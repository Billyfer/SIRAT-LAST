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E28DDEE" w14:textId="2C9C97E9" w:rsidR="008F03F2" w:rsidRPr="008F03F2" w:rsidRDefault="008F03F2">
      <w:pPr>
        <w:spacing w:after="0" w:line="240" w:lineRule="auto"/>
        <w:jc w:val="center"/>
        <w:rPr>
          <w:b/>
          <w:noProof/>
          <w:sz w:val="28"/>
          <w:szCs w:val="28"/>
          <w:lang w:eastAsia="id-ID"/>
        </w:rPr>
      </w:pPr>
      <w:r w:rsidRPr="008F03F2">
        <w:rPr>
          <w:b/>
          <w:noProof/>
          <w:sz w:val="28"/>
          <w:szCs w:val="28"/>
          <w:lang w:eastAsia="id-ID"/>
        </w:rPr>
        <w:t>TUGAS AKHIR</w:t>
      </w:r>
    </w:p>
    <w:p w14:paraId="4BC3638A" w14:textId="5DBF11BA" w:rsidR="008F03F2" w:rsidRDefault="008F03F2">
      <w:pPr>
        <w:spacing w:after="0" w:line="240" w:lineRule="auto"/>
        <w:jc w:val="center"/>
        <w:rPr>
          <w:b/>
          <w:sz w:val="28"/>
          <w:szCs w:val="28"/>
        </w:rPr>
      </w:pPr>
    </w:p>
    <w:p w14:paraId="0617EF41" w14:textId="5F424C8E" w:rsidR="00F3043B" w:rsidRDefault="00F3043B">
      <w:pPr>
        <w:spacing w:after="0" w:line="240" w:lineRule="auto"/>
        <w:jc w:val="center"/>
        <w:rPr>
          <w:b/>
          <w:sz w:val="28"/>
          <w:szCs w:val="28"/>
        </w:rPr>
      </w:pPr>
    </w:p>
    <w:p w14:paraId="0D7FC96B" w14:textId="77777777" w:rsidR="00F3043B" w:rsidRPr="008F03F2" w:rsidRDefault="00F3043B">
      <w:pPr>
        <w:spacing w:after="0" w:line="240" w:lineRule="auto"/>
        <w:jc w:val="center"/>
        <w:rPr>
          <w:b/>
          <w:sz w:val="28"/>
          <w:szCs w:val="28"/>
        </w:rPr>
      </w:pPr>
    </w:p>
    <w:p w14:paraId="53112C78" w14:textId="4D603B5D" w:rsidR="00183665" w:rsidRPr="00C64010" w:rsidRDefault="00183665" w:rsidP="00183665">
      <w:pPr>
        <w:spacing w:after="0" w:line="240" w:lineRule="auto"/>
        <w:jc w:val="center"/>
        <w:rPr>
          <w:b/>
          <w:sz w:val="28"/>
          <w:szCs w:val="28"/>
        </w:rPr>
      </w:pPr>
      <w:r w:rsidRPr="00996721">
        <w:rPr>
          <w:b/>
          <w:sz w:val="28"/>
          <w:szCs w:val="28"/>
        </w:rPr>
        <w:t>XXXXXXXXXX</w:t>
      </w:r>
      <w:r w:rsidR="00F3043B">
        <w:rPr>
          <w:b/>
          <w:sz w:val="28"/>
          <w:szCs w:val="28"/>
        </w:rPr>
        <w:t>&lt;JUDUL TUGAS AKHIR&gt;</w:t>
      </w:r>
      <w:r w:rsidRPr="00996721">
        <w:rPr>
          <w:b/>
          <w:sz w:val="28"/>
          <w:szCs w:val="28"/>
        </w:rPr>
        <w:t>XXX</w:t>
      </w:r>
      <w:r>
        <w:rPr>
          <w:b/>
          <w:sz w:val="28"/>
          <w:szCs w:val="28"/>
        </w:rPr>
        <w:t>XXXXXXX</w:t>
      </w:r>
    </w:p>
    <w:p w14:paraId="54E3E450" w14:textId="49FA678E" w:rsidR="00183665" w:rsidRPr="00996721" w:rsidRDefault="00183665" w:rsidP="00183665">
      <w:pPr>
        <w:spacing w:after="0" w:line="240" w:lineRule="auto"/>
        <w:jc w:val="center"/>
        <w:rPr>
          <w:b/>
          <w:sz w:val="28"/>
          <w:szCs w:val="28"/>
        </w:rPr>
      </w:pPr>
      <w:r w:rsidRPr="00996721">
        <w:rPr>
          <w:b/>
          <w:sz w:val="28"/>
          <w:szCs w:val="28"/>
        </w:rPr>
        <w:t>XXXXXXXXXXXXXXXXXXXXXXXX</w:t>
      </w:r>
    </w:p>
    <w:p w14:paraId="45BAC068" w14:textId="77777777" w:rsidR="00183665" w:rsidRPr="00C64010" w:rsidRDefault="00183665" w:rsidP="00183665">
      <w:pPr>
        <w:spacing w:after="0" w:line="240" w:lineRule="auto"/>
        <w:jc w:val="center"/>
        <w:rPr>
          <w:b/>
          <w:noProof/>
          <w:sz w:val="28"/>
          <w:szCs w:val="28"/>
          <w:lang w:eastAsia="id-ID"/>
        </w:rPr>
      </w:pPr>
      <w:r>
        <w:rPr>
          <w:b/>
          <w:noProof/>
          <w:sz w:val="28"/>
          <w:szCs w:val="28"/>
          <w:lang w:eastAsia="id-ID"/>
        </w:rPr>
        <w:t>XXXXXXXXXXXXXXXXXXXX</w:t>
      </w:r>
    </w:p>
    <w:p w14:paraId="28742C7A" w14:textId="77777777" w:rsidR="00183665" w:rsidRPr="00C64010" w:rsidRDefault="00183665" w:rsidP="00183665">
      <w:pPr>
        <w:spacing w:after="0" w:line="240" w:lineRule="auto"/>
        <w:jc w:val="center"/>
        <w:rPr>
          <w:b/>
          <w:noProof/>
          <w:sz w:val="28"/>
          <w:szCs w:val="28"/>
          <w:lang w:eastAsia="id-ID"/>
        </w:rPr>
      </w:pPr>
      <w:r>
        <w:rPr>
          <w:b/>
          <w:noProof/>
          <w:sz w:val="28"/>
          <w:szCs w:val="28"/>
          <w:lang w:eastAsia="id-ID"/>
        </w:rPr>
        <w:t>XXXXXXXXXXX</w:t>
      </w:r>
    </w:p>
    <w:p w14:paraId="66D2DBCE" w14:textId="77777777" w:rsidR="005D5BE6" w:rsidRPr="008F03F2" w:rsidRDefault="006E0A83">
      <w:pPr>
        <w:pStyle w:val="BabBayangan"/>
      </w:pPr>
      <w:bookmarkStart w:id="0" w:name="_Toc142127335"/>
      <w:r w:rsidRPr="008F03F2">
        <w:t>HALAMAN JUDUL LUAR</w:t>
      </w:r>
      <w:bookmarkEnd w:id="0"/>
    </w:p>
    <w:p w14:paraId="750BC051" w14:textId="595C48F7" w:rsidR="005D5BE6" w:rsidRPr="008F03F2" w:rsidRDefault="008F03F2">
      <w:pPr>
        <w:spacing w:after="0" w:line="240" w:lineRule="auto"/>
        <w:jc w:val="center"/>
        <w:rPr>
          <w:b/>
          <w:sz w:val="28"/>
          <w:szCs w:val="28"/>
        </w:rPr>
      </w:pPr>
      <w:r w:rsidRPr="008F03F2">
        <w:rPr>
          <w:b/>
          <w:noProof/>
          <w:sz w:val="28"/>
          <w:szCs w:val="28"/>
          <w:lang w:eastAsia="en-US"/>
        </w:rPr>
        <w:drawing>
          <wp:inline distT="0" distB="0" distL="0" distR="0" wp14:anchorId="4467FEFA" wp14:editId="64AD8F17">
            <wp:extent cx="1944573" cy="144627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niversitas Multi Data Palemban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4577" cy="1446279"/>
                    </a:xfrm>
                    <a:prstGeom prst="rect">
                      <a:avLst/>
                    </a:prstGeom>
                  </pic:spPr>
                </pic:pic>
              </a:graphicData>
            </a:graphic>
          </wp:inline>
        </w:drawing>
      </w:r>
    </w:p>
    <w:p w14:paraId="5EDDE4D3" w14:textId="77777777" w:rsidR="005D5BE6" w:rsidRPr="008F03F2" w:rsidRDefault="005D5BE6">
      <w:pPr>
        <w:spacing w:after="0" w:line="240" w:lineRule="auto"/>
        <w:jc w:val="center"/>
        <w:rPr>
          <w:b/>
          <w:sz w:val="28"/>
          <w:szCs w:val="28"/>
        </w:rPr>
      </w:pPr>
    </w:p>
    <w:p w14:paraId="01A0672C" w14:textId="516AC996" w:rsidR="005D5BE6" w:rsidRDefault="005D5BE6">
      <w:pPr>
        <w:spacing w:after="0" w:line="240" w:lineRule="auto"/>
        <w:jc w:val="center"/>
        <w:rPr>
          <w:b/>
          <w:sz w:val="28"/>
          <w:szCs w:val="28"/>
        </w:rPr>
      </w:pPr>
    </w:p>
    <w:p w14:paraId="08C45058" w14:textId="77777777" w:rsidR="008F03F2" w:rsidRPr="008F03F2" w:rsidRDefault="008F03F2">
      <w:pPr>
        <w:spacing w:after="0" w:line="240" w:lineRule="auto"/>
        <w:jc w:val="center"/>
        <w:rPr>
          <w:b/>
          <w:sz w:val="28"/>
          <w:szCs w:val="28"/>
        </w:rPr>
      </w:pPr>
    </w:p>
    <w:p w14:paraId="5716E2E1" w14:textId="77777777" w:rsidR="005D5BE6" w:rsidRPr="008F03F2" w:rsidRDefault="006E0A83">
      <w:pPr>
        <w:spacing w:after="0" w:line="240" w:lineRule="auto"/>
        <w:jc w:val="center"/>
        <w:rPr>
          <w:b/>
          <w:sz w:val="28"/>
          <w:szCs w:val="28"/>
        </w:rPr>
      </w:pPr>
      <w:r w:rsidRPr="008F03F2">
        <w:rPr>
          <w:b/>
          <w:sz w:val="28"/>
          <w:szCs w:val="28"/>
        </w:rPr>
        <w:t>Oleh:</w:t>
      </w:r>
    </w:p>
    <w:p w14:paraId="240ABDBF" w14:textId="77777777" w:rsidR="005D5BE6" w:rsidRPr="008F03F2" w:rsidRDefault="005D5BE6">
      <w:pPr>
        <w:spacing w:after="0" w:line="240" w:lineRule="auto"/>
        <w:jc w:val="center"/>
        <w:rPr>
          <w:sz w:val="28"/>
          <w:szCs w:val="28"/>
        </w:rPr>
      </w:pPr>
    </w:p>
    <w:p w14:paraId="4B1E181C" w14:textId="00131F82" w:rsidR="005D5BE6" w:rsidRPr="008F03F2" w:rsidRDefault="008F03F2">
      <w:pPr>
        <w:spacing w:after="0" w:line="240" w:lineRule="auto"/>
        <w:jc w:val="center"/>
        <w:rPr>
          <w:sz w:val="28"/>
          <w:szCs w:val="28"/>
        </w:rPr>
      </w:pPr>
      <w:proofErr w:type="spellStart"/>
      <w:r w:rsidRPr="008F03F2">
        <w:rPr>
          <w:b/>
          <w:sz w:val="28"/>
          <w:szCs w:val="28"/>
        </w:rPr>
        <w:t>Xxxxxxxxxx</w:t>
      </w:r>
      <w:proofErr w:type="spellEnd"/>
      <w:r w:rsidR="006E0A83" w:rsidRPr="008F03F2">
        <w:rPr>
          <w:b/>
          <w:sz w:val="28"/>
          <w:szCs w:val="28"/>
        </w:rPr>
        <w:tab/>
      </w:r>
      <w:r w:rsidRPr="008F03F2">
        <w:rPr>
          <w:b/>
          <w:sz w:val="28"/>
          <w:szCs w:val="28"/>
        </w:rPr>
        <w:t>9999999999</w:t>
      </w:r>
    </w:p>
    <w:p w14:paraId="5C8FCE33" w14:textId="77777777" w:rsidR="005D5BE6" w:rsidRPr="008F03F2" w:rsidRDefault="005D5BE6">
      <w:pPr>
        <w:spacing w:after="0" w:line="240" w:lineRule="auto"/>
        <w:jc w:val="center"/>
        <w:rPr>
          <w:b/>
          <w:sz w:val="28"/>
          <w:szCs w:val="28"/>
        </w:rPr>
      </w:pPr>
    </w:p>
    <w:p w14:paraId="13E6672D" w14:textId="77777777" w:rsidR="005D5BE6" w:rsidRPr="008F03F2" w:rsidRDefault="005D5BE6">
      <w:pPr>
        <w:spacing w:after="0" w:line="240" w:lineRule="auto"/>
        <w:jc w:val="center"/>
        <w:rPr>
          <w:b/>
          <w:sz w:val="28"/>
          <w:szCs w:val="28"/>
        </w:rPr>
      </w:pPr>
    </w:p>
    <w:p w14:paraId="58E2F454" w14:textId="5C065C81" w:rsidR="005D5BE6" w:rsidRPr="008F03F2" w:rsidRDefault="005D5BE6">
      <w:pPr>
        <w:spacing w:after="0" w:line="240" w:lineRule="auto"/>
        <w:jc w:val="center"/>
        <w:rPr>
          <w:b/>
          <w:sz w:val="28"/>
          <w:szCs w:val="28"/>
        </w:rPr>
      </w:pPr>
    </w:p>
    <w:p w14:paraId="06621C5D" w14:textId="7CE6DE18" w:rsidR="008F03F2" w:rsidRDefault="008F03F2" w:rsidP="00A737C8">
      <w:pPr>
        <w:spacing w:after="0" w:line="240" w:lineRule="auto"/>
        <w:rPr>
          <w:b/>
          <w:sz w:val="28"/>
          <w:szCs w:val="28"/>
        </w:rPr>
      </w:pPr>
    </w:p>
    <w:p w14:paraId="3FE33568" w14:textId="77777777" w:rsidR="008F03F2" w:rsidRPr="008F03F2" w:rsidRDefault="008F03F2">
      <w:pPr>
        <w:spacing w:after="0" w:line="240" w:lineRule="auto"/>
        <w:jc w:val="center"/>
        <w:rPr>
          <w:b/>
          <w:sz w:val="28"/>
          <w:szCs w:val="28"/>
        </w:rPr>
      </w:pPr>
    </w:p>
    <w:p w14:paraId="62D872CB" w14:textId="646ADA57" w:rsidR="005D5BE6" w:rsidRPr="008F03F2" w:rsidRDefault="008F03F2">
      <w:pPr>
        <w:spacing w:after="0" w:line="240" w:lineRule="auto"/>
        <w:jc w:val="center"/>
        <w:rPr>
          <w:b/>
          <w:noProof/>
          <w:sz w:val="28"/>
          <w:szCs w:val="28"/>
          <w:lang w:eastAsia="en-US"/>
        </w:rPr>
      </w:pPr>
      <w:r w:rsidRPr="008F03F2">
        <w:rPr>
          <w:b/>
          <w:noProof/>
          <w:sz w:val="28"/>
          <w:szCs w:val="28"/>
          <w:lang w:eastAsia="en-US"/>
        </w:rPr>
        <w:t>PROGRAM STUDI XXXXXX</w:t>
      </w:r>
    </w:p>
    <w:p w14:paraId="7247312A" w14:textId="17DCB98D" w:rsidR="008F03F2" w:rsidRPr="008F03F2" w:rsidRDefault="008F03F2">
      <w:pPr>
        <w:spacing w:after="0" w:line="240" w:lineRule="auto"/>
        <w:jc w:val="center"/>
        <w:rPr>
          <w:b/>
          <w:noProof/>
          <w:sz w:val="28"/>
          <w:szCs w:val="28"/>
          <w:lang w:eastAsia="en-US"/>
        </w:rPr>
      </w:pPr>
      <w:r w:rsidRPr="008F03F2">
        <w:rPr>
          <w:b/>
          <w:noProof/>
          <w:sz w:val="28"/>
          <w:szCs w:val="28"/>
          <w:lang w:eastAsia="en-US"/>
        </w:rPr>
        <w:t>FAKULTAS ILMU KOMPUTER DAN REKAYASA</w:t>
      </w:r>
    </w:p>
    <w:p w14:paraId="09C7158A" w14:textId="7E4E43A0" w:rsidR="008F03F2" w:rsidRPr="008F03F2" w:rsidRDefault="008F03F2">
      <w:pPr>
        <w:spacing w:after="0" w:line="240" w:lineRule="auto"/>
        <w:jc w:val="center"/>
        <w:rPr>
          <w:b/>
          <w:noProof/>
          <w:sz w:val="28"/>
          <w:szCs w:val="28"/>
          <w:lang w:eastAsia="en-US"/>
        </w:rPr>
      </w:pPr>
      <w:r w:rsidRPr="008F03F2">
        <w:rPr>
          <w:b/>
          <w:noProof/>
          <w:sz w:val="28"/>
          <w:szCs w:val="28"/>
          <w:lang w:eastAsia="en-US"/>
        </w:rPr>
        <w:t>UNIVERSITAS MULTI DATA PALEMBANG</w:t>
      </w:r>
    </w:p>
    <w:p w14:paraId="110884DC" w14:textId="77777777" w:rsidR="00183665" w:rsidRDefault="008F03F2">
      <w:pPr>
        <w:spacing w:after="0" w:line="240" w:lineRule="auto"/>
        <w:jc w:val="center"/>
        <w:rPr>
          <w:b/>
          <w:noProof/>
          <w:sz w:val="28"/>
          <w:szCs w:val="28"/>
          <w:lang w:eastAsia="en-US"/>
        </w:rPr>
      </w:pPr>
      <w:r w:rsidRPr="008F03F2">
        <w:rPr>
          <w:b/>
          <w:noProof/>
          <w:sz w:val="28"/>
          <w:szCs w:val="28"/>
          <w:lang w:eastAsia="en-US"/>
        </w:rPr>
        <w:t xml:space="preserve">PALEMBANG </w:t>
      </w:r>
    </w:p>
    <w:p w14:paraId="1B85506E" w14:textId="0EDDA4DF" w:rsidR="008F03F2" w:rsidRDefault="008F03F2">
      <w:pPr>
        <w:spacing w:after="0" w:line="240" w:lineRule="auto"/>
        <w:jc w:val="center"/>
        <w:rPr>
          <w:b/>
          <w:noProof/>
          <w:sz w:val="28"/>
          <w:szCs w:val="28"/>
          <w:lang w:eastAsia="en-US"/>
        </w:rPr>
      </w:pPr>
      <w:r w:rsidRPr="008F03F2">
        <w:rPr>
          <w:b/>
          <w:noProof/>
          <w:sz w:val="28"/>
          <w:szCs w:val="28"/>
          <w:lang w:eastAsia="en-US"/>
        </w:rPr>
        <w:t>202X</w:t>
      </w:r>
    </w:p>
    <w:p w14:paraId="46ED913F" w14:textId="77777777" w:rsidR="00F3043B" w:rsidRDefault="00F3043B">
      <w:pPr>
        <w:spacing w:after="0" w:line="240" w:lineRule="auto"/>
        <w:jc w:val="center"/>
        <w:rPr>
          <w:b/>
          <w:sz w:val="28"/>
          <w:szCs w:val="28"/>
        </w:rPr>
        <w:sectPr w:rsidR="00F3043B" w:rsidSect="0090418A">
          <w:footerReference w:type="default" r:id="rId10"/>
          <w:pgSz w:w="11906" w:h="16838" w:code="9"/>
          <w:pgMar w:top="2268" w:right="1701" w:bottom="1701" w:left="2268" w:header="1417" w:footer="850" w:gutter="0"/>
          <w:pgNumType w:fmt="lowerRoman" w:start="3"/>
          <w:cols w:space="720"/>
          <w:docGrid w:linePitch="360"/>
        </w:sectPr>
      </w:pPr>
    </w:p>
    <w:p w14:paraId="7830742C" w14:textId="75E5C33A" w:rsidR="00F3043B" w:rsidRDefault="00F3043B" w:rsidP="00F3043B">
      <w:pPr>
        <w:spacing w:after="0" w:line="240" w:lineRule="auto"/>
        <w:jc w:val="center"/>
        <w:rPr>
          <w:b/>
          <w:sz w:val="28"/>
          <w:szCs w:val="28"/>
        </w:rPr>
      </w:pPr>
      <w:r>
        <w:rPr>
          <w:b/>
          <w:sz w:val="28"/>
          <w:szCs w:val="28"/>
        </w:rPr>
        <w:lastRenderedPageBreak/>
        <w:t>TUGAS AKHIR</w:t>
      </w:r>
    </w:p>
    <w:p w14:paraId="0A7F8308" w14:textId="58D2803A" w:rsidR="00F3043B" w:rsidRDefault="00F3043B" w:rsidP="00F3043B">
      <w:pPr>
        <w:spacing w:after="0" w:line="240" w:lineRule="auto"/>
        <w:jc w:val="center"/>
        <w:rPr>
          <w:b/>
          <w:sz w:val="28"/>
          <w:szCs w:val="28"/>
        </w:rPr>
      </w:pPr>
    </w:p>
    <w:p w14:paraId="1E8E255D" w14:textId="4E3C10AA" w:rsidR="00F3043B" w:rsidRDefault="00F3043B" w:rsidP="00F3043B">
      <w:pPr>
        <w:spacing w:after="0" w:line="240" w:lineRule="auto"/>
        <w:jc w:val="center"/>
        <w:rPr>
          <w:b/>
          <w:sz w:val="28"/>
          <w:szCs w:val="28"/>
        </w:rPr>
      </w:pPr>
    </w:p>
    <w:p w14:paraId="71582637" w14:textId="77777777" w:rsidR="00F3043B" w:rsidRDefault="00F3043B" w:rsidP="00F3043B">
      <w:pPr>
        <w:spacing w:after="0" w:line="240" w:lineRule="auto"/>
        <w:jc w:val="center"/>
        <w:rPr>
          <w:b/>
          <w:sz w:val="28"/>
          <w:szCs w:val="28"/>
        </w:rPr>
      </w:pPr>
    </w:p>
    <w:p w14:paraId="414B686D" w14:textId="0B021B29" w:rsidR="00A40B72" w:rsidRDefault="00A40B72" w:rsidP="00A40B72">
      <w:pPr>
        <w:spacing w:after="0" w:line="240" w:lineRule="auto"/>
        <w:jc w:val="center"/>
        <w:rPr>
          <w:b/>
          <w:sz w:val="28"/>
          <w:szCs w:val="28"/>
        </w:rPr>
      </w:pPr>
      <w:r>
        <w:rPr>
          <w:b/>
          <w:sz w:val="28"/>
          <w:szCs w:val="28"/>
        </w:rPr>
        <w:t>XXXXXXXXXX</w:t>
      </w:r>
      <w:r w:rsidR="00F3043B">
        <w:rPr>
          <w:b/>
          <w:sz w:val="28"/>
          <w:szCs w:val="28"/>
        </w:rPr>
        <w:t>&lt;JUDUL TUGAS AKHIR&gt;</w:t>
      </w:r>
      <w:r>
        <w:rPr>
          <w:b/>
          <w:sz w:val="28"/>
          <w:szCs w:val="28"/>
        </w:rPr>
        <w:t>XXXXXXXXXXX</w:t>
      </w:r>
    </w:p>
    <w:p w14:paraId="04F1E36F" w14:textId="77777777" w:rsidR="00A40B72" w:rsidRDefault="00A40B72" w:rsidP="00A40B72">
      <w:pPr>
        <w:spacing w:after="0" w:line="240" w:lineRule="auto"/>
        <w:jc w:val="center"/>
        <w:rPr>
          <w:b/>
          <w:sz w:val="28"/>
          <w:szCs w:val="28"/>
        </w:rPr>
      </w:pPr>
      <w:r>
        <w:rPr>
          <w:b/>
          <w:sz w:val="28"/>
          <w:szCs w:val="28"/>
        </w:rPr>
        <w:t>XXXXXXXXXXXXXXXXXXXXXXXX</w:t>
      </w:r>
    </w:p>
    <w:p w14:paraId="20623115" w14:textId="3FE353FF" w:rsidR="005D5BE6" w:rsidRDefault="00A40B72" w:rsidP="00A40B72">
      <w:pPr>
        <w:spacing w:after="0" w:line="240" w:lineRule="auto"/>
        <w:jc w:val="center"/>
        <w:rPr>
          <w:b/>
          <w:sz w:val="28"/>
          <w:szCs w:val="28"/>
        </w:rPr>
      </w:pPr>
      <w:r>
        <w:rPr>
          <w:b/>
          <w:sz w:val="28"/>
          <w:szCs w:val="28"/>
        </w:rPr>
        <w:t>XXXXXXXXXXXXXXXXXXX</w:t>
      </w:r>
    </w:p>
    <w:p w14:paraId="0F1A44AB" w14:textId="7DC8FE3A" w:rsidR="00F3043B" w:rsidRDefault="00F3043B" w:rsidP="00A40B72">
      <w:pPr>
        <w:spacing w:after="0" w:line="240" w:lineRule="auto"/>
        <w:jc w:val="center"/>
        <w:rPr>
          <w:b/>
          <w:sz w:val="28"/>
          <w:szCs w:val="28"/>
        </w:rPr>
      </w:pPr>
    </w:p>
    <w:p w14:paraId="22CDFA6C" w14:textId="530CC4BE" w:rsidR="00F3043B" w:rsidRDefault="00F3043B" w:rsidP="00A40B72">
      <w:pPr>
        <w:spacing w:after="0" w:line="240" w:lineRule="auto"/>
        <w:jc w:val="center"/>
        <w:rPr>
          <w:b/>
          <w:sz w:val="28"/>
          <w:szCs w:val="28"/>
        </w:rPr>
      </w:pPr>
    </w:p>
    <w:p w14:paraId="07BD43D1" w14:textId="77777777" w:rsidR="00A40B72" w:rsidRPr="00A40B72" w:rsidRDefault="00A40B72" w:rsidP="00A40B72">
      <w:pPr>
        <w:spacing w:after="0" w:line="240" w:lineRule="auto"/>
        <w:jc w:val="center"/>
        <w:rPr>
          <w:sz w:val="28"/>
          <w:szCs w:val="28"/>
          <w:lang w:val="id-ID"/>
        </w:rPr>
      </w:pPr>
    </w:p>
    <w:p w14:paraId="638EAA00" w14:textId="77777777" w:rsidR="005D5BE6" w:rsidRDefault="006E0A83">
      <w:pPr>
        <w:spacing w:after="0" w:line="240" w:lineRule="auto"/>
        <w:jc w:val="center"/>
      </w:pPr>
      <w:proofErr w:type="spellStart"/>
      <w:r>
        <w:rPr>
          <w:b/>
          <w:sz w:val="28"/>
          <w:szCs w:val="28"/>
        </w:rPr>
        <w:t>Diajukan</w:t>
      </w:r>
      <w:proofErr w:type="spellEnd"/>
      <w:r>
        <w:rPr>
          <w:b/>
          <w:sz w:val="28"/>
          <w:szCs w:val="28"/>
        </w:rPr>
        <w:t xml:space="preserve"> </w:t>
      </w:r>
      <w:proofErr w:type="spellStart"/>
      <w:r>
        <w:rPr>
          <w:b/>
          <w:sz w:val="28"/>
          <w:szCs w:val="28"/>
        </w:rPr>
        <w:t>Sebagai</w:t>
      </w:r>
      <w:proofErr w:type="spellEnd"/>
      <w:r>
        <w:rPr>
          <w:b/>
          <w:sz w:val="28"/>
          <w:szCs w:val="28"/>
        </w:rPr>
        <w:t xml:space="preserve"> Salah Satu </w:t>
      </w:r>
      <w:proofErr w:type="spellStart"/>
      <w:r>
        <w:rPr>
          <w:b/>
          <w:sz w:val="28"/>
          <w:szCs w:val="28"/>
        </w:rPr>
        <w:t>Syarat</w:t>
      </w:r>
      <w:proofErr w:type="spellEnd"/>
      <w:r>
        <w:rPr>
          <w:b/>
          <w:sz w:val="28"/>
          <w:szCs w:val="28"/>
        </w:rPr>
        <w:t xml:space="preserve"> </w:t>
      </w:r>
      <w:proofErr w:type="spellStart"/>
      <w:r>
        <w:rPr>
          <w:b/>
          <w:sz w:val="28"/>
          <w:szCs w:val="28"/>
        </w:rPr>
        <w:t>Untuk</w:t>
      </w:r>
      <w:proofErr w:type="spellEnd"/>
      <w:r>
        <w:rPr>
          <w:b/>
          <w:sz w:val="28"/>
          <w:szCs w:val="28"/>
        </w:rPr>
        <w:t xml:space="preserve"> </w:t>
      </w:r>
      <w:proofErr w:type="spellStart"/>
      <w:r>
        <w:rPr>
          <w:b/>
          <w:sz w:val="28"/>
          <w:szCs w:val="28"/>
        </w:rPr>
        <w:t>Menyelesaikan</w:t>
      </w:r>
      <w:proofErr w:type="spellEnd"/>
    </w:p>
    <w:p w14:paraId="731CAAC0" w14:textId="16628952" w:rsidR="005D5BE6" w:rsidRDefault="006E0A83">
      <w:pPr>
        <w:spacing w:after="0" w:line="240" w:lineRule="auto"/>
        <w:jc w:val="center"/>
      </w:pPr>
      <w:r>
        <w:rPr>
          <w:b/>
          <w:sz w:val="28"/>
          <w:szCs w:val="28"/>
        </w:rPr>
        <w:t xml:space="preserve">Program </w:t>
      </w:r>
      <w:r w:rsidR="008F03F2">
        <w:rPr>
          <w:b/>
          <w:sz w:val="28"/>
          <w:szCs w:val="28"/>
        </w:rPr>
        <w:t xml:space="preserve">Studi </w:t>
      </w:r>
      <w:r w:rsidR="002A7316">
        <w:rPr>
          <w:b/>
          <w:sz w:val="28"/>
          <w:szCs w:val="28"/>
        </w:rPr>
        <w:t>XXXXXXXXXXXXXXX</w:t>
      </w:r>
    </w:p>
    <w:p w14:paraId="2DCF760C" w14:textId="32D0F5A7" w:rsidR="005D5BE6" w:rsidRDefault="006E0A83">
      <w:pPr>
        <w:spacing w:after="0" w:line="240" w:lineRule="auto"/>
        <w:jc w:val="center"/>
      </w:pPr>
      <w:proofErr w:type="spellStart"/>
      <w:r>
        <w:rPr>
          <w:b/>
          <w:sz w:val="28"/>
          <w:szCs w:val="28"/>
        </w:rPr>
        <w:t>Jenjang</w:t>
      </w:r>
      <w:proofErr w:type="spellEnd"/>
      <w:r>
        <w:rPr>
          <w:b/>
          <w:sz w:val="28"/>
          <w:szCs w:val="28"/>
        </w:rPr>
        <w:t xml:space="preserve"> Pendidikan Strata-1</w:t>
      </w:r>
    </w:p>
    <w:p w14:paraId="206192B3" w14:textId="77777777" w:rsidR="00F3043B" w:rsidRDefault="00F3043B">
      <w:pPr>
        <w:spacing w:after="0" w:line="240" w:lineRule="auto"/>
        <w:jc w:val="center"/>
        <w:rPr>
          <w:b/>
          <w:sz w:val="28"/>
          <w:szCs w:val="28"/>
        </w:rPr>
      </w:pPr>
    </w:p>
    <w:p w14:paraId="44749395" w14:textId="77777777" w:rsidR="005D5BE6" w:rsidRDefault="005D5BE6">
      <w:pPr>
        <w:spacing w:after="0" w:line="240" w:lineRule="auto"/>
        <w:jc w:val="center"/>
        <w:rPr>
          <w:b/>
          <w:sz w:val="28"/>
          <w:szCs w:val="28"/>
        </w:rPr>
      </w:pPr>
    </w:p>
    <w:p w14:paraId="474EA2E8" w14:textId="5C896DE4" w:rsidR="005D5BE6" w:rsidRDefault="008F03F2">
      <w:pPr>
        <w:spacing w:after="0" w:line="240" w:lineRule="auto"/>
        <w:jc w:val="center"/>
        <w:rPr>
          <w:b/>
          <w:sz w:val="28"/>
          <w:szCs w:val="28"/>
        </w:rPr>
      </w:pPr>
      <w:r>
        <w:rPr>
          <w:b/>
          <w:noProof/>
          <w:sz w:val="28"/>
          <w:szCs w:val="28"/>
          <w:lang w:eastAsia="en-US"/>
        </w:rPr>
        <w:drawing>
          <wp:inline distT="0" distB="0" distL="0" distR="0" wp14:anchorId="36FCCC59" wp14:editId="1B383C5D">
            <wp:extent cx="1944573" cy="1446276"/>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niversitas Multi Data Palemban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4577" cy="1446279"/>
                    </a:xfrm>
                    <a:prstGeom prst="rect">
                      <a:avLst/>
                    </a:prstGeom>
                  </pic:spPr>
                </pic:pic>
              </a:graphicData>
            </a:graphic>
          </wp:inline>
        </w:drawing>
      </w:r>
    </w:p>
    <w:p w14:paraId="1F49B499" w14:textId="77777777" w:rsidR="008F03F2" w:rsidRDefault="008F03F2">
      <w:pPr>
        <w:spacing w:after="0" w:line="240" w:lineRule="auto"/>
        <w:jc w:val="center"/>
        <w:rPr>
          <w:b/>
          <w:sz w:val="28"/>
          <w:szCs w:val="28"/>
        </w:rPr>
      </w:pPr>
    </w:p>
    <w:p w14:paraId="0A4881C4" w14:textId="77777777" w:rsidR="008F03F2" w:rsidRDefault="008F03F2">
      <w:pPr>
        <w:spacing w:after="0" w:line="240" w:lineRule="auto"/>
        <w:jc w:val="center"/>
        <w:rPr>
          <w:b/>
          <w:sz w:val="28"/>
          <w:szCs w:val="28"/>
        </w:rPr>
      </w:pPr>
    </w:p>
    <w:p w14:paraId="221999E1" w14:textId="77777777" w:rsidR="008F03F2" w:rsidRDefault="008F03F2">
      <w:pPr>
        <w:spacing w:after="0" w:line="240" w:lineRule="auto"/>
        <w:jc w:val="center"/>
        <w:rPr>
          <w:b/>
          <w:sz w:val="28"/>
          <w:szCs w:val="28"/>
        </w:rPr>
      </w:pPr>
    </w:p>
    <w:p w14:paraId="2ECC67B6" w14:textId="6823023C" w:rsidR="005D5BE6" w:rsidRDefault="006E0A83">
      <w:pPr>
        <w:spacing w:after="0" w:line="240" w:lineRule="auto"/>
        <w:jc w:val="center"/>
        <w:rPr>
          <w:b/>
          <w:sz w:val="28"/>
          <w:szCs w:val="28"/>
        </w:rPr>
      </w:pPr>
      <w:r>
        <w:rPr>
          <w:b/>
          <w:sz w:val="28"/>
          <w:szCs w:val="28"/>
        </w:rPr>
        <w:t>Oleh:</w:t>
      </w:r>
    </w:p>
    <w:p w14:paraId="72B38B41" w14:textId="77777777" w:rsidR="005D5BE6" w:rsidRDefault="005D5BE6">
      <w:pPr>
        <w:spacing w:after="0" w:line="240" w:lineRule="auto"/>
        <w:jc w:val="center"/>
      </w:pPr>
    </w:p>
    <w:p w14:paraId="21482FF4" w14:textId="6B452510" w:rsidR="005D5BE6" w:rsidRDefault="008F03F2">
      <w:pPr>
        <w:spacing w:after="0" w:line="240" w:lineRule="auto"/>
        <w:jc w:val="center"/>
        <w:rPr>
          <w:b/>
          <w:sz w:val="28"/>
          <w:szCs w:val="28"/>
        </w:rPr>
      </w:pPr>
      <w:proofErr w:type="spellStart"/>
      <w:r w:rsidRPr="008F03F2">
        <w:rPr>
          <w:b/>
          <w:sz w:val="28"/>
          <w:szCs w:val="28"/>
        </w:rPr>
        <w:t>Xxxxxxxxxx</w:t>
      </w:r>
      <w:proofErr w:type="spellEnd"/>
      <w:r w:rsidRPr="008F03F2">
        <w:rPr>
          <w:b/>
          <w:sz w:val="28"/>
          <w:szCs w:val="28"/>
        </w:rPr>
        <w:tab/>
        <w:t>9999999999</w:t>
      </w:r>
    </w:p>
    <w:p w14:paraId="259D9BBF" w14:textId="10F9B848" w:rsidR="005D5BE6" w:rsidRDefault="005D5BE6" w:rsidP="00F3043B">
      <w:pPr>
        <w:spacing w:after="0" w:line="240" w:lineRule="auto"/>
        <w:jc w:val="center"/>
        <w:rPr>
          <w:b/>
          <w:sz w:val="28"/>
          <w:szCs w:val="28"/>
        </w:rPr>
      </w:pPr>
    </w:p>
    <w:p w14:paraId="2A6CA9BB" w14:textId="23662001" w:rsidR="005D5BE6" w:rsidRDefault="005D5BE6">
      <w:pPr>
        <w:spacing w:after="0" w:line="240" w:lineRule="auto"/>
        <w:jc w:val="center"/>
        <w:rPr>
          <w:b/>
          <w:sz w:val="28"/>
          <w:szCs w:val="28"/>
        </w:rPr>
      </w:pPr>
    </w:p>
    <w:p w14:paraId="1FE68169" w14:textId="77777777" w:rsidR="00916E2D" w:rsidRDefault="00916E2D">
      <w:pPr>
        <w:spacing w:after="0" w:line="240" w:lineRule="auto"/>
        <w:jc w:val="center"/>
        <w:rPr>
          <w:b/>
          <w:sz w:val="28"/>
          <w:szCs w:val="28"/>
        </w:rPr>
      </w:pPr>
    </w:p>
    <w:p w14:paraId="25B83F61" w14:textId="364B971C" w:rsidR="005D5BE6" w:rsidRDefault="008F03F2">
      <w:pPr>
        <w:spacing w:after="0" w:line="240" w:lineRule="auto"/>
        <w:jc w:val="center"/>
        <w:rPr>
          <w:b/>
          <w:sz w:val="28"/>
          <w:szCs w:val="28"/>
        </w:rPr>
      </w:pPr>
      <w:r>
        <w:rPr>
          <w:b/>
          <w:sz w:val="28"/>
          <w:szCs w:val="28"/>
        </w:rPr>
        <w:t>PROGRAM STUDI XXXXXX</w:t>
      </w:r>
    </w:p>
    <w:p w14:paraId="0CF0CD77" w14:textId="06BCB84E" w:rsidR="008F03F2" w:rsidRDefault="008F03F2">
      <w:pPr>
        <w:spacing w:after="0" w:line="240" w:lineRule="auto"/>
        <w:jc w:val="center"/>
        <w:rPr>
          <w:b/>
          <w:sz w:val="28"/>
          <w:szCs w:val="28"/>
        </w:rPr>
      </w:pPr>
      <w:r>
        <w:rPr>
          <w:b/>
          <w:sz w:val="28"/>
          <w:szCs w:val="28"/>
        </w:rPr>
        <w:t>FAKULTAS ILMU KOMPUTER DAN REKAYASA</w:t>
      </w:r>
    </w:p>
    <w:p w14:paraId="10F740FC" w14:textId="345EB4D0" w:rsidR="008F03F2" w:rsidRDefault="008F03F2">
      <w:pPr>
        <w:spacing w:after="0" w:line="240" w:lineRule="auto"/>
        <w:jc w:val="center"/>
        <w:rPr>
          <w:b/>
          <w:sz w:val="28"/>
          <w:szCs w:val="28"/>
        </w:rPr>
      </w:pPr>
      <w:r>
        <w:rPr>
          <w:b/>
          <w:sz w:val="28"/>
          <w:szCs w:val="28"/>
        </w:rPr>
        <w:t>UNIVERSITAS MULTI DATA PALEMBANG</w:t>
      </w:r>
    </w:p>
    <w:p w14:paraId="304B6EDF" w14:textId="526076CE" w:rsidR="008F03F2" w:rsidRDefault="008F03F2">
      <w:pPr>
        <w:spacing w:after="0" w:line="240" w:lineRule="auto"/>
        <w:jc w:val="center"/>
        <w:rPr>
          <w:b/>
          <w:sz w:val="28"/>
          <w:szCs w:val="28"/>
        </w:rPr>
      </w:pPr>
      <w:r>
        <w:rPr>
          <w:b/>
          <w:sz w:val="28"/>
          <w:szCs w:val="28"/>
        </w:rPr>
        <w:t>PALEMBANG</w:t>
      </w:r>
    </w:p>
    <w:p w14:paraId="39FB0011" w14:textId="6B2CBE77" w:rsidR="00916E2D" w:rsidRDefault="008F03F2">
      <w:pPr>
        <w:spacing w:after="0" w:line="240" w:lineRule="auto"/>
        <w:jc w:val="center"/>
        <w:rPr>
          <w:b/>
          <w:szCs w:val="24"/>
          <w:lang w:val="id-ID"/>
        </w:rPr>
      </w:pPr>
      <w:r>
        <w:rPr>
          <w:b/>
          <w:sz w:val="28"/>
          <w:szCs w:val="28"/>
        </w:rPr>
        <w:t>202X</w:t>
      </w:r>
    </w:p>
    <w:p w14:paraId="542C6A0F" w14:textId="77777777" w:rsidR="00F3043B" w:rsidRDefault="00F3043B" w:rsidP="002A7316">
      <w:pPr>
        <w:spacing w:after="0" w:line="240" w:lineRule="auto"/>
        <w:rPr>
          <w:b/>
          <w:szCs w:val="24"/>
        </w:rPr>
        <w:sectPr w:rsidR="00F3043B" w:rsidSect="0090418A">
          <w:pgSz w:w="11906" w:h="16838" w:code="9"/>
          <w:pgMar w:top="2268" w:right="1701" w:bottom="1701" w:left="2268" w:header="1417" w:footer="850" w:gutter="0"/>
          <w:pgNumType w:fmt="lowerRoman" w:start="3"/>
          <w:cols w:space="720"/>
          <w:docGrid w:linePitch="360"/>
        </w:sectPr>
      </w:pPr>
    </w:p>
    <w:p w14:paraId="6004CF9E" w14:textId="40969678" w:rsidR="00916E2D" w:rsidRDefault="00916E2D">
      <w:pPr>
        <w:spacing w:after="0" w:line="240" w:lineRule="auto"/>
        <w:jc w:val="center"/>
        <w:rPr>
          <w:b/>
          <w:szCs w:val="24"/>
        </w:rPr>
      </w:pPr>
      <w:r>
        <w:rPr>
          <w:b/>
          <w:szCs w:val="24"/>
        </w:rPr>
        <w:lastRenderedPageBreak/>
        <w:t>TUGAS AKHIR</w:t>
      </w:r>
    </w:p>
    <w:p w14:paraId="6B1BDE26" w14:textId="56694E2E" w:rsidR="00916E2D" w:rsidRDefault="00916E2D">
      <w:pPr>
        <w:spacing w:after="0" w:line="240" w:lineRule="auto"/>
        <w:jc w:val="center"/>
        <w:rPr>
          <w:b/>
          <w:szCs w:val="24"/>
        </w:rPr>
      </w:pPr>
    </w:p>
    <w:p w14:paraId="20E90DE2" w14:textId="0A6742CB" w:rsidR="00916E2D" w:rsidRDefault="00916E2D">
      <w:pPr>
        <w:spacing w:after="0" w:line="240" w:lineRule="auto"/>
        <w:jc w:val="center"/>
        <w:rPr>
          <w:b/>
          <w:szCs w:val="24"/>
        </w:rPr>
      </w:pPr>
    </w:p>
    <w:p w14:paraId="367A1D32" w14:textId="5548A74C" w:rsidR="00916E2D" w:rsidRDefault="00916E2D">
      <w:pPr>
        <w:spacing w:after="0" w:line="240" w:lineRule="auto"/>
        <w:jc w:val="center"/>
        <w:rPr>
          <w:b/>
          <w:szCs w:val="24"/>
        </w:rPr>
      </w:pPr>
    </w:p>
    <w:p w14:paraId="7D1A80CD" w14:textId="2E22A5F1" w:rsidR="00F3043B" w:rsidRDefault="00683885" w:rsidP="00F3043B">
      <w:pPr>
        <w:spacing w:after="0" w:line="240" w:lineRule="auto"/>
        <w:jc w:val="center"/>
        <w:rPr>
          <w:b/>
          <w:color w:val="000000" w:themeColor="text1"/>
          <w:szCs w:val="24"/>
          <w:lang w:val="id-ID"/>
        </w:rPr>
      </w:pPr>
      <w:r>
        <w:rPr>
          <w:b/>
          <w:szCs w:val="24"/>
        </w:rPr>
        <w:t xml:space="preserve">JUDUL DITULIS DENGAN HURUF KAPITAL </w:t>
      </w:r>
      <w:r w:rsidR="00F3043B">
        <w:rPr>
          <w:b/>
          <w:szCs w:val="24"/>
          <w:lang w:val="id-ID"/>
        </w:rPr>
        <w:t xml:space="preserve">PERBANDINGAN </w:t>
      </w:r>
      <w:r w:rsidR="00F3043B" w:rsidRPr="00F3043B">
        <w:rPr>
          <w:b/>
          <w:color w:val="000000" w:themeColor="text1"/>
          <w:szCs w:val="24"/>
          <w:lang w:val="id-ID"/>
        </w:rPr>
        <w:t xml:space="preserve">PERFORMA </w:t>
      </w:r>
      <w:r w:rsidR="00F3043B" w:rsidRPr="00F3043B">
        <w:rPr>
          <w:b/>
          <w:i/>
          <w:color w:val="000000" w:themeColor="text1"/>
          <w:szCs w:val="24"/>
          <w:lang w:val="id-ID"/>
        </w:rPr>
        <w:t xml:space="preserve">FLUID GENETIC ALGORITHM </w:t>
      </w:r>
      <w:r w:rsidR="00F3043B" w:rsidRPr="00F3043B">
        <w:rPr>
          <w:b/>
          <w:color w:val="000000" w:themeColor="text1"/>
          <w:szCs w:val="24"/>
          <w:lang w:val="id-ID"/>
        </w:rPr>
        <w:t xml:space="preserve">DAN </w:t>
      </w:r>
      <w:r>
        <w:rPr>
          <w:b/>
          <w:color w:val="000000" w:themeColor="text1"/>
          <w:szCs w:val="24"/>
          <w:lang w:val="id-ID"/>
        </w:rPr>
        <w:br/>
      </w:r>
      <w:r w:rsidR="00F3043B" w:rsidRPr="00F3043B">
        <w:rPr>
          <w:b/>
          <w:i/>
          <w:color w:val="000000" w:themeColor="text1"/>
          <w:szCs w:val="24"/>
          <w:lang w:val="id-ID"/>
        </w:rPr>
        <w:t xml:space="preserve">GENETIC ALGORITHM </w:t>
      </w:r>
      <w:r w:rsidR="00F3043B" w:rsidRPr="00F3043B">
        <w:rPr>
          <w:b/>
          <w:color w:val="000000" w:themeColor="text1"/>
          <w:szCs w:val="24"/>
          <w:lang w:val="id-ID"/>
        </w:rPr>
        <w:t>UNTUK XYZ</w:t>
      </w:r>
    </w:p>
    <w:p w14:paraId="46EFEF3B" w14:textId="77777777" w:rsidR="00683885" w:rsidRPr="00F3043B" w:rsidRDefault="00683885" w:rsidP="00F3043B">
      <w:pPr>
        <w:spacing w:after="0" w:line="240" w:lineRule="auto"/>
        <w:jc w:val="center"/>
        <w:rPr>
          <w:b/>
          <w:color w:val="000000" w:themeColor="text1"/>
          <w:szCs w:val="24"/>
          <w:lang w:val="id-ID"/>
        </w:rPr>
      </w:pPr>
    </w:p>
    <w:p w14:paraId="7BB85A8B" w14:textId="77777777" w:rsidR="00F3043B" w:rsidRPr="00F3043B" w:rsidRDefault="00F3043B" w:rsidP="00F3043B">
      <w:pPr>
        <w:spacing w:after="0" w:line="240" w:lineRule="auto"/>
        <w:jc w:val="center"/>
        <w:rPr>
          <w:b/>
          <w:color w:val="000000" w:themeColor="text1"/>
          <w:szCs w:val="24"/>
          <w:lang w:val="id-ID"/>
        </w:rPr>
      </w:pPr>
    </w:p>
    <w:p w14:paraId="505A3447" w14:textId="45809671" w:rsidR="005D5BE6" w:rsidRPr="00F3043B" w:rsidRDefault="006E0A83" w:rsidP="00A737C8">
      <w:pPr>
        <w:pStyle w:val="BabBayangan"/>
        <w:rPr>
          <w:color w:val="000000" w:themeColor="text1"/>
        </w:rPr>
      </w:pPr>
      <w:bookmarkStart w:id="1" w:name="_Toc142127336"/>
      <w:r w:rsidRPr="00F3043B">
        <w:rPr>
          <w:color w:val="000000" w:themeColor="text1"/>
        </w:rPr>
        <w:t>HALAMAN PERSETUJUAN</w:t>
      </w:r>
      <w:bookmarkEnd w:id="1"/>
    </w:p>
    <w:p w14:paraId="2F945A84" w14:textId="77777777" w:rsidR="005D5BE6" w:rsidRPr="00F3043B" w:rsidRDefault="006E0A83">
      <w:pPr>
        <w:autoSpaceDE w:val="0"/>
        <w:spacing w:after="0" w:line="240" w:lineRule="auto"/>
        <w:jc w:val="center"/>
        <w:rPr>
          <w:color w:val="000000" w:themeColor="text1"/>
        </w:rPr>
      </w:pPr>
      <w:proofErr w:type="spellStart"/>
      <w:r w:rsidRPr="00F3043B">
        <w:rPr>
          <w:color w:val="000000" w:themeColor="text1"/>
          <w:szCs w:val="24"/>
        </w:rPr>
        <w:t>Disusun</w:t>
      </w:r>
      <w:proofErr w:type="spellEnd"/>
      <w:r w:rsidRPr="00F3043B">
        <w:rPr>
          <w:color w:val="000000" w:themeColor="text1"/>
          <w:szCs w:val="24"/>
        </w:rPr>
        <w:t xml:space="preserve"> oleh:</w:t>
      </w:r>
    </w:p>
    <w:p w14:paraId="696158CF" w14:textId="77777777" w:rsidR="005D5BE6" w:rsidRPr="00F3043B" w:rsidRDefault="005D5BE6">
      <w:pPr>
        <w:autoSpaceDE w:val="0"/>
        <w:spacing w:after="0" w:line="240" w:lineRule="auto"/>
        <w:jc w:val="center"/>
        <w:rPr>
          <w:color w:val="000000" w:themeColor="text1"/>
          <w:szCs w:val="24"/>
        </w:rPr>
      </w:pPr>
    </w:p>
    <w:p w14:paraId="5698FBC1" w14:textId="77777777" w:rsidR="005D5BE6" w:rsidRPr="00F3043B" w:rsidRDefault="005D5BE6">
      <w:pPr>
        <w:autoSpaceDE w:val="0"/>
        <w:spacing w:after="0" w:line="240" w:lineRule="auto"/>
        <w:jc w:val="center"/>
        <w:rPr>
          <w:color w:val="000000" w:themeColor="text1"/>
          <w:szCs w:val="24"/>
        </w:rPr>
      </w:pPr>
    </w:p>
    <w:p w14:paraId="45FEECEF" w14:textId="77777777" w:rsidR="005D5BE6" w:rsidRPr="00F3043B" w:rsidRDefault="005D5BE6">
      <w:pPr>
        <w:autoSpaceDE w:val="0"/>
        <w:spacing w:after="0" w:line="240" w:lineRule="auto"/>
        <w:jc w:val="center"/>
        <w:rPr>
          <w:color w:val="000000" w:themeColor="text1"/>
          <w:szCs w:val="24"/>
        </w:rPr>
      </w:pPr>
    </w:p>
    <w:p w14:paraId="5FD47426" w14:textId="77777777" w:rsidR="005D5BE6" w:rsidRPr="00F3043B" w:rsidRDefault="005D5BE6">
      <w:pPr>
        <w:autoSpaceDE w:val="0"/>
        <w:spacing w:after="0" w:line="240" w:lineRule="auto"/>
        <w:jc w:val="center"/>
        <w:rPr>
          <w:color w:val="000000" w:themeColor="text1"/>
          <w:szCs w:val="24"/>
        </w:rPr>
      </w:pPr>
    </w:p>
    <w:p w14:paraId="57BD1EAB" w14:textId="77777777" w:rsidR="005D5BE6" w:rsidRPr="00F3043B" w:rsidRDefault="005D5BE6" w:rsidP="00F3043B">
      <w:pPr>
        <w:autoSpaceDE w:val="0"/>
        <w:spacing w:after="0" w:line="240" w:lineRule="auto"/>
        <w:jc w:val="center"/>
        <w:rPr>
          <w:color w:val="000000" w:themeColor="text1"/>
          <w:szCs w:val="24"/>
        </w:rPr>
      </w:pPr>
    </w:p>
    <w:p w14:paraId="0D4E717F" w14:textId="77777777" w:rsidR="005D5BE6" w:rsidRPr="00F3043B" w:rsidRDefault="005D5BE6">
      <w:pPr>
        <w:autoSpaceDE w:val="0"/>
        <w:spacing w:after="0" w:line="240" w:lineRule="auto"/>
        <w:jc w:val="center"/>
        <w:rPr>
          <w:color w:val="000000" w:themeColor="text1"/>
          <w:szCs w:val="24"/>
        </w:rPr>
      </w:pPr>
    </w:p>
    <w:p w14:paraId="1564D3C8" w14:textId="5C196286" w:rsidR="005D5BE6" w:rsidRPr="00F3043B" w:rsidRDefault="00916E2D">
      <w:pPr>
        <w:autoSpaceDE w:val="0"/>
        <w:spacing w:after="0" w:line="240" w:lineRule="auto"/>
        <w:jc w:val="center"/>
        <w:rPr>
          <w:color w:val="000000" w:themeColor="text1"/>
          <w:szCs w:val="24"/>
          <w:u w:val="single"/>
        </w:rPr>
      </w:pPr>
      <w:r w:rsidRPr="00F3043B">
        <w:rPr>
          <w:color w:val="000000" w:themeColor="text1"/>
          <w:szCs w:val="24"/>
          <w:u w:val="single"/>
        </w:rPr>
        <w:t xml:space="preserve">Nama </w:t>
      </w:r>
      <w:proofErr w:type="spellStart"/>
      <w:r w:rsidRPr="00F3043B">
        <w:rPr>
          <w:color w:val="000000" w:themeColor="text1"/>
          <w:szCs w:val="24"/>
          <w:u w:val="single"/>
        </w:rPr>
        <w:t>xxxxxxxxxx</w:t>
      </w:r>
      <w:proofErr w:type="spellEnd"/>
    </w:p>
    <w:p w14:paraId="581D4D70" w14:textId="143B79F8" w:rsidR="005D5BE6" w:rsidRPr="00F3043B" w:rsidRDefault="00916E2D">
      <w:pPr>
        <w:autoSpaceDE w:val="0"/>
        <w:spacing w:after="0" w:line="240" w:lineRule="auto"/>
        <w:jc w:val="center"/>
        <w:rPr>
          <w:color w:val="000000" w:themeColor="text1"/>
          <w:szCs w:val="24"/>
          <w:u w:val="single"/>
        </w:rPr>
      </w:pPr>
      <w:r w:rsidRPr="00F3043B">
        <w:rPr>
          <w:color w:val="000000" w:themeColor="text1"/>
          <w:szCs w:val="24"/>
        </w:rPr>
        <w:t xml:space="preserve">NPM </w:t>
      </w:r>
      <w:proofErr w:type="spellStart"/>
      <w:r w:rsidRPr="00F3043B">
        <w:rPr>
          <w:color w:val="000000" w:themeColor="text1"/>
          <w:szCs w:val="24"/>
        </w:rPr>
        <w:t>xxxxxxxxxx</w:t>
      </w:r>
      <w:proofErr w:type="spellEnd"/>
    </w:p>
    <w:p w14:paraId="77309AD9" w14:textId="77777777" w:rsidR="005D5BE6" w:rsidRPr="00F3043B" w:rsidRDefault="005D5BE6">
      <w:pPr>
        <w:autoSpaceDE w:val="0"/>
        <w:spacing w:after="0" w:line="240" w:lineRule="auto"/>
        <w:jc w:val="center"/>
        <w:rPr>
          <w:color w:val="000000" w:themeColor="text1"/>
          <w:szCs w:val="24"/>
        </w:rPr>
      </w:pPr>
    </w:p>
    <w:p w14:paraId="1EB17CE2" w14:textId="77777777" w:rsidR="005D5BE6" w:rsidRPr="00F3043B" w:rsidRDefault="005D5BE6">
      <w:pPr>
        <w:autoSpaceDE w:val="0"/>
        <w:spacing w:after="0" w:line="240" w:lineRule="auto"/>
        <w:jc w:val="center"/>
        <w:rPr>
          <w:color w:val="000000" w:themeColor="text1"/>
          <w:szCs w:val="24"/>
        </w:rPr>
      </w:pPr>
    </w:p>
    <w:p w14:paraId="1A109BEE" w14:textId="77777777" w:rsidR="005D5BE6" w:rsidRPr="00F3043B" w:rsidRDefault="006E0A83">
      <w:pPr>
        <w:autoSpaceDE w:val="0"/>
        <w:spacing w:after="0" w:line="240" w:lineRule="auto"/>
        <w:jc w:val="center"/>
        <w:rPr>
          <w:color w:val="000000" w:themeColor="text1"/>
        </w:rPr>
      </w:pPr>
      <w:proofErr w:type="spellStart"/>
      <w:r w:rsidRPr="00F3043B">
        <w:rPr>
          <w:color w:val="000000" w:themeColor="text1"/>
          <w:szCs w:val="24"/>
        </w:rPr>
        <w:t>Disetujui</w:t>
      </w:r>
      <w:proofErr w:type="spellEnd"/>
      <w:r w:rsidRPr="00F3043B">
        <w:rPr>
          <w:color w:val="000000" w:themeColor="text1"/>
          <w:szCs w:val="24"/>
        </w:rPr>
        <w:t xml:space="preserve"> oleh:</w:t>
      </w:r>
    </w:p>
    <w:p w14:paraId="0A3ACB49" w14:textId="77777777" w:rsidR="005D5BE6" w:rsidRPr="00F3043B" w:rsidRDefault="005D5BE6">
      <w:pPr>
        <w:autoSpaceDE w:val="0"/>
        <w:spacing w:after="0" w:line="240" w:lineRule="auto"/>
        <w:jc w:val="center"/>
        <w:rPr>
          <w:color w:val="000000" w:themeColor="text1"/>
          <w:szCs w:val="24"/>
        </w:rPr>
      </w:pPr>
    </w:p>
    <w:p w14:paraId="0C95707C" w14:textId="77777777" w:rsidR="005D5BE6" w:rsidRPr="00F3043B" w:rsidRDefault="005D5BE6">
      <w:pPr>
        <w:autoSpaceDE w:val="0"/>
        <w:spacing w:after="0" w:line="240" w:lineRule="auto"/>
        <w:jc w:val="center"/>
        <w:rPr>
          <w:color w:val="000000" w:themeColor="text1"/>
          <w:szCs w:val="24"/>
        </w:rPr>
      </w:pPr>
    </w:p>
    <w:p w14:paraId="39AE7792" w14:textId="77777777" w:rsidR="00F3043B" w:rsidRPr="00F3043B" w:rsidRDefault="00F3043B">
      <w:pPr>
        <w:autoSpaceDE w:val="0"/>
        <w:spacing w:after="0" w:line="240" w:lineRule="auto"/>
        <w:jc w:val="center"/>
        <w:rPr>
          <w:color w:val="000000" w:themeColor="text1"/>
          <w:szCs w:val="24"/>
        </w:rPr>
      </w:pPr>
    </w:p>
    <w:p w14:paraId="61F8FE68" w14:textId="77777777" w:rsidR="005D5BE6" w:rsidRPr="00F3043B" w:rsidRDefault="005D5BE6">
      <w:pPr>
        <w:autoSpaceDE w:val="0"/>
        <w:spacing w:after="0" w:line="240" w:lineRule="auto"/>
        <w:jc w:val="center"/>
        <w:rPr>
          <w:color w:val="000000" w:themeColor="text1"/>
          <w:szCs w:val="24"/>
        </w:rPr>
      </w:pPr>
    </w:p>
    <w:p w14:paraId="2844C715" w14:textId="77777777" w:rsidR="005D5BE6" w:rsidRPr="00F3043B" w:rsidRDefault="005D5BE6">
      <w:pPr>
        <w:autoSpaceDE w:val="0"/>
        <w:spacing w:after="0" w:line="240" w:lineRule="auto"/>
        <w:jc w:val="center"/>
        <w:rPr>
          <w:color w:val="000000" w:themeColor="text1"/>
          <w:szCs w:val="24"/>
        </w:rPr>
      </w:pPr>
    </w:p>
    <w:p w14:paraId="7196284C" w14:textId="77777777" w:rsidR="005D5BE6" w:rsidRPr="00F3043B" w:rsidRDefault="005D5BE6">
      <w:pPr>
        <w:autoSpaceDE w:val="0"/>
        <w:spacing w:after="0" w:line="240" w:lineRule="auto"/>
        <w:jc w:val="center"/>
        <w:rPr>
          <w:color w:val="000000" w:themeColor="text1"/>
          <w:szCs w:val="24"/>
        </w:rPr>
      </w:pPr>
    </w:p>
    <w:p w14:paraId="2894EA3D" w14:textId="77644483" w:rsidR="005D5BE6" w:rsidRPr="00F3043B" w:rsidRDefault="00916E2D" w:rsidP="00916E2D">
      <w:pPr>
        <w:tabs>
          <w:tab w:val="left" w:pos="5670"/>
        </w:tabs>
        <w:autoSpaceDE w:val="0"/>
        <w:spacing w:after="0" w:line="240" w:lineRule="auto"/>
        <w:rPr>
          <w:color w:val="000000" w:themeColor="text1"/>
          <w:szCs w:val="24"/>
          <w:u w:val="single"/>
        </w:rPr>
      </w:pPr>
      <w:r w:rsidRPr="00F3043B">
        <w:rPr>
          <w:color w:val="000000" w:themeColor="text1"/>
          <w:szCs w:val="24"/>
          <w:u w:val="single"/>
        </w:rPr>
        <w:t>XXXXXXXXXXXX</w:t>
      </w:r>
      <w:r w:rsidRPr="00F3043B">
        <w:rPr>
          <w:color w:val="000000" w:themeColor="text1"/>
          <w:szCs w:val="24"/>
        </w:rPr>
        <w:tab/>
      </w:r>
      <w:proofErr w:type="spellStart"/>
      <w:r w:rsidRPr="00F3043B">
        <w:rPr>
          <w:color w:val="000000" w:themeColor="text1"/>
          <w:szCs w:val="24"/>
          <w:u w:val="single"/>
        </w:rPr>
        <w:t>XXXXXXXXXXXX</w:t>
      </w:r>
      <w:proofErr w:type="spellEnd"/>
    </w:p>
    <w:p w14:paraId="73EAFF19" w14:textId="5591BA59" w:rsidR="005D5BE6" w:rsidRPr="00F3043B" w:rsidRDefault="006E0A83" w:rsidP="00916E2D">
      <w:pPr>
        <w:tabs>
          <w:tab w:val="left" w:pos="5670"/>
        </w:tabs>
        <w:autoSpaceDE w:val="0"/>
        <w:spacing w:after="0" w:line="240" w:lineRule="auto"/>
        <w:rPr>
          <w:color w:val="000000" w:themeColor="text1"/>
          <w:szCs w:val="24"/>
        </w:rPr>
      </w:pPr>
      <w:r w:rsidRPr="00F3043B">
        <w:rPr>
          <w:color w:val="000000" w:themeColor="text1"/>
          <w:szCs w:val="24"/>
          <w:lang w:val="id-ID"/>
        </w:rPr>
        <w:t>Pembimbing Utama</w:t>
      </w:r>
      <w:r w:rsidR="00916E2D" w:rsidRPr="00F3043B">
        <w:rPr>
          <w:color w:val="000000" w:themeColor="text1"/>
          <w:szCs w:val="24"/>
          <w:lang w:val="id-ID"/>
        </w:rPr>
        <w:tab/>
      </w:r>
      <w:proofErr w:type="spellStart"/>
      <w:r w:rsidR="00916E2D" w:rsidRPr="00F3043B">
        <w:rPr>
          <w:color w:val="000000" w:themeColor="text1"/>
          <w:szCs w:val="24"/>
        </w:rPr>
        <w:t>Pembimbing</w:t>
      </w:r>
      <w:proofErr w:type="spellEnd"/>
      <w:r w:rsidR="00916E2D" w:rsidRPr="00F3043B">
        <w:rPr>
          <w:color w:val="000000" w:themeColor="text1"/>
          <w:szCs w:val="24"/>
        </w:rPr>
        <w:t xml:space="preserve"> </w:t>
      </w:r>
      <w:proofErr w:type="spellStart"/>
      <w:r w:rsidR="00916E2D" w:rsidRPr="00F3043B">
        <w:rPr>
          <w:color w:val="000000" w:themeColor="text1"/>
          <w:szCs w:val="24"/>
        </w:rPr>
        <w:t>Pendamping</w:t>
      </w:r>
      <w:proofErr w:type="spellEnd"/>
    </w:p>
    <w:p w14:paraId="1949533A" w14:textId="77777777" w:rsidR="005D5BE6" w:rsidRPr="00F3043B" w:rsidRDefault="005D5BE6">
      <w:pPr>
        <w:autoSpaceDE w:val="0"/>
        <w:spacing w:after="0" w:line="240" w:lineRule="auto"/>
        <w:jc w:val="center"/>
        <w:rPr>
          <w:color w:val="000000" w:themeColor="text1"/>
          <w:szCs w:val="24"/>
        </w:rPr>
      </w:pPr>
    </w:p>
    <w:p w14:paraId="2D0A9656" w14:textId="5D04AA74" w:rsidR="005D5BE6" w:rsidRPr="00F3043B" w:rsidRDefault="005D5BE6">
      <w:pPr>
        <w:autoSpaceDE w:val="0"/>
        <w:spacing w:after="0" w:line="240" w:lineRule="auto"/>
        <w:jc w:val="center"/>
        <w:rPr>
          <w:color w:val="000000" w:themeColor="text1"/>
          <w:szCs w:val="24"/>
        </w:rPr>
      </w:pPr>
    </w:p>
    <w:p w14:paraId="170C16EF" w14:textId="77777777" w:rsidR="00F3043B" w:rsidRDefault="00F3043B">
      <w:pPr>
        <w:autoSpaceDE w:val="0"/>
        <w:spacing w:after="0" w:line="240" w:lineRule="auto"/>
        <w:jc w:val="center"/>
        <w:rPr>
          <w:szCs w:val="24"/>
        </w:rPr>
      </w:pPr>
    </w:p>
    <w:p w14:paraId="0A3638E9" w14:textId="33A7B55B" w:rsidR="005D5BE6" w:rsidRPr="00F152AD" w:rsidRDefault="00F152AD">
      <w:pPr>
        <w:autoSpaceDE w:val="0"/>
        <w:spacing w:after="0" w:line="240" w:lineRule="auto"/>
        <w:jc w:val="center"/>
        <w:rPr>
          <w:b/>
          <w:szCs w:val="24"/>
        </w:rPr>
      </w:pPr>
      <w:r w:rsidRPr="00F152AD">
        <w:rPr>
          <w:b/>
          <w:szCs w:val="24"/>
        </w:rPr>
        <w:t>PROGRAM STUDI XXXXXXX</w:t>
      </w:r>
    </w:p>
    <w:p w14:paraId="43E53176" w14:textId="32F024F6" w:rsidR="00F152AD" w:rsidRPr="00F152AD" w:rsidRDefault="00F152AD">
      <w:pPr>
        <w:autoSpaceDE w:val="0"/>
        <w:spacing w:after="0" w:line="240" w:lineRule="auto"/>
        <w:jc w:val="center"/>
        <w:rPr>
          <w:b/>
          <w:szCs w:val="24"/>
        </w:rPr>
      </w:pPr>
      <w:r w:rsidRPr="00F152AD">
        <w:rPr>
          <w:b/>
          <w:szCs w:val="24"/>
        </w:rPr>
        <w:t>FAKULTAS ILMU KOMPUTER DAN REKAYASA</w:t>
      </w:r>
    </w:p>
    <w:p w14:paraId="41C6C7E9" w14:textId="21FA8E94" w:rsidR="00F152AD" w:rsidRPr="00F152AD" w:rsidRDefault="00F152AD">
      <w:pPr>
        <w:autoSpaceDE w:val="0"/>
        <w:spacing w:after="0" w:line="240" w:lineRule="auto"/>
        <w:jc w:val="center"/>
        <w:rPr>
          <w:b/>
          <w:szCs w:val="24"/>
        </w:rPr>
      </w:pPr>
      <w:r w:rsidRPr="00F152AD">
        <w:rPr>
          <w:b/>
          <w:szCs w:val="24"/>
        </w:rPr>
        <w:t>UNIVERSITAS MULTI DATA PALEMBANG</w:t>
      </w:r>
    </w:p>
    <w:p w14:paraId="243C8E8C" w14:textId="79C4A976" w:rsidR="00F152AD" w:rsidRPr="00F152AD" w:rsidRDefault="00F152AD">
      <w:pPr>
        <w:autoSpaceDE w:val="0"/>
        <w:spacing w:after="0" w:line="240" w:lineRule="auto"/>
        <w:jc w:val="center"/>
        <w:rPr>
          <w:b/>
          <w:szCs w:val="24"/>
        </w:rPr>
      </w:pPr>
      <w:r w:rsidRPr="00F152AD">
        <w:rPr>
          <w:b/>
          <w:szCs w:val="24"/>
        </w:rPr>
        <w:t>PALEMBANG</w:t>
      </w:r>
    </w:p>
    <w:p w14:paraId="37AF18E5" w14:textId="53305560" w:rsidR="005D5BE6" w:rsidRPr="00F152AD" w:rsidRDefault="00F152AD" w:rsidP="00F152AD">
      <w:pPr>
        <w:autoSpaceDE w:val="0"/>
        <w:spacing w:after="0" w:line="240" w:lineRule="auto"/>
        <w:jc w:val="center"/>
        <w:rPr>
          <w:b/>
          <w:szCs w:val="24"/>
        </w:rPr>
      </w:pPr>
      <w:r w:rsidRPr="00F152AD">
        <w:rPr>
          <w:b/>
          <w:szCs w:val="24"/>
        </w:rPr>
        <w:t>202X</w:t>
      </w:r>
    </w:p>
    <w:p w14:paraId="211F519C" w14:textId="77777777" w:rsidR="00F152AD" w:rsidRDefault="00F152AD" w:rsidP="00F152AD">
      <w:pPr>
        <w:autoSpaceDE w:val="0"/>
        <w:autoSpaceDN w:val="0"/>
        <w:adjustRightInd w:val="0"/>
        <w:spacing w:after="0" w:line="240" w:lineRule="auto"/>
        <w:jc w:val="center"/>
        <w:rPr>
          <w:b/>
          <w:bCs/>
          <w:sz w:val="28"/>
          <w:szCs w:val="28"/>
        </w:rPr>
      </w:pPr>
    </w:p>
    <w:p w14:paraId="5AF2317E" w14:textId="77777777" w:rsidR="00F152AD" w:rsidRDefault="00F152AD" w:rsidP="00F152AD">
      <w:pPr>
        <w:autoSpaceDE w:val="0"/>
        <w:autoSpaceDN w:val="0"/>
        <w:adjustRightInd w:val="0"/>
        <w:spacing w:after="0" w:line="240" w:lineRule="auto"/>
        <w:jc w:val="center"/>
        <w:rPr>
          <w:b/>
          <w:bCs/>
          <w:sz w:val="28"/>
          <w:szCs w:val="28"/>
        </w:rPr>
      </w:pPr>
    </w:p>
    <w:p w14:paraId="33908B62" w14:textId="77777777" w:rsidR="00F152AD" w:rsidRDefault="00F152AD" w:rsidP="00F152AD">
      <w:pPr>
        <w:autoSpaceDE w:val="0"/>
        <w:autoSpaceDN w:val="0"/>
        <w:adjustRightInd w:val="0"/>
        <w:spacing w:after="0" w:line="240" w:lineRule="auto"/>
        <w:jc w:val="center"/>
        <w:rPr>
          <w:b/>
          <w:bCs/>
          <w:sz w:val="28"/>
          <w:szCs w:val="28"/>
        </w:rPr>
      </w:pPr>
    </w:p>
    <w:p w14:paraId="6329E0A5" w14:textId="77777777" w:rsidR="00F152AD" w:rsidRDefault="00F152AD" w:rsidP="00F152AD">
      <w:pPr>
        <w:autoSpaceDE w:val="0"/>
        <w:autoSpaceDN w:val="0"/>
        <w:adjustRightInd w:val="0"/>
        <w:spacing w:after="0" w:line="240" w:lineRule="auto"/>
        <w:jc w:val="center"/>
        <w:rPr>
          <w:b/>
          <w:bCs/>
          <w:sz w:val="28"/>
          <w:szCs w:val="28"/>
        </w:rPr>
      </w:pPr>
    </w:p>
    <w:p w14:paraId="57EF6D06" w14:textId="77777777" w:rsidR="00F152AD" w:rsidRDefault="00F152AD" w:rsidP="00F152AD">
      <w:pPr>
        <w:autoSpaceDE w:val="0"/>
        <w:autoSpaceDN w:val="0"/>
        <w:adjustRightInd w:val="0"/>
        <w:spacing w:after="0" w:line="240" w:lineRule="auto"/>
        <w:jc w:val="center"/>
        <w:rPr>
          <w:b/>
          <w:bCs/>
          <w:sz w:val="28"/>
          <w:szCs w:val="28"/>
        </w:rPr>
      </w:pPr>
    </w:p>
    <w:p w14:paraId="6ACCCCF2" w14:textId="77777777" w:rsidR="00F152AD" w:rsidRDefault="00F152AD" w:rsidP="00F152AD">
      <w:pPr>
        <w:autoSpaceDE w:val="0"/>
        <w:autoSpaceDN w:val="0"/>
        <w:adjustRightInd w:val="0"/>
        <w:spacing w:after="0" w:line="240" w:lineRule="auto"/>
        <w:jc w:val="center"/>
        <w:rPr>
          <w:b/>
          <w:bCs/>
          <w:sz w:val="28"/>
          <w:szCs w:val="28"/>
        </w:rPr>
      </w:pPr>
    </w:p>
    <w:p w14:paraId="67B5D239" w14:textId="77777777" w:rsidR="00F152AD" w:rsidRDefault="00F152AD" w:rsidP="00F152AD">
      <w:pPr>
        <w:autoSpaceDE w:val="0"/>
        <w:autoSpaceDN w:val="0"/>
        <w:adjustRightInd w:val="0"/>
        <w:spacing w:after="0" w:line="240" w:lineRule="auto"/>
        <w:jc w:val="center"/>
        <w:rPr>
          <w:b/>
          <w:bCs/>
          <w:sz w:val="28"/>
          <w:szCs w:val="28"/>
        </w:rPr>
      </w:pPr>
    </w:p>
    <w:p w14:paraId="2E539801" w14:textId="77777777" w:rsidR="00F152AD" w:rsidRDefault="00F152AD" w:rsidP="00F152AD">
      <w:pPr>
        <w:autoSpaceDE w:val="0"/>
        <w:autoSpaceDN w:val="0"/>
        <w:adjustRightInd w:val="0"/>
        <w:spacing w:after="0" w:line="240" w:lineRule="auto"/>
        <w:jc w:val="center"/>
        <w:rPr>
          <w:b/>
          <w:bCs/>
          <w:sz w:val="28"/>
          <w:szCs w:val="28"/>
        </w:rPr>
      </w:pPr>
    </w:p>
    <w:p w14:paraId="5E1F782C" w14:textId="77777777" w:rsidR="00F152AD" w:rsidRDefault="00F152AD" w:rsidP="00F152AD">
      <w:pPr>
        <w:autoSpaceDE w:val="0"/>
        <w:autoSpaceDN w:val="0"/>
        <w:adjustRightInd w:val="0"/>
        <w:spacing w:after="0" w:line="240" w:lineRule="auto"/>
        <w:jc w:val="center"/>
        <w:rPr>
          <w:b/>
          <w:bCs/>
          <w:sz w:val="28"/>
          <w:szCs w:val="28"/>
        </w:rPr>
      </w:pPr>
    </w:p>
    <w:p w14:paraId="59941272" w14:textId="77777777" w:rsidR="00F152AD" w:rsidRDefault="00F152AD" w:rsidP="00F152AD">
      <w:pPr>
        <w:autoSpaceDE w:val="0"/>
        <w:autoSpaceDN w:val="0"/>
        <w:adjustRightInd w:val="0"/>
        <w:spacing w:after="0" w:line="240" w:lineRule="auto"/>
        <w:jc w:val="center"/>
        <w:rPr>
          <w:b/>
          <w:bCs/>
          <w:sz w:val="28"/>
          <w:szCs w:val="28"/>
        </w:rPr>
      </w:pPr>
    </w:p>
    <w:p w14:paraId="15686295" w14:textId="77777777" w:rsidR="00F152AD" w:rsidRDefault="00F152AD" w:rsidP="00F152AD">
      <w:pPr>
        <w:autoSpaceDE w:val="0"/>
        <w:autoSpaceDN w:val="0"/>
        <w:adjustRightInd w:val="0"/>
        <w:spacing w:after="0" w:line="240" w:lineRule="auto"/>
        <w:jc w:val="center"/>
        <w:rPr>
          <w:b/>
          <w:bCs/>
          <w:sz w:val="28"/>
          <w:szCs w:val="28"/>
        </w:rPr>
      </w:pPr>
    </w:p>
    <w:p w14:paraId="75FE19DF" w14:textId="77777777" w:rsidR="00F152AD" w:rsidRDefault="00F152AD" w:rsidP="00F152AD">
      <w:pPr>
        <w:autoSpaceDE w:val="0"/>
        <w:autoSpaceDN w:val="0"/>
        <w:adjustRightInd w:val="0"/>
        <w:spacing w:after="0" w:line="240" w:lineRule="auto"/>
        <w:jc w:val="center"/>
        <w:rPr>
          <w:b/>
          <w:bCs/>
          <w:sz w:val="28"/>
          <w:szCs w:val="28"/>
        </w:rPr>
      </w:pPr>
    </w:p>
    <w:p w14:paraId="65C48551" w14:textId="77777777" w:rsidR="00F152AD" w:rsidRDefault="00F152AD" w:rsidP="00F152AD">
      <w:pPr>
        <w:autoSpaceDE w:val="0"/>
        <w:autoSpaceDN w:val="0"/>
        <w:adjustRightInd w:val="0"/>
        <w:spacing w:after="0" w:line="240" w:lineRule="auto"/>
        <w:jc w:val="center"/>
        <w:rPr>
          <w:b/>
          <w:bCs/>
          <w:sz w:val="28"/>
          <w:szCs w:val="28"/>
        </w:rPr>
      </w:pPr>
    </w:p>
    <w:p w14:paraId="334BF9DF" w14:textId="77777777" w:rsidR="00F152AD" w:rsidRDefault="00F152AD" w:rsidP="00F152AD">
      <w:pPr>
        <w:autoSpaceDE w:val="0"/>
        <w:autoSpaceDN w:val="0"/>
        <w:adjustRightInd w:val="0"/>
        <w:spacing w:after="0" w:line="240" w:lineRule="auto"/>
        <w:jc w:val="center"/>
        <w:rPr>
          <w:b/>
          <w:bCs/>
          <w:sz w:val="28"/>
          <w:szCs w:val="28"/>
        </w:rPr>
      </w:pPr>
    </w:p>
    <w:p w14:paraId="10DAD631" w14:textId="4A8033B1" w:rsidR="00F152AD" w:rsidRDefault="00F152AD" w:rsidP="00F152AD">
      <w:pPr>
        <w:autoSpaceDE w:val="0"/>
        <w:autoSpaceDN w:val="0"/>
        <w:adjustRightInd w:val="0"/>
        <w:spacing w:after="0" w:line="240" w:lineRule="auto"/>
        <w:jc w:val="center"/>
        <w:rPr>
          <w:b/>
          <w:bCs/>
          <w:sz w:val="28"/>
          <w:szCs w:val="28"/>
        </w:rPr>
      </w:pPr>
      <w:r>
        <w:rPr>
          <w:b/>
          <w:bCs/>
          <w:sz w:val="28"/>
          <w:szCs w:val="28"/>
        </w:rPr>
        <w:t>HALAMAN PERNYATAAN DEWAN PENGUJI</w:t>
      </w:r>
    </w:p>
    <w:p w14:paraId="3657CB4D" w14:textId="6CCEBB67" w:rsidR="00F152AD" w:rsidRDefault="00F3043B" w:rsidP="00F152AD">
      <w:pPr>
        <w:autoSpaceDE w:val="0"/>
        <w:autoSpaceDN w:val="0"/>
        <w:adjustRightInd w:val="0"/>
        <w:spacing w:after="0" w:line="240" w:lineRule="auto"/>
        <w:jc w:val="center"/>
        <w:rPr>
          <w:b/>
          <w:bCs/>
          <w:sz w:val="28"/>
          <w:szCs w:val="28"/>
        </w:rPr>
      </w:pPr>
      <w:r>
        <w:rPr>
          <w:b/>
          <w:bCs/>
          <w:color w:val="C00000"/>
          <w:sz w:val="28"/>
          <w:szCs w:val="28"/>
        </w:rPr>
        <w:t>DIDAPATKAN SETELAH SIDANG</w:t>
      </w:r>
    </w:p>
    <w:p w14:paraId="00483446" w14:textId="77777777" w:rsidR="00F152AD" w:rsidRPr="00F152AD" w:rsidRDefault="00F152AD" w:rsidP="00F152AD">
      <w:pPr>
        <w:autoSpaceDE w:val="0"/>
        <w:spacing w:after="0" w:line="240" w:lineRule="auto"/>
        <w:jc w:val="center"/>
        <w:rPr>
          <w:szCs w:val="24"/>
        </w:rPr>
      </w:pPr>
    </w:p>
    <w:p w14:paraId="3F4BCED9" w14:textId="77777777" w:rsidR="00683885" w:rsidRDefault="00683885" w:rsidP="00683885">
      <w:pPr>
        <w:pStyle w:val="Abstrak"/>
      </w:pPr>
      <w:r>
        <w:br w:type="page"/>
      </w:r>
    </w:p>
    <w:p w14:paraId="5D0FE641" w14:textId="6A6F0926" w:rsidR="005D5BE6" w:rsidRPr="00A737C8" w:rsidRDefault="006E0A83" w:rsidP="00683885">
      <w:pPr>
        <w:pStyle w:val="judul"/>
      </w:pPr>
      <w:bookmarkStart w:id="2" w:name="_Toc142127337"/>
      <w:r>
        <w:lastRenderedPageBreak/>
        <w:t>PERNYATAAN PERSETUJUAN PUBLIKASI</w:t>
      </w:r>
      <w:r w:rsidR="000C1BFE">
        <w:t xml:space="preserve"> </w:t>
      </w:r>
      <w:r w:rsidR="000C1BFE">
        <w:br/>
        <w:t>TUGAS AKHIR</w:t>
      </w:r>
      <w:bookmarkEnd w:id="2"/>
    </w:p>
    <w:p w14:paraId="4601363C" w14:textId="7C81DE53" w:rsidR="005D5BE6" w:rsidRDefault="005D5BE6">
      <w:pPr>
        <w:autoSpaceDE w:val="0"/>
        <w:spacing w:after="0" w:line="240" w:lineRule="auto"/>
        <w:jc w:val="center"/>
        <w:rPr>
          <w:b/>
          <w:bCs/>
          <w:sz w:val="28"/>
          <w:szCs w:val="28"/>
        </w:rPr>
      </w:pPr>
    </w:p>
    <w:p w14:paraId="1D3B1981" w14:textId="77777777" w:rsidR="00683885" w:rsidRDefault="00683885">
      <w:pPr>
        <w:autoSpaceDE w:val="0"/>
        <w:spacing w:after="0" w:line="240" w:lineRule="auto"/>
        <w:jc w:val="center"/>
        <w:rPr>
          <w:b/>
          <w:bCs/>
          <w:sz w:val="28"/>
          <w:szCs w:val="28"/>
        </w:rPr>
      </w:pPr>
    </w:p>
    <w:p w14:paraId="378A87D8" w14:textId="7F4E38E9" w:rsidR="005D5BE6" w:rsidRDefault="006E0A83">
      <w:pPr>
        <w:autoSpaceDE w:val="0"/>
        <w:spacing w:after="0" w:line="240" w:lineRule="auto"/>
        <w:jc w:val="both"/>
      </w:pPr>
      <w:r>
        <w:rPr>
          <w:szCs w:val="24"/>
          <w:lang w:val="fi-FI" w:eastAsia="ja-JP"/>
        </w:rPr>
        <w:t xml:space="preserve">Sebagai sivitas akademik </w:t>
      </w:r>
      <w:r w:rsidR="000C1BFE">
        <w:rPr>
          <w:color w:val="000000"/>
          <w:szCs w:val="24"/>
          <w:lang w:eastAsia="ja-JP"/>
        </w:rPr>
        <w:t>Universitas Multi Data Palembang</w:t>
      </w:r>
      <w:r>
        <w:rPr>
          <w:color w:val="000000"/>
          <w:szCs w:val="24"/>
          <w:lang w:val="fi-FI" w:eastAsia="ja-JP"/>
        </w:rPr>
        <w:t xml:space="preserve">, </w:t>
      </w:r>
      <w:r>
        <w:rPr>
          <w:szCs w:val="24"/>
          <w:lang w:val="fi-FI" w:eastAsia="ja-JP"/>
        </w:rPr>
        <w:t>saya yang bertanda tangan di</w:t>
      </w:r>
      <w:r w:rsidR="00683885">
        <w:rPr>
          <w:szCs w:val="24"/>
          <w:lang w:val="fi-FI" w:eastAsia="ja-JP"/>
        </w:rPr>
        <w:t xml:space="preserve"> </w:t>
      </w:r>
      <w:r>
        <w:rPr>
          <w:szCs w:val="24"/>
          <w:lang w:val="fi-FI" w:eastAsia="ja-JP"/>
        </w:rPr>
        <w:t xml:space="preserve">bawah ini : </w:t>
      </w:r>
    </w:p>
    <w:p w14:paraId="588A4076" w14:textId="77777777" w:rsidR="005D5BE6" w:rsidRDefault="005D5BE6">
      <w:pPr>
        <w:autoSpaceDE w:val="0"/>
        <w:spacing w:after="0" w:line="240" w:lineRule="auto"/>
        <w:jc w:val="both"/>
        <w:rPr>
          <w:szCs w:val="24"/>
          <w:lang w:val="fi-FI" w:eastAsia="ja-JP"/>
        </w:rPr>
      </w:pPr>
    </w:p>
    <w:p w14:paraId="4AD7C449" w14:textId="3DF5B5B4" w:rsidR="005D5BE6" w:rsidRPr="00E035B5" w:rsidRDefault="006E0A83">
      <w:pPr>
        <w:autoSpaceDE w:val="0"/>
        <w:spacing w:after="0" w:line="240" w:lineRule="auto"/>
        <w:rPr>
          <w:lang w:val="fi-FI"/>
        </w:rPr>
      </w:pPr>
      <w:r w:rsidRPr="00E035B5">
        <w:rPr>
          <w:szCs w:val="24"/>
          <w:lang w:val="fi-FI"/>
        </w:rPr>
        <w:t>Nama</w:t>
      </w:r>
      <w:r w:rsidRPr="00E035B5">
        <w:rPr>
          <w:szCs w:val="24"/>
          <w:lang w:val="fi-FI"/>
        </w:rPr>
        <w:tab/>
      </w:r>
      <w:r w:rsidRPr="00E035B5">
        <w:rPr>
          <w:szCs w:val="24"/>
          <w:lang w:val="fi-FI"/>
        </w:rPr>
        <w:tab/>
        <w:t xml:space="preserve">: </w:t>
      </w:r>
      <w:r w:rsidR="000C1BFE" w:rsidRPr="00E035B5">
        <w:rPr>
          <w:szCs w:val="24"/>
          <w:lang w:val="fi-FI"/>
        </w:rPr>
        <w:t>XXXXXXX</w:t>
      </w:r>
    </w:p>
    <w:p w14:paraId="5292010E" w14:textId="25B4C9E4" w:rsidR="005D5BE6" w:rsidRPr="00E035B5" w:rsidRDefault="006E0A83">
      <w:pPr>
        <w:autoSpaceDE w:val="0"/>
        <w:spacing w:after="0" w:line="240" w:lineRule="auto"/>
        <w:rPr>
          <w:lang w:val="fi-FI"/>
        </w:rPr>
      </w:pPr>
      <w:r w:rsidRPr="00E035B5">
        <w:rPr>
          <w:szCs w:val="24"/>
          <w:lang w:val="fi-FI"/>
        </w:rPr>
        <w:t xml:space="preserve">NIM </w:t>
      </w:r>
      <w:r w:rsidRPr="00E035B5">
        <w:rPr>
          <w:szCs w:val="24"/>
          <w:lang w:val="fi-FI"/>
        </w:rPr>
        <w:tab/>
      </w:r>
      <w:r w:rsidRPr="00E035B5">
        <w:rPr>
          <w:szCs w:val="24"/>
          <w:lang w:val="fi-FI"/>
        </w:rPr>
        <w:tab/>
        <w:t xml:space="preserve">: </w:t>
      </w:r>
      <w:r w:rsidR="000C1BFE" w:rsidRPr="00E035B5">
        <w:rPr>
          <w:szCs w:val="24"/>
          <w:lang w:val="fi-FI"/>
        </w:rPr>
        <w:t>xxxxxxxxxx</w:t>
      </w:r>
    </w:p>
    <w:p w14:paraId="463F5C70" w14:textId="6E8E8303" w:rsidR="005D5BE6" w:rsidRPr="00E035B5" w:rsidRDefault="006E0A83">
      <w:pPr>
        <w:autoSpaceDE w:val="0"/>
        <w:spacing w:after="0" w:line="240" w:lineRule="auto"/>
        <w:rPr>
          <w:lang w:val="fi-FI"/>
        </w:rPr>
      </w:pPr>
      <w:r w:rsidRPr="00E035B5">
        <w:rPr>
          <w:szCs w:val="24"/>
          <w:lang w:val="fi-FI"/>
        </w:rPr>
        <w:t xml:space="preserve">Program Studi : </w:t>
      </w:r>
      <w:r w:rsidR="00A40B72" w:rsidRPr="00E035B5">
        <w:rPr>
          <w:szCs w:val="24"/>
          <w:lang w:val="fi-FI"/>
        </w:rPr>
        <w:t>Xxxxxxx Xxxxxxx</w:t>
      </w:r>
    </w:p>
    <w:p w14:paraId="07CA132D" w14:textId="179A5106" w:rsidR="005D5BE6" w:rsidRDefault="006E0A83">
      <w:pPr>
        <w:autoSpaceDE w:val="0"/>
        <w:spacing w:after="0" w:line="240" w:lineRule="auto"/>
        <w:jc w:val="both"/>
      </w:pPr>
      <w:r>
        <w:rPr>
          <w:szCs w:val="24"/>
        </w:rPr>
        <w:t xml:space="preserve">Jenis Karya </w:t>
      </w:r>
      <w:r>
        <w:rPr>
          <w:szCs w:val="24"/>
        </w:rPr>
        <w:tab/>
        <w:t xml:space="preserve">: </w:t>
      </w:r>
      <w:proofErr w:type="spellStart"/>
      <w:r w:rsidR="000C1BFE">
        <w:rPr>
          <w:szCs w:val="24"/>
        </w:rPr>
        <w:t>Tugas</w:t>
      </w:r>
      <w:proofErr w:type="spellEnd"/>
      <w:r w:rsidR="000C1BFE">
        <w:rPr>
          <w:szCs w:val="24"/>
        </w:rPr>
        <w:t xml:space="preserve"> Akhir</w:t>
      </w:r>
    </w:p>
    <w:p w14:paraId="6E4E5AB2" w14:textId="77777777" w:rsidR="005D5BE6" w:rsidRDefault="005D5BE6">
      <w:pPr>
        <w:autoSpaceDE w:val="0"/>
        <w:spacing w:after="0" w:line="240" w:lineRule="auto"/>
        <w:jc w:val="both"/>
        <w:rPr>
          <w:szCs w:val="24"/>
          <w:lang w:val="fi-FI" w:eastAsia="ja-JP"/>
        </w:rPr>
      </w:pPr>
    </w:p>
    <w:p w14:paraId="4EFA4517" w14:textId="6363DD37" w:rsidR="005D5BE6" w:rsidRDefault="006E0A83">
      <w:pPr>
        <w:autoSpaceDE w:val="0"/>
        <w:spacing w:after="0" w:line="240" w:lineRule="auto"/>
        <w:jc w:val="both"/>
      </w:pPr>
      <w:r>
        <w:rPr>
          <w:rFonts w:eastAsia="Times New Roman"/>
          <w:szCs w:val="24"/>
          <w:lang w:val="fi-FI" w:eastAsia="ja-JP"/>
        </w:rPr>
        <w:t xml:space="preserve">     </w:t>
      </w:r>
      <w:r>
        <w:rPr>
          <w:szCs w:val="24"/>
          <w:lang w:val="fi-FI" w:eastAsia="ja-JP"/>
        </w:rPr>
        <w:t xml:space="preserve">Demi kepentingan ilmu pengetahuan, menyetujui untuk memberikan kepada </w:t>
      </w:r>
      <w:r w:rsidR="00A40B72">
        <w:rPr>
          <w:szCs w:val="24"/>
          <w:lang w:eastAsia="ja-JP"/>
        </w:rPr>
        <w:t>Universitas Multi Data Palembang</w:t>
      </w:r>
      <w:r>
        <w:rPr>
          <w:szCs w:val="24"/>
          <w:lang w:val="fi-FI" w:eastAsia="ja-JP"/>
        </w:rPr>
        <w:t xml:space="preserve"> </w:t>
      </w:r>
      <w:r>
        <w:rPr>
          <w:b/>
          <w:szCs w:val="24"/>
          <w:lang w:val="fi-FI" w:eastAsia="ja-JP"/>
        </w:rPr>
        <w:t>Hak Bebas Royalti Nonekslusif (</w:t>
      </w:r>
      <w:r>
        <w:rPr>
          <w:b/>
          <w:i/>
          <w:szCs w:val="24"/>
          <w:lang w:val="fi-FI" w:eastAsia="ja-JP"/>
        </w:rPr>
        <w:t>Non-exclusive Royalty-Free Right</w:t>
      </w:r>
      <w:r>
        <w:rPr>
          <w:b/>
          <w:szCs w:val="24"/>
          <w:lang w:val="fi-FI" w:eastAsia="ja-JP"/>
        </w:rPr>
        <w:t xml:space="preserve">) </w:t>
      </w:r>
      <w:r>
        <w:rPr>
          <w:szCs w:val="24"/>
          <w:lang w:val="fi-FI" w:eastAsia="ja-JP"/>
        </w:rPr>
        <w:t xml:space="preserve">atas </w:t>
      </w:r>
      <w:r w:rsidR="00A40B72">
        <w:rPr>
          <w:szCs w:val="24"/>
          <w:lang w:val="fi-FI" w:eastAsia="ja-JP"/>
        </w:rPr>
        <w:t>Universitas Multi Data Palembang</w:t>
      </w:r>
      <w:r>
        <w:rPr>
          <w:szCs w:val="24"/>
          <w:lang w:val="fi-FI" w:eastAsia="ja-JP"/>
        </w:rPr>
        <w:t xml:space="preserve"> saya yang berjudul :</w:t>
      </w:r>
    </w:p>
    <w:p w14:paraId="723968E1" w14:textId="77777777" w:rsidR="005D5BE6" w:rsidRDefault="005D5BE6">
      <w:pPr>
        <w:autoSpaceDE w:val="0"/>
        <w:spacing w:after="0" w:line="240" w:lineRule="auto"/>
        <w:jc w:val="both"/>
        <w:rPr>
          <w:szCs w:val="24"/>
          <w:lang w:val="fi-FI" w:eastAsia="ja-JP"/>
        </w:rPr>
      </w:pPr>
    </w:p>
    <w:p w14:paraId="1F7984AA" w14:textId="681C2429" w:rsidR="005D5BE6" w:rsidRPr="00E035B5" w:rsidRDefault="00A40B72">
      <w:pPr>
        <w:spacing w:after="0" w:line="240" w:lineRule="auto"/>
        <w:jc w:val="center"/>
        <w:rPr>
          <w:b/>
          <w:szCs w:val="24"/>
          <w:lang w:val="fi-FI"/>
        </w:rPr>
      </w:pPr>
      <w:r w:rsidRPr="00E035B5">
        <w:rPr>
          <w:b/>
          <w:szCs w:val="24"/>
          <w:lang w:val="fi-FI"/>
        </w:rPr>
        <w:t>XXXXXXXXXXXXXXXXXXXXXXX</w:t>
      </w:r>
    </w:p>
    <w:p w14:paraId="1AA415BC" w14:textId="5AE6C500" w:rsidR="00A40B72" w:rsidRPr="00E035B5" w:rsidRDefault="00A40B72">
      <w:pPr>
        <w:spacing w:after="0" w:line="240" w:lineRule="auto"/>
        <w:jc w:val="center"/>
        <w:rPr>
          <w:lang w:val="fi-FI"/>
        </w:rPr>
      </w:pPr>
      <w:r w:rsidRPr="00E035B5">
        <w:rPr>
          <w:b/>
          <w:szCs w:val="24"/>
          <w:lang w:val="fi-FI"/>
        </w:rPr>
        <w:t>XXXXXXXXXXXXXXXXXX</w:t>
      </w:r>
    </w:p>
    <w:p w14:paraId="13E32A3A" w14:textId="77777777" w:rsidR="005D5BE6" w:rsidRPr="00E035B5" w:rsidRDefault="005D5BE6">
      <w:pPr>
        <w:tabs>
          <w:tab w:val="left" w:pos="0"/>
        </w:tabs>
        <w:spacing w:after="0" w:line="240" w:lineRule="auto"/>
        <w:jc w:val="both"/>
        <w:rPr>
          <w:b/>
          <w:i/>
          <w:szCs w:val="24"/>
          <w:lang w:val="fi-FI"/>
        </w:rPr>
      </w:pPr>
    </w:p>
    <w:p w14:paraId="0CD7BCF4" w14:textId="4E312F35" w:rsidR="005D5BE6" w:rsidRDefault="006E0A83">
      <w:pPr>
        <w:autoSpaceDE w:val="0"/>
        <w:spacing w:after="0" w:line="240" w:lineRule="auto"/>
        <w:jc w:val="both"/>
      </w:pPr>
      <w:r>
        <w:rPr>
          <w:rFonts w:eastAsia="Times New Roman"/>
          <w:szCs w:val="24"/>
          <w:lang w:val="sv-SE" w:eastAsia="ja-JP"/>
        </w:rPr>
        <w:t xml:space="preserve">    </w:t>
      </w:r>
      <w:r>
        <w:rPr>
          <w:szCs w:val="24"/>
          <w:lang w:val="sv-SE" w:eastAsia="ja-JP"/>
        </w:rPr>
        <w:t xml:space="preserve">Beserta perangkat yang ada (jika diperlukan). Dengan Hak Bebas Royalti Non-ekslusif ini </w:t>
      </w:r>
      <w:r w:rsidR="00A40B72">
        <w:rPr>
          <w:szCs w:val="24"/>
          <w:lang w:eastAsia="ja-JP"/>
        </w:rPr>
        <w:t>Universitas Multi Data Palembang</w:t>
      </w:r>
      <w:r>
        <w:rPr>
          <w:szCs w:val="24"/>
          <w:lang w:val="sv-SE" w:eastAsia="ja-JP"/>
        </w:rPr>
        <w:t xml:space="preserve"> berhak menyimpan, mengalihmedia/formatkan, mengelola dalam bentuk pangkalan data (</w:t>
      </w:r>
      <w:r>
        <w:rPr>
          <w:i/>
          <w:szCs w:val="24"/>
          <w:lang w:val="sv-SE" w:eastAsia="ja-JP"/>
        </w:rPr>
        <w:t>database</w:t>
      </w:r>
      <w:r>
        <w:rPr>
          <w:szCs w:val="24"/>
          <w:lang w:val="sv-SE" w:eastAsia="ja-JP"/>
        </w:rPr>
        <w:t>), Merawat dan mempublikasikan karya akhir saya tanpa meminta izin dari saya selama tetap mencantumkan saya sebagai penulis.</w:t>
      </w:r>
    </w:p>
    <w:p w14:paraId="4B7893DD" w14:textId="77777777" w:rsidR="005D5BE6" w:rsidRDefault="006E0A83">
      <w:pPr>
        <w:autoSpaceDE w:val="0"/>
        <w:spacing w:after="0" w:line="240" w:lineRule="auto"/>
        <w:jc w:val="both"/>
      </w:pPr>
      <w:r>
        <w:rPr>
          <w:szCs w:val="24"/>
          <w:lang w:val="sv-SE" w:eastAsia="ja-JP"/>
        </w:rPr>
        <w:t>Demikian pernyataan ini kami buat dengan sebenarnya.</w:t>
      </w:r>
    </w:p>
    <w:p w14:paraId="6BCD5A1A" w14:textId="77777777" w:rsidR="005D5BE6" w:rsidRDefault="005D5BE6">
      <w:pPr>
        <w:autoSpaceDE w:val="0"/>
        <w:spacing w:after="0" w:line="240" w:lineRule="auto"/>
        <w:jc w:val="both"/>
        <w:rPr>
          <w:szCs w:val="24"/>
          <w:lang w:val="sv-SE" w:eastAsia="ja-JP"/>
        </w:rPr>
      </w:pPr>
    </w:p>
    <w:p w14:paraId="400688F6" w14:textId="77777777" w:rsidR="005D5BE6" w:rsidRDefault="006E0A83">
      <w:pPr>
        <w:autoSpaceDE w:val="0"/>
        <w:spacing w:after="0" w:line="240" w:lineRule="auto"/>
        <w:jc w:val="both"/>
      </w:pPr>
      <w:r>
        <w:rPr>
          <w:szCs w:val="24"/>
          <w:lang w:val="sv-SE" w:eastAsia="ja-JP"/>
        </w:rPr>
        <w:t xml:space="preserve">Dibuat di    </w:t>
      </w:r>
      <w:r>
        <w:rPr>
          <w:szCs w:val="24"/>
          <w:lang w:val="sv-SE" w:eastAsia="ja-JP"/>
        </w:rPr>
        <w:tab/>
        <w:t xml:space="preserve">: </w:t>
      </w:r>
      <w:r>
        <w:rPr>
          <w:szCs w:val="24"/>
          <w:lang w:eastAsia="ja-JP"/>
        </w:rPr>
        <w:t>Palembang</w:t>
      </w:r>
    </w:p>
    <w:p w14:paraId="55C12666" w14:textId="490EF5A3" w:rsidR="005D5BE6" w:rsidRDefault="006E0A83">
      <w:pPr>
        <w:autoSpaceDE w:val="0"/>
        <w:spacing w:after="0" w:line="240" w:lineRule="auto"/>
        <w:jc w:val="both"/>
        <w:rPr>
          <w:lang w:val="id-ID"/>
        </w:rPr>
      </w:pPr>
      <w:r>
        <w:rPr>
          <w:szCs w:val="24"/>
          <w:lang w:val="sv-SE" w:eastAsia="ja-JP"/>
        </w:rPr>
        <w:t xml:space="preserve">Pada tanggal </w:t>
      </w:r>
      <w:r>
        <w:rPr>
          <w:szCs w:val="24"/>
          <w:lang w:val="sv-SE" w:eastAsia="ja-JP"/>
        </w:rPr>
        <w:tab/>
        <w:t xml:space="preserve">: </w:t>
      </w:r>
      <w:r w:rsidR="00A40B72">
        <w:rPr>
          <w:szCs w:val="24"/>
          <w:lang w:val="sv-SE" w:eastAsia="ja-JP"/>
        </w:rPr>
        <w:t>Februari 202X</w:t>
      </w:r>
    </w:p>
    <w:p w14:paraId="6DEAF982" w14:textId="77777777" w:rsidR="005D5BE6" w:rsidRDefault="005D5BE6">
      <w:pPr>
        <w:autoSpaceDE w:val="0"/>
        <w:spacing w:after="0" w:line="240" w:lineRule="auto"/>
        <w:jc w:val="both"/>
        <w:rPr>
          <w:szCs w:val="24"/>
          <w:lang w:val="sv-SE" w:eastAsia="ja-JP"/>
        </w:rPr>
      </w:pPr>
    </w:p>
    <w:p w14:paraId="6A72E3FD" w14:textId="77777777" w:rsidR="005D5BE6" w:rsidRDefault="005D5BE6">
      <w:pPr>
        <w:autoSpaceDE w:val="0"/>
        <w:spacing w:after="0" w:line="240" w:lineRule="auto"/>
        <w:jc w:val="both"/>
        <w:rPr>
          <w:szCs w:val="24"/>
          <w:lang w:val="sv-SE" w:eastAsia="ja-JP"/>
        </w:rPr>
      </w:pPr>
    </w:p>
    <w:p w14:paraId="54A1532D" w14:textId="77777777" w:rsidR="005D5BE6" w:rsidRDefault="005D5BE6">
      <w:pPr>
        <w:autoSpaceDE w:val="0"/>
        <w:spacing w:after="0" w:line="240" w:lineRule="auto"/>
        <w:jc w:val="both"/>
        <w:rPr>
          <w:szCs w:val="24"/>
          <w:lang w:val="sv-SE" w:eastAsia="ja-JP"/>
        </w:rPr>
      </w:pPr>
    </w:p>
    <w:p w14:paraId="4C00BF43" w14:textId="77777777" w:rsidR="005D5BE6" w:rsidRPr="0090418A" w:rsidRDefault="006E0A83" w:rsidP="00A40B72">
      <w:pPr>
        <w:autoSpaceDE w:val="0"/>
        <w:spacing w:after="0" w:line="240" w:lineRule="auto"/>
        <w:jc w:val="center"/>
        <w:rPr>
          <w:lang w:val="sv-SE"/>
        </w:rPr>
      </w:pPr>
      <w:r w:rsidRPr="0090418A">
        <w:rPr>
          <w:szCs w:val="24"/>
          <w:lang w:val="sv-SE" w:eastAsia="ja-JP"/>
        </w:rPr>
        <w:t>Yang Menyatakan,</w:t>
      </w:r>
    </w:p>
    <w:p w14:paraId="53B645FB" w14:textId="77777777" w:rsidR="005D5BE6" w:rsidRPr="0090418A" w:rsidRDefault="005D5BE6" w:rsidP="00A40B72">
      <w:pPr>
        <w:autoSpaceDE w:val="0"/>
        <w:spacing w:after="0" w:line="240" w:lineRule="auto"/>
        <w:jc w:val="center"/>
        <w:rPr>
          <w:szCs w:val="24"/>
          <w:lang w:val="sv-SE" w:eastAsia="ja-JP"/>
        </w:rPr>
      </w:pPr>
    </w:p>
    <w:p w14:paraId="12A78375" w14:textId="77777777" w:rsidR="005D5BE6" w:rsidRPr="0090418A" w:rsidRDefault="005D5BE6" w:rsidP="00A40B72">
      <w:pPr>
        <w:autoSpaceDE w:val="0"/>
        <w:spacing w:after="0" w:line="240" w:lineRule="auto"/>
        <w:jc w:val="center"/>
        <w:rPr>
          <w:szCs w:val="24"/>
          <w:lang w:val="sv-SE" w:eastAsia="ja-JP"/>
        </w:rPr>
      </w:pPr>
    </w:p>
    <w:p w14:paraId="7E7D8C40" w14:textId="77777777" w:rsidR="005D5BE6" w:rsidRPr="0090418A" w:rsidRDefault="005D5BE6" w:rsidP="00A737C8">
      <w:pPr>
        <w:autoSpaceDE w:val="0"/>
        <w:spacing w:after="0" w:line="240" w:lineRule="auto"/>
        <w:rPr>
          <w:szCs w:val="24"/>
          <w:lang w:val="sv-SE" w:eastAsia="ja-JP"/>
        </w:rPr>
      </w:pPr>
    </w:p>
    <w:p w14:paraId="317A775A" w14:textId="77777777" w:rsidR="005D5BE6" w:rsidRPr="0090418A" w:rsidRDefault="005D5BE6" w:rsidP="00A40B72">
      <w:pPr>
        <w:autoSpaceDE w:val="0"/>
        <w:spacing w:after="0" w:line="240" w:lineRule="auto"/>
        <w:jc w:val="center"/>
        <w:rPr>
          <w:szCs w:val="24"/>
          <w:lang w:val="sv-SE" w:eastAsia="ja-JP"/>
        </w:rPr>
      </w:pPr>
    </w:p>
    <w:p w14:paraId="4241742A" w14:textId="5DD9ABBE" w:rsidR="005D5BE6" w:rsidRPr="0090418A" w:rsidRDefault="00A40B72" w:rsidP="00A40B72">
      <w:pPr>
        <w:tabs>
          <w:tab w:val="left" w:pos="5670"/>
        </w:tabs>
        <w:autoSpaceDE w:val="0"/>
        <w:spacing w:after="0" w:line="240" w:lineRule="auto"/>
        <w:jc w:val="center"/>
        <w:rPr>
          <w:szCs w:val="24"/>
          <w:u w:val="single"/>
          <w:lang w:val="sv-SE"/>
        </w:rPr>
      </w:pPr>
      <w:r w:rsidRPr="0090418A">
        <w:rPr>
          <w:szCs w:val="24"/>
          <w:u w:val="single"/>
          <w:lang w:val="sv-SE"/>
        </w:rPr>
        <w:t>XXXXX</w:t>
      </w:r>
      <w:r w:rsidR="00F16368" w:rsidRPr="0090418A">
        <w:rPr>
          <w:szCs w:val="24"/>
          <w:u w:val="single"/>
          <w:lang w:val="sv-SE"/>
        </w:rPr>
        <w:t>Nama Lengkap</w:t>
      </w:r>
      <w:r w:rsidRPr="0090418A">
        <w:rPr>
          <w:szCs w:val="24"/>
          <w:u w:val="single"/>
          <w:lang w:val="sv-SE"/>
        </w:rPr>
        <w:t>XXXXX</w:t>
      </w:r>
    </w:p>
    <w:p w14:paraId="64123923" w14:textId="443EF01F" w:rsidR="005D5BE6" w:rsidRDefault="00A40B72" w:rsidP="00A40B72">
      <w:pPr>
        <w:tabs>
          <w:tab w:val="left" w:pos="5670"/>
        </w:tabs>
        <w:autoSpaceDE w:val="0"/>
        <w:spacing w:after="0" w:line="240" w:lineRule="auto"/>
        <w:jc w:val="center"/>
        <w:rPr>
          <w:szCs w:val="24"/>
          <w:lang w:val="id-ID"/>
        </w:rPr>
      </w:pPr>
      <w:r>
        <w:rPr>
          <w:szCs w:val="24"/>
          <w:lang w:val="id-ID"/>
        </w:rPr>
        <w:t>xxxx</w:t>
      </w:r>
      <w:r w:rsidR="00F16368" w:rsidRPr="0090418A">
        <w:rPr>
          <w:szCs w:val="24"/>
          <w:lang w:val="sv-SE"/>
        </w:rPr>
        <w:t>NPM</w:t>
      </w:r>
      <w:r>
        <w:rPr>
          <w:szCs w:val="24"/>
          <w:lang w:val="id-ID"/>
        </w:rPr>
        <w:t>xxxxx</w:t>
      </w:r>
    </w:p>
    <w:p w14:paraId="2E384BCB" w14:textId="66C63C4E" w:rsidR="005D5BE6" w:rsidRPr="0090418A" w:rsidRDefault="00A40B72" w:rsidP="003A63FF">
      <w:pPr>
        <w:pageBreakBefore/>
        <w:pBdr>
          <w:top w:val="none" w:sz="0" w:space="0" w:color="000000"/>
          <w:left w:val="none" w:sz="0" w:space="0" w:color="000000"/>
          <w:bottom w:val="double" w:sz="6" w:space="1" w:color="000000"/>
          <w:right w:val="none" w:sz="0" w:space="0" w:color="000000"/>
        </w:pBdr>
        <w:autoSpaceDE w:val="0"/>
        <w:spacing w:after="0" w:line="240" w:lineRule="auto"/>
        <w:jc w:val="center"/>
        <w:rPr>
          <w:szCs w:val="24"/>
          <w:lang w:val="sv-SE"/>
        </w:rPr>
      </w:pPr>
      <w:r w:rsidRPr="0090418A">
        <w:rPr>
          <w:b/>
          <w:sz w:val="28"/>
          <w:szCs w:val="28"/>
          <w:lang w:val="sv-SE" w:eastAsia="ja-JP"/>
        </w:rPr>
        <w:lastRenderedPageBreak/>
        <w:t>Fakultas Ilmu Komputer dan Rekayasa</w:t>
      </w:r>
      <w:r w:rsidRPr="0090418A">
        <w:rPr>
          <w:b/>
          <w:sz w:val="28"/>
          <w:szCs w:val="28"/>
          <w:lang w:val="sv-SE" w:eastAsia="ja-JP"/>
        </w:rPr>
        <w:br/>
        <w:t>Universitas Multi Data Palembang</w:t>
      </w:r>
    </w:p>
    <w:p w14:paraId="40C075E6" w14:textId="77777777" w:rsidR="005D5BE6" w:rsidRPr="0090418A" w:rsidRDefault="005D5BE6">
      <w:pPr>
        <w:autoSpaceDE w:val="0"/>
        <w:spacing w:after="0" w:line="240" w:lineRule="auto"/>
        <w:jc w:val="center"/>
        <w:rPr>
          <w:szCs w:val="24"/>
          <w:lang w:val="sv-SE" w:eastAsia="ja-JP"/>
        </w:rPr>
      </w:pPr>
    </w:p>
    <w:p w14:paraId="3277D983" w14:textId="7D402B59" w:rsidR="005D5BE6" w:rsidRDefault="006E0A83">
      <w:pPr>
        <w:autoSpaceDE w:val="0"/>
        <w:spacing w:after="0" w:line="240" w:lineRule="auto"/>
        <w:jc w:val="center"/>
      </w:pPr>
      <w:r>
        <w:rPr>
          <w:szCs w:val="24"/>
          <w:lang w:eastAsia="ja-JP"/>
        </w:rPr>
        <w:t xml:space="preserve">Program Studi </w:t>
      </w:r>
      <w:proofErr w:type="spellStart"/>
      <w:r w:rsidR="00A40B72">
        <w:rPr>
          <w:szCs w:val="24"/>
          <w:lang w:eastAsia="ja-JP"/>
        </w:rPr>
        <w:t>Xxxxxxx</w:t>
      </w:r>
      <w:proofErr w:type="spellEnd"/>
      <w:r w:rsidR="00A40B72">
        <w:rPr>
          <w:szCs w:val="24"/>
          <w:lang w:eastAsia="ja-JP"/>
        </w:rPr>
        <w:t xml:space="preserve"> </w:t>
      </w:r>
      <w:proofErr w:type="spellStart"/>
      <w:r w:rsidR="00A40B72">
        <w:rPr>
          <w:szCs w:val="24"/>
          <w:lang w:eastAsia="ja-JP"/>
        </w:rPr>
        <w:t>Xxxxxxx</w:t>
      </w:r>
      <w:proofErr w:type="spellEnd"/>
    </w:p>
    <w:p w14:paraId="3AE05214" w14:textId="12379F85" w:rsidR="005D5BE6" w:rsidRDefault="00A40B72">
      <w:pPr>
        <w:autoSpaceDE w:val="0"/>
        <w:spacing w:after="0" w:line="240" w:lineRule="auto"/>
        <w:jc w:val="center"/>
      </w:pPr>
      <w:proofErr w:type="spellStart"/>
      <w:r>
        <w:rPr>
          <w:szCs w:val="24"/>
          <w:lang w:eastAsia="ja-JP"/>
        </w:rPr>
        <w:t>Tugas</w:t>
      </w:r>
      <w:proofErr w:type="spellEnd"/>
      <w:r>
        <w:rPr>
          <w:szCs w:val="24"/>
          <w:lang w:eastAsia="ja-JP"/>
        </w:rPr>
        <w:t xml:space="preserve"> Akhir</w:t>
      </w:r>
      <w:r w:rsidR="006E0A83">
        <w:rPr>
          <w:szCs w:val="24"/>
          <w:lang w:eastAsia="ja-JP"/>
        </w:rPr>
        <w:t xml:space="preserve"> Sarjana </w:t>
      </w:r>
      <w:proofErr w:type="spellStart"/>
      <w:r w:rsidR="006E0A83">
        <w:rPr>
          <w:szCs w:val="24"/>
          <w:lang w:eastAsia="ja-JP"/>
        </w:rPr>
        <w:t>Komputer</w:t>
      </w:r>
      <w:proofErr w:type="spellEnd"/>
    </w:p>
    <w:p w14:paraId="4AB99ACA" w14:textId="3FFDB41F" w:rsidR="005D5BE6" w:rsidRPr="00A40B72" w:rsidRDefault="00A40B72" w:rsidP="00A40B72">
      <w:pPr>
        <w:autoSpaceDE w:val="0"/>
        <w:autoSpaceDN w:val="0"/>
        <w:adjustRightInd w:val="0"/>
        <w:spacing w:after="0" w:line="240" w:lineRule="auto"/>
        <w:jc w:val="center"/>
        <w:rPr>
          <w:szCs w:val="24"/>
          <w:lang w:eastAsia="ja-JP"/>
        </w:rPr>
      </w:pPr>
      <w:r w:rsidRPr="000B0DB2">
        <w:rPr>
          <w:szCs w:val="24"/>
          <w:lang w:eastAsia="ja-JP"/>
        </w:rPr>
        <w:t>Semester Gasal/</w:t>
      </w:r>
      <w:proofErr w:type="spellStart"/>
      <w:r w:rsidRPr="000B0DB2">
        <w:rPr>
          <w:szCs w:val="24"/>
          <w:lang w:eastAsia="ja-JP"/>
        </w:rPr>
        <w:t>Genap</w:t>
      </w:r>
      <w:proofErr w:type="spellEnd"/>
      <w:r>
        <w:rPr>
          <w:szCs w:val="24"/>
          <w:lang w:eastAsia="ja-JP"/>
        </w:rPr>
        <w:t>*</w:t>
      </w:r>
      <w:r w:rsidRPr="000B0DB2">
        <w:rPr>
          <w:szCs w:val="24"/>
          <w:lang w:eastAsia="ja-JP"/>
        </w:rPr>
        <w:t xml:space="preserve"> </w:t>
      </w:r>
      <w:proofErr w:type="spellStart"/>
      <w:r w:rsidRPr="000B0DB2">
        <w:rPr>
          <w:szCs w:val="24"/>
          <w:lang w:eastAsia="ja-JP"/>
        </w:rPr>
        <w:t>Tahun</w:t>
      </w:r>
      <w:proofErr w:type="spellEnd"/>
      <w:r w:rsidRPr="000B0DB2">
        <w:rPr>
          <w:szCs w:val="24"/>
          <w:lang w:eastAsia="ja-JP"/>
        </w:rPr>
        <w:t xml:space="preserve"> 20XX/20XX</w:t>
      </w:r>
    </w:p>
    <w:p w14:paraId="4D7402D6" w14:textId="77777777" w:rsidR="005D5BE6" w:rsidRDefault="005D5BE6">
      <w:pPr>
        <w:autoSpaceDE w:val="0"/>
        <w:spacing w:after="0" w:line="240" w:lineRule="auto"/>
        <w:jc w:val="center"/>
        <w:rPr>
          <w:szCs w:val="24"/>
          <w:lang w:eastAsia="ja-JP"/>
        </w:rPr>
      </w:pPr>
    </w:p>
    <w:p w14:paraId="769DA235" w14:textId="77777777" w:rsidR="005D5BE6" w:rsidRDefault="005D5BE6">
      <w:pPr>
        <w:autoSpaceDE w:val="0"/>
        <w:spacing w:after="0" w:line="240" w:lineRule="auto"/>
        <w:jc w:val="center"/>
        <w:rPr>
          <w:szCs w:val="24"/>
          <w:lang w:eastAsia="ja-JP"/>
        </w:rPr>
      </w:pPr>
    </w:p>
    <w:p w14:paraId="3315AEB7" w14:textId="3CC271E4" w:rsidR="00A40B72" w:rsidRPr="000B0DB2" w:rsidRDefault="00A40B72" w:rsidP="00A40B72">
      <w:pPr>
        <w:autoSpaceDE w:val="0"/>
        <w:autoSpaceDN w:val="0"/>
        <w:adjustRightInd w:val="0"/>
        <w:spacing w:after="0" w:line="240" w:lineRule="auto"/>
        <w:jc w:val="center"/>
        <w:rPr>
          <w:b/>
          <w:szCs w:val="24"/>
          <w:lang w:eastAsia="ja-JP"/>
        </w:rPr>
      </w:pPr>
      <w:r w:rsidRPr="000B0DB2">
        <w:rPr>
          <w:b/>
          <w:szCs w:val="24"/>
          <w:lang w:eastAsia="ja-JP"/>
        </w:rPr>
        <w:t>XXXXXXXXX(</w:t>
      </w:r>
      <w:proofErr w:type="spellStart"/>
      <w:r w:rsidRPr="000B0DB2">
        <w:rPr>
          <w:b/>
          <w:szCs w:val="24"/>
          <w:lang w:eastAsia="ja-JP"/>
        </w:rPr>
        <w:t>Judul</w:t>
      </w:r>
      <w:proofErr w:type="spellEnd"/>
      <w:r w:rsidRPr="000B0DB2">
        <w:rPr>
          <w:b/>
          <w:szCs w:val="24"/>
          <w:lang w:eastAsia="ja-JP"/>
        </w:rPr>
        <w:t xml:space="preserve"> </w:t>
      </w:r>
      <w:proofErr w:type="spellStart"/>
      <w:r>
        <w:rPr>
          <w:b/>
          <w:szCs w:val="24"/>
          <w:lang w:eastAsia="ja-JP"/>
        </w:rPr>
        <w:t>Tugas</w:t>
      </w:r>
      <w:proofErr w:type="spellEnd"/>
      <w:r>
        <w:rPr>
          <w:b/>
          <w:szCs w:val="24"/>
          <w:lang w:eastAsia="ja-JP"/>
        </w:rPr>
        <w:t xml:space="preserve"> Akhir</w:t>
      </w:r>
      <w:r w:rsidRPr="000B0DB2">
        <w:rPr>
          <w:b/>
          <w:szCs w:val="24"/>
          <w:lang w:eastAsia="ja-JP"/>
        </w:rPr>
        <w:t>)XXXXXXX</w:t>
      </w:r>
    </w:p>
    <w:p w14:paraId="61DC6923" w14:textId="2FE16DE0" w:rsidR="00A40B72" w:rsidRPr="000B0DB2" w:rsidRDefault="00A40B72" w:rsidP="00A40B72">
      <w:pPr>
        <w:autoSpaceDE w:val="0"/>
        <w:autoSpaceDN w:val="0"/>
        <w:adjustRightInd w:val="0"/>
        <w:spacing w:after="0" w:line="240" w:lineRule="auto"/>
        <w:jc w:val="center"/>
        <w:rPr>
          <w:b/>
          <w:szCs w:val="24"/>
          <w:lang w:eastAsia="ja-JP"/>
        </w:rPr>
      </w:pPr>
      <w:r w:rsidRPr="000B0DB2">
        <w:rPr>
          <w:b/>
          <w:szCs w:val="24"/>
          <w:lang w:eastAsia="ja-JP"/>
        </w:rPr>
        <w:t>XXXXX</w:t>
      </w:r>
      <w:r w:rsidR="002A7316">
        <w:rPr>
          <w:b/>
          <w:szCs w:val="24"/>
          <w:lang w:eastAsia="ja-JP"/>
        </w:rPr>
        <w:t xml:space="preserve">(Hanya </w:t>
      </w:r>
      <w:proofErr w:type="spellStart"/>
      <w:r w:rsidR="002A7316">
        <w:rPr>
          <w:b/>
          <w:szCs w:val="24"/>
          <w:lang w:eastAsia="ja-JP"/>
        </w:rPr>
        <w:t>Huruf</w:t>
      </w:r>
      <w:proofErr w:type="spellEnd"/>
      <w:r w:rsidR="002A7316">
        <w:rPr>
          <w:b/>
          <w:szCs w:val="24"/>
          <w:lang w:eastAsia="ja-JP"/>
        </w:rPr>
        <w:t xml:space="preserve"> </w:t>
      </w:r>
      <w:proofErr w:type="spellStart"/>
      <w:r w:rsidR="002A7316">
        <w:rPr>
          <w:b/>
          <w:szCs w:val="24"/>
          <w:lang w:eastAsia="ja-JP"/>
        </w:rPr>
        <w:t>Depan</w:t>
      </w:r>
      <w:proofErr w:type="spellEnd"/>
      <w:r w:rsidR="002A7316">
        <w:rPr>
          <w:b/>
          <w:szCs w:val="24"/>
          <w:lang w:eastAsia="ja-JP"/>
        </w:rPr>
        <w:t xml:space="preserve"> Kapital)</w:t>
      </w:r>
      <w:r w:rsidRPr="000B0DB2">
        <w:rPr>
          <w:b/>
          <w:szCs w:val="24"/>
          <w:lang w:eastAsia="ja-JP"/>
        </w:rPr>
        <w:t>XXXX</w:t>
      </w:r>
    </w:p>
    <w:p w14:paraId="5FBA4891" w14:textId="5F6F8B0E" w:rsidR="00A40B72" w:rsidRPr="000B0DB2" w:rsidRDefault="00A40B72" w:rsidP="00A40B72">
      <w:pPr>
        <w:autoSpaceDE w:val="0"/>
        <w:autoSpaceDN w:val="0"/>
        <w:adjustRightInd w:val="0"/>
        <w:spacing w:after="0" w:line="240" w:lineRule="auto"/>
        <w:jc w:val="center"/>
        <w:rPr>
          <w:b/>
          <w:szCs w:val="24"/>
          <w:lang w:eastAsia="ja-JP"/>
        </w:rPr>
      </w:pPr>
      <w:r w:rsidRPr="000B0DB2">
        <w:rPr>
          <w:b/>
          <w:szCs w:val="24"/>
          <w:lang w:eastAsia="ja-JP"/>
        </w:rPr>
        <w:t>XXXXX</w:t>
      </w:r>
      <w:r w:rsidR="002A7316">
        <w:rPr>
          <w:b/>
          <w:szCs w:val="24"/>
          <w:lang w:eastAsia="ja-JP"/>
        </w:rPr>
        <w:t>(</w:t>
      </w:r>
      <w:proofErr w:type="spellStart"/>
      <w:r w:rsidR="002A7316">
        <w:rPr>
          <w:b/>
          <w:szCs w:val="24"/>
          <w:lang w:eastAsia="ja-JP"/>
        </w:rPr>
        <w:t>kecuali</w:t>
      </w:r>
      <w:proofErr w:type="spellEnd"/>
      <w:r w:rsidR="002A7316">
        <w:rPr>
          <w:b/>
          <w:szCs w:val="24"/>
          <w:lang w:eastAsia="ja-JP"/>
        </w:rPr>
        <w:t xml:space="preserve"> kata </w:t>
      </w:r>
      <w:proofErr w:type="spellStart"/>
      <w:r w:rsidR="002A7316">
        <w:rPr>
          <w:b/>
          <w:szCs w:val="24"/>
          <w:lang w:eastAsia="ja-JP"/>
        </w:rPr>
        <w:t>sambung</w:t>
      </w:r>
      <w:proofErr w:type="spellEnd"/>
      <w:r w:rsidR="002A7316">
        <w:rPr>
          <w:b/>
          <w:szCs w:val="24"/>
          <w:lang w:eastAsia="ja-JP"/>
        </w:rPr>
        <w:t>)</w:t>
      </w:r>
      <w:r w:rsidRPr="000B0DB2">
        <w:rPr>
          <w:b/>
          <w:szCs w:val="24"/>
          <w:lang w:eastAsia="ja-JP"/>
        </w:rPr>
        <w:t>XXXX</w:t>
      </w:r>
    </w:p>
    <w:p w14:paraId="087ECF40" w14:textId="77777777" w:rsidR="00A40B72" w:rsidRPr="000B0DB2" w:rsidRDefault="00A40B72" w:rsidP="00A40B72">
      <w:pPr>
        <w:autoSpaceDE w:val="0"/>
        <w:autoSpaceDN w:val="0"/>
        <w:adjustRightInd w:val="0"/>
        <w:spacing w:after="0" w:line="240" w:lineRule="auto"/>
        <w:jc w:val="center"/>
        <w:rPr>
          <w:b/>
          <w:szCs w:val="24"/>
          <w:lang w:eastAsia="ja-JP"/>
        </w:rPr>
      </w:pPr>
      <w:r w:rsidRPr="000B0DB2">
        <w:rPr>
          <w:b/>
          <w:szCs w:val="24"/>
          <w:lang w:eastAsia="ja-JP"/>
        </w:rPr>
        <w:t>XXXXXXXXXXXXXXX</w:t>
      </w:r>
    </w:p>
    <w:p w14:paraId="1864BCA0" w14:textId="2803C127" w:rsidR="005D5BE6" w:rsidRDefault="005D5BE6">
      <w:pPr>
        <w:spacing w:after="0" w:line="240" w:lineRule="auto"/>
        <w:jc w:val="center"/>
        <w:rPr>
          <w:lang w:val="id-ID"/>
        </w:rPr>
      </w:pPr>
    </w:p>
    <w:p w14:paraId="6BA4F2DB" w14:textId="77777777" w:rsidR="005D5BE6" w:rsidRDefault="005D5BE6">
      <w:pPr>
        <w:autoSpaceDE w:val="0"/>
        <w:spacing w:after="0" w:line="240" w:lineRule="auto"/>
        <w:jc w:val="center"/>
        <w:rPr>
          <w:b/>
          <w:szCs w:val="24"/>
          <w:lang w:eastAsia="ja-JP"/>
        </w:rPr>
      </w:pPr>
    </w:p>
    <w:p w14:paraId="3205A642" w14:textId="77777777" w:rsidR="005D5BE6" w:rsidRDefault="005D5BE6">
      <w:pPr>
        <w:autoSpaceDE w:val="0"/>
        <w:spacing w:after="0" w:line="240" w:lineRule="auto"/>
        <w:jc w:val="center"/>
        <w:rPr>
          <w:szCs w:val="24"/>
          <w:lang w:eastAsia="ja-JP"/>
        </w:rPr>
      </w:pPr>
    </w:p>
    <w:p w14:paraId="1DC7FEA1" w14:textId="11F40919" w:rsidR="005D5BE6" w:rsidRPr="00A40B72" w:rsidRDefault="00A40B72">
      <w:pPr>
        <w:autoSpaceDE w:val="0"/>
        <w:spacing w:after="0" w:line="240" w:lineRule="auto"/>
        <w:jc w:val="center"/>
      </w:pPr>
      <w:proofErr w:type="spellStart"/>
      <w:r>
        <w:rPr>
          <w:szCs w:val="24"/>
          <w:lang w:eastAsia="ja-JP"/>
        </w:rPr>
        <w:t>Xxxxxxx</w:t>
      </w:r>
      <w:proofErr w:type="spellEnd"/>
      <w:r>
        <w:rPr>
          <w:szCs w:val="24"/>
          <w:lang w:eastAsia="ja-JP"/>
        </w:rPr>
        <w:t xml:space="preserve"> (</w:t>
      </w:r>
      <w:proofErr w:type="spellStart"/>
      <w:r>
        <w:rPr>
          <w:szCs w:val="24"/>
          <w:lang w:eastAsia="ja-JP"/>
        </w:rPr>
        <w:t>nama</w:t>
      </w:r>
      <w:proofErr w:type="spellEnd"/>
      <w:r>
        <w:rPr>
          <w:szCs w:val="24"/>
          <w:lang w:eastAsia="ja-JP"/>
        </w:rPr>
        <w:t>)</w:t>
      </w:r>
      <w:r w:rsidR="006E0A83">
        <w:rPr>
          <w:szCs w:val="24"/>
          <w:lang w:val="id-ID" w:eastAsia="ja-JP"/>
        </w:rPr>
        <w:tab/>
      </w:r>
      <w:r w:rsidR="00683885">
        <w:rPr>
          <w:szCs w:val="24"/>
          <w:lang w:eastAsia="ja-JP"/>
        </w:rPr>
        <w:t>2</w:t>
      </w:r>
      <w:r>
        <w:rPr>
          <w:szCs w:val="24"/>
          <w:lang w:eastAsia="ja-JP"/>
        </w:rPr>
        <w:t>xxxxxxxx (</w:t>
      </w:r>
      <w:proofErr w:type="spellStart"/>
      <w:r>
        <w:rPr>
          <w:szCs w:val="24"/>
          <w:lang w:eastAsia="ja-JP"/>
        </w:rPr>
        <w:t>npm</w:t>
      </w:r>
      <w:proofErr w:type="spellEnd"/>
      <w:r>
        <w:rPr>
          <w:szCs w:val="24"/>
          <w:lang w:eastAsia="ja-JP"/>
        </w:rPr>
        <w:t>)</w:t>
      </w:r>
    </w:p>
    <w:p w14:paraId="1C80395D" w14:textId="0766D789" w:rsidR="005D5BE6" w:rsidRDefault="005D5BE6">
      <w:pPr>
        <w:autoSpaceDE w:val="0"/>
        <w:spacing w:after="0" w:line="240" w:lineRule="auto"/>
        <w:jc w:val="center"/>
        <w:rPr>
          <w:szCs w:val="24"/>
          <w:lang w:eastAsia="ja-JP"/>
        </w:rPr>
      </w:pPr>
    </w:p>
    <w:p w14:paraId="0F6768D5" w14:textId="77777777" w:rsidR="00AF0297" w:rsidRDefault="00AF0297">
      <w:pPr>
        <w:autoSpaceDE w:val="0"/>
        <w:spacing w:after="0" w:line="240" w:lineRule="auto"/>
        <w:jc w:val="center"/>
        <w:rPr>
          <w:szCs w:val="24"/>
          <w:lang w:eastAsia="ja-JP"/>
        </w:rPr>
      </w:pPr>
    </w:p>
    <w:p w14:paraId="791C9AFE" w14:textId="1283623B" w:rsidR="005D5BE6" w:rsidRDefault="006E0A83" w:rsidP="00F90B1C">
      <w:pPr>
        <w:pStyle w:val="Abstrak"/>
        <w:rPr>
          <w:lang w:eastAsia="zh-CN"/>
        </w:rPr>
      </w:pPr>
      <w:bookmarkStart w:id="3" w:name="_Toc142127338"/>
      <w:proofErr w:type="spellStart"/>
      <w:r>
        <w:t>Abstrak</w:t>
      </w:r>
      <w:bookmarkEnd w:id="3"/>
      <w:proofErr w:type="spellEnd"/>
    </w:p>
    <w:p w14:paraId="7E669D15" w14:textId="33E90FCC" w:rsidR="00A40B72" w:rsidRDefault="00E16578" w:rsidP="00A40B72">
      <w:pPr>
        <w:autoSpaceDE w:val="0"/>
        <w:autoSpaceDN w:val="0"/>
        <w:adjustRightInd w:val="0"/>
        <w:spacing w:after="0" w:line="240" w:lineRule="auto"/>
        <w:ind w:firstLine="720"/>
        <w:jc w:val="both"/>
        <w:rPr>
          <w:szCs w:val="24"/>
          <w:lang w:eastAsia="ja-JP"/>
        </w:rPr>
      </w:pPr>
      <w:r>
        <w:rPr>
          <w:szCs w:val="24"/>
          <w:lang w:eastAsia="ja-JP"/>
        </w:rPr>
        <w:t>x</w:t>
      </w:r>
      <w:r w:rsidR="00A40B72">
        <w:rPr>
          <w:szCs w:val="24"/>
          <w:lang w:eastAsia="ja-JP"/>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5972FA62" w14:textId="033AB60C" w:rsidR="005D5BE6" w:rsidRDefault="005D5BE6">
      <w:pPr>
        <w:autoSpaceDE w:val="0"/>
        <w:spacing w:after="0" w:line="240" w:lineRule="auto"/>
        <w:jc w:val="both"/>
        <w:rPr>
          <w:lang w:val="id-ID"/>
        </w:rPr>
      </w:pPr>
    </w:p>
    <w:p w14:paraId="2AFC6209" w14:textId="77777777" w:rsidR="005D5BE6" w:rsidRDefault="005D5BE6">
      <w:pPr>
        <w:autoSpaceDE w:val="0"/>
        <w:spacing w:after="0" w:line="240" w:lineRule="auto"/>
        <w:jc w:val="both"/>
        <w:rPr>
          <w:szCs w:val="24"/>
          <w:lang w:eastAsia="ja-JP"/>
        </w:rPr>
      </w:pPr>
    </w:p>
    <w:p w14:paraId="658EE9B6" w14:textId="77777777" w:rsidR="00A40B72" w:rsidRDefault="006E0A83" w:rsidP="00A40B72">
      <w:pPr>
        <w:autoSpaceDE w:val="0"/>
        <w:autoSpaceDN w:val="0"/>
        <w:adjustRightInd w:val="0"/>
        <w:spacing w:after="0" w:line="240" w:lineRule="auto"/>
        <w:ind w:left="1276" w:hanging="1276"/>
        <w:jc w:val="both"/>
        <w:rPr>
          <w:szCs w:val="24"/>
          <w:lang w:eastAsia="ja-JP"/>
        </w:rPr>
      </w:pPr>
      <w:r>
        <w:rPr>
          <w:b/>
          <w:szCs w:val="24"/>
          <w:lang w:eastAsia="ja-JP"/>
        </w:rPr>
        <w:t xml:space="preserve">Kata </w:t>
      </w:r>
      <w:proofErr w:type="spellStart"/>
      <w:r>
        <w:rPr>
          <w:b/>
          <w:szCs w:val="24"/>
          <w:lang w:eastAsia="ja-JP"/>
        </w:rPr>
        <w:t>kunci</w:t>
      </w:r>
      <w:proofErr w:type="spellEnd"/>
      <w:r>
        <w:rPr>
          <w:szCs w:val="24"/>
          <w:lang w:eastAsia="ja-JP"/>
        </w:rPr>
        <w:t xml:space="preserve">: </w:t>
      </w:r>
      <w:proofErr w:type="spellStart"/>
      <w:r w:rsidR="00A40B72">
        <w:rPr>
          <w:szCs w:val="24"/>
          <w:lang w:eastAsia="ja-JP"/>
        </w:rPr>
        <w:t>xxxxxxxxxx</w:t>
      </w:r>
      <w:proofErr w:type="spellEnd"/>
      <w:r w:rsidR="00A40B72">
        <w:rPr>
          <w:szCs w:val="24"/>
          <w:lang w:eastAsia="ja-JP"/>
        </w:rPr>
        <w:t xml:space="preserve"> </w:t>
      </w:r>
      <w:proofErr w:type="spellStart"/>
      <w:r w:rsidR="00A40B72">
        <w:rPr>
          <w:szCs w:val="24"/>
          <w:lang w:eastAsia="ja-JP"/>
        </w:rPr>
        <w:t>xxxxxxxxxxxxxx</w:t>
      </w:r>
      <w:proofErr w:type="spellEnd"/>
      <w:r w:rsidR="00A40B72">
        <w:rPr>
          <w:szCs w:val="24"/>
          <w:lang w:eastAsia="ja-JP"/>
        </w:rPr>
        <w:t xml:space="preserve"> </w:t>
      </w:r>
      <w:proofErr w:type="spellStart"/>
      <w:r w:rsidR="00A40B72">
        <w:rPr>
          <w:szCs w:val="24"/>
          <w:lang w:eastAsia="ja-JP"/>
        </w:rPr>
        <w:t>xxxxxxxxxx</w:t>
      </w:r>
      <w:proofErr w:type="spellEnd"/>
      <w:r w:rsidR="00A40B72">
        <w:rPr>
          <w:szCs w:val="24"/>
          <w:lang w:eastAsia="ja-JP"/>
        </w:rPr>
        <w:t xml:space="preserve"> </w:t>
      </w:r>
      <w:proofErr w:type="spellStart"/>
      <w:r w:rsidR="00A40B72">
        <w:rPr>
          <w:szCs w:val="24"/>
          <w:lang w:eastAsia="ja-JP"/>
        </w:rPr>
        <w:t>xxxxxxxxxx</w:t>
      </w:r>
      <w:proofErr w:type="spellEnd"/>
      <w:r w:rsidR="00A40B72">
        <w:rPr>
          <w:szCs w:val="24"/>
          <w:lang w:eastAsia="ja-JP"/>
        </w:rPr>
        <w:t xml:space="preserve"> </w:t>
      </w:r>
      <w:proofErr w:type="spellStart"/>
      <w:r w:rsidR="00A40B72">
        <w:rPr>
          <w:szCs w:val="24"/>
          <w:lang w:eastAsia="ja-JP"/>
        </w:rPr>
        <w:t>xxxxxxxx</w:t>
      </w:r>
      <w:proofErr w:type="spellEnd"/>
      <w:r w:rsidR="00A40B72">
        <w:rPr>
          <w:szCs w:val="24"/>
          <w:lang w:eastAsia="ja-JP"/>
        </w:rPr>
        <w:t xml:space="preserve"> </w:t>
      </w:r>
      <w:proofErr w:type="spellStart"/>
      <w:r w:rsidR="00A40B72">
        <w:rPr>
          <w:szCs w:val="24"/>
          <w:lang w:eastAsia="ja-JP"/>
        </w:rPr>
        <w:t>xxxxxxxxxxx</w:t>
      </w:r>
      <w:proofErr w:type="spellEnd"/>
      <w:r w:rsidR="00A40B72">
        <w:rPr>
          <w:szCs w:val="24"/>
          <w:lang w:eastAsia="ja-JP"/>
        </w:rPr>
        <w:t xml:space="preserve"> </w:t>
      </w:r>
      <w:proofErr w:type="spellStart"/>
      <w:r w:rsidR="00A40B72">
        <w:rPr>
          <w:szCs w:val="24"/>
          <w:lang w:eastAsia="ja-JP"/>
        </w:rPr>
        <w:t>xxxxxxxxx</w:t>
      </w:r>
      <w:proofErr w:type="spellEnd"/>
      <w:r w:rsidR="00A40B72">
        <w:rPr>
          <w:szCs w:val="24"/>
          <w:lang w:eastAsia="ja-JP"/>
        </w:rPr>
        <w:t xml:space="preserve"> </w:t>
      </w:r>
      <w:proofErr w:type="spellStart"/>
      <w:r w:rsidR="00A40B72">
        <w:rPr>
          <w:szCs w:val="24"/>
          <w:lang w:eastAsia="ja-JP"/>
        </w:rPr>
        <w:t>xxxxxxxxx</w:t>
      </w:r>
      <w:proofErr w:type="spellEnd"/>
      <w:r w:rsidR="00A40B72">
        <w:rPr>
          <w:szCs w:val="24"/>
          <w:lang w:eastAsia="ja-JP"/>
        </w:rPr>
        <w:t xml:space="preserve"> </w:t>
      </w:r>
      <w:proofErr w:type="spellStart"/>
      <w:r w:rsidR="00A40B72">
        <w:rPr>
          <w:szCs w:val="24"/>
          <w:lang w:eastAsia="ja-JP"/>
        </w:rPr>
        <w:t>xxxxxxxxxxx</w:t>
      </w:r>
      <w:proofErr w:type="spellEnd"/>
      <w:r w:rsidR="00A40B72">
        <w:rPr>
          <w:szCs w:val="24"/>
          <w:lang w:eastAsia="ja-JP"/>
        </w:rPr>
        <w:t xml:space="preserve"> </w:t>
      </w:r>
      <w:proofErr w:type="spellStart"/>
      <w:r w:rsidR="00A40B72">
        <w:rPr>
          <w:szCs w:val="24"/>
          <w:lang w:eastAsia="ja-JP"/>
        </w:rPr>
        <w:t>xxxxxxxxx</w:t>
      </w:r>
      <w:proofErr w:type="spellEnd"/>
      <w:r w:rsidR="00A40B72">
        <w:rPr>
          <w:szCs w:val="24"/>
          <w:lang w:eastAsia="ja-JP"/>
        </w:rPr>
        <w:t xml:space="preserve"> </w:t>
      </w:r>
      <w:proofErr w:type="spellStart"/>
      <w:r w:rsidR="00A40B72">
        <w:rPr>
          <w:szCs w:val="24"/>
          <w:lang w:eastAsia="ja-JP"/>
        </w:rPr>
        <w:t>xxxxxxx</w:t>
      </w:r>
      <w:proofErr w:type="spellEnd"/>
    </w:p>
    <w:p w14:paraId="2F49C458" w14:textId="3571B08D" w:rsidR="005D5BE6" w:rsidRDefault="005D5BE6">
      <w:pPr>
        <w:spacing w:after="0" w:line="240" w:lineRule="auto"/>
        <w:ind w:left="1276" w:hanging="1276"/>
      </w:pPr>
    </w:p>
    <w:p w14:paraId="20E9DEA7" w14:textId="58043C5F" w:rsidR="005D5BE6" w:rsidRPr="003A63FF" w:rsidRDefault="00E16578" w:rsidP="003A63FF">
      <w:pPr>
        <w:pageBreakBefore/>
        <w:pBdr>
          <w:top w:val="none" w:sz="0" w:space="0" w:color="000000"/>
          <w:left w:val="none" w:sz="0" w:space="0" w:color="000000"/>
          <w:bottom w:val="double" w:sz="6" w:space="1" w:color="000000"/>
          <w:right w:val="none" w:sz="0" w:space="0" w:color="000000"/>
        </w:pBdr>
        <w:autoSpaceDE w:val="0"/>
        <w:spacing w:after="0" w:line="240" w:lineRule="auto"/>
        <w:jc w:val="center"/>
        <w:rPr>
          <w:szCs w:val="24"/>
        </w:rPr>
      </w:pPr>
      <w:r>
        <w:rPr>
          <w:b/>
          <w:sz w:val="28"/>
          <w:szCs w:val="28"/>
          <w:lang w:eastAsia="ja-JP"/>
        </w:rPr>
        <w:lastRenderedPageBreak/>
        <w:t>Faculty of Computer Science and Engineering</w:t>
      </w:r>
      <w:r w:rsidR="00A40B72" w:rsidRPr="003A63FF">
        <w:rPr>
          <w:b/>
          <w:sz w:val="28"/>
          <w:szCs w:val="28"/>
          <w:lang w:eastAsia="ja-JP"/>
        </w:rPr>
        <w:br/>
        <w:t>Universitas Multi Data Palembang</w:t>
      </w:r>
    </w:p>
    <w:p w14:paraId="470F756C" w14:textId="77777777" w:rsidR="005D5BE6" w:rsidRPr="002A7316" w:rsidRDefault="005D5BE6">
      <w:pPr>
        <w:autoSpaceDE w:val="0"/>
        <w:spacing w:after="0" w:line="240" w:lineRule="auto"/>
        <w:jc w:val="center"/>
        <w:rPr>
          <w:color w:val="000000" w:themeColor="text1"/>
          <w:szCs w:val="24"/>
          <w:lang w:eastAsia="ja-JP"/>
        </w:rPr>
      </w:pPr>
    </w:p>
    <w:p w14:paraId="37189863" w14:textId="6D8648F3" w:rsidR="005D5BE6" w:rsidRPr="002A7316" w:rsidRDefault="0081073C">
      <w:pPr>
        <w:spacing w:after="0" w:line="240" w:lineRule="auto"/>
        <w:jc w:val="center"/>
        <w:rPr>
          <w:color w:val="000000" w:themeColor="text1"/>
        </w:rPr>
      </w:pPr>
      <w:r w:rsidRPr="002A7316">
        <w:rPr>
          <w:color w:val="000000" w:themeColor="text1"/>
          <w:szCs w:val="24"/>
          <w:lang w:eastAsia="ja-JP"/>
        </w:rPr>
        <w:t>Diploma/Undergraduate Program</w:t>
      </w:r>
      <w:r w:rsidR="006E0A83" w:rsidRPr="002A7316">
        <w:rPr>
          <w:color w:val="000000" w:themeColor="text1"/>
          <w:szCs w:val="24"/>
          <w:lang w:eastAsia="ja-JP"/>
        </w:rPr>
        <w:t xml:space="preserve"> </w:t>
      </w:r>
      <w:r w:rsidR="00E16578">
        <w:rPr>
          <w:color w:val="000000" w:themeColor="text1"/>
          <w:szCs w:val="24"/>
          <w:lang w:eastAsia="ja-JP"/>
        </w:rPr>
        <w:t>in</w:t>
      </w:r>
      <w:r w:rsidR="006E0A83" w:rsidRPr="002A7316">
        <w:rPr>
          <w:color w:val="000000" w:themeColor="text1"/>
          <w:szCs w:val="24"/>
          <w:lang w:eastAsia="ja-JP"/>
        </w:rPr>
        <w:t xml:space="preserve"> </w:t>
      </w:r>
      <w:proofErr w:type="spellStart"/>
      <w:r w:rsidR="00A40B72" w:rsidRPr="002A7316">
        <w:rPr>
          <w:color w:val="000000" w:themeColor="text1"/>
          <w:szCs w:val="24"/>
        </w:rPr>
        <w:t>Xxxxxxx</w:t>
      </w:r>
      <w:proofErr w:type="spellEnd"/>
      <w:r w:rsidR="00A40B72" w:rsidRPr="002A7316">
        <w:rPr>
          <w:color w:val="000000" w:themeColor="text1"/>
          <w:szCs w:val="24"/>
        </w:rPr>
        <w:t xml:space="preserve"> </w:t>
      </w:r>
      <w:proofErr w:type="spellStart"/>
      <w:r w:rsidR="00A40B72" w:rsidRPr="002A7316">
        <w:rPr>
          <w:color w:val="000000" w:themeColor="text1"/>
          <w:szCs w:val="24"/>
        </w:rPr>
        <w:t>Xxxxxxx</w:t>
      </w:r>
      <w:proofErr w:type="spellEnd"/>
    </w:p>
    <w:p w14:paraId="459AD3DF" w14:textId="72A356DB" w:rsidR="005D5BE6" w:rsidRPr="002A7316" w:rsidRDefault="00BB794A">
      <w:pPr>
        <w:spacing w:after="0" w:line="240" w:lineRule="auto"/>
        <w:jc w:val="center"/>
        <w:rPr>
          <w:color w:val="000000" w:themeColor="text1"/>
        </w:rPr>
      </w:pPr>
      <w:r>
        <w:rPr>
          <w:color w:val="000000" w:themeColor="text1"/>
          <w:szCs w:val="24"/>
        </w:rPr>
        <w:t>Final Project</w:t>
      </w:r>
    </w:p>
    <w:p w14:paraId="45C91D11" w14:textId="07A06F9D" w:rsidR="00A40B72" w:rsidRDefault="00E035B5" w:rsidP="00A40B72">
      <w:pPr>
        <w:autoSpaceDE w:val="0"/>
        <w:autoSpaceDN w:val="0"/>
        <w:adjustRightInd w:val="0"/>
        <w:spacing w:after="0" w:line="240" w:lineRule="auto"/>
        <w:jc w:val="center"/>
        <w:rPr>
          <w:szCs w:val="24"/>
          <w:lang w:eastAsia="ja-JP"/>
        </w:rPr>
      </w:pPr>
      <w:r w:rsidRPr="002A7316">
        <w:rPr>
          <w:color w:val="000000" w:themeColor="text1"/>
          <w:szCs w:val="24"/>
          <w:lang w:eastAsia="ja-JP"/>
        </w:rPr>
        <w:t>1</w:t>
      </w:r>
      <w:r w:rsidRPr="002A7316">
        <w:rPr>
          <w:color w:val="000000" w:themeColor="text1"/>
          <w:szCs w:val="24"/>
          <w:vertAlign w:val="superscript"/>
          <w:lang w:eastAsia="ja-JP"/>
        </w:rPr>
        <w:t>st</w:t>
      </w:r>
      <w:r w:rsidRPr="002A7316">
        <w:rPr>
          <w:color w:val="000000" w:themeColor="text1"/>
          <w:szCs w:val="24"/>
          <w:lang w:eastAsia="ja-JP"/>
        </w:rPr>
        <w:t xml:space="preserve"> / 2</w:t>
      </w:r>
      <w:r w:rsidRPr="002A7316">
        <w:rPr>
          <w:color w:val="000000" w:themeColor="text1"/>
          <w:szCs w:val="24"/>
          <w:vertAlign w:val="superscript"/>
          <w:lang w:eastAsia="ja-JP"/>
        </w:rPr>
        <w:t>nd</w:t>
      </w:r>
      <w:r w:rsidRPr="002A7316">
        <w:rPr>
          <w:color w:val="000000" w:themeColor="text1"/>
          <w:szCs w:val="24"/>
          <w:lang w:eastAsia="ja-JP"/>
        </w:rPr>
        <w:t xml:space="preserve"> </w:t>
      </w:r>
      <w:r w:rsidR="00A40B72" w:rsidRPr="002A7316">
        <w:rPr>
          <w:color w:val="000000" w:themeColor="text1"/>
          <w:szCs w:val="24"/>
          <w:lang w:eastAsia="ja-JP"/>
        </w:rPr>
        <w:t xml:space="preserve">Semester </w:t>
      </w:r>
      <w:r w:rsidR="00A40B72">
        <w:rPr>
          <w:szCs w:val="24"/>
          <w:lang w:eastAsia="ja-JP"/>
        </w:rPr>
        <w:t xml:space="preserve">of </w:t>
      </w:r>
      <w:r>
        <w:rPr>
          <w:szCs w:val="24"/>
          <w:lang w:eastAsia="ja-JP"/>
        </w:rPr>
        <w:t xml:space="preserve">Academic </w:t>
      </w:r>
      <w:r w:rsidR="00A40B72">
        <w:rPr>
          <w:szCs w:val="24"/>
          <w:lang w:eastAsia="ja-JP"/>
        </w:rPr>
        <w:t>Year</w:t>
      </w:r>
      <w:r w:rsidR="00A40B72" w:rsidRPr="000B0DB2">
        <w:rPr>
          <w:szCs w:val="24"/>
          <w:lang w:eastAsia="ja-JP"/>
        </w:rPr>
        <w:t xml:space="preserve"> 20XX/20XX</w:t>
      </w:r>
    </w:p>
    <w:p w14:paraId="3D1F9CB3" w14:textId="77777777" w:rsidR="005D5BE6" w:rsidRDefault="005D5BE6">
      <w:pPr>
        <w:autoSpaceDE w:val="0"/>
        <w:spacing w:after="0" w:line="240" w:lineRule="auto"/>
        <w:jc w:val="center"/>
        <w:rPr>
          <w:szCs w:val="24"/>
          <w:lang w:eastAsia="ja-JP"/>
        </w:rPr>
      </w:pPr>
    </w:p>
    <w:p w14:paraId="00CB5CB1" w14:textId="77777777" w:rsidR="005D5BE6" w:rsidRDefault="005D5BE6">
      <w:pPr>
        <w:autoSpaceDE w:val="0"/>
        <w:spacing w:after="0" w:line="240" w:lineRule="auto"/>
        <w:jc w:val="center"/>
        <w:rPr>
          <w:szCs w:val="24"/>
          <w:lang w:eastAsia="ja-JP"/>
        </w:rPr>
      </w:pPr>
    </w:p>
    <w:p w14:paraId="1770F04A" w14:textId="52455E37" w:rsidR="00A40B72" w:rsidRPr="000B0DB2" w:rsidRDefault="00A40B72" w:rsidP="00A40B72">
      <w:pPr>
        <w:autoSpaceDE w:val="0"/>
        <w:autoSpaceDN w:val="0"/>
        <w:adjustRightInd w:val="0"/>
        <w:spacing w:after="0" w:line="240" w:lineRule="auto"/>
        <w:jc w:val="center"/>
        <w:rPr>
          <w:b/>
          <w:szCs w:val="24"/>
          <w:lang w:eastAsia="ja-JP"/>
        </w:rPr>
      </w:pPr>
      <w:r w:rsidRPr="000B0DB2">
        <w:rPr>
          <w:b/>
          <w:szCs w:val="24"/>
          <w:lang w:eastAsia="ja-JP"/>
        </w:rPr>
        <w:t>XXXXXXXXX(</w:t>
      </w:r>
      <w:proofErr w:type="spellStart"/>
      <w:r w:rsidRPr="000B0DB2">
        <w:rPr>
          <w:b/>
          <w:szCs w:val="24"/>
          <w:lang w:eastAsia="ja-JP"/>
        </w:rPr>
        <w:t>Judul</w:t>
      </w:r>
      <w:proofErr w:type="spellEnd"/>
      <w:r w:rsidRPr="000B0DB2">
        <w:rPr>
          <w:b/>
          <w:szCs w:val="24"/>
          <w:lang w:eastAsia="ja-JP"/>
        </w:rPr>
        <w:t xml:space="preserve"> </w:t>
      </w:r>
      <w:proofErr w:type="spellStart"/>
      <w:r>
        <w:rPr>
          <w:b/>
          <w:szCs w:val="24"/>
          <w:lang w:eastAsia="ja-JP"/>
        </w:rPr>
        <w:t>Tugas</w:t>
      </w:r>
      <w:proofErr w:type="spellEnd"/>
      <w:r>
        <w:rPr>
          <w:b/>
          <w:szCs w:val="24"/>
          <w:lang w:eastAsia="ja-JP"/>
        </w:rPr>
        <w:t xml:space="preserve"> Akhir </w:t>
      </w:r>
      <w:proofErr w:type="spellStart"/>
      <w:r w:rsidR="00E035B5">
        <w:rPr>
          <w:b/>
          <w:szCs w:val="24"/>
          <w:lang w:eastAsia="ja-JP"/>
        </w:rPr>
        <w:t>dalam</w:t>
      </w:r>
      <w:proofErr w:type="spellEnd"/>
      <w:r w:rsidR="00E035B5">
        <w:rPr>
          <w:b/>
          <w:szCs w:val="24"/>
          <w:lang w:eastAsia="ja-JP"/>
        </w:rPr>
        <w:t xml:space="preserve"> B</w:t>
      </w:r>
      <w:r>
        <w:rPr>
          <w:b/>
          <w:szCs w:val="24"/>
          <w:lang w:eastAsia="ja-JP"/>
        </w:rPr>
        <w:t xml:space="preserve">ahasa </w:t>
      </w:r>
      <w:proofErr w:type="spellStart"/>
      <w:r w:rsidR="00E035B5">
        <w:rPr>
          <w:b/>
          <w:szCs w:val="24"/>
          <w:lang w:eastAsia="ja-JP"/>
        </w:rPr>
        <w:t>I</w:t>
      </w:r>
      <w:r>
        <w:rPr>
          <w:b/>
          <w:szCs w:val="24"/>
          <w:lang w:eastAsia="ja-JP"/>
        </w:rPr>
        <w:t>nggris</w:t>
      </w:r>
      <w:proofErr w:type="spellEnd"/>
      <w:r w:rsidRPr="000B0DB2">
        <w:rPr>
          <w:b/>
          <w:szCs w:val="24"/>
          <w:lang w:eastAsia="ja-JP"/>
        </w:rPr>
        <w:t>)XXXXXXX</w:t>
      </w:r>
    </w:p>
    <w:p w14:paraId="62BF0A3E" w14:textId="77777777" w:rsidR="00A40B72" w:rsidRPr="000B0DB2" w:rsidRDefault="00A40B72" w:rsidP="00A40B72">
      <w:pPr>
        <w:autoSpaceDE w:val="0"/>
        <w:autoSpaceDN w:val="0"/>
        <w:adjustRightInd w:val="0"/>
        <w:spacing w:after="0" w:line="240" w:lineRule="auto"/>
        <w:jc w:val="center"/>
        <w:rPr>
          <w:b/>
          <w:szCs w:val="24"/>
          <w:lang w:eastAsia="ja-JP"/>
        </w:rPr>
      </w:pPr>
      <w:r w:rsidRPr="000B0DB2">
        <w:rPr>
          <w:b/>
          <w:szCs w:val="24"/>
          <w:lang w:eastAsia="ja-JP"/>
        </w:rPr>
        <w:t>XXXXXXXXXXXXXXXXXXXXXXXX</w:t>
      </w:r>
    </w:p>
    <w:p w14:paraId="55F8D1AD" w14:textId="77777777" w:rsidR="00A40B72" w:rsidRPr="000B0DB2" w:rsidRDefault="00A40B72" w:rsidP="00A40B72">
      <w:pPr>
        <w:autoSpaceDE w:val="0"/>
        <w:autoSpaceDN w:val="0"/>
        <w:adjustRightInd w:val="0"/>
        <w:spacing w:after="0" w:line="240" w:lineRule="auto"/>
        <w:jc w:val="center"/>
        <w:rPr>
          <w:b/>
          <w:szCs w:val="24"/>
          <w:lang w:eastAsia="ja-JP"/>
        </w:rPr>
      </w:pPr>
      <w:r w:rsidRPr="000B0DB2">
        <w:rPr>
          <w:b/>
          <w:szCs w:val="24"/>
          <w:lang w:eastAsia="ja-JP"/>
        </w:rPr>
        <w:t>XXXXXXXXXXXXXXXXXXXXX</w:t>
      </w:r>
    </w:p>
    <w:p w14:paraId="31C2519B" w14:textId="4590BBEE" w:rsidR="005D5BE6" w:rsidRDefault="00A40B72" w:rsidP="00A40B72">
      <w:pPr>
        <w:autoSpaceDE w:val="0"/>
        <w:spacing w:after="0" w:line="240" w:lineRule="auto"/>
        <w:jc w:val="center"/>
        <w:rPr>
          <w:b/>
          <w:szCs w:val="24"/>
          <w:lang w:eastAsia="ja-JP"/>
        </w:rPr>
      </w:pPr>
      <w:r w:rsidRPr="000B0DB2">
        <w:rPr>
          <w:b/>
          <w:szCs w:val="24"/>
          <w:lang w:eastAsia="ja-JP"/>
        </w:rPr>
        <w:t>XXXXXXXXXXXXXXX</w:t>
      </w:r>
    </w:p>
    <w:p w14:paraId="06C16DC8" w14:textId="77777777" w:rsidR="005D5BE6" w:rsidRDefault="005D5BE6">
      <w:pPr>
        <w:autoSpaceDE w:val="0"/>
        <w:spacing w:after="0" w:line="240" w:lineRule="auto"/>
        <w:jc w:val="center"/>
        <w:rPr>
          <w:szCs w:val="24"/>
          <w:lang w:eastAsia="ja-JP"/>
        </w:rPr>
      </w:pPr>
    </w:p>
    <w:p w14:paraId="6D474406" w14:textId="77777777" w:rsidR="00A40B72" w:rsidRPr="00A40B72" w:rsidRDefault="00A40B72" w:rsidP="00A40B72">
      <w:pPr>
        <w:autoSpaceDE w:val="0"/>
        <w:spacing w:after="0" w:line="240" w:lineRule="auto"/>
        <w:jc w:val="center"/>
      </w:pPr>
      <w:proofErr w:type="spellStart"/>
      <w:r>
        <w:rPr>
          <w:szCs w:val="24"/>
          <w:lang w:eastAsia="ja-JP"/>
        </w:rPr>
        <w:t>Xxxxxxx</w:t>
      </w:r>
      <w:proofErr w:type="spellEnd"/>
      <w:r>
        <w:rPr>
          <w:szCs w:val="24"/>
          <w:lang w:eastAsia="ja-JP"/>
        </w:rPr>
        <w:t xml:space="preserve"> (</w:t>
      </w:r>
      <w:proofErr w:type="spellStart"/>
      <w:r>
        <w:rPr>
          <w:szCs w:val="24"/>
          <w:lang w:eastAsia="ja-JP"/>
        </w:rPr>
        <w:t>nama</w:t>
      </w:r>
      <w:proofErr w:type="spellEnd"/>
      <w:r>
        <w:rPr>
          <w:szCs w:val="24"/>
          <w:lang w:eastAsia="ja-JP"/>
        </w:rPr>
        <w:t>)</w:t>
      </w:r>
      <w:r>
        <w:rPr>
          <w:szCs w:val="24"/>
          <w:lang w:val="id-ID" w:eastAsia="ja-JP"/>
        </w:rPr>
        <w:tab/>
      </w:r>
      <w:proofErr w:type="spellStart"/>
      <w:r>
        <w:rPr>
          <w:szCs w:val="24"/>
          <w:lang w:eastAsia="ja-JP"/>
        </w:rPr>
        <w:t>xxxxxxxxxx</w:t>
      </w:r>
      <w:proofErr w:type="spellEnd"/>
      <w:r>
        <w:rPr>
          <w:szCs w:val="24"/>
          <w:lang w:eastAsia="ja-JP"/>
        </w:rPr>
        <w:t xml:space="preserve"> (</w:t>
      </w:r>
      <w:proofErr w:type="spellStart"/>
      <w:r>
        <w:rPr>
          <w:szCs w:val="24"/>
          <w:lang w:eastAsia="ja-JP"/>
        </w:rPr>
        <w:t>npm</w:t>
      </w:r>
      <w:proofErr w:type="spellEnd"/>
      <w:r>
        <w:rPr>
          <w:szCs w:val="24"/>
          <w:lang w:eastAsia="ja-JP"/>
        </w:rPr>
        <w:t>)</w:t>
      </w:r>
    </w:p>
    <w:p w14:paraId="3F5C14F9" w14:textId="42475F8C" w:rsidR="005D5BE6" w:rsidRDefault="005D5BE6">
      <w:pPr>
        <w:autoSpaceDE w:val="0"/>
        <w:spacing w:after="0" w:line="240" w:lineRule="auto"/>
        <w:jc w:val="center"/>
        <w:rPr>
          <w:szCs w:val="24"/>
          <w:lang w:eastAsia="ja-JP"/>
        </w:rPr>
      </w:pPr>
    </w:p>
    <w:p w14:paraId="47295B72" w14:textId="77777777" w:rsidR="00AF0297" w:rsidRDefault="00AF0297">
      <w:pPr>
        <w:autoSpaceDE w:val="0"/>
        <w:spacing w:after="0" w:line="240" w:lineRule="auto"/>
        <w:jc w:val="center"/>
        <w:rPr>
          <w:szCs w:val="24"/>
          <w:lang w:eastAsia="ja-JP"/>
        </w:rPr>
      </w:pPr>
    </w:p>
    <w:p w14:paraId="159CFFC6" w14:textId="6E8F8237" w:rsidR="005D5BE6" w:rsidRDefault="006E0A83" w:rsidP="00F90B1C">
      <w:pPr>
        <w:pStyle w:val="Abstrak"/>
        <w:rPr>
          <w:lang w:eastAsia="zh-CN"/>
        </w:rPr>
      </w:pPr>
      <w:bookmarkStart w:id="4" w:name="_Toc142127339"/>
      <w:r>
        <w:t>Abstract</w:t>
      </w:r>
      <w:bookmarkEnd w:id="4"/>
    </w:p>
    <w:p w14:paraId="32E83499" w14:textId="6D6D7305" w:rsidR="00A40B72" w:rsidRDefault="00E16578" w:rsidP="00A40B72">
      <w:pPr>
        <w:autoSpaceDE w:val="0"/>
        <w:autoSpaceDN w:val="0"/>
        <w:adjustRightInd w:val="0"/>
        <w:spacing w:after="0" w:line="240" w:lineRule="auto"/>
        <w:ind w:firstLine="720"/>
        <w:jc w:val="both"/>
        <w:rPr>
          <w:szCs w:val="24"/>
          <w:lang w:eastAsia="ja-JP"/>
        </w:rPr>
      </w:pPr>
      <w:r w:rsidRPr="00E16578">
        <w:rPr>
          <w:i/>
          <w:iCs/>
          <w:szCs w:val="24"/>
          <w:lang w:eastAsia="ja-JP"/>
        </w:rPr>
        <w:t>x</w:t>
      </w:r>
      <w:r w:rsidR="00A40B72" w:rsidRPr="00E16578">
        <w:rPr>
          <w:i/>
          <w:iCs/>
          <w:szCs w:val="24"/>
          <w:lang w:eastAsia="ja-JP"/>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00A40B72">
        <w:rPr>
          <w:szCs w:val="24"/>
          <w:lang w:eastAsia="ja-JP"/>
        </w:rPr>
        <w:t>xxx.</w:t>
      </w:r>
    </w:p>
    <w:p w14:paraId="6797A521" w14:textId="77777777" w:rsidR="005D5BE6" w:rsidRDefault="005D5BE6">
      <w:pPr>
        <w:spacing w:after="0" w:line="240" w:lineRule="auto"/>
        <w:ind w:left="1134" w:right="49" w:hanging="1134"/>
        <w:rPr>
          <w:rFonts w:ascii="Courier New" w:eastAsia="Times New Roman" w:hAnsi="Courier New" w:cs="Courier New"/>
          <w:sz w:val="20"/>
          <w:szCs w:val="20"/>
          <w:lang w:val="en" w:eastAsia="id-ID"/>
        </w:rPr>
      </w:pPr>
    </w:p>
    <w:p w14:paraId="3FA6CE96" w14:textId="6122697A" w:rsidR="005D5BE6" w:rsidRDefault="006E0A83">
      <w:pPr>
        <w:spacing w:after="0" w:line="240" w:lineRule="auto"/>
        <w:ind w:left="1134" w:right="49" w:hanging="1134"/>
      </w:pPr>
      <w:r>
        <w:rPr>
          <w:b/>
          <w:szCs w:val="24"/>
          <w:lang w:eastAsia="ja-JP"/>
        </w:rPr>
        <w:t>Keyword</w:t>
      </w:r>
      <w:r w:rsidR="00A40B72">
        <w:rPr>
          <w:b/>
          <w:szCs w:val="24"/>
          <w:lang w:eastAsia="ja-JP"/>
        </w:rPr>
        <w:t>s</w:t>
      </w:r>
      <w:r>
        <w:rPr>
          <w:szCs w:val="24"/>
          <w:lang w:eastAsia="ja-JP"/>
        </w:rPr>
        <w:t xml:space="preserve">: </w:t>
      </w:r>
      <w:proofErr w:type="spellStart"/>
      <w:r w:rsidR="00A40B72">
        <w:rPr>
          <w:szCs w:val="24"/>
          <w:lang w:eastAsia="ja-JP"/>
        </w:rPr>
        <w:t>xxxxxxxxxx</w:t>
      </w:r>
      <w:proofErr w:type="spellEnd"/>
      <w:r w:rsidR="00A40B72">
        <w:rPr>
          <w:szCs w:val="24"/>
          <w:lang w:eastAsia="ja-JP"/>
        </w:rPr>
        <w:t xml:space="preserve"> </w:t>
      </w:r>
      <w:proofErr w:type="spellStart"/>
      <w:r w:rsidR="00A40B72">
        <w:rPr>
          <w:szCs w:val="24"/>
          <w:lang w:eastAsia="ja-JP"/>
        </w:rPr>
        <w:t>xxxxxxxxxxxxxx</w:t>
      </w:r>
      <w:proofErr w:type="spellEnd"/>
      <w:r w:rsidR="00A40B72">
        <w:rPr>
          <w:szCs w:val="24"/>
          <w:lang w:eastAsia="ja-JP"/>
        </w:rPr>
        <w:t xml:space="preserve"> </w:t>
      </w:r>
      <w:proofErr w:type="spellStart"/>
      <w:r w:rsidR="00A40B72">
        <w:rPr>
          <w:szCs w:val="24"/>
          <w:lang w:eastAsia="ja-JP"/>
        </w:rPr>
        <w:t>xxxxxxxxxx</w:t>
      </w:r>
      <w:proofErr w:type="spellEnd"/>
      <w:r w:rsidR="00A40B72">
        <w:rPr>
          <w:szCs w:val="24"/>
          <w:lang w:eastAsia="ja-JP"/>
        </w:rPr>
        <w:t xml:space="preserve"> </w:t>
      </w:r>
      <w:proofErr w:type="spellStart"/>
      <w:r w:rsidR="00A40B72">
        <w:rPr>
          <w:szCs w:val="24"/>
          <w:lang w:eastAsia="ja-JP"/>
        </w:rPr>
        <w:t>xxxxxxxxxx</w:t>
      </w:r>
      <w:proofErr w:type="spellEnd"/>
      <w:r w:rsidR="00A40B72">
        <w:rPr>
          <w:szCs w:val="24"/>
          <w:lang w:eastAsia="ja-JP"/>
        </w:rPr>
        <w:t xml:space="preserve"> </w:t>
      </w:r>
      <w:proofErr w:type="spellStart"/>
      <w:r w:rsidR="00A40B72">
        <w:rPr>
          <w:szCs w:val="24"/>
          <w:lang w:eastAsia="ja-JP"/>
        </w:rPr>
        <w:t>xxxxxxxx</w:t>
      </w:r>
      <w:proofErr w:type="spellEnd"/>
      <w:r w:rsidR="00A40B72">
        <w:rPr>
          <w:szCs w:val="24"/>
          <w:lang w:eastAsia="ja-JP"/>
        </w:rPr>
        <w:t xml:space="preserve"> </w:t>
      </w:r>
      <w:proofErr w:type="spellStart"/>
      <w:r w:rsidR="00A40B72">
        <w:rPr>
          <w:szCs w:val="24"/>
          <w:lang w:eastAsia="ja-JP"/>
        </w:rPr>
        <w:t>xxxxxxxxxxx</w:t>
      </w:r>
      <w:proofErr w:type="spellEnd"/>
      <w:r w:rsidR="00A40B72">
        <w:rPr>
          <w:szCs w:val="24"/>
          <w:lang w:eastAsia="ja-JP"/>
        </w:rPr>
        <w:t xml:space="preserve"> </w:t>
      </w:r>
      <w:proofErr w:type="spellStart"/>
      <w:r w:rsidR="00A40B72">
        <w:rPr>
          <w:szCs w:val="24"/>
          <w:lang w:eastAsia="ja-JP"/>
        </w:rPr>
        <w:t>xxxxxxxxx</w:t>
      </w:r>
      <w:proofErr w:type="spellEnd"/>
      <w:r w:rsidR="00A40B72">
        <w:rPr>
          <w:szCs w:val="24"/>
          <w:lang w:eastAsia="ja-JP"/>
        </w:rPr>
        <w:t xml:space="preserve"> </w:t>
      </w:r>
      <w:proofErr w:type="spellStart"/>
      <w:r w:rsidR="00A40B72">
        <w:rPr>
          <w:szCs w:val="24"/>
          <w:lang w:eastAsia="ja-JP"/>
        </w:rPr>
        <w:t>xxxxxxxxx</w:t>
      </w:r>
      <w:proofErr w:type="spellEnd"/>
      <w:r w:rsidR="00A40B72">
        <w:rPr>
          <w:szCs w:val="24"/>
          <w:lang w:eastAsia="ja-JP"/>
        </w:rPr>
        <w:t xml:space="preserve"> </w:t>
      </w:r>
      <w:proofErr w:type="spellStart"/>
      <w:r w:rsidR="00A40B72">
        <w:rPr>
          <w:szCs w:val="24"/>
          <w:lang w:eastAsia="ja-JP"/>
        </w:rPr>
        <w:t>xxxxxxxxxxx</w:t>
      </w:r>
      <w:proofErr w:type="spellEnd"/>
      <w:r w:rsidR="00A40B72">
        <w:rPr>
          <w:szCs w:val="24"/>
          <w:lang w:eastAsia="ja-JP"/>
        </w:rPr>
        <w:t xml:space="preserve"> </w:t>
      </w:r>
      <w:proofErr w:type="spellStart"/>
      <w:r w:rsidR="00A40B72">
        <w:rPr>
          <w:szCs w:val="24"/>
          <w:lang w:eastAsia="ja-JP"/>
        </w:rPr>
        <w:t>xxxxxxxxx</w:t>
      </w:r>
      <w:proofErr w:type="spellEnd"/>
      <w:r w:rsidR="00A40B72">
        <w:rPr>
          <w:szCs w:val="24"/>
          <w:lang w:eastAsia="ja-JP"/>
        </w:rPr>
        <w:t xml:space="preserve"> </w:t>
      </w:r>
      <w:proofErr w:type="spellStart"/>
      <w:r w:rsidR="00A40B72">
        <w:rPr>
          <w:szCs w:val="24"/>
          <w:lang w:eastAsia="ja-JP"/>
        </w:rPr>
        <w:t>xxxxxxx</w:t>
      </w:r>
      <w:proofErr w:type="spellEnd"/>
    </w:p>
    <w:p w14:paraId="1F8117BB" w14:textId="3917F19B" w:rsidR="00E450D6" w:rsidRDefault="006E0A83" w:rsidP="00A737C8">
      <w:pPr>
        <w:pStyle w:val="Quote"/>
        <w:pageBreakBefore/>
      </w:pPr>
      <w:bookmarkStart w:id="5" w:name="_Toc142127340"/>
      <w:r>
        <w:lastRenderedPageBreak/>
        <w:t>KATA PENGANTAR</w:t>
      </w:r>
      <w:bookmarkEnd w:id="5"/>
    </w:p>
    <w:p w14:paraId="36590962" w14:textId="77777777" w:rsidR="00E450D6" w:rsidRPr="000B4CF3" w:rsidRDefault="00E450D6" w:rsidP="00E450D6">
      <w:pPr>
        <w:spacing w:after="0" w:line="480" w:lineRule="auto"/>
        <w:ind w:firstLine="720"/>
        <w:rPr>
          <w:szCs w:val="24"/>
        </w:rPr>
      </w:pPr>
      <w:r w:rsidRPr="000B4CF3">
        <w:rPr>
          <w:szCs w:val="24"/>
        </w:rPr>
        <w:t xml:space="preserve">Ucapan </w:t>
      </w:r>
      <w:proofErr w:type="spellStart"/>
      <w:r w:rsidRPr="000B4CF3">
        <w:rPr>
          <w:szCs w:val="24"/>
        </w:rPr>
        <w:t>syukur</w:t>
      </w:r>
      <w:proofErr w:type="spellEnd"/>
      <w:r w:rsidRPr="000B4CF3">
        <w:rPr>
          <w:szCs w:val="24"/>
        </w:rPr>
        <w:t xml:space="preserve">….. </w:t>
      </w:r>
    </w:p>
    <w:p w14:paraId="10C9C168" w14:textId="4872317C" w:rsidR="00E450D6" w:rsidRPr="000B4CF3" w:rsidRDefault="00E450D6" w:rsidP="00E450D6">
      <w:pPr>
        <w:spacing w:after="0" w:line="480" w:lineRule="auto"/>
        <w:rPr>
          <w:szCs w:val="24"/>
        </w:rPr>
      </w:pPr>
      <w:proofErr w:type="spellStart"/>
      <w:r w:rsidRPr="000B4CF3">
        <w:rPr>
          <w:szCs w:val="24"/>
        </w:rPr>
        <w:t>Penulisan</w:t>
      </w:r>
      <w:proofErr w:type="spellEnd"/>
      <w:r w:rsidRPr="000B4CF3">
        <w:rPr>
          <w:szCs w:val="24"/>
        </w:rPr>
        <w:t xml:space="preserve"> </w:t>
      </w:r>
      <w:proofErr w:type="spellStart"/>
      <w:r w:rsidR="004B790F">
        <w:rPr>
          <w:szCs w:val="24"/>
        </w:rPr>
        <w:t>tugas</w:t>
      </w:r>
      <w:proofErr w:type="spellEnd"/>
      <w:r w:rsidR="004B790F">
        <w:rPr>
          <w:szCs w:val="24"/>
        </w:rPr>
        <w:t xml:space="preserve"> </w:t>
      </w:r>
      <w:proofErr w:type="spellStart"/>
      <w:r w:rsidR="004B790F">
        <w:rPr>
          <w:szCs w:val="24"/>
        </w:rPr>
        <w:t>akhir</w:t>
      </w:r>
      <w:proofErr w:type="spellEnd"/>
      <w:r w:rsidRPr="000B4CF3">
        <w:rPr>
          <w:szCs w:val="24"/>
        </w:rPr>
        <w:t xml:space="preserve">….. </w:t>
      </w:r>
    </w:p>
    <w:p w14:paraId="270D6D3A" w14:textId="77777777" w:rsidR="00E450D6" w:rsidRPr="000B4CF3" w:rsidRDefault="00E450D6" w:rsidP="00E450D6">
      <w:pPr>
        <w:spacing w:after="0" w:line="480" w:lineRule="auto"/>
        <w:rPr>
          <w:szCs w:val="24"/>
        </w:rPr>
      </w:pPr>
      <w:r w:rsidRPr="000B4CF3">
        <w:rPr>
          <w:szCs w:val="24"/>
        </w:rPr>
        <w:t xml:space="preserve">Ucapan </w:t>
      </w:r>
      <w:proofErr w:type="spellStart"/>
      <w:r w:rsidRPr="000B4CF3">
        <w:rPr>
          <w:szCs w:val="24"/>
        </w:rPr>
        <w:t>terima</w:t>
      </w:r>
      <w:proofErr w:type="spellEnd"/>
      <w:r w:rsidRPr="000B4CF3">
        <w:rPr>
          <w:szCs w:val="24"/>
        </w:rPr>
        <w:t xml:space="preserve"> </w:t>
      </w:r>
      <w:proofErr w:type="spellStart"/>
      <w:r w:rsidRPr="000B4CF3">
        <w:rPr>
          <w:szCs w:val="24"/>
        </w:rPr>
        <w:t>kasih</w:t>
      </w:r>
      <w:proofErr w:type="spellEnd"/>
      <w:r w:rsidRPr="000B4CF3">
        <w:rPr>
          <w:szCs w:val="24"/>
        </w:rPr>
        <w:t xml:space="preserve">………….. </w:t>
      </w:r>
    </w:p>
    <w:p w14:paraId="4924179F" w14:textId="77777777" w:rsidR="00E450D6" w:rsidRPr="000B4CF3" w:rsidRDefault="00E450D6" w:rsidP="00E450D6">
      <w:pPr>
        <w:spacing w:after="0" w:line="480" w:lineRule="auto"/>
        <w:rPr>
          <w:szCs w:val="24"/>
        </w:rPr>
      </w:pPr>
      <w:proofErr w:type="spellStart"/>
      <w:r w:rsidRPr="000B4CF3">
        <w:rPr>
          <w:szCs w:val="24"/>
        </w:rPr>
        <w:t>Urutan</w:t>
      </w:r>
      <w:proofErr w:type="spellEnd"/>
      <w:r w:rsidRPr="000B4CF3">
        <w:rPr>
          <w:szCs w:val="24"/>
        </w:rPr>
        <w:t xml:space="preserve"> </w:t>
      </w:r>
      <w:proofErr w:type="spellStart"/>
      <w:r w:rsidRPr="000B4CF3">
        <w:rPr>
          <w:szCs w:val="24"/>
        </w:rPr>
        <w:t>ucapan</w:t>
      </w:r>
      <w:proofErr w:type="spellEnd"/>
      <w:r w:rsidRPr="000B4CF3">
        <w:rPr>
          <w:szCs w:val="24"/>
        </w:rPr>
        <w:t xml:space="preserve"> </w:t>
      </w:r>
      <w:proofErr w:type="spellStart"/>
      <w:r w:rsidRPr="000B4CF3">
        <w:rPr>
          <w:szCs w:val="24"/>
        </w:rPr>
        <w:t>terima</w:t>
      </w:r>
      <w:proofErr w:type="spellEnd"/>
      <w:r w:rsidRPr="000B4CF3">
        <w:rPr>
          <w:szCs w:val="24"/>
        </w:rPr>
        <w:t xml:space="preserve"> </w:t>
      </w:r>
      <w:proofErr w:type="spellStart"/>
      <w:r w:rsidRPr="000B4CF3">
        <w:rPr>
          <w:szCs w:val="24"/>
        </w:rPr>
        <w:t>kasih</w:t>
      </w:r>
      <w:proofErr w:type="spellEnd"/>
      <w:r w:rsidRPr="000B4CF3">
        <w:rPr>
          <w:szCs w:val="24"/>
        </w:rPr>
        <w:t xml:space="preserve"> ….. </w:t>
      </w:r>
    </w:p>
    <w:p w14:paraId="5FA2F358" w14:textId="77777777" w:rsidR="00E035B5" w:rsidRPr="00E035B5" w:rsidRDefault="00E035B5" w:rsidP="00E450D6">
      <w:pPr>
        <w:pStyle w:val="ListParagraph"/>
        <w:numPr>
          <w:ilvl w:val="0"/>
          <w:numId w:val="41"/>
        </w:numPr>
        <w:suppressAutoHyphens w:val="0"/>
        <w:spacing w:after="0" w:line="480" w:lineRule="auto"/>
        <w:ind w:left="426" w:hanging="426"/>
        <w:jc w:val="both"/>
      </w:pPr>
      <w:r>
        <w:rPr>
          <w:lang w:val="en-US"/>
        </w:rPr>
        <w:t>(</w:t>
      </w:r>
      <w:proofErr w:type="spellStart"/>
      <w:r>
        <w:rPr>
          <w:lang w:val="en-US"/>
        </w:rPr>
        <w:t>contoh</w:t>
      </w:r>
      <w:proofErr w:type="spellEnd"/>
      <w:r>
        <w:rPr>
          <w:lang w:val="en-US"/>
        </w:rPr>
        <w:t>)</w:t>
      </w:r>
    </w:p>
    <w:p w14:paraId="08AB0888" w14:textId="3C9EE384" w:rsidR="00E450D6" w:rsidRPr="000B4CF3" w:rsidRDefault="00E035B5" w:rsidP="00E450D6">
      <w:pPr>
        <w:pStyle w:val="ListParagraph"/>
        <w:numPr>
          <w:ilvl w:val="0"/>
          <w:numId w:val="41"/>
        </w:numPr>
        <w:suppressAutoHyphens w:val="0"/>
        <w:spacing w:after="0" w:line="480" w:lineRule="auto"/>
        <w:ind w:left="426" w:hanging="426"/>
        <w:jc w:val="both"/>
      </w:pPr>
      <w:r>
        <w:rPr>
          <w:lang w:val="en-US"/>
        </w:rPr>
        <w:t>(</w:t>
      </w:r>
      <w:proofErr w:type="spellStart"/>
      <w:r>
        <w:rPr>
          <w:lang w:val="en-US"/>
        </w:rPr>
        <w:t>contoh</w:t>
      </w:r>
      <w:proofErr w:type="spellEnd"/>
      <w:r>
        <w:rPr>
          <w:lang w:val="en-US"/>
        </w:rPr>
        <w:t xml:space="preserve">) </w:t>
      </w:r>
      <w:r w:rsidR="00E450D6" w:rsidRPr="000B4CF3">
        <w:t xml:space="preserve">Bapak </w:t>
      </w:r>
      <w:r w:rsidR="00E450D6">
        <w:rPr>
          <w:lang w:val="en-US"/>
        </w:rPr>
        <w:t>J</w:t>
      </w:r>
      <w:r w:rsidR="00E450D6">
        <w:t xml:space="preserve">ohannes Petrus, S.Kom., M.T.I., </w:t>
      </w:r>
      <w:r w:rsidR="00E450D6" w:rsidRPr="000B4CF3">
        <w:t xml:space="preserve">selaku </w:t>
      </w:r>
      <w:proofErr w:type="spellStart"/>
      <w:r w:rsidR="00E450D6">
        <w:rPr>
          <w:lang w:val="en-US"/>
        </w:rPr>
        <w:t>Rektor</w:t>
      </w:r>
      <w:proofErr w:type="spellEnd"/>
      <w:r w:rsidR="00E450D6">
        <w:rPr>
          <w:lang w:val="en-US"/>
        </w:rPr>
        <w:t xml:space="preserve"> …….</w:t>
      </w:r>
      <w:r w:rsidR="00E450D6" w:rsidRPr="000B4CF3">
        <w:t xml:space="preserve">. </w:t>
      </w:r>
    </w:p>
    <w:p w14:paraId="2472EDC0" w14:textId="77777777" w:rsidR="00E450D6" w:rsidRPr="00B61786" w:rsidRDefault="00E450D6" w:rsidP="00E450D6">
      <w:pPr>
        <w:pStyle w:val="ListParagraph"/>
        <w:numPr>
          <w:ilvl w:val="0"/>
          <w:numId w:val="41"/>
        </w:numPr>
        <w:suppressAutoHyphens w:val="0"/>
        <w:spacing w:after="0" w:line="480" w:lineRule="auto"/>
        <w:ind w:left="426" w:hanging="426"/>
        <w:jc w:val="both"/>
      </w:pPr>
      <w:r w:rsidRPr="00E035B5">
        <w:t>Bapak/Ibu xxxxxxxxx</w:t>
      </w:r>
      <w:r w:rsidRPr="005D0424">
        <w:t xml:space="preserve">, selaku </w:t>
      </w:r>
      <w:r w:rsidRPr="00E035B5">
        <w:t>Wakil Rektor xxxxxxxxxx</w:t>
      </w:r>
    </w:p>
    <w:p w14:paraId="681795E5" w14:textId="3CD8F09A" w:rsidR="00E450D6" w:rsidRPr="00B61786" w:rsidRDefault="00E450D6" w:rsidP="00E450D6">
      <w:pPr>
        <w:pStyle w:val="ListParagraph"/>
        <w:numPr>
          <w:ilvl w:val="0"/>
          <w:numId w:val="41"/>
        </w:numPr>
        <w:suppressAutoHyphens w:val="0"/>
        <w:spacing w:after="0" w:line="480" w:lineRule="auto"/>
        <w:ind w:left="426" w:hanging="426"/>
        <w:jc w:val="both"/>
      </w:pPr>
      <w:r w:rsidRPr="00E035B5">
        <w:t>Bapak/Ibu xxxxxxxxx</w:t>
      </w:r>
      <w:r w:rsidRPr="005D0424">
        <w:t xml:space="preserve">, selaku </w:t>
      </w:r>
      <w:r w:rsidRPr="00E035B5">
        <w:t>Wakil Rektor xxxxxxxxxx</w:t>
      </w:r>
    </w:p>
    <w:p w14:paraId="6BDE6667" w14:textId="77777777" w:rsidR="00E450D6" w:rsidRPr="00B61786" w:rsidRDefault="00E450D6" w:rsidP="00E450D6">
      <w:pPr>
        <w:pStyle w:val="ListParagraph"/>
        <w:numPr>
          <w:ilvl w:val="0"/>
          <w:numId w:val="41"/>
        </w:numPr>
        <w:suppressAutoHyphens w:val="0"/>
        <w:spacing w:after="0" w:line="480" w:lineRule="auto"/>
        <w:ind w:left="426" w:hanging="426"/>
        <w:jc w:val="both"/>
      </w:pPr>
      <w:r w:rsidRPr="00E035B5">
        <w:t>Bapak/Ibu xxxxxxxxx</w:t>
      </w:r>
      <w:r w:rsidRPr="005D0424">
        <w:t xml:space="preserve">, selaku </w:t>
      </w:r>
      <w:r w:rsidRPr="00E035B5">
        <w:t>Wakil Rektor xxxxxxxxxx</w:t>
      </w:r>
    </w:p>
    <w:p w14:paraId="4E0B730E" w14:textId="77777777" w:rsidR="00E450D6" w:rsidRPr="00B61786" w:rsidRDefault="00E450D6" w:rsidP="00E450D6">
      <w:pPr>
        <w:pStyle w:val="ListParagraph"/>
        <w:numPr>
          <w:ilvl w:val="0"/>
          <w:numId w:val="41"/>
        </w:numPr>
        <w:suppressAutoHyphens w:val="0"/>
        <w:spacing w:after="0" w:line="480" w:lineRule="auto"/>
        <w:ind w:left="426" w:hanging="426"/>
        <w:jc w:val="both"/>
      </w:pPr>
      <w:r w:rsidRPr="00E035B5">
        <w:t>Bapak/Ibu xxxxxxxxx</w:t>
      </w:r>
      <w:r w:rsidRPr="005D0424">
        <w:t xml:space="preserve">, selaku </w:t>
      </w:r>
      <w:r w:rsidRPr="00E035B5">
        <w:t>Wakil Rektor xxxxxxxxxx</w:t>
      </w:r>
    </w:p>
    <w:p w14:paraId="2849C0D2" w14:textId="77777777" w:rsidR="00E450D6" w:rsidRPr="00B61786" w:rsidRDefault="00E450D6" w:rsidP="00E450D6">
      <w:pPr>
        <w:pStyle w:val="ListParagraph"/>
        <w:numPr>
          <w:ilvl w:val="0"/>
          <w:numId w:val="41"/>
        </w:numPr>
        <w:suppressAutoHyphens w:val="0"/>
        <w:spacing w:after="0" w:line="480" w:lineRule="auto"/>
        <w:ind w:left="426" w:hanging="426"/>
        <w:jc w:val="both"/>
      </w:pPr>
      <w:r w:rsidRPr="00E035B5">
        <w:t>Bapak/Ibu xxxxxxxxx</w:t>
      </w:r>
      <w:r w:rsidRPr="005D0424">
        <w:t xml:space="preserve">, selaku </w:t>
      </w:r>
      <w:r w:rsidRPr="00E035B5">
        <w:t>Dekan Fakultas xxxxxxxxxx</w:t>
      </w:r>
    </w:p>
    <w:p w14:paraId="3076FEDF" w14:textId="47E02D6F" w:rsidR="00E450D6" w:rsidRPr="00B61786" w:rsidRDefault="00E450D6" w:rsidP="00E450D6">
      <w:pPr>
        <w:pStyle w:val="ListParagraph"/>
        <w:numPr>
          <w:ilvl w:val="0"/>
          <w:numId w:val="41"/>
        </w:numPr>
        <w:suppressAutoHyphens w:val="0"/>
        <w:spacing w:after="0" w:line="480" w:lineRule="auto"/>
        <w:ind w:left="426" w:hanging="426"/>
        <w:jc w:val="both"/>
      </w:pPr>
      <w:r w:rsidRPr="00E035B5">
        <w:t>Bapak/Ibu xxxxxxxxx</w:t>
      </w:r>
      <w:r w:rsidRPr="005D0424">
        <w:t xml:space="preserve">, selaku </w:t>
      </w:r>
      <w:r w:rsidRPr="00E035B5">
        <w:t>Wakil Dekan xxxxxxxxxx</w:t>
      </w:r>
    </w:p>
    <w:p w14:paraId="601C8EE5" w14:textId="77777777" w:rsidR="00E450D6" w:rsidRPr="005D0424" w:rsidRDefault="00E450D6" w:rsidP="00E450D6">
      <w:pPr>
        <w:pStyle w:val="ListParagraph"/>
        <w:numPr>
          <w:ilvl w:val="0"/>
          <w:numId w:val="41"/>
        </w:numPr>
        <w:suppressAutoHyphens w:val="0"/>
        <w:spacing w:after="0" w:line="480" w:lineRule="auto"/>
        <w:ind w:left="426" w:hanging="426"/>
        <w:jc w:val="both"/>
      </w:pPr>
      <w:r>
        <w:rPr>
          <w:lang w:val="en-US"/>
        </w:rPr>
        <w:t xml:space="preserve">Bapak/Ibu </w:t>
      </w:r>
      <w:proofErr w:type="spellStart"/>
      <w:r>
        <w:rPr>
          <w:lang w:val="en-US"/>
        </w:rPr>
        <w:t>xxxxxxxxx</w:t>
      </w:r>
      <w:proofErr w:type="spellEnd"/>
      <w:r w:rsidRPr="005D0424">
        <w:t xml:space="preserve">, selaku Ketua Program Studi </w:t>
      </w:r>
      <w:proofErr w:type="spellStart"/>
      <w:r>
        <w:rPr>
          <w:lang w:val="en-US"/>
        </w:rPr>
        <w:t>xxxxxxxx</w:t>
      </w:r>
      <w:proofErr w:type="spellEnd"/>
      <w:r w:rsidRPr="005D0424">
        <w:t xml:space="preserve">. </w:t>
      </w:r>
    </w:p>
    <w:p w14:paraId="42A2D7E2" w14:textId="53B241A0" w:rsidR="00E450D6" w:rsidRPr="005D0424" w:rsidRDefault="00E450D6" w:rsidP="00E450D6">
      <w:pPr>
        <w:pStyle w:val="ListParagraph"/>
        <w:numPr>
          <w:ilvl w:val="0"/>
          <w:numId w:val="41"/>
        </w:numPr>
        <w:suppressAutoHyphens w:val="0"/>
        <w:spacing w:after="0" w:line="480" w:lineRule="auto"/>
        <w:ind w:left="426" w:hanging="426"/>
        <w:jc w:val="both"/>
      </w:pPr>
      <w:r w:rsidRPr="00E035B5">
        <w:t xml:space="preserve">Bapak/Ibu xxxxxxxxx, selaku Pembimbing </w:t>
      </w:r>
      <w:r w:rsidR="00D10CE9" w:rsidRPr="007B7699">
        <w:t>Tugas Akhir</w:t>
      </w:r>
      <w:r w:rsidRPr="00E035B5">
        <w:t>.</w:t>
      </w:r>
    </w:p>
    <w:p w14:paraId="5EFD2CCE" w14:textId="149C1F04" w:rsidR="00E450D6" w:rsidRPr="00E035B5" w:rsidRDefault="00E450D6" w:rsidP="00E035B5">
      <w:pPr>
        <w:pStyle w:val="ListParagraph"/>
        <w:numPr>
          <w:ilvl w:val="0"/>
          <w:numId w:val="41"/>
        </w:numPr>
        <w:suppressAutoHyphens w:val="0"/>
        <w:spacing w:after="0" w:line="480" w:lineRule="auto"/>
        <w:ind w:left="426" w:hanging="426"/>
        <w:jc w:val="both"/>
      </w:pPr>
      <w:proofErr w:type="spellStart"/>
      <w:r>
        <w:rPr>
          <w:lang w:val="en-US"/>
        </w:rPr>
        <w:t>Xxxx</w:t>
      </w:r>
      <w:proofErr w:type="spellEnd"/>
    </w:p>
    <w:p w14:paraId="31ACCEC0" w14:textId="77777777" w:rsidR="00E450D6" w:rsidRDefault="00E450D6" w:rsidP="00E450D6">
      <w:pPr>
        <w:spacing w:after="0" w:line="480" w:lineRule="auto"/>
        <w:jc w:val="both"/>
      </w:pPr>
    </w:p>
    <w:p w14:paraId="4D847583" w14:textId="77777777" w:rsidR="00E450D6" w:rsidRDefault="00E450D6" w:rsidP="00E450D6">
      <w:pPr>
        <w:pStyle w:val="ListParagraph"/>
        <w:spacing w:after="0" w:line="480" w:lineRule="auto"/>
        <w:ind w:left="5760"/>
        <w:jc w:val="both"/>
        <w:rPr>
          <w:lang w:val="en-US"/>
        </w:rPr>
      </w:pPr>
      <w:r>
        <w:rPr>
          <w:lang w:val="en-US"/>
        </w:rPr>
        <w:t>Palembang, Juli 20xx</w:t>
      </w:r>
    </w:p>
    <w:p w14:paraId="6D9D13A7" w14:textId="77777777" w:rsidR="00E450D6" w:rsidRDefault="00E450D6" w:rsidP="00E450D6">
      <w:pPr>
        <w:pStyle w:val="ListParagraph"/>
        <w:spacing w:after="0" w:line="480" w:lineRule="auto"/>
        <w:ind w:left="5760"/>
        <w:jc w:val="both"/>
        <w:rPr>
          <w:lang w:val="en-US"/>
        </w:rPr>
      </w:pPr>
    </w:p>
    <w:p w14:paraId="5EEC81A4" w14:textId="025F228B" w:rsidR="005D5BE6" w:rsidRPr="00E450D6" w:rsidRDefault="00E450D6" w:rsidP="00E450D6">
      <w:pPr>
        <w:spacing w:after="0" w:line="480" w:lineRule="auto"/>
        <w:ind w:left="4962"/>
        <w:jc w:val="both"/>
      </w:pPr>
      <w:r>
        <w:t xml:space="preserve">             </w:t>
      </w:r>
      <w:proofErr w:type="spellStart"/>
      <w:r>
        <w:t>Penulis</w:t>
      </w:r>
      <w:proofErr w:type="spellEnd"/>
    </w:p>
    <w:p w14:paraId="2400D113" w14:textId="18FB7173" w:rsidR="005D5BE6" w:rsidRPr="00A737C8" w:rsidRDefault="006E0A83" w:rsidP="00A737C8">
      <w:pPr>
        <w:pStyle w:val="Quote"/>
        <w:pageBreakBefore/>
      </w:pPr>
      <w:bookmarkStart w:id="6" w:name="_Toc142127341"/>
      <w:r>
        <w:lastRenderedPageBreak/>
        <w:t>DAFTAR ISI</w:t>
      </w:r>
      <w:bookmarkEnd w:id="6"/>
    </w:p>
    <w:p w14:paraId="7CE51FA8" w14:textId="66C9165A" w:rsidR="000372A5" w:rsidRDefault="00CE4201"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r>
        <w:fldChar w:fldCharType="begin"/>
      </w:r>
      <w:r>
        <w:instrText xml:space="preserve"> TOC \o "1-3" \h \z \u </w:instrText>
      </w:r>
      <w:r>
        <w:fldChar w:fldCharType="separate"/>
      </w:r>
      <w:hyperlink w:anchor="_Toc142127335" w:history="1">
        <w:r w:rsidR="000372A5" w:rsidRPr="00802DBB">
          <w:rPr>
            <w:rStyle w:val="Hyperlink"/>
            <w:noProof/>
          </w:rPr>
          <w:t>HALAMAN JUDUL LUAR</w:t>
        </w:r>
        <w:r w:rsidR="000372A5">
          <w:rPr>
            <w:noProof/>
            <w:webHidden/>
          </w:rPr>
          <w:tab/>
        </w:r>
        <w:r w:rsidR="000372A5">
          <w:rPr>
            <w:noProof/>
            <w:webHidden/>
          </w:rPr>
          <w:fldChar w:fldCharType="begin"/>
        </w:r>
        <w:r w:rsidR="000372A5">
          <w:rPr>
            <w:noProof/>
            <w:webHidden/>
          </w:rPr>
          <w:instrText xml:space="preserve"> PAGEREF _Toc142127335 \h </w:instrText>
        </w:r>
        <w:r w:rsidR="000372A5">
          <w:rPr>
            <w:noProof/>
            <w:webHidden/>
          </w:rPr>
        </w:r>
        <w:r w:rsidR="000372A5">
          <w:rPr>
            <w:noProof/>
            <w:webHidden/>
          </w:rPr>
          <w:fldChar w:fldCharType="separate"/>
        </w:r>
        <w:r w:rsidR="000372A5">
          <w:rPr>
            <w:noProof/>
            <w:webHidden/>
          </w:rPr>
          <w:t>iii</w:t>
        </w:r>
        <w:r w:rsidR="000372A5">
          <w:rPr>
            <w:noProof/>
            <w:webHidden/>
          </w:rPr>
          <w:fldChar w:fldCharType="end"/>
        </w:r>
      </w:hyperlink>
    </w:p>
    <w:p w14:paraId="7CFC7C85" w14:textId="1D1C5167"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36" w:history="1">
        <w:r w:rsidRPr="00802DBB">
          <w:rPr>
            <w:rStyle w:val="Hyperlink"/>
            <w:noProof/>
          </w:rPr>
          <w:t>HALAMAN PERSETUJUAN</w:t>
        </w:r>
        <w:r>
          <w:rPr>
            <w:noProof/>
            <w:webHidden/>
          </w:rPr>
          <w:tab/>
        </w:r>
        <w:r>
          <w:rPr>
            <w:noProof/>
            <w:webHidden/>
          </w:rPr>
          <w:fldChar w:fldCharType="begin"/>
        </w:r>
        <w:r>
          <w:rPr>
            <w:noProof/>
            <w:webHidden/>
          </w:rPr>
          <w:instrText xml:space="preserve"> PAGEREF _Toc142127336 \h </w:instrText>
        </w:r>
        <w:r>
          <w:rPr>
            <w:noProof/>
            <w:webHidden/>
          </w:rPr>
        </w:r>
        <w:r>
          <w:rPr>
            <w:noProof/>
            <w:webHidden/>
          </w:rPr>
          <w:fldChar w:fldCharType="separate"/>
        </w:r>
        <w:r>
          <w:rPr>
            <w:noProof/>
            <w:webHidden/>
          </w:rPr>
          <w:t>iii</w:t>
        </w:r>
        <w:r>
          <w:rPr>
            <w:noProof/>
            <w:webHidden/>
          </w:rPr>
          <w:fldChar w:fldCharType="end"/>
        </w:r>
      </w:hyperlink>
    </w:p>
    <w:p w14:paraId="7D41EA55" w14:textId="4661C72E"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37" w:history="1">
        <w:r w:rsidRPr="00802DBB">
          <w:rPr>
            <w:rStyle w:val="Hyperlink"/>
            <w:noProof/>
          </w:rPr>
          <w:t>PERNYATAAN PERSETUJUAN PUBLIKASI  TUGAS AKHIR</w:t>
        </w:r>
        <w:r>
          <w:rPr>
            <w:noProof/>
            <w:webHidden/>
          </w:rPr>
          <w:tab/>
        </w:r>
        <w:r>
          <w:rPr>
            <w:noProof/>
            <w:webHidden/>
          </w:rPr>
          <w:fldChar w:fldCharType="begin"/>
        </w:r>
        <w:r>
          <w:rPr>
            <w:noProof/>
            <w:webHidden/>
          </w:rPr>
          <w:instrText xml:space="preserve"> PAGEREF _Toc142127337 \h </w:instrText>
        </w:r>
        <w:r>
          <w:rPr>
            <w:noProof/>
            <w:webHidden/>
          </w:rPr>
        </w:r>
        <w:r>
          <w:rPr>
            <w:noProof/>
            <w:webHidden/>
          </w:rPr>
          <w:fldChar w:fldCharType="separate"/>
        </w:r>
        <w:r>
          <w:rPr>
            <w:noProof/>
            <w:webHidden/>
          </w:rPr>
          <w:t>v</w:t>
        </w:r>
        <w:r>
          <w:rPr>
            <w:noProof/>
            <w:webHidden/>
          </w:rPr>
          <w:fldChar w:fldCharType="end"/>
        </w:r>
      </w:hyperlink>
    </w:p>
    <w:p w14:paraId="64C7ADFF" w14:textId="2B2C290A"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38" w:history="1">
        <w:r w:rsidRPr="00802DBB">
          <w:rPr>
            <w:rStyle w:val="Hyperlink"/>
            <w:noProof/>
          </w:rPr>
          <w:t>Abstrak</w:t>
        </w:r>
        <w:r>
          <w:rPr>
            <w:noProof/>
            <w:webHidden/>
          </w:rPr>
          <w:tab/>
        </w:r>
        <w:r>
          <w:rPr>
            <w:noProof/>
            <w:webHidden/>
          </w:rPr>
          <w:fldChar w:fldCharType="begin"/>
        </w:r>
        <w:r>
          <w:rPr>
            <w:noProof/>
            <w:webHidden/>
          </w:rPr>
          <w:instrText xml:space="preserve"> PAGEREF _Toc142127338 \h </w:instrText>
        </w:r>
        <w:r>
          <w:rPr>
            <w:noProof/>
            <w:webHidden/>
          </w:rPr>
        </w:r>
        <w:r>
          <w:rPr>
            <w:noProof/>
            <w:webHidden/>
          </w:rPr>
          <w:fldChar w:fldCharType="separate"/>
        </w:r>
        <w:r>
          <w:rPr>
            <w:noProof/>
            <w:webHidden/>
          </w:rPr>
          <w:t>vi</w:t>
        </w:r>
        <w:r>
          <w:rPr>
            <w:noProof/>
            <w:webHidden/>
          </w:rPr>
          <w:fldChar w:fldCharType="end"/>
        </w:r>
      </w:hyperlink>
    </w:p>
    <w:p w14:paraId="5B6AF7DC" w14:textId="10C61B1A"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39" w:history="1">
        <w:r w:rsidRPr="00802DBB">
          <w:rPr>
            <w:rStyle w:val="Hyperlink"/>
            <w:noProof/>
          </w:rPr>
          <w:t>Abstract</w:t>
        </w:r>
        <w:r>
          <w:rPr>
            <w:noProof/>
            <w:webHidden/>
          </w:rPr>
          <w:tab/>
        </w:r>
        <w:r>
          <w:rPr>
            <w:noProof/>
            <w:webHidden/>
          </w:rPr>
          <w:fldChar w:fldCharType="begin"/>
        </w:r>
        <w:r>
          <w:rPr>
            <w:noProof/>
            <w:webHidden/>
          </w:rPr>
          <w:instrText xml:space="preserve"> PAGEREF _Toc142127339 \h </w:instrText>
        </w:r>
        <w:r>
          <w:rPr>
            <w:noProof/>
            <w:webHidden/>
          </w:rPr>
        </w:r>
        <w:r>
          <w:rPr>
            <w:noProof/>
            <w:webHidden/>
          </w:rPr>
          <w:fldChar w:fldCharType="separate"/>
        </w:r>
        <w:r>
          <w:rPr>
            <w:noProof/>
            <w:webHidden/>
          </w:rPr>
          <w:t>vii</w:t>
        </w:r>
        <w:r>
          <w:rPr>
            <w:noProof/>
            <w:webHidden/>
          </w:rPr>
          <w:fldChar w:fldCharType="end"/>
        </w:r>
      </w:hyperlink>
    </w:p>
    <w:p w14:paraId="31B3A62A" w14:textId="516B2136"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40" w:history="1">
        <w:r w:rsidRPr="00802DBB">
          <w:rPr>
            <w:rStyle w:val="Hyperlink"/>
            <w:noProof/>
          </w:rPr>
          <w:t>KATA PENGANTAR</w:t>
        </w:r>
        <w:r>
          <w:rPr>
            <w:noProof/>
            <w:webHidden/>
          </w:rPr>
          <w:tab/>
        </w:r>
        <w:r>
          <w:rPr>
            <w:noProof/>
            <w:webHidden/>
          </w:rPr>
          <w:fldChar w:fldCharType="begin"/>
        </w:r>
        <w:r>
          <w:rPr>
            <w:noProof/>
            <w:webHidden/>
          </w:rPr>
          <w:instrText xml:space="preserve"> PAGEREF _Toc142127340 \h </w:instrText>
        </w:r>
        <w:r>
          <w:rPr>
            <w:noProof/>
            <w:webHidden/>
          </w:rPr>
        </w:r>
        <w:r>
          <w:rPr>
            <w:noProof/>
            <w:webHidden/>
          </w:rPr>
          <w:fldChar w:fldCharType="separate"/>
        </w:r>
        <w:r>
          <w:rPr>
            <w:noProof/>
            <w:webHidden/>
          </w:rPr>
          <w:t>viii</w:t>
        </w:r>
        <w:r>
          <w:rPr>
            <w:noProof/>
            <w:webHidden/>
          </w:rPr>
          <w:fldChar w:fldCharType="end"/>
        </w:r>
      </w:hyperlink>
    </w:p>
    <w:p w14:paraId="53FA5AAB" w14:textId="6ECE5AEC"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41" w:history="1">
        <w:r w:rsidRPr="00802DBB">
          <w:rPr>
            <w:rStyle w:val="Hyperlink"/>
            <w:noProof/>
          </w:rPr>
          <w:t>DAFTAR ISI</w:t>
        </w:r>
        <w:r>
          <w:rPr>
            <w:noProof/>
            <w:webHidden/>
          </w:rPr>
          <w:tab/>
        </w:r>
        <w:r>
          <w:rPr>
            <w:noProof/>
            <w:webHidden/>
          </w:rPr>
          <w:fldChar w:fldCharType="begin"/>
        </w:r>
        <w:r>
          <w:rPr>
            <w:noProof/>
            <w:webHidden/>
          </w:rPr>
          <w:instrText xml:space="preserve"> PAGEREF _Toc142127341 \h </w:instrText>
        </w:r>
        <w:r>
          <w:rPr>
            <w:noProof/>
            <w:webHidden/>
          </w:rPr>
        </w:r>
        <w:r>
          <w:rPr>
            <w:noProof/>
            <w:webHidden/>
          </w:rPr>
          <w:fldChar w:fldCharType="separate"/>
        </w:r>
        <w:r>
          <w:rPr>
            <w:noProof/>
            <w:webHidden/>
          </w:rPr>
          <w:t>ix</w:t>
        </w:r>
        <w:r>
          <w:rPr>
            <w:noProof/>
            <w:webHidden/>
          </w:rPr>
          <w:fldChar w:fldCharType="end"/>
        </w:r>
      </w:hyperlink>
    </w:p>
    <w:p w14:paraId="467541EA" w14:textId="38712348"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42" w:history="1">
        <w:r w:rsidRPr="00802DBB">
          <w:rPr>
            <w:rStyle w:val="Hyperlink"/>
            <w:noProof/>
          </w:rPr>
          <w:t>DAFTAR TABEL</w:t>
        </w:r>
        <w:r>
          <w:rPr>
            <w:noProof/>
            <w:webHidden/>
          </w:rPr>
          <w:tab/>
        </w:r>
        <w:r>
          <w:rPr>
            <w:noProof/>
            <w:webHidden/>
          </w:rPr>
          <w:fldChar w:fldCharType="begin"/>
        </w:r>
        <w:r>
          <w:rPr>
            <w:noProof/>
            <w:webHidden/>
          </w:rPr>
          <w:instrText xml:space="preserve"> PAGEREF _Toc142127342 \h </w:instrText>
        </w:r>
        <w:r>
          <w:rPr>
            <w:noProof/>
            <w:webHidden/>
          </w:rPr>
        </w:r>
        <w:r>
          <w:rPr>
            <w:noProof/>
            <w:webHidden/>
          </w:rPr>
          <w:fldChar w:fldCharType="separate"/>
        </w:r>
        <w:r>
          <w:rPr>
            <w:noProof/>
            <w:webHidden/>
          </w:rPr>
          <w:t>xi</w:t>
        </w:r>
        <w:r>
          <w:rPr>
            <w:noProof/>
            <w:webHidden/>
          </w:rPr>
          <w:fldChar w:fldCharType="end"/>
        </w:r>
      </w:hyperlink>
    </w:p>
    <w:p w14:paraId="1B6E8826" w14:textId="79C9434F"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43" w:history="1">
        <w:r w:rsidRPr="00802DBB">
          <w:rPr>
            <w:rStyle w:val="Hyperlink"/>
            <w:noProof/>
          </w:rPr>
          <w:t>DAFTAR GAMBAR</w:t>
        </w:r>
        <w:r>
          <w:rPr>
            <w:noProof/>
            <w:webHidden/>
          </w:rPr>
          <w:tab/>
        </w:r>
        <w:r>
          <w:rPr>
            <w:noProof/>
            <w:webHidden/>
          </w:rPr>
          <w:fldChar w:fldCharType="begin"/>
        </w:r>
        <w:r>
          <w:rPr>
            <w:noProof/>
            <w:webHidden/>
          </w:rPr>
          <w:instrText xml:space="preserve"> PAGEREF _Toc142127343 \h </w:instrText>
        </w:r>
        <w:r>
          <w:rPr>
            <w:noProof/>
            <w:webHidden/>
          </w:rPr>
        </w:r>
        <w:r>
          <w:rPr>
            <w:noProof/>
            <w:webHidden/>
          </w:rPr>
          <w:fldChar w:fldCharType="separate"/>
        </w:r>
        <w:r>
          <w:rPr>
            <w:noProof/>
            <w:webHidden/>
          </w:rPr>
          <w:t>xii</w:t>
        </w:r>
        <w:r>
          <w:rPr>
            <w:noProof/>
            <w:webHidden/>
          </w:rPr>
          <w:fldChar w:fldCharType="end"/>
        </w:r>
      </w:hyperlink>
    </w:p>
    <w:p w14:paraId="7A69E0FC" w14:textId="3808433F"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44" w:history="1">
        <w:r w:rsidRPr="00802DBB">
          <w:rPr>
            <w:rStyle w:val="Hyperlink"/>
            <w:noProof/>
          </w:rPr>
          <w:t>PERNYATAAN KEASLIAN TUGAS AKHIR</w:t>
        </w:r>
        <w:r>
          <w:rPr>
            <w:noProof/>
            <w:webHidden/>
          </w:rPr>
          <w:tab/>
        </w:r>
        <w:r>
          <w:rPr>
            <w:noProof/>
            <w:webHidden/>
          </w:rPr>
          <w:fldChar w:fldCharType="begin"/>
        </w:r>
        <w:r>
          <w:rPr>
            <w:noProof/>
            <w:webHidden/>
          </w:rPr>
          <w:instrText xml:space="preserve"> PAGEREF _Toc142127344 \h </w:instrText>
        </w:r>
        <w:r>
          <w:rPr>
            <w:noProof/>
            <w:webHidden/>
          </w:rPr>
        </w:r>
        <w:r>
          <w:rPr>
            <w:noProof/>
            <w:webHidden/>
          </w:rPr>
          <w:fldChar w:fldCharType="separate"/>
        </w:r>
        <w:r>
          <w:rPr>
            <w:noProof/>
            <w:webHidden/>
          </w:rPr>
          <w:t>xiii</w:t>
        </w:r>
        <w:r>
          <w:rPr>
            <w:noProof/>
            <w:webHidden/>
          </w:rPr>
          <w:fldChar w:fldCharType="end"/>
        </w:r>
      </w:hyperlink>
    </w:p>
    <w:p w14:paraId="4AE912D1" w14:textId="203A7A82"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45" w:history="1">
        <w:r w:rsidRPr="00802DBB">
          <w:rPr>
            <w:rStyle w:val="Hyperlink"/>
            <w:noProof/>
          </w:rPr>
          <w:t>SURAT PERNYATAAN BEBAS PLAGIAT</w:t>
        </w:r>
        <w:r>
          <w:rPr>
            <w:noProof/>
            <w:webHidden/>
          </w:rPr>
          <w:tab/>
        </w:r>
        <w:r>
          <w:rPr>
            <w:noProof/>
            <w:webHidden/>
          </w:rPr>
          <w:fldChar w:fldCharType="begin"/>
        </w:r>
        <w:r>
          <w:rPr>
            <w:noProof/>
            <w:webHidden/>
          </w:rPr>
          <w:instrText xml:space="preserve"> PAGEREF _Toc142127345 \h </w:instrText>
        </w:r>
        <w:r>
          <w:rPr>
            <w:noProof/>
            <w:webHidden/>
          </w:rPr>
        </w:r>
        <w:r>
          <w:rPr>
            <w:noProof/>
            <w:webHidden/>
          </w:rPr>
          <w:fldChar w:fldCharType="separate"/>
        </w:r>
        <w:r>
          <w:rPr>
            <w:noProof/>
            <w:webHidden/>
          </w:rPr>
          <w:t>xiv</w:t>
        </w:r>
        <w:r>
          <w:rPr>
            <w:noProof/>
            <w:webHidden/>
          </w:rPr>
          <w:fldChar w:fldCharType="end"/>
        </w:r>
      </w:hyperlink>
    </w:p>
    <w:p w14:paraId="6A83ABB9" w14:textId="71C34C34" w:rsidR="000372A5" w:rsidRDefault="000372A5">
      <w:pPr>
        <w:pStyle w:val="TOC1"/>
        <w:rPr>
          <w:rFonts w:asciiTheme="minorHAnsi" w:eastAsiaTheme="minorEastAsia" w:hAnsiTheme="minorHAnsi" w:cstheme="minorBidi"/>
          <w:b w:val="0"/>
          <w:noProof/>
          <w:kern w:val="2"/>
          <w:sz w:val="22"/>
          <w:szCs w:val="28"/>
          <w:lang w:val="en-US" w:eastAsia="zh-CN" w:bidi="th-TH"/>
          <w14:ligatures w14:val="standardContextual"/>
        </w:rPr>
      </w:pPr>
      <w:hyperlink w:anchor="_Toc142127346" w:history="1">
        <w:r w:rsidRPr="00802DBB">
          <w:rPr>
            <w:rStyle w:val="Hyperlink"/>
            <w:noProof/>
            <w:lang w:val="zh-CN" w:bidi="zh-CN"/>
          </w:rPr>
          <w:t>BAB 1</w:t>
        </w:r>
        <w:r>
          <w:rPr>
            <w:rFonts w:asciiTheme="minorHAnsi" w:eastAsiaTheme="minorEastAsia" w:hAnsiTheme="minorHAnsi" w:cstheme="minorBidi"/>
            <w:b w:val="0"/>
            <w:noProof/>
            <w:kern w:val="2"/>
            <w:sz w:val="22"/>
            <w:szCs w:val="28"/>
            <w:lang w:val="en-US" w:eastAsia="zh-CN" w:bidi="th-TH"/>
            <w14:ligatures w14:val="standardContextual"/>
          </w:rPr>
          <w:tab/>
        </w:r>
        <w:r w:rsidRPr="00802DBB">
          <w:rPr>
            <w:rStyle w:val="Hyperlink"/>
            <w:noProof/>
          </w:rPr>
          <w:t>PENDAHULUAN</w:t>
        </w:r>
        <w:r>
          <w:rPr>
            <w:noProof/>
            <w:webHidden/>
          </w:rPr>
          <w:tab/>
        </w:r>
        <w:r>
          <w:rPr>
            <w:noProof/>
            <w:webHidden/>
          </w:rPr>
          <w:fldChar w:fldCharType="begin"/>
        </w:r>
        <w:r>
          <w:rPr>
            <w:noProof/>
            <w:webHidden/>
          </w:rPr>
          <w:instrText xml:space="preserve"> PAGEREF _Toc142127346 \h </w:instrText>
        </w:r>
        <w:r>
          <w:rPr>
            <w:noProof/>
            <w:webHidden/>
          </w:rPr>
        </w:r>
        <w:r>
          <w:rPr>
            <w:noProof/>
            <w:webHidden/>
          </w:rPr>
          <w:fldChar w:fldCharType="separate"/>
        </w:r>
        <w:r>
          <w:rPr>
            <w:noProof/>
            <w:webHidden/>
          </w:rPr>
          <w:t>1</w:t>
        </w:r>
        <w:r>
          <w:rPr>
            <w:noProof/>
            <w:webHidden/>
          </w:rPr>
          <w:fldChar w:fldCharType="end"/>
        </w:r>
      </w:hyperlink>
    </w:p>
    <w:p w14:paraId="585FC334" w14:textId="2FA6072C"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47" w:history="1">
        <w:r w:rsidRPr="00802DBB">
          <w:rPr>
            <w:rStyle w:val="Hyperlink"/>
            <w:noProof/>
          </w:rPr>
          <w:t>1.1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Latar Belakang</w:t>
        </w:r>
        <w:r>
          <w:rPr>
            <w:noProof/>
            <w:webHidden/>
          </w:rPr>
          <w:tab/>
        </w:r>
        <w:r>
          <w:rPr>
            <w:noProof/>
            <w:webHidden/>
          </w:rPr>
          <w:fldChar w:fldCharType="begin"/>
        </w:r>
        <w:r>
          <w:rPr>
            <w:noProof/>
            <w:webHidden/>
          </w:rPr>
          <w:instrText xml:space="preserve"> PAGEREF _Toc142127347 \h </w:instrText>
        </w:r>
        <w:r>
          <w:rPr>
            <w:noProof/>
            <w:webHidden/>
          </w:rPr>
        </w:r>
        <w:r>
          <w:rPr>
            <w:noProof/>
            <w:webHidden/>
          </w:rPr>
          <w:fldChar w:fldCharType="separate"/>
        </w:r>
        <w:r>
          <w:rPr>
            <w:noProof/>
            <w:webHidden/>
          </w:rPr>
          <w:t>1</w:t>
        </w:r>
        <w:r>
          <w:rPr>
            <w:noProof/>
            <w:webHidden/>
          </w:rPr>
          <w:fldChar w:fldCharType="end"/>
        </w:r>
      </w:hyperlink>
    </w:p>
    <w:p w14:paraId="6CD08A6A" w14:textId="5BFA9A44"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48" w:history="1">
        <w:r w:rsidRPr="00802DBB">
          <w:rPr>
            <w:rStyle w:val="Hyperlink"/>
            <w:noProof/>
          </w:rPr>
          <w:t>1.2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Rumusan Masalah</w:t>
        </w:r>
        <w:r>
          <w:rPr>
            <w:noProof/>
            <w:webHidden/>
          </w:rPr>
          <w:tab/>
        </w:r>
        <w:r>
          <w:rPr>
            <w:noProof/>
            <w:webHidden/>
          </w:rPr>
          <w:fldChar w:fldCharType="begin"/>
        </w:r>
        <w:r>
          <w:rPr>
            <w:noProof/>
            <w:webHidden/>
          </w:rPr>
          <w:instrText xml:space="preserve"> PAGEREF _Toc142127348 \h </w:instrText>
        </w:r>
        <w:r>
          <w:rPr>
            <w:noProof/>
            <w:webHidden/>
          </w:rPr>
        </w:r>
        <w:r>
          <w:rPr>
            <w:noProof/>
            <w:webHidden/>
          </w:rPr>
          <w:fldChar w:fldCharType="separate"/>
        </w:r>
        <w:r>
          <w:rPr>
            <w:noProof/>
            <w:webHidden/>
          </w:rPr>
          <w:t>3</w:t>
        </w:r>
        <w:r>
          <w:rPr>
            <w:noProof/>
            <w:webHidden/>
          </w:rPr>
          <w:fldChar w:fldCharType="end"/>
        </w:r>
      </w:hyperlink>
    </w:p>
    <w:p w14:paraId="175AED43" w14:textId="5E0487A2"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49" w:history="1">
        <w:r w:rsidRPr="00802DBB">
          <w:rPr>
            <w:rStyle w:val="Hyperlink"/>
            <w:noProof/>
          </w:rPr>
          <w:t>1.3</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Ruang Lingkup</w:t>
        </w:r>
        <w:r>
          <w:rPr>
            <w:noProof/>
            <w:webHidden/>
          </w:rPr>
          <w:tab/>
        </w:r>
        <w:r>
          <w:rPr>
            <w:noProof/>
            <w:webHidden/>
          </w:rPr>
          <w:fldChar w:fldCharType="begin"/>
        </w:r>
        <w:r>
          <w:rPr>
            <w:noProof/>
            <w:webHidden/>
          </w:rPr>
          <w:instrText xml:space="preserve"> PAGEREF _Toc142127349 \h </w:instrText>
        </w:r>
        <w:r>
          <w:rPr>
            <w:noProof/>
            <w:webHidden/>
          </w:rPr>
        </w:r>
        <w:r>
          <w:rPr>
            <w:noProof/>
            <w:webHidden/>
          </w:rPr>
          <w:fldChar w:fldCharType="separate"/>
        </w:r>
        <w:r>
          <w:rPr>
            <w:noProof/>
            <w:webHidden/>
          </w:rPr>
          <w:t>4</w:t>
        </w:r>
        <w:r>
          <w:rPr>
            <w:noProof/>
            <w:webHidden/>
          </w:rPr>
          <w:fldChar w:fldCharType="end"/>
        </w:r>
      </w:hyperlink>
    </w:p>
    <w:p w14:paraId="164CD46C" w14:textId="1231F9D4"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50" w:history="1">
        <w:r w:rsidRPr="00802DBB">
          <w:rPr>
            <w:rStyle w:val="Hyperlink"/>
            <w:noProof/>
          </w:rPr>
          <w:t>1.4</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Tujuan dan Manfaat</w:t>
        </w:r>
        <w:r>
          <w:rPr>
            <w:noProof/>
            <w:webHidden/>
          </w:rPr>
          <w:tab/>
        </w:r>
        <w:r>
          <w:rPr>
            <w:noProof/>
            <w:webHidden/>
          </w:rPr>
          <w:fldChar w:fldCharType="begin"/>
        </w:r>
        <w:r>
          <w:rPr>
            <w:noProof/>
            <w:webHidden/>
          </w:rPr>
          <w:instrText xml:space="preserve"> PAGEREF _Toc142127350 \h </w:instrText>
        </w:r>
        <w:r>
          <w:rPr>
            <w:noProof/>
            <w:webHidden/>
          </w:rPr>
        </w:r>
        <w:r>
          <w:rPr>
            <w:noProof/>
            <w:webHidden/>
          </w:rPr>
          <w:fldChar w:fldCharType="separate"/>
        </w:r>
        <w:r>
          <w:rPr>
            <w:noProof/>
            <w:webHidden/>
          </w:rPr>
          <w:t>6</w:t>
        </w:r>
        <w:r>
          <w:rPr>
            <w:noProof/>
            <w:webHidden/>
          </w:rPr>
          <w:fldChar w:fldCharType="end"/>
        </w:r>
      </w:hyperlink>
    </w:p>
    <w:p w14:paraId="1C7DE5BD" w14:textId="3A3E979A"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51" w:history="1">
        <w:r w:rsidRPr="00802DBB">
          <w:rPr>
            <w:rStyle w:val="Hyperlink"/>
            <w:noProof/>
          </w:rPr>
          <w:t>1.5</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Metodologi Penelitian</w:t>
        </w:r>
        <w:r>
          <w:rPr>
            <w:noProof/>
            <w:webHidden/>
          </w:rPr>
          <w:tab/>
        </w:r>
        <w:r>
          <w:rPr>
            <w:noProof/>
            <w:webHidden/>
          </w:rPr>
          <w:fldChar w:fldCharType="begin"/>
        </w:r>
        <w:r>
          <w:rPr>
            <w:noProof/>
            <w:webHidden/>
          </w:rPr>
          <w:instrText xml:space="preserve"> PAGEREF _Toc142127351 \h </w:instrText>
        </w:r>
        <w:r>
          <w:rPr>
            <w:noProof/>
            <w:webHidden/>
          </w:rPr>
        </w:r>
        <w:r>
          <w:rPr>
            <w:noProof/>
            <w:webHidden/>
          </w:rPr>
          <w:fldChar w:fldCharType="separate"/>
        </w:r>
        <w:r>
          <w:rPr>
            <w:noProof/>
            <w:webHidden/>
          </w:rPr>
          <w:t>6</w:t>
        </w:r>
        <w:r>
          <w:rPr>
            <w:noProof/>
            <w:webHidden/>
          </w:rPr>
          <w:fldChar w:fldCharType="end"/>
        </w:r>
      </w:hyperlink>
    </w:p>
    <w:p w14:paraId="24E34779" w14:textId="6C3E3A9F"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52" w:history="1">
        <w:r w:rsidRPr="00802DBB">
          <w:rPr>
            <w:rStyle w:val="Hyperlink"/>
            <w:noProof/>
          </w:rPr>
          <w:t>1.6</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Sistematika Penulisan</w:t>
        </w:r>
        <w:r>
          <w:rPr>
            <w:noProof/>
            <w:webHidden/>
          </w:rPr>
          <w:tab/>
        </w:r>
        <w:r>
          <w:rPr>
            <w:noProof/>
            <w:webHidden/>
          </w:rPr>
          <w:fldChar w:fldCharType="begin"/>
        </w:r>
        <w:r>
          <w:rPr>
            <w:noProof/>
            <w:webHidden/>
          </w:rPr>
          <w:instrText xml:space="preserve"> PAGEREF _Toc142127352 \h </w:instrText>
        </w:r>
        <w:r>
          <w:rPr>
            <w:noProof/>
            <w:webHidden/>
          </w:rPr>
        </w:r>
        <w:r>
          <w:rPr>
            <w:noProof/>
            <w:webHidden/>
          </w:rPr>
          <w:fldChar w:fldCharType="separate"/>
        </w:r>
        <w:r>
          <w:rPr>
            <w:noProof/>
            <w:webHidden/>
          </w:rPr>
          <w:t>10</w:t>
        </w:r>
        <w:r>
          <w:rPr>
            <w:noProof/>
            <w:webHidden/>
          </w:rPr>
          <w:fldChar w:fldCharType="end"/>
        </w:r>
      </w:hyperlink>
    </w:p>
    <w:p w14:paraId="3E39AF32" w14:textId="3DB75071" w:rsidR="000372A5" w:rsidRDefault="000372A5">
      <w:pPr>
        <w:pStyle w:val="TOC1"/>
        <w:rPr>
          <w:rFonts w:asciiTheme="minorHAnsi" w:eastAsiaTheme="minorEastAsia" w:hAnsiTheme="minorHAnsi" w:cstheme="minorBidi"/>
          <w:b w:val="0"/>
          <w:noProof/>
          <w:kern w:val="2"/>
          <w:sz w:val="22"/>
          <w:szCs w:val="28"/>
          <w:lang w:val="en-US" w:eastAsia="zh-CN" w:bidi="th-TH"/>
          <w14:ligatures w14:val="standardContextual"/>
        </w:rPr>
      </w:pPr>
      <w:hyperlink w:anchor="_Toc142127353" w:history="1">
        <w:r w:rsidRPr="00802DBB">
          <w:rPr>
            <w:rStyle w:val="Hyperlink"/>
            <w:noProof/>
            <w:lang w:val="zh-CN" w:bidi="zh-CN"/>
          </w:rPr>
          <w:t>BAB 2</w:t>
        </w:r>
        <w:r>
          <w:rPr>
            <w:rFonts w:asciiTheme="minorHAnsi" w:eastAsiaTheme="minorEastAsia" w:hAnsiTheme="minorHAnsi" w:cstheme="minorBidi"/>
            <w:b w:val="0"/>
            <w:noProof/>
            <w:kern w:val="2"/>
            <w:sz w:val="22"/>
            <w:szCs w:val="28"/>
            <w:lang w:val="en-US" w:eastAsia="zh-CN" w:bidi="th-TH"/>
            <w14:ligatures w14:val="standardContextual"/>
          </w:rPr>
          <w:tab/>
        </w:r>
        <w:r w:rsidRPr="00802DBB">
          <w:rPr>
            <w:rStyle w:val="Hyperlink"/>
            <w:noProof/>
          </w:rPr>
          <w:t>LANDASAN TEORI</w:t>
        </w:r>
        <w:r>
          <w:rPr>
            <w:noProof/>
            <w:webHidden/>
          </w:rPr>
          <w:tab/>
        </w:r>
        <w:r>
          <w:rPr>
            <w:noProof/>
            <w:webHidden/>
          </w:rPr>
          <w:fldChar w:fldCharType="begin"/>
        </w:r>
        <w:r>
          <w:rPr>
            <w:noProof/>
            <w:webHidden/>
          </w:rPr>
          <w:instrText xml:space="preserve"> PAGEREF _Toc142127353 \h </w:instrText>
        </w:r>
        <w:r>
          <w:rPr>
            <w:noProof/>
            <w:webHidden/>
          </w:rPr>
        </w:r>
        <w:r>
          <w:rPr>
            <w:noProof/>
            <w:webHidden/>
          </w:rPr>
          <w:fldChar w:fldCharType="separate"/>
        </w:r>
        <w:r>
          <w:rPr>
            <w:noProof/>
            <w:webHidden/>
          </w:rPr>
          <w:t>11</w:t>
        </w:r>
        <w:r>
          <w:rPr>
            <w:noProof/>
            <w:webHidden/>
          </w:rPr>
          <w:fldChar w:fldCharType="end"/>
        </w:r>
      </w:hyperlink>
    </w:p>
    <w:p w14:paraId="4602DA85" w14:textId="2513DF0E"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54" w:history="1">
        <w:r w:rsidRPr="00802DBB">
          <w:rPr>
            <w:rStyle w:val="Hyperlink"/>
            <w:noProof/>
          </w:rPr>
          <w:t>2.1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_Toc142127354 \h </w:instrText>
        </w:r>
        <w:r>
          <w:rPr>
            <w:noProof/>
            <w:webHidden/>
          </w:rPr>
        </w:r>
        <w:r>
          <w:rPr>
            <w:noProof/>
            <w:webHidden/>
          </w:rPr>
          <w:fldChar w:fldCharType="separate"/>
        </w:r>
        <w:r>
          <w:rPr>
            <w:noProof/>
            <w:webHidden/>
          </w:rPr>
          <w:t>11</w:t>
        </w:r>
        <w:r>
          <w:rPr>
            <w:noProof/>
            <w:webHidden/>
          </w:rPr>
          <w:fldChar w:fldCharType="end"/>
        </w:r>
      </w:hyperlink>
    </w:p>
    <w:p w14:paraId="7685F37C" w14:textId="5BD96FAC"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55" w:history="1">
        <w:r w:rsidRPr="00802DBB">
          <w:rPr>
            <w:rStyle w:val="Hyperlink"/>
            <w:noProof/>
          </w:rPr>
          <w:t>2.2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_Toc142127355 \h </w:instrText>
        </w:r>
        <w:r>
          <w:rPr>
            <w:noProof/>
            <w:webHidden/>
          </w:rPr>
        </w:r>
        <w:r>
          <w:rPr>
            <w:noProof/>
            <w:webHidden/>
          </w:rPr>
          <w:fldChar w:fldCharType="separate"/>
        </w:r>
        <w:r>
          <w:rPr>
            <w:noProof/>
            <w:webHidden/>
          </w:rPr>
          <w:t>11</w:t>
        </w:r>
        <w:r>
          <w:rPr>
            <w:noProof/>
            <w:webHidden/>
          </w:rPr>
          <w:fldChar w:fldCharType="end"/>
        </w:r>
      </w:hyperlink>
    </w:p>
    <w:p w14:paraId="0BDACDB7" w14:textId="226EC8AF" w:rsidR="000372A5" w:rsidRDefault="000372A5">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56" w:history="1">
        <w:r w:rsidRPr="00802DBB">
          <w:rPr>
            <w:rStyle w:val="Hyperlink"/>
            <w:noProof/>
          </w:rPr>
          <w:t>2.2.1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_Toc142127356 \h </w:instrText>
        </w:r>
        <w:r>
          <w:rPr>
            <w:noProof/>
            <w:webHidden/>
          </w:rPr>
        </w:r>
        <w:r>
          <w:rPr>
            <w:noProof/>
            <w:webHidden/>
          </w:rPr>
          <w:fldChar w:fldCharType="separate"/>
        </w:r>
        <w:r>
          <w:rPr>
            <w:noProof/>
            <w:webHidden/>
          </w:rPr>
          <w:t>12</w:t>
        </w:r>
        <w:r>
          <w:rPr>
            <w:noProof/>
            <w:webHidden/>
          </w:rPr>
          <w:fldChar w:fldCharType="end"/>
        </w:r>
      </w:hyperlink>
    </w:p>
    <w:p w14:paraId="6412AE16" w14:textId="067F432B" w:rsidR="000372A5" w:rsidRDefault="000372A5">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57" w:history="1">
        <w:r w:rsidRPr="00802DBB">
          <w:rPr>
            <w:rStyle w:val="Hyperlink"/>
            <w:noProof/>
          </w:rPr>
          <w:t>2.2.2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_Toc142127357 \h </w:instrText>
        </w:r>
        <w:r>
          <w:rPr>
            <w:noProof/>
            <w:webHidden/>
          </w:rPr>
        </w:r>
        <w:r>
          <w:rPr>
            <w:noProof/>
            <w:webHidden/>
          </w:rPr>
          <w:fldChar w:fldCharType="separate"/>
        </w:r>
        <w:r>
          <w:rPr>
            <w:noProof/>
            <w:webHidden/>
          </w:rPr>
          <w:t>12</w:t>
        </w:r>
        <w:r>
          <w:rPr>
            <w:noProof/>
            <w:webHidden/>
          </w:rPr>
          <w:fldChar w:fldCharType="end"/>
        </w:r>
      </w:hyperlink>
    </w:p>
    <w:p w14:paraId="3BAD5C35" w14:textId="1D2CFAD8" w:rsidR="000372A5" w:rsidRDefault="000372A5">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58" w:history="1">
        <w:r w:rsidRPr="00802DBB">
          <w:rPr>
            <w:rStyle w:val="Hyperlink"/>
            <w:noProof/>
          </w:rPr>
          <w:t>2.2.3</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_Toc142127358 \h </w:instrText>
        </w:r>
        <w:r>
          <w:rPr>
            <w:noProof/>
            <w:webHidden/>
          </w:rPr>
        </w:r>
        <w:r>
          <w:rPr>
            <w:noProof/>
            <w:webHidden/>
          </w:rPr>
          <w:fldChar w:fldCharType="separate"/>
        </w:r>
        <w:r>
          <w:rPr>
            <w:noProof/>
            <w:webHidden/>
          </w:rPr>
          <w:t>13</w:t>
        </w:r>
        <w:r>
          <w:rPr>
            <w:noProof/>
            <w:webHidden/>
          </w:rPr>
          <w:fldChar w:fldCharType="end"/>
        </w:r>
      </w:hyperlink>
    </w:p>
    <w:p w14:paraId="04B72B68" w14:textId="64735190"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59" w:history="1">
        <w:r w:rsidRPr="00802DBB">
          <w:rPr>
            <w:rStyle w:val="Hyperlink"/>
            <w:noProof/>
          </w:rPr>
          <w:t>2.3</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_Toc142127359 \h </w:instrText>
        </w:r>
        <w:r>
          <w:rPr>
            <w:noProof/>
            <w:webHidden/>
          </w:rPr>
        </w:r>
        <w:r>
          <w:rPr>
            <w:noProof/>
            <w:webHidden/>
          </w:rPr>
          <w:fldChar w:fldCharType="separate"/>
        </w:r>
        <w:r>
          <w:rPr>
            <w:noProof/>
            <w:webHidden/>
          </w:rPr>
          <w:t>13</w:t>
        </w:r>
        <w:r>
          <w:rPr>
            <w:noProof/>
            <w:webHidden/>
          </w:rPr>
          <w:fldChar w:fldCharType="end"/>
        </w:r>
      </w:hyperlink>
    </w:p>
    <w:p w14:paraId="0208F992" w14:textId="49B964D0"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60" w:history="1">
        <w:r w:rsidRPr="00802DBB">
          <w:rPr>
            <w:rStyle w:val="Hyperlink"/>
            <w:noProof/>
          </w:rPr>
          <w:t>2.4</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_Toc142127360 \h </w:instrText>
        </w:r>
        <w:r>
          <w:rPr>
            <w:noProof/>
            <w:webHidden/>
          </w:rPr>
        </w:r>
        <w:r>
          <w:rPr>
            <w:noProof/>
            <w:webHidden/>
          </w:rPr>
          <w:fldChar w:fldCharType="separate"/>
        </w:r>
        <w:r>
          <w:rPr>
            <w:noProof/>
            <w:webHidden/>
          </w:rPr>
          <w:t>15</w:t>
        </w:r>
        <w:r>
          <w:rPr>
            <w:noProof/>
            <w:webHidden/>
          </w:rPr>
          <w:fldChar w:fldCharType="end"/>
        </w:r>
      </w:hyperlink>
    </w:p>
    <w:p w14:paraId="2D5AFFC7" w14:textId="6F0BCD41"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61" w:history="1">
        <w:r w:rsidRPr="00802DBB">
          <w:rPr>
            <w:rStyle w:val="Hyperlink"/>
            <w:noProof/>
          </w:rPr>
          <w:t>2.5</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_Toc142127361 \h </w:instrText>
        </w:r>
        <w:r>
          <w:rPr>
            <w:noProof/>
            <w:webHidden/>
          </w:rPr>
        </w:r>
        <w:r>
          <w:rPr>
            <w:noProof/>
            <w:webHidden/>
          </w:rPr>
          <w:fldChar w:fldCharType="separate"/>
        </w:r>
        <w:r>
          <w:rPr>
            <w:noProof/>
            <w:webHidden/>
          </w:rPr>
          <w:t>17</w:t>
        </w:r>
        <w:r>
          <w:rPr>
            <w:noProof/>
            <w:webHidden/>
          </w:rPr>
          <w:fldChar w:fldCharType="end"/>
        </w:r>
      </w:hyperlink>
    </w:p>
    <w:p w14:paraId="17132F71" w14:textId="59B3805F"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62" w:history="1">
        <w:r w:rsidRPr="00802DBB">
          <w:rPr>
            <w:rStyle w:val="Hyperlink"/>
            <w:noProof/>
          </w:rPr>
          <w:t>2.6</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Penelitian Terkait</w:t>
        </w:r>
        <w:r>
          <w:rPr>
            <w:noProof/>
            <w:webHidden/>
          </w:rPr>
          <w:tab/>
        </w:r>
        <w:r>
          <w:rPr>
            <w:noProof/>
            <w:webHidden/>
          </w:rPr>
          <w:fldChar w:fldCharType="begin"/>
        </w:r>
        <w:r>
          <w:rPr>
            <w:noProof/>
            <w:webHidden/>
          </w:rPr>
          <w:instrText xml:space="preserve"> PAGEREF _Toc142127362 \h </w:instrText>
        </w:r>
        <w:r>
          <w:rPr>
            <w:noProof/>
            <w:webHidden/>
          </w:rPr>
        </w:r>
        <w:r>
          <w:rPr>
            <w:noProof/>
            <w:webHidden/>
          </w:rPr>
          <w:fldChar w:fldCharType="separate"/>
        </w:r>
        <w:r>
          <w:rPr>
            <w:noProof/>
            <w:webHidden/>
          </w:rPr>
          <w:t>21</w:t>
        </w:r>
        <w:r>
          <w:rPr>
            <w:noProof/>
            <w:webHidden/>
          </w:rPr>
          <w:fldChar w:fldCharType="end"/>
        </w:r>
      </w:hyperlink>
    </w:p>
    <w:p w14:paraId="560FCABB" w14:textId="210CA529" w:rsidR="000372A5" w:rsidRDefault="000372A5">
      <w:pPr>
        <w:pStyle w:val="TOC1"/>
        <w:rPr>
          <w:rFonts w:asciiTheme="minorHAnsi" w:eastAsiaTheme="minorEastAsia" w:hAnsiTheme="minorHAnsi" w:cstheme="minorBidi"/>
          <w:b w:val="0"/>
          <w:noProof/>
          <w:kern w:val="2"/>
          <w:sz w:val="22"/>
          <w:szCs w:val="28"/>
          <w:lang w:val="en-US" w:eastAsia="zh-CN" w:bidi="th-TH"/>
          <w14:ligatures w14:val="standardContextual"/>
        </w:rPr>
      </w:pPr>
      <w:hyperlink w:anchor="_Toc142127363" w:history="1">
        <w:r w:rsidRPr="00802DBB">
          <w:rPr>
            <w:rStyle w:val="Hyperlink"/>
            <w:noProof/>
            <w:lang w:val="zh-CN" w:bidi="zh-CN"/>
          </w:rPr>
          <w:t>BAB 3</w:t>
        </w:r>
        <w:r>
          <w:rPr>
            <w:rFonts w:asciiTheme="minorHAnsi" w:eastAsiaTheme="minorEastAsia" w:hAnsiTheme="minorHAnsi" w:cstheme="minorBidi"/>
            <w:b w:val="0"/>
            <w:noProof/>
            <w:kern w:val="2"/>
            <w:sz w:val="22"/>
            <w:szCs w:val="28"/>
            <w:lang w:val="en-US" w:eastAsia="zh-CN" w:bidi="th-TH"/>
            <w14:ligatures w14:val="standardContextual"/>
          </w:rPr>
          <w:tab/>
        </w:r>
        <w:r w:rsidRPr="00802DBB">
          <w:rPr>
            <w:rStyle w:val="Hyperlink"/>
            <w:noProof/>
          </w:rPr>
          <w:t>JUDUL BAB 3</w:t>
        </w:r>
        <w:r>
          <w:rPr>
            <w:noProof/>
            <w:webHidden/>
          </w:rPr>
          <w:tab/>
        </w:r>
        <w:r>
          <w:rPr>
            <w:noProof/>
            <w:webHidden/>
          </w:rPr>
          <w:fldChar w:fldCharType="begin"/>
        </w:r>
        <w:r>
          <w:rPr>
            <w:noProof/>
            <w:webHidden/>
          </w:rPr>
          <w:instrText xml:space="preserve"> PAGEREF _Toc142127363 \h </w:instrText>
        </w:r>
        <w:r>
          <w:rPr>
            <w:noProof/>
            <w:webHidden/>
          </w:rPr>
        </w:r>
        <w:r>
          <w:rPr>
            <w:noProof/>
            <w:webHidden/>
          </w:rPr>
          <w:fldChar w:fldCharType="separate"/>
        </w:r>
        <w:r>
          <w:rPr>
            <w:noProof/>
            <w:webHidden/>
          </w:rPr>
          <w:t>27</w:t>
        </w:r>
        <w:r>
          <w:rPr>
            <w:noProof/>
            <w:webHidden/>
          </w:rPr>
          <w:fldChar w:fldCharType="end"/>
        </w:r>
      </w:hyperlink>
    </w:p>
    <w:p w14:paraId="36E1491E" w14:textId="0AACA874"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64" w:history="1">
        <w:r w:rsidRPr="00802DBB">
          <w:rPr>
            <w:rStyle w:val="Hyperlink"/>
            <w:noProof/>
          </w:rPr>
          <w:t>3.1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Lingkungan Pengujian Algoritma</w:t>
        </w:r>
        <w:r>
          <w:rPr>
            <w:noProof/>
            <w:webHidden/>
          </w:rPr>
          <w:tab/>
        </w:r>
        <w:r>
          <w:rPr>
            <w:noProof/>
            <w:webHidden/>
          </w:rPr>
          <w:fldChar w:fldCharType="begin"/>
        </w:r>
        <w:r>
          <w:rPr>
            <w:noProof/>
            <w:webHidden/>
          </w:rPr>
          <w:instrText xml:space="preserve"> PAGEREF _Toc142127364 \h </w:instrText>
        </w:r>
        <w:r>
          <w:rPr>
            <w:noProof/>
            <w:webHidden/>
          </w:rPr>
        </w:r>
        <w:r>
          <w:rPr>
            <w:noProof/>
            <w:webHidden/>
          </w:rPr>
          <w:fldChar w:fldCharType="separate"/>
        </w:r>
        <w:r>
          <w:rPr>
            <w:noProof/>
            <w:webHidden/>
          </w:rPr>
          <w:t>27</w:t>
        </w:r>
        <w:r>
          <w:rPr>
            <w:noProof/>
            <w:webHidden/>
          </w:rPr>
          <w:fldChar w:fldCharType="end"/>
        </w:r>
      </w:hyperlink>
    </w:p>
    <w:p w14:paraId="7BBECDED" w14:textId="495687B9" w:rsidR="000372A5" w:rsidRDefault="000372A5">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65" w:history="1">
        <w:r w:rsidRPr="00802DBB">
          <w:rPr>
            <w:rStyle w:val="Hyperlink"/>
            <w:noProof/>
          </w:rPr>
          <w:t>3.1.1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Kebutuhan Perangkat Keras (</w:t>
        </w:r>
        <w:r w:rsidRPr="00802DBB">
          <w:rPr>
            <w:rStyle w:val="Hyperlink"/>
            <w:i/>
            <w:iCs/>
            <w:noProof/>
          </w:rPr>
          <w:t>Hardware</w:t>
        </w:r>
        <w:r w:rsidRPr="00802DBB">
          <w:rPr>
            <w:rStyle w:val="Hyperlink"/>
            <w:noProof/>
          </w:rPr>
          <w:t>)</w:t>
        </w:r>
        <w:r>
          <w:rPr>
            <w:noProof/>
            <w:webHidden/>
          </w:rPr>
          <w:tab/>
        </w:r>
        <w:r>
          <w:rPr>
            <w:noProof/>
            <w:webHidden/>
          </w:rPr>
          <w:fldChar w:fldCharType="begin"/>
        </w:r>
        <w:r>
          <w:rPr>
            <w:noProof/>
            <w:webHidden/>
          </w:rPr>
          <w:instrText xml:space="preserve"> PAGEREF _Toc142127365 \h </w:instrText>
        </w:r>
        <w:r>
          <w:rPr>
            <w:noProof/>
            <w:webHidden/>
          </w:rPr>
        </w:r>
        <w:r>
          <w:rPr>
            <w:noProof/>
            <w:webHidden/>
          </w:rPr>
          <w:fldChar w:fldCharType="separate"/>
        </w:r>
        <w:r>
          <w:rPr>
            <w:noProof/>
            <w:webHidden/>
          </w:rPr>
          <w:t>27</w:t>
        </w:r>
        <w:r>
          <w:rPr>
            <w:noProof/>
            <w:webHidden/>
          </w:rPr>
          <w:fldChar w:fldCharType="end"/>
        </w:r>
      </w:hyperlink>
    </w:p>
    <w:p w14:paraId="61EEE89E" w14:textId="7DAA8E3C" w:rsidR="000372A5" w:rsidRDefault="000372A5">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66" w:history="1">
        <w:r w:rsidRPr="00802DBB">
          <w:rPr>
            <w:rStyle w:val="Hyperlink"/>
            <w:noProof/>
          </w:rPr>
          <w:t>3.1.2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Kebutuhan Perangkat Lunak (</w:t>
        </w:r>
        <w:r w:rsidRPr="00802DBB">
          <w:rPr>
            <w:rStyle w:val="Hyperlink"/>
            <w:i/>
            <w:iCs/>
            <w:noProof/>
          </w:rPr>
          <w:t>Software</w:t>
        </w:r>
        <w:r w:rsidRPr="00802DBB">
          <w:rPr>
            <w:rStyle w:val="Hyperlink"/>
            <w:noProof/>
          </w:rPr>
          <w:t>)</w:t>
        </w:r>
        <w:r>
          <w:rPr>
            <w:noProof/>
            <w:webHidden/>
          </w:rPr>
          <w:tab/>
        </w:r>
        <w:r>
          <w:rPr>
            <w:noProof/>
            <w:webHidden/>
          </w:rPr>
          <w:fldChar w:fldCharType="begin"/>
        </w:r>
        <w:r>
          <w:rPr>
            <w:noProof/>
            <w:webHidden/>
          </w:rPr>
          <w:instrText xml:space="preserve"> PAGEREF _Toc142127366 \h </w:instrText>
        </w:r>
        <w:r>
          <w:rPr>
            <w:noProof/>
            <w:webHidden/>
          </w:rPr>
        </w:r>
        <w:r>
          <w:rPr>
            <w:noProof/>
            <w:webHidden/>
          </w:rPr>
          <w:fldChar w:fldCharType="separate"/>
        </w:r>
        <w:r>
          <w:rPr>
            <w:noProof/>
            <w:webHidden/>
          </w:rPr>
          <w:t>27</w:t>
        </w:r>
        <w:r>
          <w:rPr>
            <w:noProof/>
            <w:webHidden/>
          </w:rPr>
          <w:fldChar w:fldCharType="end"/>
        </w:r>
      </w:hyperlink>
    </w:p>
    <w:p w14:paraId="255EE86A" w14:textId="6AF42181"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67" w:history="1">
        <w:r w:rsidRPr="00802DBB">
          <w:rPr>
            <w:rStyle w:val="Hyperlink"/>
            <w:noProof/>
          </w:rPr>
          <w:t>3.2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_Toc142127367 \h </w:instrText>
        </w:r>
        <w:r>
          <w:rPr>
            <w:noProof/>
            <w:webHidden/>
          </w:rPr>
        </w:r>
        <w:r>
          <w:rPr>
            <w:noProof/>
            <w:webHidden/>
          </w:rPr>
          <w:fldChar w:fldCharType="separate"/>
        </w:r>
        <w:r>
          <w:rPr>
            <w:noProof/>
            <w:webHidden/>
          </w:rPr>
          <w:t>28</w:t>
        </w:r>
        <w:r>
          <w:rPr>
            <w:noProof/>
            <w:webHidden/>
          </w:rPr>
          <w:fldChar w:fldCharType="end"/>
        </w:r>
      </w:hyperlink>
    </w:p>
    <w:p w14:paraId="4506FD61" w14:textId="4F9ABF3E"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68" w:history="1">
        <w:r w:rsidRPr="00802DBB">
          <w:rPr>
            <w:rStyle w:val="Hyperlink"/>
            <w:noProof/>
          </w:rPr>
          <w:t>3.3</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_Toc142127368 \h </w:instrText>
        </w:r>
        <w:r>
          <w:rPr>
            <w:noProof/>
            <w:webHidden/>
          </w:rPr>
        </w:r>
        <w:r>
          <w:rPr>
            <w:noProof/>
            <w:webHidden/>
          </w:rPr>
          <w:fldChar w:fldCharType="separate"/>
        </w:r>
        <w:r>
          <w:rPr>
            <w:noProof/>
            <w:webHidden/>
          </w:rPr>
          <w:t>29</w:t>
        </w:r>
        <w:r>
          <w:rPr>
            <w:noProof/>
            <w:webHidden/>
          </w:rPr>
          <w:fldChar w:fldCharType="end"/>
        </w:r>
      </w:hyperlink>
    </w:p>
    <w:p w14:paraId="38334808" w14:textId="6149DFCA"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69" w:history="1">
        <w:r w:rsidRPr="00802DBB">
          <w:rPr>
            <w:rStyle w:val="Hyperlink"/>
            <w:noProof/>
          </w:rPr>
          <w:t>3.4</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_Toc142127369 \h </w:instrText>
        </w:r>
        <w:r>
          <w:rPr>
            <w:noProof/>
            <w:webHidden/>
          </w:rPr>
        </w:r>
        <w:r>
          <w:rPr>
            <w:noProof/>
            <w:webHidden/>
          </w:rPr>
          <w:fldChar w:fldCharType="separate"/>
        </w:r>
        <w:r>
          <w:rPr>
            <w:noProof/>
            <w:webHidden/>
          </w:rPr>
          <w:t>31</w:t>
        </w:r>
        <w:r>
          <w:rPr>
            <w:noProof/>
            <w:webHidden/>
          </w:rPr>
          <w:fldChar w:fldCharType="end"/>
        </w:r>
      </w:hyperlink>
    </w:p>
    <w:p w14:paraId="225F33EC" w14:textId="328D6DE6"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70" w:history="1">
        <w:r w:rsidRPr="00802DBB">
          <w:rPr>
            <w:rStyle w:val="Hyperlink"/>
            <w:noProof/>
          </w:rPr>
          <w:t>3.5</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_Toc142127370 \h </w:instrText>
        </w:r>
        <w:r>
          <w:rPr>
            <w:noProof/>
            <w:webHidden/>
          </w:rPr>
        </w:r>
        <w:r>
          <w:rPr>
            <w:noProof/>
            <w:webHidden/>
          </w:rPr>
          <w:fldChar w:fldCharType="separate"/>
        </w:r>
        <w:r>
          <w:rPr>
            <w:noProof/>
            <w:webHidden/>
          </w:rPr>
          <w:t>34</w:t>
        </w:r>
        <w:r>
          <w:rPr>
            <w:noProof/>
            <w:webHidden/>
          </w:rPr>
          <w:fldChar w:fldCharType="end"/>
        </w:r>
      </w:hyperlink>
    </w:p>
    <w:p w14:paraId="3957B67B" w14:textId="7AB3C46F" w:rsidR="000372A5" w:rsidRDefault="000372A5">
      <w:pPr>
        <w:pStyle w:val="TOC1"/>
        <w:rPr>
          <w:rFonts w:asciiTheme="minorHAnsi" w:eastAsiaTheme="minorEastAsia" w:hAnsiTheme="minorHAnsi" w:cstheme="minorBidi"/>
          <w:b w:val="0"/>
          <w:noProof/>
          <w:kern w:val="2"/>
          <w:sz w:val="22"/>
          <w:szCs w:val="28"/>
          <w:lang w:val="en-US" w:eastAsia="zh-CN" w:bidi="th-TH"/>
          <w14:ligatures w14:val="standardContextual"/>
        </w:rPr>
      </w:pPr>
      <w:hyperlink w:anchor="_Toc142127371" w:history="1">
        <w:r w:rsidRPr="00802DBB">
          <w:rPr>
            <w:rStyle w:val="Hyperlink"/>
            <w:noProof/>
            <w:lang w:val="zh-CN" w:bidi="zh-CN"/>
          </w:rPr>
          <w:t>BAB 4</w:t>
        </w:r>
        <w:r>
          <w:rPr>
            <w:rFonts w:asciiTheme="minorHAnsi" w:eastAsiaTheme="minorEastAsia" w:hAnsiTheme="minorHAnsi" w:cstheme="minorBidi"/>
            <w:b w:val="0"/>
            <w:noProof/>
            <w:kern w:val="2"/>
            <w:sz w:val="22"/>
            <w:szCs w:val="28"/>
            <w:lang w:val="en-US" w:eastAsia="zh-CN" w:bidi="th-TH"/>
            <w14:ligatures w14:val="standardContextual"/>
          </w:rPr>
          <w:tab/>
        </w:r>
        <w:r w:rsidRPr="00802DBB">
          <w:rPr>
            <w:rStyle w:val="Hyperlink"/>
            <w:noProof/>
          </w:rPr>
          <w:t>JUDUL BAB 4</w:t>
        </w:r>
        <w:r>
          <w:rPr>
            <w:noProof/>
            <w:webHidden/>
          </w:rPr>
          <w:tab/>
        </w:r>
        <w:r>
          <w:rPr>
            <w:noProof/>
            <w:webHidden/>
          </w:rPr>
          <w:fldChar w:fldCharType="begin"/>
        </w:r>
        <w:r>
          <w:rPr>
            <w:noProof/>
            <w:webHidden/>
          </w:rPr>
          <w:instrText xml:space="preserve"> PAGEREF _Toc142127371 \h </w:instrText>
        </w:r>
        <w:r>
          <w:rPr>
            <w:noProof/>
            <w:webHidden/>
          </w:rPr>
        </w:r>
        <w:r>
          <w:rPr>
            <w:noProof/>
            <w:webHidden/>
          </w:rPr>
          <w:fldChar w:fldCharType="separate"/>
        </w:r>
        <w:r>
          <w:rPr>
            <w:noProof/>
            <w:webHidden/>
          </w:rPr>
          <w:t>37</w:t>
        </w:r>
        <w:r>
          <w:rPr>
            <w:noProof/>
            <w:webHidden/>
          </w:rPr>
          <w:fldChar w:fldCharType="end"/>
        </w:r>
      </w:hyperlink>
    </w:p>
    <w:p w14:paraId="75006D0A" w14:textId="067EF46A"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72" w:history="1">
        <w:r w:rsidRPr="00802DBB">
          <w:rPr>
            <w:rStyle w:val="Hyperlink"/>
            <w:noProof/>
          </w:rPr>
          <w:t>4.1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_Toc142127372 \h </w:instrText>
        </w:r>
        <w:r>
          <w:rPr>
            <w:noProof/>
            <w:webHidden/>
          </w:rPr>
        </w:r>
        <w:r>
          <w:rPr>
            <w:noProof/>
            <w:webHidden/>
          </w:rPr>
          <w:fldChar w:fldCharType="separate"/>
        </w:r>
        <w:r>
          <w:rPr>
            <w:noProof/>
            <w:webHidden/>
          </w:rPr>
          <w:t>37</w:t>
        </w:r>
        <w:r>
          <w:rPr>
            <w:noProof/>
            <w:webHidden/>
          </w:rPr>
          <w:fldChar w:fldCharType="end"/>
        </w:r>
      </w:hyperlink>
    </w:p>
    <w:p w14:paraId="2C64091A" w14:textId="025D42B3" w:rsidR="000372A5" w:rsidRDefault="000372A5">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73" w:history="1">
        <w:r w:rsidRPr="00802DBB">
          <w:rPr>
            <w:rStyle w:val="Hyperlink"/>
            <w:noProof/>
          </w:rPr>
          <w:t>4.1.1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SUB BAB&gt;&gt;</w:t>
        </w:r>
        <w:r>
          <w:rPr>
            <w:noProof/>
            <w:webHidden/>
          </w:rPr>
          <w:tab/>
        </w:r>
        <w:r>
          <w:rPr>
            <w:noProof/>
            <w:webHidden/>
          </w:rPr>
          <w:fldChar w:fldCharType="begin"/>
        </w:r>
        <w:r>
          <w:rPr>
            <w:noProof/>
            <w:webHidden/>
          </w:rPr>
          <w:instrText xml:space="preserve"> PAGEREF _Toc142127373 \h </w:instrText>
        </w:r>
        <w:r>
          <w:rPr>
            <w:noProof/>
            <w:webHidden/>
          </w:rPr>
        </w:r>
        <w:r>
          <w:rPr>
            <w:noProof/>
            <w:webHidden/>
          </w:rPr>
          <w:fldChar w:fldCharType="separate"/>
        </w:r>
        <w:r>
          <w:rPr>
            <w:noProof/>
            <w:webHidden/>
          </w:rPr>
          <w:t>37</w:t>
        </w:r>
        <w:r>
          <w:rPr>
            <w:noProof/>
            <w:webHidden/>
          </w:rPr>
          <w:fldChar w:fldCharType="end"/>
        </w:r>
      </w:hyperlink>
    </w:p>
    <w:p w14:paraId="14BDF6A6" w14:textId="0B02E7F5" w:rsidR="000372A5" w:rsidRDefault="000372A5">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74" w:history="1">
        <w:r w:rsidRPr="00802DBB">
          <w:rPr>
            <w:rStyle w:val="Hyperlink"/>
            <w:noProof/>
          </w:rPr>
          <w:t>4.1.2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SUB BAB&gt;&gt;</w:t>
        </w:r>
        <w:r>
          <w:rPr>
            <w:noProof/>
            <w:webHidden/>
          </w:rPr>
          <w:tab/>
        </w:r>
        <w:r>
          <w:rPr>
            <w:noProof/>
            <w:webHidden/>
          </w:rPr>
          <w:fldChar w:fldCharType="begin"/>
        </w:r>
        <w:r>
          <w:rPr>
            <w:noProof/>
            <w:webHidden/>
          </w:rPr>
          <w:instrText xml:space="preserve"> PAGEREF _Toc142127374 \h </w:instrText>
        </w:r>
        <w:r>
          <w:rPr>
            <w:noProof/>
            <w:webHidden/>
          </w:rPr>
        </w:r>
        <w:r>
          <w:rPr>
            <w:noProof/>
            <w:webHidden/>
          </w:rPr>
          <w:fldChar w:fldCharType="separate"/>
        </w:r>
        <w:r>
          <w:rPr>
            <w:noProof/>
            <w:webHidden/>
          </w:rPr>
          <w:t>38</w:t>
        </w:r>
        <w:r>
          <w:rPr>
            <w:noProof/>
            <w:webHidden/>
          </w:rPr>
          <w:fldChar w:fldCharType="end"/>
        </w:r>
      </w:hyperlink>
    </w:p>
    <w:p w14:paraId="56AC0DBA" w14:textId="435A889D"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75" w:history="1">
        <w:r w:rsidRPr="00802DBB">
          <w:rPr>
            <w:rStyle w:val="Hyperlink"/>
            <w:noProof/>
          </w:rPr>
          <w:t>4.2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_Toc142127375 \h </w:instrText>
        </w:r>
        <w:r>
          <w:rPr>
            <w:noProof/>
            <w:webHidden/>
          </w:rPr>
        </w:r>
        <w:r>
          <w:rPr>
            <w:noProof/>
            <w:webHidden/>
          </w:rPr>
          <w:fldChar w:fldCharType="separate"/>
        </w:r>
        <w:r>
          <w:rPr>
            <w:noProof/>
            <w:webHidden/>
          </w:rPr>
          <w:t>44</w:t>
        </w:r>
        <w:r>
          <w:rPr>
            <w:noProof/>
            <w:webHidden/>
          </w:rPr>
          <w:fldChar w:fldCharType="end"/>
        </w:r>
      </w:hyperlink>
    </w:p>
    <w:p w14:paraId="21978717" w14:textId="7A296390"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76" w:history="1">
        <w:r w:rsidRPr="00802DBB">
          <w:rPr>
            <w:rStyle w:val="Hyperlink"/>
            <w:noProof/>
          </w:rPr>
          <w:t>4.3</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_Toc142127376 \h </w:instrText>
        </w:r>
        <w:r>
          <w:rPr>
            <w:noProof/>
            <w:webHidden/>
          </w:rPr>
        </w:r>
        <w:r>
          <w:rPr>
            <w:noProof/>
            <w:webHidden/>
          </w:rPr>
          <w:fldChar w:fldCharType="separate"/>
        </w:r>
        <w:r>
          <w:rPr>
            <w:noProof/>
            <w:webHidden/>
          </w:rPr>
          <w:t>47</w:t>
        </w:r>
        <w:r>
          <w:rPr>
            <w:noProof/>
            <w:webHidden/>
          </w:rPr>
          <w:fldChar w:fldCharType="end"/>
        </w:r>
      </w:hyperlink>
    </w:p>
    <w:p w14:paraId="4D26541F" w14:textId="37C73CD3" w:rsidR="000372A5" w:rsidRDefault="000372A5">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77" w:history="1">
        <w:r w:rsidRPr="00802DBB">
          <w:rPr>
            <w:rStyle w:val="Hyperlink"/>
            <w:noProof/>
          </w:rPr>
          <w:t>4.3.1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SUB BAB&gt;&gt;</w:t>
        </w:r>
        <w:r>
          <w:rPr>
            <w:noProof/>
            <w:webHidden/>
          </w:rPr>
          <w:tab/>
        </w:r>
        <w:r>
          <w:rPr>
            <w:noProof/>
            <w:webHidden/>
          </w:rPr>
          <w:fldChar w:fldCharType="begin"/>
        </w:r>
        <w:r>
          <w:rPr>
            <w:noProof/>
            <w:webHidden/>
          </w:rPr>
          <w:instrText xml:space="preserve"> PAGEREF _Toc142127377 \h </w:instrText>
        </w:r>
        <w:r>
          <w:rPr>
            <w:noProof/>
            <w:webHidden/>
          </w:rPr>
        </w:r>
        <w:r>
          <w:rPr>
            <w:noProof/>
            <w:webHidden/>
          </w:rPr>
          <w:fldChar w:fldCharType="separate"/>
        </w:r>
        <w:r>
          <w:rPr>
            <w:noProof/>
            <w:webHidden/>
          </w:rPr>
          <w:t>47</w:t>
        </w:r>
        <w:r>
          <w:rPr>
            <w:noProof/>
            <w:webHidden/>
          </w:rPr>
          <w:fldChar w:fldCharType="end"/>
        </w:r>
      </w:hyperlink>
    </w:p>
    <w:p w14:paraId="52761023" w14:textId="2FC867E5" w:rsidR="000372A5" w:rsidRDefault="000372A5">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78" w:history="1">
        <w:r w:rsidRPr="00802DBB">
          <w:rPr>
            <w:rStyle w:val="Hyperlink"/>
            <w:noProof/>
          </w:rPr>
          <w:t>4.3.2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SUB BAB&gt;&gt;</w:t>
        </w:r>
        <w:r>
          <w:rPr>
            <w:noProof/>
            <w:webHidden/>
          </w:rPr>
          <w:tab/>
        </w:r>
        <w:r>
          <w:rPr>
            <w:noProof/>
            <w:webHidden/>
          </w:rPr>
          <w:fldChar w:fldCharType="begin"/>
        </w:r>
        <w:r>
          <w:rPr>
            <w:noProof/>
            <w:webHidden/>
          </w:rPr>
          <w:instrText xml:space="preserve"> PAGEREF _Toc142127378 \h </w:instrText>
        </w:r>
        <w:r>
          <w:rPr>
            <w:noProof/>
            <w:webHidden/>
          </w:rPr>
        </w:r>
        <w:r>
          <w:rPr>
            <w:noProof/>
            <w:webHidden/>
          </w:rPr>
          <w:fldChar w:fldCharType="separate"/>
        </w:r>
        <w:r>
          <w:rPr>
            <w:noProof/>
            <w:webHidden/>
          </w:rPr>
          <w:t>47</w:t>
        </w:r>
        <w:r>
          <w:rPr>
            <w:noProof/>
            <w:webHidden/>
          </w:rPr>
          <w:fldChar w:fldCharType="end"/>
        </w:r>
      </w:hyperlink>
    </w:p>
    <w:p w14:paraId="1655F79E" w14:textId="1C359174" w:rsidR="000372A5" w:rsidRDefault="000372A5">
      <w:pPr>
        <w:pStyle w:val="TOC1"/>
        <w:rPr>
          <w:rFonts w:asciiTheme="minorHAnsi" w:eastAsiaTheme="minorEastAsia" w:hAnsiTheme="minorHAnsi" w:cstheme="minorBidi"/>
          <w:b w:val="0"/>
          <w:noProof/>
          <w:kern w:val="2"/>
          <w:sz w:val="22"/>
          <w:szCs w:val="28"/>
          <w:lang w:val="en-US" w:eastAsia="zh-CN" w:bidi="th-TH"/>
          <w14:ligatures w14:val="standardContextual"/>
        </w:rPr>
      </w:pPr>
      <w:hyperlink w:anchor="_Toc142127379" w:history="1">
        <w:r w:rsidRPr="00802DBB">
          <w:rPr>
            <w:rStyle w:val="Hyperlink"/>
            <w:noProof/>
            <w:lang w:val="zh-CN" w:bidi="zh-CN"/>
          </w:rPr>
          <w:t>BAB 5</w:t>
        </w:r>
        <w:r>
          <w:rPr>
            <w:rFonts w:asciiTheme="minorHAnsi" w:eastAsiaTheme="minorEastAsia" w:hAnsiTheme="minorHAnsi" w:cstheme="minorBidi"/>
            <w:b w:val="0"/>
            <w:noProof/>
            <w:kern w:val="2"/>
            <w:sz w:val="22"/>
            <w:szCs w:val="28"/>
            <w:lang w:val="en-US" w:eastAsia="zh-CN" w:bidi="th-TH"/>
            <w14:ligatures w14:val="standardContextual"/>
          </w:rPr>
          <w:tab/>
        </w:r>
        <w:r w:rsidRPr="00802DBB">
          <w:rPr>
            <w:rStyle w:val="Hyperlink"/>
            <w:noProof/>
          </w:rPr>
          <w:t>PENUTUP</w:t>
        </w:r>
        <w:r>
          <w:rPr>
            <w:noProof/>
            <w:webHidden/>
          </w:rPr>
          <w:tab/>
        </w:r>
        <w:r>
          <w:rPr>
            <w:noProof/>
            <w:webHidden/>
          </w:rPr>
          <w:fldChar w:fldCharType="begin"/>
        </w:r>
        <w:r>
          <w:rPr>
            <w:noProof/>
            <w:webHidden/>
          </w:rPr>
          <w:instrText xml:space="preserve"> PAGEREF _Toc142127379 \h </w:instrText>
        </w:r>
        <w:r>
          <w:rPr>
            <w:noProof/>
            <w:webHidden/>
          </w:rPr>
        </w:r>
        <w:r>
          <w:rPr>
            <w:noProof/>
            <w:webHidden/>
          </w:rPr>
          <w:fldChar w:fldCharType="separate"/>
        </w:r>
        <w:r>
          <w:rPr>
            <w:noProof/>
            <w:webHidden/>
          </w:rPr>
          <w:t>50</w:t>
        </w:r>
        <w:r>
          <w:rPr>
            <w:noProof/>
            <w:webHidden/>
          </w:rPr>
          <w:fldChar w:fldCharType="end"/>
        </w:r>
      </w:hyperlink>
    </w:p>
    <w:p w14:paraId="7B092743" w14:textId="03EF3D61"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0" w:history="1">
        <w:r w:rsidRPr="00802DBB">
          <w:rPr>
            <w:rStyle w:val="Hyperlink"/>
            <w:noProof/>
          </w:rPr>
          <w:t>5.1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Kesimpulan</w:t>
        </w:r>
        <w:r>
          <w:rPr>
            <w:noProof/>
            <w:webHidden/>
          </w:rPr>
          <w:tab/>
        </w:r>
        <w:r>
          <w:rPr>
            <w:noProof/>
            <w:webHidden/>
          </w:rPr>
          <w:fldChar w:fldCharType="begin"/>
        </w:r>
        <w:r>
          <w:rPr>
            <w:noProof/>
            <w:webHidden/>
          </w:rPr>
          <w:instrText xml:space="preserve"> PAGEREF _Toc142127380 \h </w:instrText>
        </w:r>
        <w:r>
          <w:rPr>
            <w:noProof/>
            <w:webHidden/>
          </w:rPr>
        </w:r>
        <w:r>
          <w:rPr>
            <w:noProof/>
            <w:webHidden/>
          </w:rPr>
          <w:fldChar w:fldCharType="separate"/>
        </w:r>
        <w:r>
          <w:rPr>
            <w:noProof/>
            <w:webHidden/>
          </w:rPr>
          <w:t>50</w:t>
        </w:r>
        <w:r>
          <w:rPr>
            <w:noProof/>
            <w:webHidden/>
          </w:rPr>
          <w:fldChar w:fldCharType="end"/>
        </w:r>
      </w:hyperlink>
    </w:p>
    <w:p w14:paraId="29341E64" w14:textId="402F05B4"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1" w:history="1">
        <w:r w:rsidRPr="00802DBB">
          <w:rPr>
            <w:rStyle w:val="Hyperlink"/>
            <w:noProof/>
          </w:rPr>
          <w:t>5.2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Saran</w:t>
        </w:r>
        <w:r>
          <w:rPr>
            <w:noProof/>
            <w:webHidden/>
          </w:rPr>
          <w:tab/>
        </w:r>
        <w:r>
          <w:rPr>
            <w:noProof/>
            <w:webHidden/>
          </w:rPr>
          <w:fldChar w:fldCharType="begin"/>
        </w:r>
        <w:r>
          <w:rPr>
            <w:noProof/>
            <w:webHidden/>
          </w:rPr>
          <w:instrText xml:space="preserve"> PAGEREF _Toc142127381 \h </w:instrText>
        </w:r>
        <w:r>
          <w:rPr>
            <w:noProof/>
            <w:webHidden/>
          </w:rPr>
        </w:r>
        <w:r>
          <w:rPr>
            <w:noProof/>
            <w:webHidden/>
          </w:rPr>
          <w:fldChar w:fldCharType="separate"/>
        </w:r>
        <w:r>
          <w:rPr>
            <w:noProof/>
            <w:webHidden/>
          </w:rPr>
          <w:t>50</w:t>
        </w:r>
        <w:r>
          <w:rPr>
            <w:noProof/>
            <w:webHidden/>
          </w:rPr>
          <w:fldChar w:fldCharType="end"/>
        </w:r>
      </w:hyperlink>
    </w:p>
    <w:p w14:paraId="4F7EAF47" w14:textId="0ED3AED9" w:rsidR="000372A5" w:rsidRDefault="000372A5">
      <w:pPr>
        <w:pStyle w:val="TOC1"/>
        <w:rPr>
          <w:rFonts w:asciiTheme="minorHAnsi" w:eastAsiaTheme="minorEastAsia" w:hAnsiTheme="minorHAnsi" w:cstheme="minorBidi"/>
          <w:b w:val="0"/>
          <w:noProof/>
          <w:kern w:val="2"/>
          <w:sz w:val="22"/>
          <w:szCs w:val="28"/>
          <w:lang w:val="en-US" w:eastAsia="zh-CN" w:bidi="th-TH"/>
          <w14:ligatures w14:val="standardContextual"/>
        </w:rPr>
      </w:pPr>
      <w:hyperlink w:anchor="_Toc142127382" w:history="1">
        <w:r w:rsidRPr="00802DBB">
          <w:rPr>
            <w:rStyle w:val="Hyperlink"/>
            <w:noProof/>
          </w:rPr>
          <w:t>DAFTAR PUSTAKA</w:t>
        </w:r>
        <w:r>
          <w:rPr>
            <w:noProof/>
            <w:webHidden/>
          </w:rPr>
          <w:tab/>
        </w:r>
        <w:r>
          <w:rPr>
            <w:noProof/>
            <w:webHidden/>
          </w:rPr>
          <w:fldChar w:fldCharType="begin"/>
        </w:r>
        <w:r>
          <w:rPr>
            <w:noProof/>
            <w:webHidden/>
          </w:rPr>
          <w:instrText xml:space="preserve"> PAGEREF _Toc142127382 \h </w:instrText>
        </w:r>
        <w:r>
          <w:rPr>
            <w:noProof/>
            <w:webHidden/>
          </w:rPr>
        </w:r>
        <w:r>
          <w:rPr>
            <w:noProof/>
            <w:webHidden/>
          </w:rPr>
          <w:fldChar w:fldCharType="separate"/>
        </w:r>
        <w:r>
          <w:rPr>
            <w:noProof/>
            <w:webHidden/>
          </w:rPr>
          <w:t>52</w:t>
        </w:r>
        <w:r>
          <w:rPr>
            <w:noProof/>
            <w:webHidden/>
          </w:rPr>
          <w:fldChar w:fldCharType="end"/>
        </w:r>
      </w:hyperlink>
    </w:p>
    <w:p w14:paraId="4A172589" w14:textId="4672DA23" w:rsidR="000372A5" w:rsidRDefault="000372A5">
      <w:pPr>
        <w:pStyle w:val="TOC1"/>
        <w:rPr>
          <w:rFonts w:asciiTheme="minorHAnsi" w:eastAsiaTheme="minorEastAsia" w:hAnsiTheme="minorHAnsi" w:cstheme="minorBidi"/>
          <w:b w:val="0"/>
          <w:noProof/>
          <w:kern w:val="2"/>
          <w:sz w:val="22"/>
          <w:szCs w:val="28"/>
          <w:lang w:val="en-US" w:eastAsia="zh-CN" w:bidi="th-TH"/>
          <w14:ligatures w14:val="standardContextual"/>
        </w:rPr>
      </w:pPr>
      <w:hyperlink w:anchor="_Toc142127383" w:history="1">
        <w:r w:rsidRPr="00802DBB">
          <w:rPr>
            <w:rStyle w:val="Hyperlink"/>
            <w:noProof/>
          </w:rPr>
          <w:t>LAMPIRAN</w:t>
        </w:r>
        <w:r>
          <w:rPr>
            <w:noProof/>
            <w:webHidden/>
          </w:rPr>
          <w:tab/>
        </w:r>
        <w:r>
          <w:rPr>
            <w:noProof/>
            <w:webHidden/>
          </w:rPr>
          <w:fldChar w:fldCharType="begin"/>
        </w:r>
        <w:r>
          <w:rPr>
            <w:noProof/>
            <w:webHidden/>
          </w:rPr>
          <w:instrText xml:space="preserve"> PAGEREF _Toc142127383 \h </w:instrText>
        </w:r>
        <w:r>
          <w:rPr>
            <w:noProof/>
            <w:webHidden/>
          </w:rPr>
        </w:r>
        <w:r>
          <w:rPr>
            <w:noProof/>
            <w:webHidden/>
          </w:rPr>
          <w:fldChar w:fldCharType="separate"/>
        </w:r>
        <w:r>
          <w:rPr>
            <w:noProof/>
            <w:webHidden/>
          </w:rPr>
          <w:t>54</w:t>
        </w:r>
        <w:r>
          <w:rPr>
            <w:noProof/>
            <w:webHidden/>
          </w:rPr>
          <w:fldChar w:fldCharType="end"/>
        </w:r>
      </w:hyperlink>
    </w:p>
    <w:p w14:paraId="7507E470" w14:textId="7AADA67F"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4" w:history="1">
        <w:r w:rsidRPr="00802DBB">
          <w:rPr>
            <w:rStyle w:val="Hyperlink"/>
            <w:noProof/>
          </w:rPr>
          <w:t>Daftar Riwayat Hidup</w:t>
        </w:r>
        <w:r>
          <w:rPr>
            <w:noProof/>
            <w:webHidden/>
          </w:rPr>
          <w:tab/>
        </w:r>
        <w:r>
          <w:rPr>
            <w:noProof/>
            <w:webHidden/>
          </w:rPr>
          <w:fldChar w:fldCharType="begin"/>
        </w:r>
        <w:r>
          <w:rPr>
            <w:noProof/>
            <w:webHidden/>
          </w:rPr>
          <w:instrText xml:space="preserve"> PAGEREF _Toc142127384 \h </w:instrText>
        </w:r>
        <w:r>
          <w:rPr>
            <w:noProof/>
            <w:webHidden/>
          </w:rPr>
        </w:r>
        <w:r>
          <w:rPr>
            <w:noProof/>
            <w:webHidden/>
          </w:rPr>
          <w:fldChar w:fldCharType="separate"/>
        </w:r>
        <w:r>
          <w:rPr>
            <w:noProof/>
            <w:webHidden/>
          </w:rPr>
          <w:t>55</w:t>
        </w:r>
        <w:r>
          <w:rPr>
            <w:noProof/>
            <w:webHidden/>
          </w:rPr>
          <w:fldChar w:fldCharType="end"/>
        </w:r>
      </w:hyperlink>
    </w:p>
    <w:p w14:paraId="4AD39D90" w14:textId="79E487D3"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5" w:history="1">
        <w:r w:rsidRPr="00802DBB">
          <w:rPr>
            <w:rStyle w:val="Hyperlink"/>
            <w:noProof/>
          </w:rPr>
          <w:t>Lembar Konsultasi</w:t>
        </w:r>
        <w:r>
          <w:rPr>
            <w:noProof/>
            <w:webHidden/>
          </w:rPr>
          <w:tab/>
        </w:r>
        <w:r>
          <w:rPr>
            <w:noProof/>
            <w:webHidden/>
          </w:rPr>
          <w:fldChar w:fldCharType="begin"/>
        </w:r>
        <w:r>
          <w:rPr>
            <w:noProof/>
            <w:webHidden/>
          </w:rPr>
          <w:instrText xml:space="preserve"> PAGEREF _Toc142127385 \h </w:instrText>
        </w:r>
        <w:r>
          <w:rPr>
            <w:noProof/>
            <w:webHidden/>
          </w:rPr>
        </w:r>
        <w:r>
          <w:rPr>
            <w:noProof/>
            <w:webHidden/>
          </w:rPr>
          <w:fldChar w:fldCharType="separate"/>
        </w:r>
        <w:r>
          <w:rPr>
            <w:noProof/>
            <w:webHidden/>
          </w:rPr>
          <w:t>56</w:t>
        </w:r>
        <w:r>
          <w:rPr>
            <w:noProof/>
            <w:webHidden/>
          </w:rPr>
          <w:fldChar w:fldCharType="end"/>
        </w:r>
      </w:hyperlink>
    </w:p>
    <w:p w14:paraId="33508756" w14:textId="75EC0F3C"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6" w:history="1">
        <w:r w:rsidRPr="00802DBB">
          <w:rPr>
            <w:rStyle w:val="Hyperlink"/>
            <w:noProof/>
          </w:rPr>
          <w:t>Kode Program</w:t>
        </w:r>
        <w:r>
          <w:rPr>
            <w:noProof/>
            <w:webHidden/>
          </w:rPr>
          <w:tab/>
        </w:r>
        <w:r>
          <w:rPr>
            <w:noProof/>
            <w:webHidden/>
          </w:rPr>
          <w:fldChar w:fldCharType="begin"/>
        </w:r>
        <w:r>
          <w:rPr>
            <w:noProof/>
            <w:webHidden/>
          </w:rPr>
          <w:instrText xml:space="preserve"> PAGEREF _Toc142127386 \h </w:instrText>
        </w:r>
        <w:r>
          <w:rPr>
            <w:noProof/>
            <w:webHidden/>
          </w:rPr>
        </w:r>
        <w:r>
          <w:rPr>
            <w:noProof/>
            <w:webHidden/>
          </w:rPr>
          <w:fldChar w:fldCharType="separate"/>
        </w:r>
        <w:r>
          <w:rPr>
            <w:noProof/>
            <w:webHidden/>
          </w:rPr>
          <w:t>57</w:t>
        </w:r>
        <w:r>
          <w:rPr>
            <w:noProof/>
            <w:webHidden/>
          </w:rPr>
          <w:fldChar w:fldCharType="end"/>
        </w:r>
      </w:hyperlink>
    </w:p>
    <w:p w14:paraId="3364C8E8" w14:textId="16371A2B"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7" w:history="1">
        <w:r w:rsidRPr="00802DBB">
          <w:rPr>
            <w:rStyle w:val="Hyperlink"/>
            <w:noProof/>
          </w:rPr>
          <w:t>&lt;judul lampiran&gt;</w:t>
        </w:r>
        <w:r>
          <w:rPr>
            <w:noProof/>
            <w:webHidden/>
          </w:rPr>
          <w:tab/>
        </w:r>
        <w:r>
          <w:rPr>
            <w:noProof/>
            <w:webHidden/>
          </w:rPr>
          <w:fldChar w:fldCharType="begin"/>
        </w:r>
        <w:r>
          <w:rPr>
            <w:noProof/>
            <w:webHidden/>
          </w:rPr>
          <w:instrText xml:space="preserve"> PAGEREF _Toc142127387 \h </w:instrText>
        </w:r>
        <w:r>
          <w:rPr>
            <w:noProof/>
            <w:webHidden/>
          </w:rPr>
        </w:r>
        <w:r>
          <w:rPr>
            <w:noProof/>
            <w:webHidden/>
          </w:rPr>
          <w:fldChar w:fldCharType="separate"/>
        </w:r>
        <w:r>
          <w:rPr>
            <w:noProof/>
            <w:webHidden/>
          </w:rPr>
          <w:t>58</w:t>
        </w:r>
        <w:r>
          <w:rPr>
            <w:noProof/>
            <w:webHidden/>
          </w:rPr>
          <w:fldChar w:fldCharType="end"/>
        </w:r>
      </w:hyperlink>
    </w:p>
    <w:p w14:paraId="3C7C3DE1" w14:textId="2C610507"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8" w:history="1">
        <w:r w:rsidRPr="00802DBB">
          <w:rPr>
            <w:rStyle w:val="Hyperlink"/>
            <w:noProof/>
          </w:rPr>
          <w:t>&lt;judul lampiran&gt;</w:t>
        </w:r>
        <w:r>
          <w:rPr>
            <w:noProof/>
            <w:webHidden/>
          </w:rPr>
          <w:tab/>
        </w:r>
        <w:r>
          <w:rPr>
            <w:noProof/>
            <w:webHidden/>
          </w:rPr>
          <w:fldChar w:fldCharType="begin"/>
        </w:r>
        <w:r>
          <w:rPr>
            <w:noProof/>
            <w:webHidden/>
          </w:rPr>
          <w:instrText xml:space="preserve"> PAGEREF _Toc142127388 \h </w:instrText>
        </w:r>
        <w:r>
          <w:rPr>
            <w:noProof/>
            <w:webHidden/>
          </w:rPr>
        </w:r>
        <w:r>
          <w:rPr>
            <w:noProof/>
            <w:webHidden/>
          </w:rPr>
          <w:fldChar w:fldCharType="separate"/>
        </w:r>
        <w:r>
          <w:rPr>
            <w:noProof/>
            <w:webHidden/>
          </w:rPr>
          <w:t>59</w:t>
        </w:r>
        <w:r>
          <w:rPr>
            <w:noProof/>
            <w:webHidden/>
          </w:rPr>
          <w:fldChar w:fldCharType="end"/>
        </w:r>
      </w:hyperlink>
    </w:p>
    <w:p w14:paraId="055EB32A" w14:textId="64E61859"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9" w:history="1">
        <w:r w:rsidRPr="00802DBB">
          <w:rPr>
            <w:rStyle w:val="Hyperlink"/>
            <w:noProof/>
          </w:rPr>
          <w:t>Form Hasil Pemeriksaan Tingkat Plagiarisme</w:t>
        </w:r>
        <w:r>
          <w:rPr>
            <w:noProof/>
            <w:webHidden/>
          </w:rPr>
          <w:tab/>
        </w:r>
        <w:r>
          <w:rPr>
            <w:noProof/>
            <w:webHidden/>
          </w:rPr>
          <w:fldChar w:fldCharType="begin"/>
        </w:r>
        <w:r>
          <w:rPr>
            <w:noProof/>
            <w:webHidden/>
          </w:rPr>
          <w:instrText xml:space="preserve"> PAGEREF _Toc142127389 \h </w:instrText>
        </w:r>
        <w:r>
          <w:rPr>
            <w:noProof/>
            <w:webHidden/>
          </w:rPr>
        </w:r>
        <w:r>
          <w:rPr>
            <w:noProof/>
            <w:webHidden/>
          </w:rPr>
          <w:fldChar w:fldCharType="separate"/>
        </w:r>
        <w:r>
          <w:rPr>
            <w:noProof/>
            <w:webHidden/>
          </w:rPr>
          <w:t>60</w:t>
        </w:r>
        <w:r>
          <w:rPr>
            <w:noProof/>
            <w:webHidden/>
          </w:rPr>
          <w:fldChar w:fldCharType="end"/>
        </w:r>
      </w:hyperlink>
    </w:p>
    <w:p w14:paraId="1D0BFE3E" w14:textId="63F80A0A"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90" w:history="1">
        <w:r w:rsidRPr="00802DBB">
          <w:rPr>
            <w:rStyle w:val="Hyperlink"/>
            <w:rFonts w:eastAsia="Times"/>
            <w:noProof/>
          </w:rPr>
          <w:t>Laporan Hasil Pengecekan Plagiarisme</w:t>
        </w:r>
        <w:r>
          <w:rPr>
            <w:noProof/>
            <w:webHidden/>
          </w:rPr>
          <w:tab/>
        </w:r>
        <w:r>
          <w:rPr>
            <w:noProof/>
            <w:webHidden/>
          </w:rPr>
          <w:fldChar w:fldCharType="begin"/>
        </w:r>
        <w:r>
          <w:rPr>
            <w:noProof/>
            <w:webHidden/>
          </w:rPr>
          <w:instrText xml:space="preserve"> PAGEREF _Toc142127390 \h </w:instrText>
        </w:r>
        <w:r>
          <w:rPr>
            <w:noProof/>
            <w:webHidden/>
          </w:rPr>
        </w:r>
        <w:r>
          <w:rPr>
            <w:noProof/>
            <w:webHidden/>
          </w:rPr>
          <w:fldChar w:fldCharType="separate"/>
        </w:r>
        <w:r>
          <w:rPr>
            <w:noProof/>
            <w:webHidden/>
          </w:rPr>
          <w:t>61</w:t>
        </w:r>
        <w:r>
          <w:rPr>
            <w:noProof/>
            <w:webHidden/>
          </w:rPr>
          <w:fldChar w:fldCharType="end"/>
        </w:r>
      </w:hyperlink>
    </w:p>
    <w:p w14:paraId="70255BE6" w14:textId="0A8037E4"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91" w:history="1">
        <w:r w:rsidRPr="00802DBB">
          <w:rPr>
            <w:rStyle w:val="Hyperlink"/>
            <w:noProof/>
          </w:rPr>
          <w:t>Notulen Tugas Akhir</w:t>
        </w:r>
        <w:r>
          <w:rPr>
            <w:noProof/>
            <w:webHidden/>
          </w:rPr>
          <w:tab/>
        </w:r>
        <w:r>
          <w:rPr>
            <w:noProof/>
            <w:webHidden/>
          </w:rPr>
          <w:fldChar w:fldCharType="begin"/>
        </w:r>
        <w:r>
          <w:rPr>
            <w:noProof/>
            <w:webHidden/>
          </w:rPr>
          <w:instrText xml:space="preserve"> PAGEREF _Toc142127391 \h </w:instrText>
        </w:r>
        <w:r>
          <w:rPr>
            <w:noProof/>
            <w:webHidden/>
          </w:rPr>
        </w:r>
        <w:r>
          <w:rPr>
            <w:noProof/>
            <w:webHidden/>
          </w:rPr>
          <w:fldChar w:fldCharType="separate"/>
        </w:r>
        <w:r>
          <w:rPr>
            <w:noProof/>
            <w:webHidden/>
          </w:rPr>
          <w:t>62</w:t>
        </w:r>
        <w:r>
          <w:rPr>
            <w:noProof/>
            <w:webHidden/>
          </w:rPr>
          <w:fldChar w:fldCharType="end"/>
        </w:r>
      </w:hyperlink>
    </w:p>
    <w:p w14:paraId="16E4FDDD" w14:textId="64437C6A" w:rsidR="005D5BE6" w:rsidRDefault="00CE4201" w:rsidP="00CE4201">
      <w:pPr>
        <w:pStyle w:val="Pustaka1"/>
        <w:rPr>
          <w:b/>
        </w:rPr>
        <w:sectPr w:rsidR="005D5BE6" w:rsidSect="0090418A">
          <w:footerReference w:type="default" r:id="rId11"/>
          <w:pgSz w:w="11906" w:h="16838" w:code="9"/>
          <w:pgMar w:top="2268" w:right="1701" w:bottom="1701" w:left="2268" w:header="1417" w:footer="850" w:gutter="0"/>
          <w:pgNumType w:fmt="lowerRoman" w:start="3"/>
          <w:cols w:space="720"/>
          <w:docGrid w:linePitch="360"/>
        </w:sectPr>
      </w:pPr>
      <w:r>
        <w:fldChar w:fldCharType="end"/>
      </w:r>
    </w:p>
    <w:p w14:paraId="29B48EA7" w14:textId="03178DD4" w:rsidR="005D5BE6" w:rsidRDefault="006E0A83" w:rsidP="00A737C8">
      <w:pPr>
        <w:pStyle w:val="Quote"/>
      </w:pPr>
      <w:bookmarkStart w:id="7" w:name="_Toc142127342"/>
      <w:r>
        <w:lastRenderedPageBreak/>
        <w:t>DAFTAR TABEL</w:t>
      </w:r>
      <w:bookmarkEnd w:id="7"/>
    </w:p>
    <w:p w14:paraId="2C16B136" w14:textId="21E5E940"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r>
        <w:rPr>
          <w:szCs w:val="24"/>
        </w:rPr>
        <w:fldChar w:fldCharType="begin"/>
      </w:r>
      <w:r>
        <w:rPr>
          <w:szCs w:val="24"/>
        </w:rPr>
        <w:instrText xml:space="preserve"> TOC \h \z \c "Tabel" </w:instrText>
      </w:r>
      <w:r>
        <w:rPr>
          <w:szCs w:val="24"/>
        </w:rPr>
        <w:fldChar w:fldCharType="separate"/>
      </w:r>
      <w:hyperlink w:anchor="_Toc142127094" w:history="1">
        <w:r w:rsidRPr="00005EF3">
          <w:rPr>
            <w:rStyle w:val="Hyperlink"/>
            <w:noProof/>
          </w:rPr>
          <w:t>Tabel 2.1</w:t>
        </w:r>
        <w:r w:rsidRPr="00005EF3">
          <w:rPr>
            <w:rStyle w:val="Hyperlink"/>
            <w:noProof/>
            <w:lang w:val="id-ID"/>
          </w:rPr>
          <w:t xml:space="preserve"> Perbedaan GA dan FGA</w:t>
        </w:r>
        <w:r>
          <w:rPr>
            <w:noProof/>
            <w:webHidden/>
          </w:rPr>
          <w:tab/>
        </w:r>
        <w:r>
          <w:rPr>
            <w:noProof/>
            <w:webHidden/>
          </w:rPr>
          <w:fldChar w:fldCharType="begin"/>
        </w:r>
        <w:r>
          <w:rPr>
            <w:noProof/>
            <w:webHidden/>
          </w:rPr>
          <w:instrText xml:space="preserve"> PAGEREF _Toc142127094 \h </w:instrText>
        </w:r>
        <w:r>
          <w:rPr>
            <w:noProof/>
            <w:webHidden/>
          </w:rPr>
        </w:r>
        <w:r>
          <w:rPr>
            <w:noProof/>
            <w:webHidden/>
          </w:rPr>
          <w:fldChar w:fldCharType="separate"/>
        </w:r>
        <w:r>
          <w:rPr>
            <w:noProof/>
            <w:webHidden/>
          </w:rPr>
          <w:t>17</w:t>
        </w:r>
        <w:r>
          <w:rPr>
            <w:noProof/>
            <w:webHidden/>
          </w:rPr>
          <w:fldChar w:fldCharType="end"/>
        </w:r>
      </w:hyperlink>
    </w:p>
    <w:p w14:paraId="7D993D54" w14:textId="12B26F13"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095" w:history="1">
        <w:r w:rsidRPr="00005EF3">
          <w:rPr>
            <w:rStyle w:val="Hyperlink"/>
            <w:noProof/>
          </w:rPr>
          <w:t>Tabel 2.2</w:t>
        </w:r>
        <w:r w:rsidRPr="00005EF3">
          <w:rPr>
            <w:rStyle w:val="Hyperlink"/>
            <w:noProof/>
            <w:lang w:val="id-ID"/>
          </w:rPr>
          <w:t xml:space="preserve"> Penelitian Terkait</w:t>
        </w:r>
        <w:r>
          <w:rPr>
            <w:noProof/>
            <w:webHidden/>
          </w:rPr>
          <w:tab/>
        </w:r>
        <w:r>
          <w:rPr>
            <w:noProof/>
            <w:webHidden/>
          </w:rPr>
          <w:fldChar w:fldCharType="begin"/>
        </w:r>
        <w:r>
          <w:rPr>
            <w:noProof/>
            <w:webHidden/>
          </w:rPr>
          <w:instrText xml:space="preserve"> PAGEREF _Toc142127095 \h </w:instrText>
        </w:r>
        <w:r>
          <w:rPr>
            <w:noProof/>
            <w:webHidden/>
          </w:rPr>
        </w:r>
        <w:r>
          <w:rPr>
            <w:noProof/>
            <w:webHidden/>
          </w:rPr>
          <w:fldChar w:fldCharType="separate"/>
        </w:r>
        <w:r>
          <w:rPr>
            <w:noProof/>
            <w:webHidden/>
          </w:rPr>
          <w:t>21</w:t>
        </w:r>
        <w:r>
          <w:rPr>
            <w:noProof/>
            <w:webHidden/>
          </w:rPr>
          <w:fldChar w:fldCharType="end"/>
        </w:r>
      </w:hyperlink>
    </w:p>
    <w:p w14:paraId="7AD2C21D" w14:textId="5C5BD77A"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096" w:history="1">
        <w:r w:rsidRPr="00005EF3">
          <w:rPr>
            <w:rStyle w:val="Hyperlink"/>
            <w:noProof/>
          </w:rPr>
          <w:t>Tabel 3.1</w:t>
        </w:r>
        <w:r w:rsidRPr="00005EF3">
          <w:rPr>
            <w:rStyle w:val="Hyperlink"/>
            <w:noProof/>
            <w:lang w:val="id-ID"/>
          </w:rPr>
          <w:t xml:space="preserve"> Waktu dan Ruangan Perkuliahan</w:t>
        </w:r>
        <w:r>
          <w:rPr>
            <w:noProof/>
            <w:webHidden/>
          </w:rPr>
          <w:tab/>
        </w:r>
        <w:r>
          <w:rPr>
            <w:noProof/>
            <w:webHidden/>
          </w:rPr>
          <w:fldChar w:fldCharType="begin"/>
        </w:r>
        <w:r>
          <w:rPr>
            <w:noProof/>
            <w:webHidden/>
          </w:rPr>
          <w:instrText xml:space="preserve"> PAGEREF _Toc142127096 \h </w:instrText>
        </w:r>
        <w:r>
          <w:rPr>
            <w:noProof/>
            <w:webHidden/>
          </w:rPr>
        </w:r>
        <w:r>
          <w:rPr>
            <w:noProof/>
            <w:webHidden/>
          </w:rPr>
          <w:fldChar w:fldCharType="separate"/>
        </w:r>
        <w:r>
          <w:rPr>
            <w:noProof/>
            <w:webHidden/>
          </w:rPr>
          <w:t>30</w:t>
        </w:r>
        <w:r>
          <w:rPr>
            <w:noProof/>
            <w:webHidden/>
          </w:rPr>
          <w:fldChar w:fldCharType="end"/>
        </w:r>
      </w:hyperlink>
    </w:p>
    <w:p w14:paraId="026DC375" w14:textId="5931D018"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097" w:history="1">
        <w:r w:rsidRPr="00005EF3">
          <w:rPr>
            <w:rStyle w:val="Hyperlink"/>
            <w:noProof/>
          </w:rPr>
          <w:t>Tabel 3.2</w:t>
        </w:r>
        <w:r w:rsidRPr="00005EF3">
          <w:rPr>
            <w:rStyle w:val="Hyperlink"/>
            <w:noProof/>
            <w:lang w:val="id-ID"/>
          </w:rPr>
          <w:t xml:space="preserve"> Mata Kuliah Semester Gasal</w:t>
        </w:r>
        <w:r>
          <w:rPr>
            <w:noProof/>
            <w:webHidden/>
          </w:rPr>
          <w:tab/>
        </w:r>
        <w:r>
          <w:rPr>
            <w:noProof/>
            <w:webHidden/>
          </w:rPr>
          <w:fldChar w:fldCharType="begin"/>
        </w:r>
        <w:r>
          <w:rPr>
            <w:noProof/>
            <w:webHidden/>
          </w:rPr>
          <w:instrText xml:space="preserve"> PAGEREF _Toc142127097 \h </w:instrText>
        </w:r>
        <w:r>
          <w:rPr>
            <w:noProof/>
            <w:webHidden/>
          </w:rPr>
        </w:r>
        <w:r>
          <w:rPr>
            <w:noProof/>
            <w:webHidden/>
          </w:rPr>
          <w:fldChar w:fldCharType="separate"/>
        </w:r>
        <w:r>
          <w:rPr>
            <w:noProof/>
            <w:webHidden/>
          </w:rPr>
          <w:t>30</w:t>
        </w:r>
        <w:r>
          <w:rPr>
            <w:noProof/>
            <w:webHidden/>
          </w:rPr>
          <w:fldChar w:fldCharType="end"/>
        </w:r>
      </w:hyperlink>
    </w:p>
    <w:p w14:paraId="47F008CA" w14:textId="4B6AAA44"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098" w:history="1">
        <w:r w:rsidRPr="00005EF3">
          <w:rPr>
            <w:rStyle w:val="Hyperlink"/>
            <w:noProof/>
          </w:rPr>
          <w:t>Tabel 3.3</w:t>
        </w:r>
        <w:r w:rsidRPr="00005EF3">
          <w:rPr>
            <w:rStyle w:val="Hyperlink"/>
            <w:noProof/>
            <w:lang w:val="id-ID"/>
          </w:rPr>
          <w:t xml:space="preserve"> Dosen Pengajar Mata Kuliah Semester Gasal</w:t>
        </w:r>
        <w:r>
          <w:rPr>
            <w:noProof/>
            <w:webHidden/>
          </w:rPr>
          <w:tab/>
        </w:r>
        <w:r>
          <w:rPr>
            <w:noProof/>
            <w:webHidden/>
          </w:rPr>
          <w:fldChar w:fldCharType="begin"/>
        </w:r>
        <w:r>
          <w:rPr>
            <w:noProof/>
            <w:webHidden/>
          </w:rPr>
          <w:instrText xml:space="preserve"> PAGEREF _Toc142127098 \h </w:instrText>
        </w:r>
        <w:r>
          <w:rPr>
            <w:noProof/>
            <w:webHidden/>
          </w:rPr>
        </w:r>
        <w:r>
          <w:rPr>
            <w:noProof/>
            <w:webHidden/>
          </w:rPr>
          <w:fldChar w:fldCharType="separate"/>
        </w:r>
        <w:r>
          <w:rPr>
            <w:noProof/>
            <w:webHidden/>
          </w:rPr>
          <w:t>32</w:t>
        </w:r>
        <w:r>
          <w:rPr>
            <w:noProof/>
            <w:webHidden/>
          </w:rPr>
          <w:fldChar w:fldCharType="end"/>
        </w:r>
      </w:hyperlink>
    </w:p>
    <w:p w14:paraId="5E8E0A72" w14:textId="55818882"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099" w:history="1">
        <w:r w:rsidRPr="00005EF3">
          <w:rPr>
            <w:rStyle w:val="Hyperlink"/>
            <w:noProof/>
          </w:rPr>
          <w:t>Tabel 4.1</w:t>
        </w:r>
        <w:r w:rsidRPr="00005EF3">
          <w:rPr>
            <w:rStyle w:val="Hyperlink"/>
            <w:noProof/>
            <w:lang w:val="id-ID"/>
          </w:rPr>
          <w:t xml:space="preserve"> Perbandingan </w:t>
        </w:r>
        <w:r w:rsidRPr="00005EF3">
          <w:rPr>
            <w:rStyle w:val="Hyperlink"/>
            <w:i/>
            <w:noProof/>
            <w:lang w:val="id-ID"/>
          </w:rPr>
          <w:t xml:space="preserve">Parameter Tuning </w:t>
        </w:r>
        <w:r w:rsidRPr="00005EF3">
          <w:rPr>
            <w:rStyle w:val="Hyperlink"/>
            <w:noProof/>
            <w:lang w:val="id-ID"/>
          </w:rPr>
          <w:t>FGA</w:t>
        </w:r>
        <w:r>
          <w:rPr>
            <w:noProof/>
            <w:webHidden/>
          </w:rPr>
          <w:tab/>
        </w:r>
        <w:r>
          <w:rPr>
            <w:noProof/>
            <w:webHidden/>
          </w:rPr>
          <w:fldChar w:fldCharType="begin"/>
        </w:r>
        <w:r>
          <w:rPr>
            <w:noProof/>
            <w:webHidden/>
          </w:rPr>
          <w:instrText xml:space="preserve"> PAGEREF _Toc142127099 \h </w:instrText>
        </w:r>
        <w:r>
          <w:rPr>
            <w:noProof/>
            <w:webHidden/>
          </w:rPr>
        </w:r>
        <w:r>
          <w:rPr>
            <w:noProof/>
            <w:webHidden/>
          </w:rPr>
          <w:fldChar w:fldCharType="separate"/>
        </w:r>
        <w:r>
          <w:rPr>
            <w:noProof/>
            <w:webHidden/>
          </w:rPr>
          <w:t>38</w:t>
        </w:r>
        <w:r>
          <w:rPr>
            <w:noProof/>
            <w:webHidden/>
          </w:rPr>
          <w:fldChar w:fldCharType="end"/>
        </w:r>
      </w:hyperlink>
    </w:p>
    <w:p w14:paraId="0A3398D3" w14:textId="1FAB08AF"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00" w:history="1">
        <w:r w:rsidRPr="00005EF3">
          <w:rPr>
            <w:rStyle w:val="Hyperlink"/>
            <w:noProof/>
          </w:rPr>
          <w:t>Tabel 4.2</w:t>
        </w:r>
        <w:r w:rsidRPr="00005EF3">
          <w:rPr>
            <w:rStyle w:val="Hyperlink"/>
            <w:noProof/>
            <w:lang w:val="id-ID"/>
          </w:rPr>
          <w:t xml:space="preserve"> </w:t>
        </w:r>
        <w:r w:rsidRPr="00005EF3">
          <w:rPr>
            <w:rStyle w:val="Hyperlink"/>
            <w:i/>
            <w:noProof/>
            <w:lang w:val="id-ID"/>
          </w:rPr>
          <w:t xml:space="preserve">Parameter Tuning </w:t>
        </w:r>
        <w:r w:rsidRPr="00005EF3">
          <w:rPr>
            <w:rStyle w:val="Hyperlink"/>
            <w:noProof/>
            <w:lang w:val="id-ID"/>
          </w:rPr>
          <w:t>FGA 10 Kromosom dan 2 Individu Setiap Kromosom</w:t>
        </w:r>
        <w:r>
          <w:rPr>
            <w:noProof/>
            <w:webHidden/>
          </w:rPr>
          <w:tab/>
        </w:r>
        <w:r>
          <w:rPr>
            <w:noProof/>
            <w:webHidden/>
          </w:rPr>
          <w:fldChar w:fldCharType="begin"/>
        </w:r>
        <w:r>
          <w:rPr>
            <w:noProof/>
            <w:webHidden/>
          </w:rPr>
          <w:instrText xml:space="preserve"> PAGEREF _Toc142127100 \h </w:instrText>
        </w:r>
        <w:r>
          <w:rPr>
            <w:noProof/>
            <w:webHidden/>
          </w:rPr>
        </w:r>
        <w:r>
          <w:rPr>
            <w:noProof/>
            <w:webHidden/>
          </w:rPr>
          <w:fldChar w:fldCharType="separate"/>
        </w:r>
        <w:r>
          <w:rPr>
            <w:noProof/>
            <w:webHidden/>
          </w:rPr>
          <w:t>40</w:t>
        </w:r>
        <w:r>
          <w:rPr>
            <w:noProof/>
            <w:webHidden/>
          </w:rPr>
          <w:fldChar w:fldCharType="end"/>
        </w:r>
      </w:hyperlink>
    </w:p>
    <w:p w14:paraId="787A8F38" w14:textId="53E2327F"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01" w:history="1">
        <w:r w:rsidRPr="00005EF3">
          <w:rPr>
            <w:rStyle w:val="Hyperlink"/>
            <w:noProof/>
          </w:rPr>
          <w:t>Tabel 4.3</w:t>
        </w:r>
        <w:r w:rsidRPr="00005EF3">
          <w:rPr>
            <w:rStyle w:val="Hyperlink"/>
            <w:noProof/>
            <w:lang w:val="id-ID"/>
          </w:rPr>
          <w:t xml:space="preserve"> Hasil Pengujian FGA Skenario 20 Individu Semester Gasal</w:t>
        </w:r>
        <w:r>
          <w:rPr>
            <w:noProof/>
            <w:webHidden/>
          </w:rPr>
          <w:tab/>
        </w:r>
        <w:r>
          <w:rPr>
            <w:noProof/>
            <w:webHidden/>
          </w:rPr>
          <w:fldChar w:fldCharType="begin"/>
        </w:r>
        <w:r>
          <w:rPr>
            <w:noProof/>
            <w:webHidden/>
          </w:rPr>
          <w:instrText xml:space="preserve"> PAGEREF _Toc142127101 \h </w:instrText>
        </w:r>
        <w:r>
          <w:rPr>
            <w:noProof/>
            <w:webHidden/>
          </w:rPr>
        </w:r>
        <w:r>
          <w:rPr>
            <w:noProof/>
            <w:webHidden/>
          </w:rPr>
          <w:fldChar w:fldCharType="separate"/>
        </w:r>
        <w:r>
          <w:rPr>
            <w:noProof/>
            <w:webHidden/>
          </w:rPr>
          <w:t>43</w:t>
        </w:r>
        <w:r>
          <w:rPr>
            <w:noProof/>
            <w:webHidden/>
          </w:rPr>
          <w:fldChar w:fldCharType="end"/>
        </w:r>
      </w:hyperlink>
    </w:p>
    <w:p w14:paraId="10D55CDF" w14:textId="62A32587"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02" w:history="1">
        <w:r w:rsidRPr="00005EF3">
          <w:rPr>
            <w:rStyle w:val="Hyperlink"/>
            <w:noProof/>
          </w:rPr>
          <w:t>Tabel 4.4</w:t>
        </w:r>
        <w:r w:rsidRPr="00005EF3">
          <w:rPr>
            <w:rStyle w:val="Hyperlink"/>
            <w:noProof/>
            <w:lang w:val="id-ID"/>
          </w:rPr>
          <w:t xml:space="preserve"> Hasil Pengujian GA Skenario 20 Individu Semester Gasal</w:t>
        </w:r>
        <w:r>
          <w:rPr>
            <w:noProof/>
            <w:webHidden/>
          </w:rPr>
          <w:tab/>
        </w:r>
        <w:r>
          <w:rPr>
            <w:noProof/>
            <w:webHidden/>
          </w:rPr>
          <w:fldChar w:fldCharType="begin"/>
        </w:r>
        <w:r>
          <w:rPr>
            <w:noProof/>
            <w:webHidden/>
          </w:rPr>
          <w:instrText xml:space="preserve"> PAGEREF _Toc142127102 \h </w:instrText>
        </w:r>
        <w:r>
          <w:rPr>
            <w:noProof/>
            <w:webHidden/>
          </w:rPr>
        </w:r>
        <w:r>
          <w:rPr>
            <w:noProof/>
            <w:webHidden/>
          </w:rPr>
          <w:fldChar w:fldCharType="separate"/>
        </w:r>
        <w:r>
          <w:rPr>
            <w:noProof/>
            <w:webHidden/>
          </w:rPr>
          <w:t>44</w:t>
        </w:r>
        <w:r>
          <w:rPr>
            <w:noProof/>
            <w:webHidden/>
          </w:rPr>
          <w:fldChar w:fldCharType="end"/>
        </w:r>
      </w:hyperlink>
    </w:p>
    <w:p w14:paraId="64587E7F" w14:textId="7426BD15"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03" w:history="1">
        <w:r w:rsidRPr="00005EF3">
          <w:rPr>
            <w:rStyle w:val="Hyperlink"/>
            <w:noProof/>
          </w:rPr>
          <w:t>Tabel 4.5</w:t>
        </w:r>
        <w:r w:rsidRPr="00005EF3">
          <w:rPr>
            <w:rStyle w:val="Hyperlink"/>
            <w:noProof/>
            <w:lang w:val="id-ID"/>
          </w:rPr>
          <w:t xml:space="preserve"> Perbandingan Hasil Pengujian Skenario</w:t>
        </w:r>
        <w:r>
          <w:rPr>
            <w:noProof/>
            <w:webHidden/>
          </w:rPr>
          <w:tab/>
        </w:r>
        <w:r>
          <w:rPr>
            <w:noProof/>
            <w:webHidden/>
          </w:rPr>
          <w:fldChar w:fldCharType="begin"/>
        </w:r>
        <w:r>
          <w:rPr>
            <w:noProof/>
            <w:webHidden/>
          </w:rPr>
          <w:instrText xml:space="preserve"> PAGEREF _Toc142127103 \h </w:instrText>
        </w:r>
        <w:r>
          <w:rPr>
            <w:noProof/>
            <w:webHidden/>
          </w:rPr>
        </w:r>
        <w:r>
          <w:rPr>
            <w:noProof/>
            <w:webHidden/>
          </w:rPr>
          <w:fldChar w:fldCharType="separate"/>
        </w:r>
        <w:r>
          <w:rPr>
            <w:noProof/>
            <w:webHidden/>
          </w:rPr>
          <w:t>47</w:t>
        </w:r>
        <w:r>
          <w:rPr>
            <w:noProof/>
            <w:webHidden/>
          </w:rPr>
          <w:fldChar w:fldCharType="end"/>
        </w:r>
      </w:hyperlink>
    </w:p>
    <w:p w14:paraId="2EFA432B" w14:textId="31F9C3C6" w:rsidR="005D5BE6" w:rsidRPr="00D40E52" w:rsidRDefault="001272EB" w:rsidP="00D40E52">
      <w:pPr>
        <w:pStyle w:val="TableofFigures"/>
        <w:tabs>
          <w:tab w:val="right" w:leader="dot" w:pos="8261"/>
        </w:tabs>
        <w:rPr>
          <w:rFonts w:eastAsiaTheme="minorEastAsia"/>
          <w:szCs w:val="24"/>
          <w:lang w:val="id-ID" w:eastAsia="id-ID"/>
        </w:rPr>
      </w:pPr>
      <w:r>
        <w:rPr>
          <w:szCs w:val="24"/>
        </w:rPr>
        <w:fldChar w:fldCharType="end"/>
      </w:r>
    </w:p>
    <w:p w14:paraId="51EFA143" w14:textId="77777777" w:rsidR="005D5BE6" w:rsidRPr="00D40E52" w:rsidRDefault="006E0A83" w:rsidP="00D40E52">
      <w:pPr>
        <w:suppressAutoHyphens w:val="0"/>
        <w:spacing w:after="0" w:line="240" w:lineRule="auto"/>
        <w:rPr>
          <w:rFonts w:eastAsia="Times New Roman"/>
          <w:b/>
          <w:szCs w:val="24"/>
        </w:rPr>
      </w:pPr>
      <w:r w:rsidRPr="00D40E52">
        <w:rPr>
          <w:szCs w:val="24"/>
        </w:rPr>
        <w:br w:type="page"/>
      </w:r>
    </w:p>
    <w:p w14:paraId="7D9A3FA2" w14:textId="39A8BA2F" w:rsidR="005D5BE6" w:rsidRDefault="006E0A83" w:rsidP="00A737C8">
      <w:pPr>
        <w:pStyle w:val="Quote"/>
      </w:pPr>
      <w:bookmarkStart w:id="8" w:name="_Toc142127343"/>
      <w:r>
        <w:lastRenderedPageBreak/>
        <w:t>DAFTAR GAMBAR</w:t>
      </w:r>
      <w:bookmarkEnd w:id="8"/>
    </w:p>
    <w:p w14:paraId="2264C8E3" w14:textId="6A93E2F5" w:rsidR="001272EB" w:rsidRDefault="006E0A83">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r w:rsidRPr="00D40E52">
        <w:rPr>
          <w:szCs w:val="24"/>
        </w:rPr>
        <w:fldChar w:fldCharType="begin"/>
      </w:r>
      <w:r w:rsidRPr="00D40E52">
        <w:rPr>
          <w:szCs w:val="24"/>
        </w:rPr>
        <w:instrText xml:space="preserve"> TOC \h \z \c "Gambar" </w:instrText>
      </w:r>
      <w:r w:rsidRPr="00D40E52">
        <w:rPr>
          <w:szCs w:val="24"/>
        </w:rPr>
        <w:fldChar w:fldCharType="separate"/>
      </w:r>
      <w:hyperlink w:anchor="_Toc142127135" w:history="1">
        <w:r w:rsidR="001272EB" w:rsidRPr="00706441">
          <w:rPr>
            <w:rStyle w:val="Hyperlink"/>
            <w:noProof/>
          </w:rPr>
          <w:t>Gambar 1.1</w:t>
        </w:r>
        <w:r w:rsidR="001272EB" w:rsidRPr="00706441">
          <w:rPr>
            <w:rStyle w:val="Hyperlink"/>
            <w:noProof/>
            <w:lang w:val="id-ID"/>
          </w:rPr>
          <w:t xml:space="preserve"> Metodologi Penelitian</w:t>
        </w:r>
        <w:r w:rsidR="001272EB">
          <w:rPr>
            <w:noProof/>
            <w:webHidden/>
          </w:rPr>
          <w:tab/>
        </w:r>
        <w:r w:rsidR="001272EB">
          <w:rPr>
            <w:noProof/>
            <w:webHidden/>
          </w:rPr>
          <w:fldChar w:fldCharType="begin"/>
        </w:r>
        <w:r w:rsidR="001272EB">
          <w:rPr>
            <w:noProof/>
            <w:webHidden/>
          </w:rPr>
          <w:instrText xml:space="preserve"> PAGEREF _Toc142127135 \h </w:instrText>
        </w:r>
        <w:r w:rsidR="001272EB">
          <w:rPr>
            <w:noProof/>
            <w:webHidden/>
          </w:rPr>
        </w:r>
        <w:r w:rsidR="001272EB">
          <w:rPr>
            <w:noProof/>
            <w:webHidden/>
          </w:rPr>
          <w:fldChar w:fldCharType="separate"/>
        </w:r>
        <w:r w:rsidR="001272EB">
          <w:rPr>
            <w:noProof/>
            <w:webHidden/>
          </w:rPr>
          <w:t>7</w:t>
        </w:r>
        <w:r w:rsidR="001272EB">
          <w:rPr>
            <w:noProof/>
            <w:webHidden/>
          </w:rPr>
          <w:fldChar w:fldCharType="end"/>
        </w:r>
      </w:hyperlink>
    </w:p>
    <w:p w14:paraId="0F7B742D" w14:textId="0D61149F"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36" w:history="1">
        <w:r w:rsidRPr="00706441">
          <w:rPr>
            <w:rStyle w:val="Hyperlink"/>
            <w:noProof/>
          </w:rPr>
          <w:t>Gambar 2.1</w:t>
        </w:r>
        <w:r w:rsidRPr="00706441">
          <w:rPr>
            <w:rStyle w:val="Hyperlink"/>
            <w:noProof/>
            <w:lang w:val="id-ID"/>
          </w:rPr>
          <w:t xml:space="preserve"> Tahapan GA</w:t>
        </w:r>
        <w:r>
          <w:rPr>
            <w:noProof/>
            <w:webHidden/>
          </w:rPr>
          <w:tab/>
        </w:r>
        <w:r>
          <w:rPr>
            <w:noProof/>
            <w:webHidden/>
          </w:rPr>
          <w:fldChar w:fldCharType="begin"/>
        </w:r>
        <w:r>
          <w:rPr>
            <w:noProof/>
            <w:webHidden/>
          </w:rPr>
          <w:instrText xml:space="preserve"> PAGEREF _Toc142127136 \h </w:instrText>
        </w:r>
        <w:r>
          <w:rPr>
            <w:noProof/>
            <w:webHidden/>
          </w:rPr>
        </w:r>
        <w:r>
          <w:rPr>
            <w:noProof/>
            <w:webHidden/>
          </w:rPr>
          <w:fldChar w:fldCharType="separate"/>
        </w:r>
        <w:r>
          <w:rPr>
            <w:noProof/>
            <w:webHidden/>
          </w:rPr>
          <w:t>13</w:t>
        </w:r>
        <w:r>
          <w:rPr>
            <w:noProof/>
            <w:webHidden/>
          </w:rPr>
          <w:fldChar w:fldCharType="end"/>
        </w:r>
      </w:hyperlink>
    </w:p>
    <w:p w14:paraId="0E248F4F" w14:textId="6A8C186E"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37" w:history="1">
        <w:r w:rsidRPr="00706441">
          <w:rPr>
            <w:rStyle w:val="Hyperlink"/>
            <w:noProof/>
          </w:rPr>
          <w:t>Gambar 2.2</w:t>
        </w:r>
        <w:r w:rsidRPr="00706441">
          <w:rPr>
            <w:rStyle w:val="Hyperlink"/>
            <w:noProof/>
            <w:lang w:val="id-ID"/>
          </w:rPr>
          <w:t xml:space="preserve"> </w:t>
        </w:r>
        <w:r w:rsidRPr="00706441">
          <w:rPr>
            <w:rStyle w:val="Hyperlink"/>
            <w:noProof/>
          </w:rPr>
          <w:t>Judul Gambar</w:t>
        </w:r>
        <w:r>
          <w:rPr>
            <w:noProof/>
            <w:webHidden/>
          </w:rPr>
          <w:tab/>
        </w:r>
        <w:r>
          <w:rPr>
            <w:noProof/>
            <w:webHidden/>
          </w:rPr>
          <w:fldChar w:fldCharType="begin"/>
        </w:r>
        <w:r>
          <w:rPr>
            <w:noProof/>
            <w:webHidden/>
          </w:rPr>
          <w:instrText xml:space="preserve"> PAGEREF _Toc142127137 \h </w:instrText>
        </w:r>
        <w:r>
          <w:rPr>
            <w:noProof/>
            <w:webHidden/>
          </w:rPr>
        </w:r>
        <w:r>
          <w:rPr>
            <w:noProof/>
            <w:webHidden/>
          </w:rPr>
          <w:fldChar w:fldCharType="separate"/>
        </w:r>
        <w:r>
          <w:rPr>
            <w:noProof/>
            <w:webHidden/>
          </w:rPr>
          <w:t>13</w:t>
        </w:r>
        <w:r>
          <w:rPr>
            <w:noProof/>
            <w:webHidden/>
          </w:rPr>
          <w:fldChar w:fldCharType="end"/>
        </w:r>
      </w:hyperlink>
    </w:p>
    <w:p w14:paraId="2B9A7C94" w14:textId="5541EEF7"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38" w:history="1">
        <w:r w:rsidRPr="00706441">
          <w:rPr>
            <w:rStyle w:val="Hyperlink"/>
            <w:noProof/>
          </w:rPr>
          <w:t>Gambar 2.3 Struktur Organisasi Sumber: Buku Kepegawaian PT ABCD</w:t>
        </w:r>
        <w:r>
          <w:rPr>
            <w:noProof/>
            <w:webHidden/>
          </w:rPr>
          <w:tab/>
        </w:r>
        <w:r>
          <w:rPr>
            <w:noProof/>
            <w:webHidden/>
          </w:rPr>
          <w:fldChar w:fldCharType="begin"/>
        </w:r>
        <w:r>
          <w:rPr>
            <w:noProof/>
            <w:webHidden/>
          </w:rPr>
          <w:instrText xml:space="preserve"> PAGEREF _Toc142127138 \h </w:instrText>
        </w:r>
        <w:r>
          <w:rPr>
            <w:noProof/>
            <w:webHidden/>
          </w:rPr>
        </w:r>
        <w:r>
          <w:rPr>
            <w:noProof/>
            <w:webHidden/>
          </w:rPr>
          <w:fldChar w:fldCharType="separate"/>
        </w:r>
        <w:r>
          <w:rPr>
            <w:noProof/>
            <w:webHidden/>
          </w:rPr>
          <w:t>14</w:t>
        </w:r>
        <w:r>
          <w:rPr>
            <w:noProof/>
            <w:webHidden/>
          </w:rPr>
          <w:fldChar w:fldCharType="end"/>
        </w:r>
      </w:hyperlink>
    </w:p>
    <w:p w14:paraId="60A9FA0D" w14:textId="3D804717"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39" w:history="1">
        <w:r w:rsidRPr="00706441">
          <w:rPr>
            <w:rStyle w:val="Hyperlink"/>
            <w:noProof/>
          </w:rPr>
          <w:t>Gambar 2.5 Bentuk Kromosom</w:t>
        </w:r>
        <w:r>
          <w:rPr>
            <w:noProof/>
            <w:webHidden/>
          </w:rPr>
          <w:tab/>
        </w:r>
        <w:r>
          <w:rPr>
            <w:noProof/>
            <w:webHidden/>
          </w:rPr>
          <w:fldChar w:fldCharType="begin"/>
        </w:r>
        <w:r>
          <w:rPr>
            <w:noProof/>
            <w:webHidden/>
          </w:rPr>
          <w:instrText xml:space="preserve"> PAGEREF _Toc142127139 \h </w:instrText>
        </w:r>
        <w:r>
          <w:rPr>
            <w:noProof/>
            <w:webHidden/>
          </w:rPr>
        </w:r>
        <w:r>
          <w:rPr>
            <w:noProof/>
            <w:webHidden/>
          </w:rPr>
          <w:fldChar w:fldCharType="separate"/>
        </w:r>
        <w:r>
          <w:rPr>
            <w:noProof/>
            <w:webHidden/>
          </w:rPr>
          <w:t>15</w:t>
        </w:r>
        <w:r>
          <w:rPr>
            <w:noProof/>
            <w:webHidden/>
          </w:rPr>
          <w:fldChar w:fldCharType="end"/>
        </w:r>
      </w:hyperlink>
    </w:p>
    <w:p w14:paraId="73EABF14" w14:textId="3F9C64FA"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40" w:history="1">
        <w:r w:rsidRPr="00706441">
          <w:rPr>
            <w:rStyle w:val="Hyperlink"/>
            <w:noProof/>
          </w:rPr>
          <w:t>Gambar 2.6</w:t>
        </w:r>
        <w:r w:rsidRPr="00706441">
          <w:rPr>
            <w:rStyle w:val="Hyperlink"/>
            <w:noProof/>
            <w:lang w:val="id-ID"/>
          </w:rPr>
          <w:t xml:space="preserve"> Tahapan FGA</w:t>
        </w:r>
        <w:r>
          <w:rPr>
            <w:noProof/>
            <w:webHidden/>
          </w:rPr>
          <w:tab/>
        </w:r>
        <w:r>
          <w:rPr>
            <w:noProof/>
            <w:webHidden/>
          </w:rPr>
          <w:fldChar w:fldCharType="begin"/>
        </w:r>
        <w:r>
          <w:rPr>
            <w:noProof/>
            <w:webHidden/>
          </w:rPr>
          <w:instrText xml:space="preserve"> PAGEREF _Toc142127140 \h </w:instrText>
        </w:r>
        <w:r>
          <w:rPr>
            <w:noProof/>
            <w:webHidden/>
          </w:rPr>
        </w:r>
        <w:r>
          <w:rPr>
            <w:noProof/>
            <w:webHidden/>
          </w:rPr>
          <w:fldChar w:fldCharType="separate"/>
        </w:r>
        <w:r>
          <w:rPr>
            <w:noProof/>
            <w:webHidden/>
          </w:rPr>
          <w:t>17</w:t>
        </w:r>
        <w:r>
          <w:rPr>
            <w:noProof/>
            <w:webHidden/>
          </w:rPr>
          <w:fldChar w:fldCharType="end"/>
        </w:r>
      </w:hyperlink>
    </w:p>
    <w:p w14:paraId="0FB153DC" w14:textId="3CC814D0"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41" w:history="1">
        <w:r w:rsidRPr="00706441">
          <w:rPr>
            <w:rStyle w:val="Hyperlink"/>
            <w:noProof/>
          </w:rPr>
          <w:t>Gambar 2.7</w:t>
        </w:r>
        <w:r w:rsidRPr="00706441">
          <w:rPr>
            <w:rStyle w:val="Hyperlink"/>
            <w:noProof/>
            <w:lang w:val="id-ID"/>
          </w:rPr>
          <w:t xml:space="preserve"> Bentuk Kromosom</w:t>
        </w:r>
        <w:r>
          <w:rPr>
            <w:noProof/>
            <w:webHidden/>
          </w:rPr>
          <w:tab/>
        </w:r>
        <w:r>
          <w:rPr>
            <w:noProof/>
            <w:webHidden/>
          </w:rPr>
          <w:fldChar w:fldCharType="begin"/>
        </w:r>
        <w:r>
          <w:rPr>
            <w:noProof/>
            <w:webHidden/>
          </w:rPr>
          <w:instrText xml:space="preserve"> PAGEREF _Toc142127141 \h </w:instrText>
        </w:r>
        <w:r>
          <w:rPr>
            <w:noProof/>
            <w:webHidden/>
          </w:rPr>
        </w:r>
        <w:r>
          <w:rPr>
            <w:noProof/>
            <w:webHidden/>
          </w:rPr>
          <w:fldChar w:fldCharType="separate"/>
        </w:r>
        <w:r>
          <w:rPr>
            <w:noProof/>
            <w:webHidden/>
          </w:rPr>
          <w:t>19</w:t>
        </w:r>
        <w:r>
          <w:rPr>
            <w:noProof/>
            <w:webHidden/>
          </w:rPr>
          <w:fldChar w:fldCharType="end"/>
        </w:r>
      </w:hyperlink>
    </w:p>
    <w:p w14:paraId="20EAE07D" w14:textId="4D1E6148"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42" w:history="1">
        <w:r w:rsidRPr="00706441">
          <w:rPr>
            <w:rStyle w:val="Hyperlink"/>
            <w:noProof/>
          </w:rPr>
          <w:t>Gambar 3.1</w:t>
        </w:r>
        <w:r w:rsidRPr="00706441">
          <w:rPr>
            <w:rStyle w:val="Hyperlink"/>
            <w:i/>
            <w:noProof/>
            <w:lang w:val="id-ID"/>
          </w:rPr>
          <w:t xml:space="preserve"> Flowchart </w:t>
        </w:r>
        <w:r w:rsidRPr="00706441">
          <w:rPr>
            <w:rStyle w:val="Hyperlink"/>
            <w:noProof/>
            <w:lang w:val="id-ID"/>
          </w:rPr>
          <w:t>Algoritma GA</w:t>
        </w:r>
        <w:r>
          <w:rPr>
            <w:noProof/>
            <w:webHidden/>
          </w:rPr>
          <w:tab/>
        </w:r>
        <w:r>
          <w:rPr>
            <w:noProof/>
            <w:webHidden/>
          </w:rPr>
          <w:fldChar w:fldCharType="begin"/>
        </w:r>
        <w:r>
          <w:rPr>
            <w:noProof/>
            <w:webHidden/>
          </w:rPr>
          <w:instrText xml:space="preserve"> PAGEREF _Toc142127142 \h </w:instrText>
        </w:r>
        <w:r>
          <w:rPr>
            <w:noProof/>
            <w:webHidden/>
          </w:rPr>
        </w:r>
        <w:r>
          <w:rPr>
            <w:noProof/>
            <w:webHidden/>
          </w:rPr>
          <w:fldChar w:fldCharType="separate"/>
        </w:r>
        <w:r>
          <w:rPr>
            <w:noProof/>
            <w:webHidden/>
          </w:rPr>
          <w:t>27</w:t>
        </w:r>
        <w:r>
          <w:rPr>
            <w:noProof/>
            <w:webHidden/>
          </w:rPr>
          <w:fldChar w:fldCharType="end"/>
        </w:r>
      </w:hyperlink>
    </w:p>
    <w:p w14:paraId="6DB2CC69" w14:textId="4D6A58B2"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43" w:history="1">
        <w:r w:rsidRPr="00706441">
          <w:rPr>
            <w:rStyle w:val="Hyperlink"/>
            <w:noProof/>
          </w:rPr>
          <w:t>Gambar 3.2</w:t>
        </w:r>
        <w:r w:rsidRPr="00706441">
          <w:rPr>
            <w:rStyle w:val="Hyperlink"/>
            <w:noProof/>
            <w:lang w:val="id-ID"/>
          </w:rPr>
          <w:t xml:space="preserve"> </w:t>
        </w:r>
        <w:r w:rsidRPr="00706441">
          <w:rPr>
            <w:rStyle w:val="Hyperlink"/>
            <w:i/>
            <w:noProof/>
            <w:lang w:val="id-ID"/>
          </w:rPr>
          <w:t xml:space="preserve">Flowchart </w:t>
        </w:r>
        <w:r w:rsidRPr="00706441">
          <w:rPr>
            <w:rStyle w:val="Hyperlink"/>
            <w:noProof/>
            <w:lang w:val="id-ID"/>
          </w:rPr>
          <w:t>Algoritma FGA</w:t>
        </w:r>
        <w:r>
          <w:rPr>
            <w:noProof/>
            <w:webHidden/>
          </w:rPr>
          <w:tab/>
        </w:r>
        <w:r>
          <w:rPr>
            <w:noProof/>
            <w:webHidden/>
          </w:rPr>
          <w:fldChar w:fldCharType="begin"/>
        </w:r>
        <w:r>
          <w:rPr>
            <w:noProof/>
            <w:webHidden/>
          </w:rPr>
          <w:instrText xml:space="preserve"> PAGEREF _Toc142127143 \h </w:instrText>
        </w:r>
        <w:r>
          <w:rPr>
            <w:noProof/>
            <w:webHidden/>
          </w:rPr>
        </w:r>
        <w:r>
          <w:rPr>
            <w:noProof/>
            <w:webHidden/>
          </w:rPr>
          <w:fldChar w:fldCharType="separate"/>
        </w:r>
        <w:r>
          <w:rPr>
            <w:noProof/>
            <w:webHidden/>
          </w:rPr>
          <w:t>28</w:t>
        </w:r>
        <w:r>
          <w:rPr>
            <w:noProof/>
            <w:webHidden/>
          </w:rPr>
          <w:fldChar w:fldCharType="end"/>
        </w:r>
      </w:hyperlink>
    </w:p>
    <w:p w14:paraId="7F58D067" w14:textId="32082B28"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44" w:history="1">
        <w:r w:rsidRPr="00706441">
          <w:rPr>
            <w:rStyle w:val="Hyperlink"/>
            <w:noProof/>
          </w:rPr>
          <w:t>Gambar 4.1</w:t>
        </w:r>
        <w:r w:rsidRPr="00706441">
          <w:rPr>
            <w:rStyle w:val="Hyperlink"/>
            <w:noProof/>
            <w:lang w:val="id-ID"/>
          </w:rPr>
          <w:t xml:space="preserve"> Contoh Hasil Jadwal</w:t>
        </w:r>
        <w:r>
          <w:rPr>
            <w:noProof/>
            <w:webHidden/>
          </w:rPr>
          <w:tab/>
        </w:r>
        <w:r>
          <w:rPr>
            <w:noProof/>
            <w:webHidden/>
          </w:rPr>
          <w:fldChar w:fldCharType="begin"/>
        </w:r>
        <w:r>
          <w:rPr>
            <w:noProof/>
            <w:webHidden/>
          </w:rPr>
          <w:instrText xml:space="preserve"> PAGEREF _Toc142127144 \h </w:instrText>
        </w:r>
        <w:r>
          <w:rPr>
            <w:noProof/>
            <w:webHidden/>
          </w:rPr>
        </w:r>
        <w:r>
          <w:rPr>
            <w:noProof/>
            <w:webHidden/>
          </w:rPr>
          <w:fldChar w:fldCharType="separate"/>
        </w:r>
        <w:r>
          <w:rPr>
            <w:noProof/>
            <w:webHidden/>
          </w:rPr>
          <w:t>37</w:t>
        </w:r>
        <w:r>
          <w:rPr>
            <w:noProof/>
            <w:webHidden/>
          </w:rPr>
          <w:fldChar w:fldCharType="end"/>
        </w:r>
      </w:hyperlink>
    </w:p>
    <w:p w14:paraId="73913A16" w14:textId="0D3FEDCA" w:rsidR="005D5BE6" w:rsidRDefault="006E0A83" w:rsidP="00D40E52">
      <w:pPr>
        <w:spacing w:after="0" w:line="240" w:lineRule="auto"/>
        <w:rPr>
          <w:szCs w:val="24"/>
        </w:rPr>
      </w:pPr>
      <w:r w:rsidRPr="00D40E52">
        <w:rPr>
          <w:szCs w:val="24"/>
        </w:rPr>
        <w:fldChar w:fldCharType="end"/>
      </w:r>
    </w:p>
    <w:p w14:paraId="0C09BF15" w14:textId="14EA755B" w:rsidR="003930CA" w:rsidRDefault="003930CA" w:rsidP="003930CA">
      <w:pPr>
        <w:rPr>
          <w:szCs w:val="24"/>
        </w:rPr>
      </w:pPr>
    </w:p>
    <w:p w14:paraId="01A4CE8C" w14:textId="2A9483F6" w:rsidR="003930CA" w:rsidRDefault="003930CA" w:rsidP="003930CA">
      <w:pPr>
        <w:rPr>
          <w:szCs w:val="24"/>
        </w:rPr>
      </w:pPr>
    </w:p>
    <w:p w14:paraId="1E974990" w14:textId="2CEDEC72" w:rsidR="003930CA" w:rsidRDefault="003930CA" w:rsidP="003930CA">
      <w:pPr>
        <w:rPr>
          <w:szCs w:val="24"/>
        </w:rPr>
      </w:pPr>
    </w:p>
    <w:p w14:paraId="3E94AC6A" w14:textId="68A73C47" w:rsidR="003930CA" w:rsidRDefault="003930CA" w:rsidP="003930CA">
      <w:pPr>
        <w:rPr>
          <w:szCs w:val="24"/>
        </w:rPr>
      </w:pPr>
    </w:p>
    <w:p w14:paraId="72C0692D" w14:textId="5A8FC713" w:rsidR="003930CA" w:rsidRDefault="003930CA" w:rsidP="003930CA">
      <w:pPr>
        <w:rPr>
          <w:szCs w:val="24"/>
        </w:rPr>
      </w:pPr>
    </w:p>
    <w:p w14:paraId="58D51B1D" w14:textId="027E0101" w:rsidR="003930CA" w:rsidRDefault="003930CA" w:rsidP="003930CA">
      <w:pPr>
        <w:rPr>
          <w:szCs w:val="24"/>
        </w:rPr>
      </w:pPr>
    </w:p>
    <w:p w14:paraId="36F93232" w14:textId="11076FCD" w:rsidR="003930CA" w:rsidRDefault="003930CA" w:rsidP="003930CA">
      <w:pPr>
        <w:rPr>
          <w:szCs w:val="24"/>
        </w:rPr>
      </w:pPr>
    </w:p>
    <w:p w14:paraId="6558C876" w14:textId="1A0F5187" w:rsidR="003930CA" w:rsidRDefault="003930CA" w:rsidP="003930CA">
      <w:pPr>
        <w:rPr>
          <w:szCs w:val="24"/>
        </w:rPr>
      </w:pPr>
    </w:p>
    <w:p w14:paraId="58B768C8" w14:textId="0F3B981A" w:rsidR="003930CA" w:rsidRDefault="003930CA" w:rsidP="003930CA">
      <w:pPr>
        <w:rPr>
          <w:szCs w:val="24"/>
        </w:rPr>
      </w:pPr>
    </w:p>
    <w:p w14:paraId="7C46CFF2" w14:textId="43A46116" w:rsidR="003930CA" w:rsidRDefault="003930CA" w:rsidP="003930CA">
      <w:pPr>
        <w:rPr>
          <w:szCs w:val="24"/>
        </w:rPr>
      </w:pPr>
    </w:p>
    <w:p w14:paraId="142D71AC" w14:textId="2E6E7D72" w:rsidR="003930CA" w:rsidRDefault="003930CA" w:rsidP="003930CA">
      <w:pPr>
        <w:rPr>
          <w:szCs w:val="24"/>
        </w:rPr>
      </w:pPr>
    </w:p>
    <w:p w14:paraId="5FCF4D76" w14:textId="2EDB99E9" w:rsidR="003930CA" w:rsidRDefault="003930CA" w:rsidP="003930CA">
      <w:pPr>
        <w:rPr>
          <w:szCs w:val="24"/>
        </w:rPr>
      </w:pPr>
    </w:p>
    <w:p w14:paraId="39AC44A7" w14:textId="20D29FAC" w:rsidR="003930CA" w:rsidRDefault="003930CA" w:rsidP="003930CA">
      <w:pPr>
        <w:rPr>
          <w:szCs w:val="24"/>
        </w:rPr>
      </w:pPr>
    </w:p>
    <w:p w14:paraId="68E06059" w14:textId="02DD34D1" w:rsidR="003930CA" w:rsidRDefault="003930CA" w:rsidP="003930CA">
      <w:pPr>
        <w:rPr>
          <w:szCs w:val="24"/>
        </w:rPr>
      </w:pPr>
    </w:p>
    <w:p w14:paraId="2FF00904" w14:textId="77777777" w:rsidR="00BC113C" w:rsidRDefault="00BC113C" w:rsidP="003930CA">
      <w:pPr>
        <w:pBdr>
          <w:bottom w:val="single" w:sz="6" w:space="1" w:color="auto"/>
        </w:pBdr>
        <w:jc w:val="center"/>
        <w:rPr>
          <w:b/>
          <w:bCs/>
          <w:szCs w:val="24"/>
        </w:rPr>
      </w:pPr>
      <w:r>
        <w:rPr>
          <w:b/>
          <w:bCs/>
          <w:szCs w:val="24"/>
        </w:rPr>
        <w:br w:type="page"/>
      </w:r>
    </w:p>
    <w:p w14:paraId="7B3FDA6A" w14:textId="68B62D2D" w:rsidR="003930CA" w:rsidRPr="003930CA" w:rsidRDefault="003930CA" w:rsidP="003930CA">
      <w:pPr>
        <w:pBdr>
          <w:bottom w:val="single" w:sz="6" w:space="1" w:color="auto"/>
        </w:pBdr>
        <w:jc w:val="center"/>
        <w:rPr>
          <w:b/>
          <w:bCs/>
          <w:szCs w:val="24"/>
        </w:rPr>
      </w:pPr>
      <w:proofErr w:type="spellStart"/>
      <w:r w:rsidRPr="003930CA">
        <w:rPr>
          <w:b/>
          <w:bCs/>
          <w:szCs w:val="24"/>
        </w:rPr>
        <w:lastRenderedPageBreak/>
        <w:t>Fakultas</w:t>
      </w:r>
      <w:proofErr w:type="spellEnd"/>
      <w:r w:rsidRPr="003930CA">
        <w:rPr>
          <w:b/>
          <w:bCs/>
          <w:szCs w:val="24"/>
        </w:rPr>
        <w:t xml:space="preserve"> </w:t>
      </w:r>
      <w:proofErr w:type="spellStart"/>
      <w:r w:rsidRPr="003930CA">
        <w:rPr>
          <w:b/>
          <w:bCs/>
          <w:szCs w:val="24"/>
        </w:rPr>
        <w:t>Ilmu</w:t>
      </w:r>
      <w:proofErr w:type="spellEnd"/>
      <w:r w:rsidRPr="003930CA">
        <w:rPr>
          <w:b/>
          <w:bCs/>
          <w:szCs w:val="24"/>
        </w:rPr>
        <w:t xml:space="preserve"> </w:t>
      </w:r>
      <w:proofErr w:type="spellStart"/>
      <w:r w:rsidRPr="003930CA">
        <w:rPr>
          <w:b/>
          <w:bCs/>
          <w:szCs w:val="24"/>
        </w:rPr>
        <w:t>Komputer</w:t>
      </w:r>
      <w:proofErr w:type="spellEnd"/>
      <w:r w:rsidRPr="003930CA">
        <w:rPr>
          <w:b/>
          <w:bCs/>
          <w:szCs w:val="24"/>
        </w:rPr>
        <w:t xml:space="preserve"> dan </w:t>
      </w:r>
      <w:proofErr w:type="spellStart"/>
      <w:r w:rsidRPr="003930CA">
        <w:rPr>
          <w:b/>
          <w:bCs/>
          <w:szCs w:val="24"/>
        </w:rPr>
        <w:t>Rekayasa</w:t>
      </w:r>
      <w:proofErr w:type="spellEnd"/>
      <w:r w:rsidRPr="003930CA">
        <w:rPr>
          <w:b/>
          <w:bCs/>
          <w:szCs w:val="24"/>
        </w:rPr>
        <w:br/>
        <w:t>Universitas Multi Data Palembang</w:t>
      </w:r>
    </w:p>
    <w:p w14:paraId="5C26A218" w14:textId="7E8FE264" w:rsidR="003930CA" w:rsidRPr="007B7699" w:rsidRDefault="0080318D" w:rsidP="007B7699">
      <w:pPr>
        <w:pStyle w:val="judul"/>
      </w:pPr>
      <w:bookmarkStart w:id="9" w:name="_Toc142127344"/>
      <w:r w:rsidRPr="007B7699">
        <w:t>PERNYATAAN KEASLIAN TUGAS AKHIR</w:t>
      </w:r>
      <w:bookmarkEnd w:id="9"/>
    </w:p>
    <w:p w14:paraId="70ED0CC9" w14:textId="511081F7" w:rsidR="0080318D" w:rsidRDefault="0080318D" w:rsidP="003930CA">
      <w:pPr>
        <w:jc w:val="center"/>
        <w:rPr>
          <w:b/>
          <w:bCs/>
          <w:szCs w:val="24"/>
        </w:rPr>
      </w:pPr>
    </w:p>
    <w:p w14:paraId="42484C5E" w14:textId="4A9F49BA" w:rsidR="0080318D" w:rsidRPr="00B002A2" w:rsidRDefault="0080318D" w:rsidP="0080318D">
      <w:pPr>
        <w:tabs>
          <w:tab w:val="left" w:pos="1985"/>
          <w:tab w:val="left" w:pos="2268"/>
        </w:tabs>
        <w:spacing w:after="0" w:line="480" w:lineRule="auto"/>
        <w:rPr>
          <w:szCs w:val="24"/>
        </w:rPr>
      </w:pPr>
      <w:r w:rsidRPr="00B002A2">
        <w:rPr>
          <w:szCs w:val="24"/>
        </w:rPr>
        <w:t>Nama</w:t>
      </w:r>
      <w:r w:rsidRPr="00B002A2">
        <w:rPr>
          <w:szCs w:val="24"/>
        </w:rPr>
        <w:tab/>
        <w:t>:</w:t>
      </w:r>
    </w:p>
    <w:p w14:paraId="6AA68684" w14:textId="1C5D840B" w:rsidR="0080318D" w:rsidRPr="00B002A2" w:rsidRDefault="0080318D" w:rsidP="0080318D">
      <w:pPr>
        <w:tabs>
          <w:tab w:val="left" w:pos="1985"/>
          <w:tab w:val="left" w:pos="2268"/>
        </w:tabs>
        <w:spacing w:after="0" w:line="480" w:lineRule="auto"/>
        <w:rPr>
          <w:szCs w:val="24"/>
        </w:rPr>
      </w:pPr>
      <w:r w:rsidRPr="00B002A2">
        <w:rPr>
          <w:szCs w:val="24"/>
        </w:rPr>
        <w:t>NPM</w:t>
      </w:r>
      <w:r w:rsidRPr="00B002A2">
        <w:rPr>
          <w:szCs w:val="24"/>
        </w:rPr>
        <w:tab/>
        <w:t xml:space="preserve">: </w:t>
      </w:r>
    </w:p>
    <w:p w14:paraId="11836407" w14:textId="77777777" w:rsidR="0080318D" w:rsidRDefault="0080318D" w:rsidP="0080318D">
      <w:pPr>
        <w:tabs>
          <w:tab w:val="left" w:pos="1985"/>
          <w:tab w:val="left" w:pos="2268"/>
        </w:tabs>
        <w:spacing w:after="0" w:line="480" w:lineRule="auto"/>
        <w:rPr>
          <w:szCs w:val="24"/>
        </w:rPr>
      </w:pPr>
      <w:r w:rsidRPr="00B002A2">
        <w:rPr>
          <w:szCs w:val="24"/>
        </w:rPr>
        <w:t>Program Studi</w:t>
      </w:r>
      <w:r w:rsidRPr="00B002A2">
        <w:rPr>
          <w:szCs w:val="24"/>
        </w:rPr>
        <w:tab/>
        <w:t xml:space="preserve">: </w:t>
      </w:r>
    </w:p>
    <w:p w14:paraId="78A10D7F" w14:textId="10FD9B32" w:rsidR="0080318D" w:rsidRPr="00B002A2" w:rsidRDefault="0080318D" w:rsidP="008A3C40">
      <w:pPr>
        <w:tabs>
          <w:tab w:val="left" w:pos="1985"/>
          <w:tab w:val="left" w:pos="2268"/>
          <w:tab w:val="right" w:pos="5103"/>
        </w:tabs>
        <w:spacing w:after="0" w:line="480" w:lineRule="auto"/>
        <w:ind w:left="2127" w:hanging="2127"/>
        <w:jc w:val="both"/>
        <w:rPr>
          <w:szCs w:val="24"/>
        </w:rPr>
      </w:pPr>
      <w:proofErr w:type="spellStart"/>
      <w:r w:rsidRPr="00B002A2">
        <w:rPr>
          <w:szCs w:val="24"/>
        </w:rPr>
        <w:t>Judul</w:t>
      </w:r>
      <w:proofErr w:type="spellEnd"/>
      <w:r w:rsidRPr="00B002A2">
        <w:rPr>
          <w:szCs w:val="24"/>
        </w:rPr>
        <w:t xml:space="preserve"> </w:t>
      </w:r>
      <w:proofErr w:type="spellStart"/>
      <w:r w:rsidR="00E035B5">
        <w:rPr>
          <w:szCs w:val="24"/>
        </w:rPr>
        <w:t>Tugas</w:t>
      </w:r>
      <w:proofErr w:type="spellEnd"/>
      <w:r w:rsidR="00E035B5">
        <w:rPr>
          <w:szCs w:val="24"/>
        </w:rPr>
        <w:t xml:space="preserve"> Akhir</w:t>
      </w:r>
      <w:r w:rsidRPr="00B002A2">
        <w:rPr>
          <w:szCs w:val="24"/>
        </w:rPr>
        <w:tab/>
        <w:t xml:space="preserve">: </w:t>
      </w:r>
      <w:r w:rsidR="0090418A">
        <w:rPr>
          <w:szCs w:val="24"/>
        </w:rPr>
        <w:t xml:space="preserve">Lorem Ipsum dolor sit </w:t>
      </w:r>
      <w:r w:rsidR="008A3C40">
        <w:rPr>
          <w:szCs w:val="24"/>
        </w:rPr>
        <w:tab/>
        <w:t xml:space="preserve"> </w:t>
      </w:r>
      <w:r w:rsidR="0090418A">
        <w:rPr>
          <w:szCs w:val="24"/>
        </w:rPr>
        <w:t xml:space="preserve">Amet </w:t>
      </w:r>
      <w:proofErr w:type="spellStart"/>
      <w:r w:rsidR="0090418A">
        <w:rPr>
          <w:szCs w:val="24"/>
        </w:rPr>
        <w:t>Judul</w:t>
      </w:r>
      <w:proofErr w:type="spellEnd"/>
      <w:r w:rsidR="0090418A">
        <w:rPr>
          <w:szCs w:val="24"/>
        </w:rPr>
        <w:t xml:space="preserve"> Harap </w:t>
      </w:r>
      <w:proofErr w:type="spellStart"/>
      <w:r w:rsidR="0090418A">
        <w:rPr>
          <w:szCs w:val="24"/>
        </w:rPr>
        <w:t>Ditulis</w:t>
      </w:r>
      <w:proofErr w:type="spellEnd"/>
      <w:r w:rsidR="0090418A">
        <w:rPr>
          <w:szCs w:val="24"/>
        </w:rPr>
        <w:t xml:space="preserve"> </w:t>
      </w:r>
      <w:proofErr w:type="spellStart"/>
      <w:r w:rsidR="0090418A">
        <w:rPr>
          <w:szCs w:val="24"/>
        </w:rPr>
        <w:t>Menggunakan</w:t>
      </w:r>
      <w:proofErr w:type="spellEnd"/>
      <w:r w:rsidR="0090418A">
        <w:rPr>
          <w:szCs w:val="24"/>
        </w:rPr>
        <w:t xml:space="preserve"> </w:t>
      </w:r>
      <w:r w:rsidR="0090418A" w:rsidRPr="0090418A">
        <w:rPr>
          <w:i/>
          <w:iCs/>
          <w:szCs w:val="24"/>
        </w:rPr>
        <w:t>Title Case</w:t>
      </w:r>
      <w:r w:rsidR="0090418A">
        <w:rPr>
          <w:szCs w:val="24"/>
        </w:rPr>
        <w:t xml:space="preserve"> </w:t>
      </w:r>
      <w:proofErr w:type="spellStart"/>
      <w:r w:rsidR="00610B7A">
        <w:rPr>
          <w:szCs w:val="24"/>
        </w:rPr>
        <w:t>dengan</w:t>
      </w:r>
      <w:proofErr w:type="spellEnd"/>
      <w:r w:rsidR="00610B7A">
        <w:rPr>
          <w:szCs w:val="24"/>
        </w:rPr>
        <w:t xml:space="preserve"> Benar</w:t>
      </w:r>
    </w:p>
    <w:p w14:paraId="558FC0BD" w14:textId="666A6A0D" w:rsidR="0080318D" w:rsidRPr="00B002A2" w:rsidRDefault="0080318D" w:rsidP="0080318D">
      <w:pPr>
        <w:spacing w:after="0" w:line="480" w:lineRule="auto"/>
        <w:jc w:val="both"/>
        <w:rPr>
          <w:szCs w:val="24"/>
        </w:rPr>
      </w:pPr>
    </w:p>
    <w:p w14:paraId="06E1F964" w14:textId="0D8367A6" w:rsidR="0080318D" w:rsidRPr="00B002A2" w:rsidRDefault="0080318D" w:rsidP="0080318D">
      <w:pPr>
        <w:spacing w:after="0" w:line="480" w:lineRule="auto"/>
        <w:jc w:val="both"/>
        <w:rPr>
          <w:szCs w:val="24"/>
        </w:rPr>
      </w:pPr>
      <w:r>
        <w:rPr>
          <w:szCs w:val="24"/>
        </w:rPr>
        <w:t xml:space="preserve">      </w:t>
      </w:r>
      <w:proofErr w:type="spellStart"/>
      <w:r w:rsidRPr="00B002A2">
        <w:rPr>
          <w:szCs w:val="24"/>
        </w:rPr>
        <w:t>Dengan</w:t>
      </w:r>
      <w:proofErr w:type="spellEnd"/>
      <w:r w:rsidRPr="00B002A2">
        <w:rPr>
          <w:szCs w:val="24"/>
        </w:rPr>
        <w:t xml:space="preserve"> </w:t>
      </w:r>
      <w:proofErr w:type="spellStart"/>
      <w:r w:rsidRPr="00B002A2">
        <w:rPr>
          <w:szCs w:val="24"/>
        </w:rPr>
        <w:t>ini</w:t>
      </w:r>
      <w:proofErr w:type="spellEnd"/>
      <w:r w:rsidRPr="00B002A2">
        <w:rPr>
          <w:szCs w:val="24"/>
        </w:rPr>
        <w:t xml:space="preserve"> </w:t>
      </w:r>
      <w:proofErr w:type="spellStart"/>
      <w:r w:rsidRPr="00B002A2">
        <w:rPr>
          <w:szCs w:val="24"/>
        </w:rPr>
        <w:t>saya</w:t>
      </w:r>
      <w:proofErr w:type="spellEnd"/>
      <w:r w:rsidRPr="00B002A2">
        <w:rPr>
          <w:szCs w:val="24"/>
        </w:rPr>
        <w:t xml:space="preserve"> </w:t>
      </w:r>
      <w:proofErr w:type="spellStart"/>
      <w:r w:rsidRPr="00B002A2">
        <w:rPr>
          <w:szCs w:val="24"/>
        </w:rPr>
        <w:t>menyatakan</w:t>
      </w:r>
      <w:proofErr w:type="spellEnd"/>
      <w:r w:rsidRPr="00B002A2">
        <w:rPr>
          <w:szCs w:val="24"/>
        </w:rPr>
        <w:t xml:space="preserve"> </w:t>
      </w:r>
      <w:proofErr w:type="spellStart"/>
      <w:r w:rsidRPr="00B002A2">
        <w:rPr>
          <w:szCs w:val="24"/>
        </w:rPr>
        <w:t>bahwa</w:t>
      </w:r>
      <w:proofErr w:type="spellEnd"/>
      <w:r w:rsidRPr="00B002A2">
        <w:rPr>
          <w:szCs w:val="24"/>
        </w:rPr>
        <w:t xml:space="preserve"> </w:t>
      </w:r>
      <w:proofErr w:type="spellStart"/>
      <w:r w:rsidRPr="00B002A2">
        <w:rPr>
          <w:szCs w:val="24"/>
        </w:rPr>
        <w:t>dalam</w:t>
      </w:r>
      <w:proofErr w:type="spellEnd"/>
      <w:r w:rsidRPr="00B002A2">
        <w:rPr>
          <w:szCs w:val="24"/>
        </w:rPr>
        <w:t xml:space="preserve"> </w:t>
      </w:r>
      <w:proofErr w:type="spellStart"/>
      <w:r w:rsidR="00E035B5">
        <w:rPr>
          <w:szCs w:val="24"/>
        </w:rPr>
        <w:t>Tugas</w:t>
      </w:r>
      <w:proofErr w:type="spellEnd"/>
      <w:r w:rsidR="00E035B5">
        <w:rPr>
          <w:szCs w:val="24"/>
        </w:rPr>
        <w:t xml:space="preserve"> Akhir</w:t>
      </w:r>
      <w:r w:rsidRPr="00B002A2">
        <w:rPr>
          <w:szCs w:val="24"/>
        </w:rPr>
        <w:t xml:space="preserve"> </w:t>
      </w:r>
      <w:proofErr w:type="spellStart"/>
      <w:r w:rsidRPr="00B002A2">
        <w:rPr>
          <w:szCs w:val="24"/>
        </w:rPr>
        <w:t>ini</w:t>
      </w:r>
      <w:proofErr w:type="spellEnd"/>
      <w:r w:rsidRPr="00B002A2">
        <w:rPr>
          <w:szCs w:val="24"/>
        </w:rPr>
        <w:t xml:space="preserve"> </w:t>
      </w:r>
      <w:proofErr w:type="spellStart"/>
      <w:r w:rsidRPr="00B002A2">
        <w:rPr>
          <w:szCs w:val="24"/>
        </w:rPr>
        <w:t>tidak</w:t>
      </w:r>
      <w:proofErr w:type="spellEnd"/>
      <w:r w:rsidRPr="00B002A2">
        <w:rPr>
          <w:szCs w:val="24"/>
        </w:rPr>
        <w:t xml:space="preserve"> </w:t>
      </w:r>
      <w:proofErr w:type="spellStart"/>
      <w:r w:rsidRPr="00B002A2">
        <w:rPr>
          <w:szCs w:val="24"/>
        </w:rPr>
        <w:t>terdapat</w:t>
      </w:r>
      <w:proofErr w:type="spellEnd"/>
      <w:r w:rsidRPr="00B002A2">
        <w:rPr>
          <w:szCs w:val="24"/>
        </w:rPr>
        <w:t xml:space="preserve"> </w:t>
      </w:r>
      <w:proofErr w:type="spellStart"/>
      <w:r w:rsidRPr="00B002A2">
        <w:rPr>
          <w:szCs w:val="24"/>
        </w:rPr>
        <w:t>karya</w:t>
      </w:r>
      <w:proofErr w:type="spellEnd"/>
      <w:r w:rsidRPr="00B002A2">
        <w:rPr>
          <w:szCs w:val="24"/>
        </w:rPr>
        <w:t xml:space="preserve"> yang </w:t>
      </w:r>
      <w:proofErr w:type="spellStart"/>
      <w:r w:rsidRPr="00B002A2">
        <w:rPr>
          <w:szCs w:val="24"/>
        </w:rPr>
        <w:t>pernah</w:t>
      </w:r>
      <w:proofErr w:type="spellEnd"/>
      <w:r w:rsidRPr="00B002A2">
        <w:rPr>
          <w:szCs w:val="24"/>
        </w:rPr>
        <w:t xml:space="preserve"> </w:t>
      </w:r>
      <w:proofErr w:type="spellStart"/>
      <w:r w:rsidRPr="00B002A2">
        <w:rPr>
          <w:szCs w:val="24"/>
        </w:rPr>
        <w:t>diajukan</w:t>
      </w:r>
      <w:proofErr w:type="spellEnd"/>
      <w:r w:rsidRPr="00B002A2">
        <w:rPr>
          <w:szCs w:val="24"/>
        </w:rPr>
        <w:t xml:space="preserve"> </w:t>
      </w:r>
      <w:proofErr w:type="spellStart"/>
      <w:r w:rsidRPr="00B002A2">
        <w:rPr>
          <w:szCs w:val="24"/>
        </w:rPr>
        <w:t>untuk</w:t>
      </w:r>
      <w:proofErr w:type="spellEnd"/>
      <w:r w:rsidRPr="00B002A2">
        <w:rPr>
          <w:szCs w:val="24"/>
        </w:rPr>
        <w:t xml:space="preserve"> </w:t>
      </w:r>
      <w:proofErr w:type="spellStart"/>
      <w:r w:rsidRPr="00B002A2">
        <w:rPr>
          <w:szCs w:val="24"/>
        </w:rPr>
        <w:t>memperoleh</w:t>
      </w:r>
      <w:proofErr w:type="spellEnd"/>
      <w:r w:rsidRPr="00B002A2">
        <w:rPr>
          <w:szCs w:val="24"/>
        </w:rPr>
        <w:t xml:space="preserve"> </w:t>
      </w:r>
      <w:proofErr w:type="spellStart"/>
      <w:r w:rsidRPr="00B002A2">
        <w:rPr>
          <w:szCs w:val="24"/>
        </w:rPr>
        <w:t>gelar</w:t>
      </w:r>
      <w:proofErr w:type="spellEnd"/>
      <w:r w:rsidRPr="00B002A2">
        <w:rPr>
          <w:szCs w:val="24"/>
        </w:rPr>
        <w:t xml:space="preserve"> </w:t>
      </w:r>
      <w:proofErr w:type="spellStart"/>
      <w:r w:rsidRPr="00B002A2">
        <w:rPr>
          <w:szCs w:val="24"/>
        </w:rPr>
        <w:t>kesarjanaan</w:t>
      </w:r>
      <w:proofErr w:type="spellEnd"/>
      <w:r w:rsidRPr="00B002A2">
        <w:rPr>
          <w:szCs w:val="24"/>
        </w:rPr>
        <w:t xml:space="preserve"> di </w:t>
      </w:r>
      <w:proofErr w:type="spellStart"/>
      <w:r w:rsidRPr="00B002A2">
        <w:rPr>
          <w:szCs w:val="24"/>
        </w:rPr>
        <w:t>suatu</w:t>
      </w:r>
      <w:proofErr w:type="spellEnd"/>
      <w:r w:rsidRPr="00B002A2">
        <w:rPr>
          <w:szCs w:val="24"/>
        </w:rPr>
        <w:t xml:space="preserve"> </w:t>
      </w:r>
      <w:proofErr w:type="spellStart"/>
      <w:r w:rsidRPr="00B002A2">
        <w:rPr>
          <w:szCs w:val="24"/>
        </w:rPr>
        <w:t>Perguruan</w:t>
      </w:r>
      <w:proofErr w:type="spellEnd"/>
      <w:r w:rsidRPr="00B002A2">
        <w:rPr>
          <w:szCs w:val="24"/>
        </w:rPr>
        <w:t xml:space="preserve"> Tinggi </w:t>
      </w:r>
      <w:proofErr w:type="spellStart"/>
      <w:r w:rsidRPr="00B002A2">
        <w:rPr>
          <w:szCs w:val="24"/>
        </w:rPr>
        <w:t>manapun</w:t>
      </w:r>
      <w:proofErr w:type="spellEnd"/>
      <w:r w:rsidRPr="00B002A2">
        <w:rPr>
          <w:szCs w:val="24"/>
        </w:rPr>
        <w:t xml:space="preserve">, dan </w:t>
      </w:r>
      <w:proofErr w:type="spellStart"/>
      <w:r w:rsidRPr="00B002A2">
        <w:rPr>
          <w:szCs w:val="24"/>
        </w:rPr>
        <w:t>sepanjang</w:t>
      </w:r>
      <w:proofErr w:type="spellEnd"/>
      <w:r w:rsidRPr="00B002A2">
        <w:rPr>
          <w:szCs w:val="24"/>
        </w:rPr>
        <w:t xml:space="preserve"> </w:t>
      </w:r>
      <w:proofErr w:type="spellStart"/>
      <w:r w:rsidRPr="00B002A2">
        <w:rPr>
          <w:szCs w:val="24"/>
        </w:rPr>
        <w:t>pengetahuan</w:t>
      </w:r>
      <w:proofErr w:type="spellEnd"/>
      <w:r w:rsidRPr="00B002A2">
        <w:rPr>
          <w:szCs w:val="24"/>
        </w:rPr>
        <w:t xml:space="preserve"> </w:t>
      </w:r>
      <w:proofErr w:type="spellStart"/>
      <w:r w:rsidRPr="00B002A2">
        <w:rPr>
          <w:szCs w:val="24"/>
        </w:rPr>
        <w:t>saya</w:t>
      </w:r>
      <w:proofErr w:type="spellEnd"/>
      <w:r w:rsidRPr="00B002A2">
        <w:rPr>
          <w:szCs w:val="24"/>
        </w:rPr>
        <w:t xml:space="preserve"> juga </w:t>
      </w:r>
      <w:proofErr w:type="spellStart"/>
      <w:r w:rsidRPr="00B002A2">
        <w:rPr>
          <w:szCs w:val="24"/>
        </w:rPr>
        <w:t>tidak</w:t>
      </w:r>
      <w:proofErr w:type="spellEnd"/>
      <w:r w:rsidRPr="00B002A2">
        <w:rPr>
          <w:szCs w:val="24"/>
        </w:rPr>
        <w:t xml:space="preserve"> </w:t>
      </w:r>
      <w:proofErr w:type="spellStart"/>
      <w:r w:rsidRPr="00B002A2">
        <w:rPr>
          <w:szCs w:val="24"/>
        </w:rPr>
        <w:t>terdapat</w:t>
      </w:r>
      <w:proofErr w:type="spellEnd"/>
      <w:r w:rsidRPr="00B002A2">
        <w:rPr>
          <w:szCs w:val="24"/>
        </w:rPr>
        <w:t xml:space="preserve"> </w:t>
      </w:r>
      <w:proofErr w:type="spellStart"/>
      <w:r w:rsidRPr="00B002A2">
        <w:rPr>
          <w:szCs w:val="24"/>
        </w:rPr>
        <w:t>karya</w:t>
      </w:r>
      <w:proofErr w:type="spellEnd"/>
      <w:r w:rsidRPr="00B002A2">
        <w:rPr>
          <w:szCs w:val="24"/>
        </w:rPr>
        <w:t xml:space="preserve"> </w:t>
      </w:r>
      <w:proofErr w:type="spellStart"/>
      <w:r w:rsidRPr="00B002A2">
        <w:rPr>
          <w:szCs w:val="24"/>
        </w:rPr>
        <w:t>atau</w:t>
      </w:r>
      <w:proofErr w:type="spellEnd"/>
      <w:r w:rsidRPr="00B002A2">
        <w:rPr>
          <w:szCs w:val="24"/>
        </w:rPr>
        <w:t xml:space="preserve"> </w:t>
      </w:r>
      <w:proofErr w:type="spellStart"/>
      <w:r w:rsidRPr="00B002A2">
        <w:rPr>
          <w:szCs w:val="24"/>
        </w:rPr>
        <w:t>pendapat</w:t>
      </w:r>
      <w:proofErr w:type="spellEnd"/>
      <w:r w:rsidRPr="00B002A2">
        <w:rPr>
          <w:szCs w:val="24"/>
        </w:rPr>
        <w:t xml:space="preserve"> yang </w:t>
      </w:r>
      <w:proofErr w:type="spellStart"/>
      <w:r w:rsidRPr="00B002A2">
        <w:rPr>
          <w:szCs w:val="24"/>
        </w:rPr>
        <w:t>pernah</w:t>
      </w:r>
      <w:proofErr w:type="spellEnd"/>
      <w:r w:rsidRPr="00B002A2">
        <w:rPr>
          <w:szCs w:val="24"/>
        </w:rPr>
        <w:t xml:space="preserve"> </w:t>
      </w:r>
      <w:proofErr w:type="spellStart"/>
      <w:r w:rsidRPr="00B002A2">
        <w:rPr>
          <w:szCs w:val="24"/>
        </w:rPr>
        <w:t>ditulis</w:t>
      </w:r>
      <w:proofErr w:type="spellEnd"/>
      <w:r w:rsidRPr="00B002A2">
        <w:rPr>
          <w:szCs w:val="24"/>
        </w:rPr>
        <w:t xml:space="preserve"> </w:t>
      </w:r>
      <w:proofErr w:type="spellStart"/>
      <w:r w:rsidRPr="00B002A2">
        <w:rPr>
          <w:szCs w:val="24"/>
        </w:rPr>
        <w:t>atau</w:t>
      </w:r>
      <w:proofErr w:type="spellEnd"/>
      <w:r w:rsidRPr="00B002A2">
        <w:rPr>
          <w:szCs w:val="24"/>
        </w:rPr>
        <w:t xml:space="preserve"> </w:t>
      </w:r>
      <w:proofErr w:type="spellStart"/>
      <w:r w:rsidRPr="00B002A2">
        <w:rPr>
          <w:szCs w:val="24"/>
        </w:rPr>
        <w:t>diterbitkan</w:t>
      </w:r>
      <w:proofErr w:type="spellEnd"/>
      <w:r w:rsidRPr="00B002A2">
        <w:rPr>
          <w:szCs w:val="24"/>
        </w:rPr>
        <w:t xml:space="preserve"> oleh orang lain, </w:t>
      </w:r>
      <w:proofErr w:type="spellStart"/>
      <w:r w:rsidRPr="00B002A2">
        <w:rPr>
          <w:szCs w:val="24"/>
        </w:rPr>
        <w:t>kecuali</w:t>
      </w:r>
      <w:proofErr w:type="spellEnd"/>
      <w:r w:rsidRPr="00B002A2">
        <w:rPr>
          <w:szCs w:val="24"/>
        </w:rPr>
        <w:t xml:space="preserve"> yang </w:t>
      </w:r>
      <w:proofErr w:type="spellStart"/>
      <w:r w:rsidRPr="00B002A2">
        <w:rPr>
          <w:szCs w:val="24"/>
        </w:rPr>
        <w:t>secara</w:t>
      </w:r>
      <w:proofErr w:type="spellEnd"/>
      <w:r w:rsidRPr="00B002A2">
        <w:rPr>
          <w:szCs w:val="24"/>
        </w:rPr>
        <w:t xml:space="preserve"> </w:t>
      </w:r>
      <w:proofErr w:type="spellStart"/>
      <w:r w:rsidRPr="00B002A2">
        <w:rPr>
          <w:szCs w:val="24"/>
        </w:rPr>
        <w:t>tertulis</w:t>
      </w:r>
      <w:proofErr w:type="spellEnd"/>
      <w:r w:rsidRPr="00B002A2">
        <w:rPr>
          <w:szCs w:val="24"/>
        </w:rPr>
        <w:t xml:space="preserve"> </w:t>
      </w:r>
      <w:proofErr w:type="spellStart"/>
      <w:r w:rsidRPr="00B002A2">
        <w:rPr>
          <w:szCs w:val="24"/>
        </w:rPr>
        <w:t>diacu</w:t>
      </w:r>
      <w:proofErr w:type="spellEnd"/>
      <w:r w:rsidRPr="00B002A2">
        <w:rPr>
          <w:szCs w:val="24"/>
        </w:rPr>
        <w:t xml:space="preserve"> </w:t>
      </w:r>
      <w:proofErr w:type="spellStart"/>
      <w:r w:rsidRPr="00B002A2">
        <w:rPr>
          <w:szCs w:val="24"/>
        </w:rPr>
        <w:t>dalam</w:t>
      </w:r>
      <w:proofErr w:type="spellEnd"/>
      <w:r w:rsidRPr="00B002A2">
        <w:rPr>
          <w:szCs w:val="24"/>
        </w:rPr>
        <w:t xml:space="preserve"> </w:t>
      </w:r>
      <w:proofErr w:type="spellStart"/>
      <w:r w:rsidRPr="00B002A2">
        <w:rPr>
          <w:szCs w:val="24"/>
        </w:rPr>
        <w:t>naskah</w:t>
      </w:r>
      <w:proofErr w:type="spellEnd"/>
      <w:r w:rsidRPr="00B002A2">
        <w:rPr>
          <w:szCs w:val="24"/>
        </w:rPr>
        <w:t xml:space="preserve"> </w:t>
      </w:r>
      <w:proofErr w:type="spellStart"/>
      <w:r w:rsidRPr="00B002A2">
        <w:rPr>
          <w:szCs w:val="24"/>
        </w:rPr>
        <w:t>ini</w:t>
      </w:r>
      <w:proofErr w:type="spellEnd"/>
      <w:r w:rsidRPr="00B002A2">
        <w:rPr>
          <w:szCs w:val="24"/>
        </w:rPr>
        <w:t xml:space="preserve"> dan </w:t>
      </w:r>
      <w:proofErr w:type="spellStart"/>
      <w:r w:rsidRPr="00B002A2">
        <w:rPr>
          <w:szCs w:val="24"/>
        </w:rPr>
        <w:t>disebutkan</w:t>
      </w:r>
      <w:proofErr w:type="spellEnd"/>
      <w:r w:rsidRPr="00B002A2">
        <w:rPr>
          <w:szCs w:val="24"/>
        </w:rPr>
        <w:t xml:space="preserve"> </w:t>
      </w:r>
      <w:proofErr w:type="spellStart"/>
      <w:r w:rsidRPr="00B002A2">
        <w:rPr>
          <w:szCs w:val="24"/>
        </w:rPr>
        <w:t>dalam</w:t>
      </w:r>
      <w:proofErr w:type="spellEnd"/>
      <w:r w:rsidRPr="00B002A2">
        <w:rPr>
          <w:szCs w:val="24"/>
        </w:rPr>
        <w:t xml:space="preserve"> daftar </w:t>
      </w:r>
      <w:proofErr w:type="spellStart"/>
      <w:r w:rsidRPr="00B002A2">
        <w:rPr>
          <w:szCs w:val="24"/>
        </w:rPr>
        <w:t>pustaka</w:t>
      </w:r>
      <w:proofErr w:type="spellEnd"/>
      <w:r w:rsidRPr="00B002A2">
        <w:rPr>
          <w:szCs w:val="24"/>
        </w:rPr>
        <w:t>.</w:t>
      </w:r>
    </w:p>
    <w:p w14:paraId="262925EE" w14:textId="07078BBC" w:rsidR="0080318D" w:rsidRDefault="0080318D" w:rsidP="0080318D">
      <w:pPr>
        <w:spacing w:after="0" w:line="480" w:lineRule="auto"/>
        <w:jc w:val="both"/>
        <w:rPr>
          <w:szCs w:val="24"/>
        </w:rPr>
      </w:pPr>
      <w:r>
        <w:rPr>
          <w:szCs w:val="24"/>
        </w:rPr>
        <w:t xml:space="preserve">      </w:t>
      </w:r>
      <w:proofErr w:type="spellStart"/>
      <w:r w:rsidRPr="00B002A2">
        <w:rPr>
          <w:szCs w:val="24"/>
        </w:rPr>
        <w:t>Apabila</w:t>
      </w:r>
      <w:proofErr w:type="spellEnd"/>
      <w:r w:rsidRPr="00B002A2">
        <w:rPr>
          <w:szCs w:val="24"/>
        </w:rPr>
        <w:t xml:space="preserve"> </w:t>
      </w:r>
      <w:proofErr w:type="spellStart"/>
      <w:r w:rsidRPr="00B002A2">
        <w:rPr>
          <w:szCs w:val="24"/>
        </w:rPr>
        <w:t>dikemudian</w:t>
      </w:r>
      <w:proofErr w:type="spellEnd"/>
      <w:r w:rsidRPr="00B002A2">
        <w:rPr>
          <w:szCs w:val="24"/>
        </w:rPr>
        <w:t xml:space="preserve"> </w:t>
      </w:r>
      <w:proofErr w:type="spellStart"/>
      <w:r w:rsidRPr="00B002A2">
        <w:rPr>
          <w:szCs w:val="24"/>
        </w:rPr>
        <w:t>hari</w:t>
      </w:r>
      <w:proofErr w:type="spellEnd"/>
      <w:r w:rsidRPr="00B002A2">
        <w:rPr>
          <w:szCs w:val="24"/>
        </w:rPr>
        <w:t xml:space="preserve"> </w:t>
      </w:r>
      <w:proofErr w:type="spellStart"/>
      <w:r w:rsidRPr="00B002A2">
        <w:rPr>
          <w:szCs w:val="24"/>
        </w:rPr>
        <w:t>terbukti</w:t>
      </w:r>
      <w:proofErr w:type="spellEnd"/>
      <w:r w:rsidRPr="00B002A2">
        <w:rPr>
          <w:szCs w:val="24"/>
        </w:rPr>
        <w:t xml:space="preserve"> </w:t>
      </w:r>
      <w:proofErr w:type="spellStart"/>
      <w:r w:rsidRPr="00B002A2">
        <w:rPr>
          <w:szCs w:val="24"/>
        </w:rPr>
        <w:t>ternyata</w:t>
      </w:r>
      <w:proofErr w:type="spellEnd"/>
      <w:r w:rsidRPr="00B002A2">
        <w:rPr>
          <w:szCs w:val="24"/>
        </w:rPr>
        <w:t xml:space="preserve"> </w:t>
      </w:r>
      <w:proofErr w:type="spellStart"/>
      <w:r w:rsidRPr="00B002A2">
        <w:rPr>
          <w:szCs w:val="24"/>
        </w:rPr>
        <w:t>saya</w:t>
      </w:r>
      <w:proofErr w:type="spellEnd"/>
      <w:r w:rsidRPr="00B002A2">
        <w:rPr>
          <w:szCs w:val="24"/>
        </w:rPr>
        <w:t xml:space="preserve"> </w:t>
      </w:r>
      <w:proofErr w:type="spellStart"/>
      <w:r w:rsidRPr="00B002A2">
        <w:rPr>
          <w:szCs w:val="24"/>
        </w:rPr>
        <w:t>memberikan</w:t>
      </w:r>
      <w:proofErr w:type="spellEnd"/>
      <w:r w:rsidRPr="00B002A2">
        <w:rPr>
          <w:szCs w:val="24"/>
        </w:rPr>
        <w:t xml:space="preserve"> </w:t>
      </w:r>
      <w:proofErr w:type="spellStart"/>
      <w:r w:rsidRPr="00B002A2">
        <w:rPr>
          <w:szCs w:val="24"/>
        </w:rPr>
        <w:t>pernyataan</w:t>
      </w:r>
      <w:proofErr w:type="spellEnd"/>
      <w:r w:rsidRPr="00B002A2">
        <w:rPr>
          <w:szCs w:val="24"/>
        </w:rPr>
        <w:t xml:space="preserve"> yang </w:t>
      </w:r>
      <w:proofErr w:type="spellStart"/>
      <w:r w:rsidRPr="00B002A2">
        <w:rPr>
          <w:szCs w:val="24"/>
        </w:rPr>
        <w:t>tidak</w:t>
      </w:r>
      <w:proofErr w:type="spellEnd"/>
      <w:r w:rsidRPr="00B002A2">
        <w:rPr>
          <w:szCs w:val="24"/>
        </w:rPr>
        <w:t xml:space="preserve"> </w:t>
      </w:r>
      <w:proofErr w:type="spellStart"/>
      <w:r w:rsidRPr="00B002A2">
        <w:rPr>
          <w:szCs w:val="24"/>
        </w:rPr>
        <w:t>benar</w:t>
      </w:r>
      <w:proofErr w:type="spellEnd"/>
      <w:r w:rsidRPr="00B002A2">
        <w:rPr>
          <w:szCs w:val="24"/>
        </w:rPr>
        <w:t xml:space="preserve">, </w:t>
      </w:r>
      <w:proofErr w:type="spellStart"/>
      <w:r w:rsidRPr="00B002A2">
        <w:rPr>
          <w:szCs w:val="24"/>
        </w:rPr>
        <w:t>saya</w:t>
      </w:r>
      <w:proofErr w:type="spellEnd"/>
      <w:r w:rsidRPr="00B002A2">
        <w:rPr>
          <w:szCs w:val="24"/>
        </w:rPr>
        <w:t xml:space="preserve"> </w:t>
      </w:r>
      <w:proofErr w:type="spellStart"/>
      <w:r w:rsidRPr="00B002A2">
        <w:rPr>
          <w:szCs w:val="24"/>
        </w:rPr>
        <w:t>bersedia</w:t>
      </w:r>
      <w:proofErr w:type="spellEnd"/>
      <w:r w:rsidRPr="00B002A2">
        <w:rPr>
          <w:szCs w:val="24"/>
        </w:rPr>
        <w:t xml:space="preserve"> </w:t>
      </w:r>
      <w:proofErr w:type="spellStart"/>
      <w:r w:rsidRPr="00B002A2">
        <w:rPr>
          <w:szCs w:val="24"/>
        </w:rPr>
        <w:t>menerima</w:t>
      </w:r>
      <w:proofErr w:type="spellEnd"/>
      <w:r w:rsidRPr="00B002A2">
        <w:rPr>
          <w:szCs w:val="24"/>
        </w:rPr>
        <w:t xml:space="preserve"> </w:t>
      </w:r>
      <w:proofErr w:type="spellStart"/>
      <w:r w:rsidRPr="00B002A2">
        <w:rPr>
          <w:szCs w:val="24"/>
        </w:rPr>
        <w:t>sanksi</w:t>
      </w:r>
      <w:proofErr w:type="spellEnd"/>
      <w:r w:rsidRPr="00B002A2">
        <w:rPr>
          <w:szCs w:val="24"/>
        </w:rPr>
        <w:t xml:space="preserve"> </w:t>
      </w:r>
      <w:proofErr w:type="spellStart"/>
      <w:r w:rsidRPr="00B002A2">
        <w:rPr>
          <w:szCs w:val="24"/>
        </w:rPr>
        <w:t>berupa</w:t>
      </w:r>
      <w:proofErr w:type="spellEnd"/>
      <w:r w:rsidRPr="00B002A2">
        <w:rPr>
          <w:szCs w:val="24"/>
        </w:rPr>
        <w:t xml:space="preserve"> </w:t>
      </w:r>
      <w:proofErr w:type="spellStart"/>
      <w:r w:rsidRPr="00B002A2">
        <w:rPr>
          <w:szCs w:val="24"/>
        </w:rPr>
        <w:t>pencabutan</w:t>
      </w:r>
      <w:proofErr w:type="spellEnd"/>
      <w:r w:rsidRPr="00B002A2">
        <w:rPr>
          <w:szCs w:val="24"/>
        </w:rPr>
        <w:t xml:space="preserve"> </w:t>
      </w:r>
      <w:proofErr w:type="spellStart"/>
      <w:r w:rsidRPr="00B002A2">
        <w:rPr>
          <w:szCs w:val="24"/>
        </w:rPr>
        <w:t>gelar</w:t>
      </w:r>
      <w:proofErr w:type="spellEnd"/>
      <w:r w:rsidRPr="00B002A2">
        <w:rPr>
          <w:szCs w:val="24"/>
        </w:rPr>
        <w:t xml:space="preserve"> </w:t>
      </w:r>
      <w:proofErr w:type="spellStart"/>
      <w:r w:rsidRPr="00B002A2">
        <w:rPr>
          <w:szCs w:val="24"/>
        </w:rPr>
        <w:t>kesarjanaan</w:t>
      </w:r>
      <w:proofErr w:type="spellEnd"/>
      <w:r w:rsidRPr="00B002A2">
        <w:rPr>
          <w:szCs w:val="24"/>
        </w:rPr>
        <w:t xml:space="preserve"> </w:t>
      </w:r>
      <w:proofErr w:type="spellStart"/>
      <w:r w:rsidRPr="00B002A2">
        <w:rPr>
          <w:szCs w:val="24"/>
        </w:rPr>
        <w:t>saya</w:t>
      </w:r>
      <w:proofErr w:type="spellEnd"/>
      <w:r w:rsidRPr="00B002A2">
        <w:rPr>
          <w:szCs w:val="24"/>
        </w:rPr>
        <w:t xml:space="preserve"> dan </w:t>
      </w:r>
      <w:proofErr w:type="spellStart"/>
      <w:r w:rsidRPr="00B002A2">
        <w:rPr>
          <w:szCs w:val="24"/>
        </w:rPr>
        <w:t>sanksi</w:t>
      </w:r>
      <w:proofErr w:type="spellEnd"/>
      <w:r w:rsidRPr="00B002A2">
        <w:rPr>
          <w:szCs w:val="24"/>
        </w:rPr>
        <w:t xml:space="preserve"> </w:t>
      </w:r>
      <w:proofErr w:type="spellStart"/>
      <w:r w:rsidRPr="00B002A2">
        <w:rPr>
          <w:szCs w:val="24"/>
        </w:rPr>
        <w:t>hukum</w:t>
      </w:r>
      <w:proofErr w:type="spellEnd"/>
      <w:r w:rsidRPr="00B002A2">
        <w:rPr>
          <w:szCs w:val="24"/>
        </w:rPr>
        <w:t xml:space="preserve"> yang </w:t>
      </w:r>
      <w:proofErr w:type="spellStart"/>
      <w:r w:rsidRPr="00B002A2">
        <w:rPr>
          <w:szCs w:val="24"/>
        </w:rPr>
        <w:t>berlaku</w:t>
      </w:r>
      <w:proofErr w:type="spellEnd"/>
      <w:r w:rsidRPr="00B002A2">
        <w:rPr>
          <w:szCs w:val="24"/>
        </w:rPr>
        <w:t>.</w:t>
      </w:r>
    </w:p>
    <w:p w14:paraId="0351E594" w14:textId="77777777" w:rsidR="0090418A" w:rsidRPr="00B002A2" w:rsidRDefault="0090418A" w:rsidP="0080318D">
      <w:pPr>
        <w:spacing w:after="0" w:line="480" w:lineRule="auto"/>
        <w:jc w:val="both"/>
        <w:rPr>
          <w:szCs w:val="24"/>
        </w:rPr>
      </w:pPr>
    </w:p>
    <w:p w14:paraId="13A0E292" w14:textId="315C9ED9" w:rsidR="0080318D" w:rsidRPr="00C64010" w:rsidRDefault="0080318D" w:rsidP="0080318D">
      <w:pPr>
        <w:rPr>
          <w:szCs w:val="24"/>
        </w:rPr>
      </w:pPr>
      <w:r>
        <w:rPr>
          <w:szCs w:val="24"/>
        </w:rPr>
        <w:tab/>
      </w:r>
      <w:r>
        <w:rPr>
          <w:szCs w:val="24"/>
        </w:rPr>
        <w:tab/>
      </w:r>
      <w:r>
        <w:rPr>
          <w:szCs w:val="24"/>
        </w:rPr>
        <w:tab/>
      </w:r>
      <w:r>
        <w:rPr>
          <w:szCs w:val="24"/>
        </w:rPr>
        <w:tab/>
      </w:r>
      <w:r>
        <w:rPr>
          <w:szCs w:val="24"/>
        </w:rPr>
        <w:tab/>
      </w:r>
      <w:r>
        <w:rPr>
          <w:szCs w:val="24"/>
        </w:rPr>
        <w:tab/>
      </w:r>
      <w:r>
        <w:rPr>
          <w:szCs w:val="24"/>
        </w:rPr>
        <w:tab/>
      </w:r>
      <w:r w:rsidRPr="00B002A2">
        <w:rPr>
          <w:szCs w:val="24"/>
        </w:rPr>
        <w:t>Palembang,</w:t>
      </w:r>
      <w:r>
        <w:rPr>
          <w:szCs w:val="24"/>
        </w:rPr>
        <w:t xml:space="preserve"> Bulan</w:t>
      </w:r>
      <w:r w:rsidRPr="00B002A2">
        <w:rPr>
          <w:szCs w:val="24"/>
        </w:rPr>
        <w:t xml:space="preserve"> </w:t>
      </w:r>
      <w:r>
        <w:rPr>
          <w:szCs w:val="24"/>
        </w:rPr>
        <w:t xml:space="preserve"> 20xx</w:t>
      </w:r>
    </w:p>
    <w:p w14:paraId="1E20BCFA" w14:textId="6C379A43" w:rsidR="0080318D" w:rsidRDefault="008A3C40" w:rsidP="008A3C40">
      <w:pPr>
        <w:tabs>
          <w:tab w:val="right" w:pos="6379"/>
        </w:tabs>
        <w:rPr>
          <w:szCs w:val="24"/>
        </w:rPr>
      </w:pPr>
      <w:r>
        <w:rPr>
          <w:szCs w:val="24"/>
        </w:rPr>
        <w:tab/>
      </w:r>
      <w:r w:rsidR="0080318D">
        <w:rPr>
          <w:szCs w:val="24"/>
        </w:rPr>
        <w:t>(</w:t>
      </w:r>
      <w:proofErr w:type="spellStart"/>
      <w:r w:rsidR="0080318D" w:rsidRPr="00EB1A57">
        <w:rPr>
          <w:sz w:val="20"/>
          <w:szCs w:val="20"/>
        </w:rPr>
        <w:t>Materai</w:t>
      </w:r>
      <w:proofErr w:type="spellEnd"/>
      <w:r w:rsidR="0080318D" w:rsidRPr="00EB1A57">
        <w:rPr>
          <w:sz w:val="20"/>
          <w:szCs w:val="20"/>
        </w:rPr>
        <w:t xml:space="preserve"> </w:t>
      </w:r>
      <w:r w:rsidR="0080318D">
        <w:rPr>
          <w:sz w:val="20"/>
          <w:szCs w:val="20"/>
        </w:rPr>
        <w:t>10</w:t>
      </w:r>
      <w:r w:rsidR="0080318D" w:rsidRPr="00EB1A57">
        <w:rPr>
          <w:sz w:val="20"/>
          <w:szCs w:val="20"/>
        </w:rPr>
        <w:t>000</w:t>
      </w:r>
      <w:r w:rsidR="0080318D">
        <w:rPr>
          <w:szCs w:val="24"/>
        </w:rPr>
        <w:t>)</w:t>
      </w:r>
    </w:p>
    <w:p w14:paraId="56F63F4E" w14:textId="73EC9E3A" w:rsidR="008A3C40" w:rsidRPr="00EB1A57" w:rsidRDefault="008A3C40" w:rsidP="008A3C40">
      <w:pPr>
        <w:ind w:left="5812"/>
        <w:rPr>
          <w:szCs w:val="24"/>
        </w:rPr>
      </w:pPr>
      <w:r>
        <w:rPr>
          <w:szCs w:val="24"/>
        </w:rPr>
        <w:t>(</w:t>
      </w:r>
      <w:proofErr w:type="spellStart"/>
      <w:r>
        <w:rPr>
          <w:szCs w:val="24"/>
        </w:rPr>
        <w:t>ttd</w:t>
      </w:r>
      <w:proofErr w:type="spellEnd"/>
      <w:r>
        <w:rPr>
          <w:szCs w:val="24"/>
        </w:rPr>
        <w:t xml:space="preserve"> di </w:t>
      </w:r>
      <w:proofErr w:type="spellStart"/>
      <w:r>
        <w:rPr>
          <w:szCs w:val="24"/>
        </w:rPr>
        <w:t>atas</w:t>
      </w:r>
      <w:proofErr w:type="spellEnd"/>
      <w:r>
        <w:rPr>
          <w:szCs w:val="24"/>
        </w:rPr>
        <w:t xml:space="preserve"> </w:t>
      </w:r>
      <w:proofErr w:type="spellStart"/>
      <w:r>
        <w:rPr>
          <w:szCs w:val="24"/>
        </w:rPr>
        <w:t>materai</w:t>
      </w:r>
      <w:proofErr w:type="spellEnd"/>
      <w:r>
        <w:rPr>
          <w:szCs w:val="24"/>
        </w:rPr>
        <w:t>)</w:t>
      </w:r>
    </w:p>
    <w:p w14:paraId="09E6DB6B" w14:textId="7C94407F" w:rsidR="0080318D" w:rsidRDefault="0080318D" w:rsidP="008A3C40">
      <w:pPr>
        <w:ind w:left="5103"/>
        <w:rPr>
          <w:szCs w:val="24"/>
        </w:rPr>
      </w:pPr>
      <w:r w:rsidRPr="00B002A2">
        <w:rPr>
          <w:szCs w:val="24"/>
        </w:rPr>
        <w:t>(</w:t>
      </w:r>
      <w:proofErr w:type="spellStart"/>
      <w:r w:rsidRPr="00B002A2">
        <w:rPr>
          <w:szCs w:val="24"/>
        </w:rPr>
        <w:t>nama</w:t>
      </w:r>
      <w:proofErr w:type="spellEnd"/>
      <w:r w:rsidRPr="00B002A2">
        <w:rPr>
          <w:szCs w:val="24"/>
        </w:rPr>
        <w:t xml:space="preserve"> </w:t>
      </w:r>
      <w:proofErr w:type="spellStart"/>
      <w:r w:rsidR="008A3C40">
        <w:rPr>
          <w:szCs w:val="24"/>
        </w:rPr>
        <w:t>lengkap</w:t>
      </w:r>
      <w:proofErr w:type="spellEnd"/>
      <w:r w:rsidRPr="00B002A2">
        <w:rPr>
          <w:szCs w:val="24"/>
        </w:rPr>
        <w:t>)</w:t>
      </w:r>
    </w:p>
    <w:p w14:paraId="29A10759" w14:textId="77777777" w:rsidR="003930CA" w:rsidRDefault="003930CA" w:rsidP="003930CA">
      <w:pPr>
        <w:rPr>
          <w:rFonts w:eastAsia="Times New Roman"/>
          <w:szCs w:val="24"/>
          <w:lang w:val="id-ID"/>
        </w:rPr>
      </w:pPr>
    </w:p>
    <w:p w14:paraId="012BCFAE" w14:textId="77777777" w:rsidR="00146BBA" w:rsidRDefault="00146BBA" w:rsidP="003930CA">
      <w:pPr>
        <w:rPr>
          <w:rFonts w:eastAsia="Times New Roman"/>
          <w:szCs w:val="24"/>
          <w:lang w:val="id-ID"/>
        </w:rPr>
      </w:pPr>
    </w:p>
    <w:p w14:paraId="64AAD995" w14:textId="58E09B61" w:rsidR="0080318D" w:rsidRPr="006B03D5" w:rsidRDefault="0080318D" w:rsidP="00146BBA">
      <w:pPr>
        <w:pStyle w:val="judul"/>
      </w:pPr>
      <w:bookmarkStart w:id="10" w:name="_BAB_1"/>
      <w:bookmarkStart w:id="11" w:name="_Toc142127345"/>
      <w:bookmarkEnd w:id="10"/>
      <w:r w:rsidRPr="006B03D5">
        <w:lastRenderedPageBreak/>
        <w:t>SURAT PERNYATAAN</w:t>
      </w:r>
      <w:r w:rsidR="00146BBA">
        <w:t xml:space="preserve"> BEBAS PLAGIAT</w:t>
      </w:r>
      <w:bookmarkEnd w:id="11"/>
    </w:p>
    <w:p w14:paraId="096A17E0" w14:textId="45F08A83" w:rsidR="0080318D" w:rsidRPr="006B03D5" w:rsidRDefault="0080318D" w:rsidP="0080318D">
      <w:pPr>
        <w:pStyle w:val="PlainText"/>
        <w:spacing w:line="480" w:lineRule="auto"/>
        <w:jc w:val="center"/>
        <w:rPr>
          <w:rFonts w:ascii="Times New Roman" w:hAnsi="Times New Roman"/>
          <w:b/>
          <w:sz w:val="22"/>
          <w:szCs w:val="22"/>
        </w:rPr>
      </w:pPr>
    </w:p>
    <w:p w14:paraId="4622B1AF" w14:textId="77777777" w:rsidR="0080318D" w:rsidRPr="006B03D5" w:rsidRDefault="0080318D" w:rsidP="0080318D">
      <w:pPr>
        <w:pStyle w:val="PlainText"/>
        <w:spacing w:line="480" w:lineRule="auto"/>
        <w:rPr>
          <w:rFonts w:ascii="Times New Roman" w:hAnsi="Times New Roman"/>
          <w:sz w:val="22"/>
          <w:szCs w:val="22"/>
        </w:rPr>
      </w:pPr>
    </w:p>
    <w:p w14:paraId="3C076117" w14:textId="0B39541D" w:rsidR="0080318D" w:rsidRPr="006B03D5" w:rsidRDefault="0080318D" w:rsidP="0080318D">
      <w:pPr>
        <w:pStyle w:val="PlainText"/>
        <w:spacing w:line="480" w:lineRule="auto"/>
        <w:rPr>
          <w:rFonts w:ascii="Times New Roman" w:hAnsi="Times New Roman"/>
          <w:sz w:val="22"/>
          <w:szCs w:val="22"/>
        </w:rPr>
      </w:pPr>
      <w:r w:rsidRPr="006B03D5">
        <w:rPr>
          <w:rFonts w:ascii="Times New Roman" w:hAnsi="Times New Roman"/>
          <w:sz w:val="22"/>
          <w:szCs w:val="22"/>
        </w:rPr>
        <w:t xml:space="preserve">Bersama </w:t>
      </w:r>
      <w:proofErr w:type="spellStart"/>
      <w:r w:rsidRPr="006B03D5">
        <w:rPr>
          <w:rFonts w:ascii="Times New Roman" w:hAnsi="Times New Roman"/>
          <w:sz w:val="22"/>
          <w:szCs w:val="22"/>
        </w:rPr>
        <w:t>surat</w:t>
      </w:r>
      <w:proofErr w:type="spellEnd"/>
      <w:r w:rsidRPr="006B03D5">
        <w:rPr>
          <w:rFonts w:ascii="Times New Roman" w:hAnsi="Times New Roman"/>
          <w:sz w:val="22"/>
          <w:szCs w:val="22"/>
        </w:rPr>
        <w:t xml:space="preserve"> ini </w:t>
      </w:r>
      <w:proofErr w:type="spellStart"/>
      <w:r w:rsidRPr="006B03D5">
        <w:rPr>
          <w:rFonts w:ascii="Times New Roman" w:hAnsi="Times New Roman"/>
          <w:sz w:val="22"/>
          <w:szCs w:val="22"/>
        </w:rPr>
        <w:t>saya</w:t>
      </w:r>
      <w:proofErr w:type="spellEnd"/>
      <w:r w:rsidRPr="006B03D5">
        <w:rPr>
          <w:rFonts w:ascii="Times New Roman" w:hAnsi="Times New Roman"/>
          <w:sz w:val="22"/>
          <w:szCs w:val="22"/>
        </w:rPr>
        <w:t>:</w:t>
      </w:r>
    </w:p>
    <w:p w14:paraId="02247305" w14:textId="410F839F" w:rsidR="0080318D" w:rsidRPr="0032111A" w:rsidRDefault="0080318D" w:rsidP="0080318D">
      <w:pPr>
        <w:pStyle w:val="PlainText"/>
        <w:tabs>
          <w:tab w:val="left" w:pos="1170"/>
          <w:tab w:val="right" w:leader="underscore" w:pos="8364"/>
        </w:tabs>
        <w:spacing w:line="480" w:lineRule="auto"/>
        <w:rPr>
          <w:rFonts w:ascii="Times New Roman" w:hAnsi="Times New Roman"/>
          <w:sz w:val="22"/>
          <w:szCs w:val="22"/>
          <w:lang w:val="id-ID"/>
        </w:rPr>
      </w:pPr>
      <w:r w:rsidRPr="006B03D5">
        <w:rPr>
          <w:rFonts w:ascii="Times New Roman" w:hAnsi="Times New Roman"/>
          <w:sz w:val="22"/>
          <w:szCs w:val="22"/>
        </w:rPr>
        <w:t>Nama</w:t>
      </w:r>
      <w:r w:rsidRPr="006B03D5">
        <w:rPr>
          <w:rFonts w:ascii="Times New Roman" w:hAnsi="Times New Roman"/>
          <w:sz w:val="22"/>
          <w:szCs w:val="22"/>
        </w:rPr>
        <w:tab/>
        <w:t>:</w:t>
      </w:r>
      <w:r>
        <w:rPr>
          <w:rFonts w:ascii="Times New Roman" w:hAnsi="Times New Roman"/>
          <w:sz w:val="22"/>
          <w:szCs w:val="22"/>
          <w:lang w:val="id-ID"/>
        </w:rPr>
        <w:tab/>
      </w:r>
    </w:p>
    <w:p w14:paraId="4B5D3B1E" w14:textId="77777777" w:rsidR="0080318D" w:rsidRDefault="0080318D" w:rsidP="0080318D">
      <w:pPr>
        <w:pStyle w:val="PlainText"/>
        <w:tabs>
          <w:tab w:val="left" w:pos="1170"/>
          <w:tab w:val="right" w:leader="underscore" w:pos="8364"/>
        </w:tabs>
        <w:spacing w:line="480" w:lineRule="auto"/>
        <w:rPr>
          <w:rFonts w:ascii="Times New Roman" w:hAnsi="Times New Roman"/>
          <w:sz w:val="22"/>
          <w:szCs w:val="22"/>
        </w:rPr>
      </w:pPr>
      <w:r w:rsidRPr="006B03D5">
        <w:rPr>
          <w:rFonts w:ascii="Times New Roman" w:hAnsi="Times New Roman"/>
          <w:sz w:val="22"/>
          <w:szCs w:val="22"/>
        </w:rPr>
        <w:t>Alamat</w:t>
      </w:r>
      <w:r w:rsidRPr="006B03D5">
        <w:rPr>
          <w:rFonts w:ascii="Times New Roman" w:hAnsi="Times New Roman"/>
          <w:sz w:val="22"/>
          <w:szCs w:val="22"/>
        </w:rPr>
        <w:tab/>
        <w:t>:</w:t>
      </w:r>
      <w:r>
        <w:rPr>
          <w:rFonts w:ascii="Times New Roman" w:hAnsi="Times New Roman"/>
          <w:sz w:val="22"/>
          <w:szCs w:val="22"/>
        </w:rPr>
        <w:t xml:space="preserve"> </w:t>
      </w:r>
      <w:r>
        <w:rPr>
          <w:rFonts w:ascii="Times New Roman" w:hAnsi="Times New Roman"/>
          <w:sz w:val="22"/>
          <w:szCs w:val="22"/>
        </w:rPr>
        <w:tab/>
      </w:r>
    </w:p>
    <w:p w14:paraId="52B1BF7F" w14:textId="77777777" w:rsidR="0080318D" w:rsidRDefault="0080318D" w:rsidP="0080318D">
      <w:pPr>
        <w:pStyle w:val="PlainText"/>
        <w:tabs>
          <w:tab w:val="left" w:pos="1170"/>
          <w:tab w:val="right" w:leader="underscore" w:pos="8364"/>
        </w:tabs>
        <w:spacing w:line="480" w:lineRule="auto"/>
        <w:rPr>
          <w:rFonts w:ascii="Times New Roman" w:hAnsi="Times New Roman"/>
          <w:sz w:val="22"/>
          <w:szCs w:val="22"/>
        </w:rPr>
      </w:pPr>
      <w:proofErr w:type="spellStart"/>
      <w:r w:rsidRPr="006B03D5">
        <w:rPr>
          <w:rFonts w:ascii="Times New Roman" w:hAnsi="Times New Roman"/>
          <w:sz w:val="22"/>
          <w:szCs w:val="22"/>
        </w:rPr>
        <w:t>Instansi</w:t>
      </w:r>
      <w:proofErr w:type="spellEnd"/>
      <w:r w:rsidRPr="006B03D5">
        <w:rPr>
          <w:rFonts w:ascii="Times New Roman" w:hAnsi="Times New Roman"/>
          <w:sz w:val="22"/>
          <w:szCs w:val="22"/>
        </w:rPr>
        <w:t xml:space="preserve"> </w:t>
      </w:r>
      <w:r w:rsidRPr="006B03D5">
        <w:rPr>
          <w:rFonts w:ascii="Times New Roman" w:hAnsi="Times New Roman"/>
          <w:sz w:val="22"/>
          <w:szCs w:val="22"/>
        </w:rPr>
        <w:tab/>
        <w:t>:</w:t>
      </w:r>
      <w:r>
        <w:rPr>
          <w:rFonts w:ascii="Times New Roman" w:hAnsi="Times New Roman"/>
          <w:sz w:val="22"/>
          <w:szCs w:val="22"/>
        </w:rPr>
        <w:t xml:space="preserve"> </w:t>
      </w:r>
      <w:r>
        <w:rPr>
          <w:rFonts w:ascii="Times New Roman" w:hAnsi="Times New Roman"/>
          <w:sz w:val="22"/>
          <w:szCs w:val="22"/>
        </w:rPr>
        <w:tab/>
      </w:r>
    </w:p>
    <w:p w14:paraId="5C14E197" w14:textId="3F0BA922" w:rsidR="0080318D" w:rsidRDefault="0080318D" w:rsidP="00B10D80">
      <w:pPr>
        <w:pStyle w:val="PlainText"/>
        <w:tabs>
          <w:tab w:val="left" w:pos="1170"/>
        </w:tabs>
        <w:spacing w:line="480" w:lineRule="auto"/>
        <w:rPr>
          <w:rFonts w:ascii="Times New Roman" w:hAnsi="Times New Roman"/>
          <w:sz w:val="22"/>
          <w:szCs w:val="22"/>
        </w:rPr>
      </w:pPr>
      <w:proofErr w:type="spellStart"/>
      <w:r w:rsidRPr="006B03D5">
        <w:rPr>
          <w:rFonts w:ascii="Times New Roman" w:hAnsi="Times New Roman"/>
          <w:sz w:val="22"/>
          <w:szCs w:val="22"/>
        </w:rPr>
        <w:t>Menyatakan</w:t>
      </w:r>
      <w:proofErr w:type="spellEnd"/>
      <w:r w:rsidRPr="006B03D5">
        <w:rPr>
          <w:rFonts w:ascii="Times New Roman" w:hAnsi="Times New Roman"/>
          <w:sz w:val="22"/>
          <w:szCs w:val="22"/>
        </w:rPr>
        <w:t xml:space="preserve"> </w:t>
      </w:r>
      <w:proofErr w:type="spellStart"/>
      <w:r w:rsidRPr="006B03D5">
        <w:rPr>
          <w:rFonts w:ascii="Times New Roman" w:hAnsi="Times New Roman"/>
          <w:sz w:val="22"/>
          <w:szCs w:val="22"/>
        </w:rPr>
        <w:t>bahwa</w:t>
      </w:r>
      <w:proofErr w:type="spellEnd"/>
      <w:r w:rsidRPr="006B03D5">
        <w:rPr>
          <w:rFonts w:ascii="Times New Roman" w:hAnsi="Times New Roman"/>
          <w:sz w:val="22"/>
          <w:szCs w:val="22"/>
        </w:rPr>
        <w:t xml:space="preserve"> paper </w:t>
      </w:r>
      <w:proofErr w:type="spellStart"/>
      <w:r w:rsidRPr="006B03D5">
        <w:rPr>
          <w:rFonts w:ascii="Times New Roman" w:hAnsi="Times New Roman"/>
          <w:sz w:val="22"/>
          <w:szCs w:val="22"/>
        </w:rPr>
        <w:t>saya</w:t>
      </w:r>
      <w:proofErr w:type="spellEnd"/>
      <w:r w:rsidRPr="006B03D5">
        <w:rPr>
          <w:rFonts w:ascii="Times New Roman" w:hAnsi="Times New Roman"/>
          <w:sz w:val="22"/>
          <w:szCs w:val="22"/>
        </w:rPr>
        <w:t xml:space="preserve"> yang </w:t>
      </w:r>
      <w:proofErr w:type="spellStart"/>
      <w:r w:rsidRPr="006B03D5">
        <w:rPr>
          <w:rFonts w:ascii="Times New Roman" w:hAnsi="Times New Roman"/>
          <w:sz w:val="22"/>
          <w:szCs w:val="22"/>
        </w:rPr>
        <w:t>berjudul</w:t>
      </w:r>
      <w:proofErr w:type="spellEnd"/>
      <w:r w:rsidRPr="006B03D5">
        <w:rPr>
          <w:rFonts w:ascii="Times New Roman" w:hAnsi="Times New Roman"/>
          <w:sz w:val="22"/>
          <w:szCs w:val="22"/>
        </w:rPr>
        <w:t>:</w:t>
      </w:r>
    </w:p>
    <w:p w14:paraId="281F506C" w14:textId="37FE8BAC" w:rsidR="0080318D" w:rsidRDefault="0080318D" w:rsidP="0080318D">
      <w:pPr>
        <w:pStyle w:val="PlainText"/>
        <w:pBdr>
          <w:bottom w:val="single" w:sz="6" w:space="1" w:color="auto"/>
          <w:between w:val="single" w:sz="6" w:space="1" w:color="auto"/>
        </w:pBdr>
        <w:tabs>
          <w:tab w:val="left" w:pos="1170"/>
        </w:tabs>
        <w:spacing w:line="480" w:lineRule="auto"/>
        <w:rPr>
          <w:rFonts w:ascii="Times New Roman" w:hAnsi="Times New Roman"/>
          <w:sz w:val="22"/>
          <w:szCs w:val="22"/>
        </w:rPr>
      </w:pPr>
    </w:p>
    <w:p w14:paraId="545D0EA8" w14:textId="77777777" w:rsidR="0080318D" w:rsidRDefault="0080318D" w:rsidP="0080318D">
      <w:pPr>
        <w:pStyle w:val="PlainText"/>
        <w:pBdr>
          <w:bottom w:val="single" w:sz="6" w:space="1" w:color="auto"/>
          <w:between w:val="single" w:sz="6" w:space="1" w:color="auto"/>
        </w:pBdr>
        <w:tabs>
          <w:tab w:val="left" w:pos="1170"/>
        </w:tabs>
        <w:spacing w:line="480" w:lineRule="auto"/>
        <w:rPr>
          <w:rFonts w:ascii="Times New Roman" w:hAnsi="Times New Roman"/>
          <w:sz w:val="22"/>
          <w:szCs w:val="22"/>
        </w:rPr>
      </w:pPr>
    </w:p>
    <w:p w14:paraId="1108318E" w14:textId="77777777" w:rsidR="0080318D" w:rsidRDefault="0080318D" w:rsidP="0080318D">
      <w:pPr>
        <w:pStyle w:val="PlainText"/>
        <w:tabs>
          <w:tab w:val="left" w:pos="1170"/>
        </w:tabs>
        <w:spacing w:line="480" w:lineRule="auto"/>
        <w:rPr>
          <w:rFonts w:ascii="Times New Roman" w:hAnsi="Times New Roman"/>
          <w:sz w:val="22"/>
          <w:szCs w:val="22"/>
        </w:rPr>
      </w:pPr>
    </w:p>
    <w:p w14:paraId="0261C4FE" w14:textId="77777777" w:rsidR="0080318D" w:rsidRPr="006B03D5" w:rsidRDefault="0080318D" w:rsidP="0080318D">
      <w:pPr>
        <w:numPr>
          <w:ilvl w:val="0"/>
          <w:numId w:val="44"/>
        </w:numPr>
        <w:tabs>
          <w:tab w:val="left" w:pos="426"/>
        </w:tabs>
        <w:suppressAutoHyphens w:val="0"/>
        <w:spacing w:after="0" w:line="480" w:lineRule="auto"/>
        <w:ind w:left="426" w:hanging="426"/>
        <w:jc w:val="both"/>
      </w:pPr>
      <w:r w:rsidRPr="006B03D5">
        <w:t xml:space="preserve">Adalah </w:t>
      </w:r>
      <w:proofErr w:type="spellStart"/>
      <w:r w:rsidRPr="006B03D5">
        <w:t>benar</w:t>
      </w:r>
      <w:proofErr w:type="spellEnd"/>
      <w:r w:rsidRPr="006B03D5">
        <w:t xml:space="preserve"> </w:t>
      </w:r>
      <w:proofErr w:type="spellStart"/>
      <w:r w:rsidRPr="00632F6B">
        <w:rPr>
          <w:b/>
        </w:rPr>
        <w:t>karya</w:t>
      </w:r>
      <w:proofErr w:type="spellEnd"/>
      <w:r w:rsidRPr="00632F6B">
        <w:rPr>
          <w:b/>
        </w:rPr>
        <w:t xml:space="preserve"> </w:t>
      </w:r>
      <w:proofErr w:type="spellStart"/>
      <w:r w:rsidRPr="00632F6B">
        <w:rPr>
          <w:b/>
        </w:rPr>
        <w:t>saya</w:t>
      </w:r>
      <w:proofErr w:type="spellEnd"/>
      <w:r w:rsidRPr="00632F6B">
        <w:rPr>
          <w:b/>
        </w:rPr>
        <w:t xml:space="preserve"> </w:t>
      </w:r>
      <w:proofErr w:type="spellStart"/>
      <w:r w:rsidRPr="00632F6B">
        <w:rPr>
          <w:b/>
        </w:rPr>
        <w:t>sendiri</w:t>
      </w:r>
      <w:proofErr w:type="spellEnd"/>
      <w:r w:rsidRPr="006B03D5">
        <w:t xml:space="preserve"> </w:t>
      </w:r>
      <w:proofErr w:type="spellStart"/>
      <w:r w:rsidRPr="006B03D5">
        <w:t>atau</w:t>
      </w:r>
      <w:proofErr w:type="spellEnd"/>
      <w:r w:rsidRPr="006B03D5">
        <w:t xml:space="preserve"> </w:t>
      </w:r>
      <w:proofErr w:type="spellStart"/>
      <w:r w:rsidRPr="00632F6B">
        <w:rPr>
          <w:b/>
        </w:rPr>
        <w:t>bukan</w:t>
      </w:r>
      <w:proofErr w:type="spellEnd"/>
      <w:r w:rsidRPr="00632F6B">
        <w:rPr>
          <w:b/>
        </w:rPr>
        <w:t xml:space="preserve"> </w:t>
      </w:r>
      <w:proofErr w:type="spellStart"/>
      <w:r w:rsidRPr="00632F6B">
        <w:rPr>
          <w:b/>
        </w:rPr>
        <w:t>plagiat</w:t>
      </w:r>
      <w:proofErr w:type="spellEnd"/>
      <w:r w:rsidRPr="006B03D5">
        <w:t xml:space="preserve"> </w:t>
      </w:r>
      <w:proofErr w:type="spellStart"/>
      <w:r w:rsidRPr="006B03D5">
        <w:t>hasil</w:t>
      </w:r>
      <w:proofErr w:type="spellEnd"/>
      <w:r w:rsidRPr="006B03D5">
        <w:t xml:space="preserve"> </w:t>
      </w:r>
      <w:proofErr w:type="spellStart"/>
      <w:r w:rsidRPr="006B03D5">
        <w:t>karya</w:t>
      </w:r>
      <w:proofErr w:type="spellEnd"/>
      <w:r w:rsidRPr="006B03D5">
        <w:t xml:space="preserve"> orang lain.</w:t>
      </w:r>
    </w:p>
    <w:p w14:paraId="7BCF04C9" w14:textId="77777777" w:rsidR="0080318D" w:rsidRPr="006B03D5" w:rsidRDefault="0080318D" w:rsidP="0080318D">
      <w:pPr>
        <w:numPr>
          <w:ilvl w:val="0"/>
          <w:numId w:val="44"/>
        </w:numPr>
        <w:tabs>
          <w:tab w:val="left" w:pos="426"/>
        </w:tabs>
        <w:suppressAutoHyphens w:val="0"/>
        <w:spacing w:after="0" w:line="480" w:lineRule="auto"/>
        <w:ind w:left="426" w:hanging="426"/>
        <w:jc w:val="both"/>
      </w:pPr>
      <w:r w:rsidRPr="006B03D5">
        <w:t xml:space="preserve">Belum </w:t>
      </w:r>
      <w:proofErr w:type="spellStart"/>
      <w:r w:rsidRPr="006B03D5">
        <w:t>pernah</w:t>
      </w:r>
      <w:proofErr w:type="spellEnd"/>
      <w:r w:rsidRPr="006B03D5">
        <w:t xml:space="preserve"> </w:t>
      </w:r>
      <w:proofErr w:type="spellStart"/>
      <w:r w:rsidRPr="006B03D5">
        <w:t>dipublikasikan</w:t>
      </w:r>
      <w:proofErr w:type="spellEnd"/>
      <w:r w:rsidRPr="006B03D5">
        <w:t xml:space="preserve"> di media lain.</w:t>
      </w:r>
    </w:p>
    <w:p w14:paraId="4FF77BEC" w14:textId="47884EF6" w:rsidR="0080318D" w:rsidRPr="006B03D5" w:rsidRDefault="0080318D" w:rsidP="0080318D">
      <w:pPr>
        <w:numPr>
          <w:ilvl w:val="0"/>
          <w:numId w:val="44"/>
        </w:numPr>
        <w:tabs>
          <w:tab w:val="left" w:pos="426"/>
        </w:tabs>
        <w:suppressAutoHyphens w:val="0"/>
        <w:spacing w:after="0" w:line="480" w:lineRule="auto"/>
        <w:ind w:left="426" w:hanging="426"/>
        <w:jc w:val="both"/>
      </w:pPr>
      <w:proofErr w:type="spellStart"/>
      <w:r w:rsidRPr="006B03D5">
        <w:t>Apabila</w:t>
      </w:r>
      <w:proofErr w:type="spellEnd"/>
      <w:r w:rsidRPr="006B03D5">
        <w:t xml:space="preserve"> </w:t>
      </w:r>
      <w:proofErr w:type="spellStart"/>
      <w:r w:rsidRPr="006B03D5">
        <w:t>dikemudian</w:t>
      </w:r>
      <w:proofErr w:type="spellEnd"/>
      <w:r w:rsidRPr="006B03D5">
        <w:t xml:space="preserve"> </w:t>
      </w:r>
      <w:proofErr w:type="spellStart"/>
      <w:r w:rsidRPr="006B03D5">
        <w:t>hari</w:t>
      </w:r>
      <w:proofErr w:type="spellEnd"/>
      <w:r w:rsidRPr="006B03D5">
        <w:t xml:space="preserve"> </w:t>
      </w:r>
      <w:proofErr w:type="spellStart"/>
      <w:r w:rsidRPr="006B03D5">
        <w:t>terbukti</w:t>
      </w:r>
      <w:proofErr w:type="spellEnd"/>
      <w:r w:rsidRPr="006B03D5">
        <w:t xml:space="preserve"> </w:t>
      </w:r>
      <w:proofErr w:type="spellStart"/>
      <w:r w:rsidRPr="006B03D5">
        <w:t>bahwa</w:t>
      </w:r>
      <w:proofErr w:type="spellEnd"/>
      <w:r w:rsidRPr="006B03D5">
        <w:t xml:space="preserve"> </w:t>
      </w:r>
      <w:proofErr w:type="spellStart"/>
      <w:r w:rsidRPr="006B03D5">
        <w:t>karya</w:t>
      </w:r>
      <w:proofErr w:type="spellEnd"/>
      <w:r w:rsidRPr="006B03D5">
        <w:t xml:space="preserve"> </w:t>
      </w:r>
      <w:proofErr w:type="spellStart"/>
      <w:r w:rsidRPr="006B03D5">
        <w:t>ilmiah</w:t>
      </w:r>
      <w:proofErr w:type="spellEnd"/>
      <w:r w:rsidRPr="006B03D5">
        <w:t xml:space="preserve"> </w:t>
      </w:r>
      <w:proofErr w:type="spellStart"/>
      <w:r w:rsidRPr="006B03D5">
        <w:t>ini</w:t>
      </w:r>
      <w:proofErr w:type="spellEnd"/>
      <w:r w:rsidRPr="006B03D5">
        <w:t xml:space="preserve"> </w:t>
      </w:r>
      <w:proofErr w:type="spellStart"/>
      <w:r w:rsidRPr="006B03D5">
        <w:t>bukan</w:t>
      </w:r>
      <w:proofErr w:type="spellEnd"/>
      <w:r w:rsidRPr="006B03D5">
        <w:t xml:space="preserve"> </w:t>
      </w:r>
      <w:proofErr w:type="spellStart"/>
      <w:r w:rsidRPr="006B03D5">
        <w:t>karya</w:t>
      </w:r>
      <w:proofErr w:type="spellEnd"/>
      <w:r w:rsidRPr="006B03D5">
        <w:t xml:space="preserve"> </w:t>
      </w:r>
      <w:proofErr w:type="spellStart"/>
      <w:r w:rsidRPr="006B03D5">
        <w:t>saya</w:t>
      </w:r>
      <w:proofErr w:type="spellEnd"/>
      <w:r w:rsidRPr="006B03D5">
        <w:t xml:space="preserve"> </w:t>
      </w:r>
      <w:proofErr w:type="spellStart"/>
      <w:r w:rsidRPr="006B03D5">
        <w:t>sendiri</w:t>
      </w:r>
      <w:proofErr w:type="spellEnd"/>
      <w:r w:rsidRPr="006B03D5">
        <w:t xml:space="preserve"> </w:t>
      </w:r>
      <w:proofErr w:type="spellStart"/>
      <w:r w:rsidRPr="006B03D5">
        <w:t>atau</w:t>
      </w:r>
      <w:proofErr w:type="spellEnd"/>
      <w:r w:rsidRPr="006B03D5">
        <w:t xml:space="preserve"> </w:t>
      </w:r>
      <w:proofErr w:type="spellStart"/>
      <w:r w:rsidRPr="006B03D5">
        <w:t>plagiat</w:t>
      </w:r>
      <w:proofErr w:type="spellEnd"/>
      <w:r w:rsidRPr="006B03D5">
        <w:t xml:space="preserve"> </w:t>
      </w:r>
      <w:proofErr w:type="spellStart"/>
      <w:r w:rsidRPr="006B03D5">
        <w:t>hasil</w:t>
      </w:r>
      <w:proofErr w:type="spellEnd"/>
      <w:r w:rsidRPr="006B03D5">
        <w:t xml:space="preserve"> </w:t>
      </w:r>
      <w:proofErr w:type="spellStart"/>
      <w:r w:rsidRPr="006B03D5">
        <w:t>karya</w:t>
      </w:r>
      <w:proofErr w:type="spellEnd"/>
      <w:r w:rsidRPr="006B03D5">
        <w:t xml:space="preserve"> orang lain </w:t>
      </w:r>
      <w:proofErr w:type="spellStart"/>
      <w:r w:rsidRPr="006B03D5">
        <w:t>atau</w:t>
      </w:r>
      <w:proofErr w:type="spellEnd"/>
      <w:r w:rsidRPr="006B03D5">
        <w:t xml:space="preserve"> </w:t>
      </w:r>
      <w:proofErr w:type="spellStart"/>
      <w:r w:rsidRPr="006B03D5">
        <w:t>ditemukan</w:t>
      </w:r>
      <w:proofErr w:type="spellEnd"/>
      <w:r w:rsidRPr="006B03D5">
        <w:t xml:space="preserve"> pada media </w:t>
      </w:r>
      <w:proofErr w:type="spellStart"/>
      <w:r w:rsidRPr="006B03D5">
        <w:t>publikasi</w:t>
      </w:r>
      <w:proofErr w:type="spellEnd"/>
      <w:r w:rsidRPr="006B03D5">
        <w:t xml:space="preserve"> </w:t>
      </w:r>
      <w:proofErr w:type="spellStart"/>
      <w:r w:rsidRPr="006B03D5">
        <w:t>lain</w:t>
      </w:r>
      <w:proofErr w:type="spellEnd"/>
      <w:r w:rsidRPr="006B03D5">
        <w:t xml:space="preserve">, </w:t>
      </w:r>
      <w:proofErr w:type="spellStart"/>
      <w:r w:rsidRPr="006B03D5">
        <w:t>maka</w:t>
      </w:r>
      <w:proofErr w:type="spellEnd"/>
      <w:r w:rsidRPr="006B03D5">
        <w:t xml:space="preserve"> </w:t>
      </w:r>
      <w:proofErr w:type="spellStart"/>
      <w:r w:rsidRPr="006B03D5">
        <w:t>saya</w:t>
      </w:r>
      <w:proofErr w:type="spellEnd"/>
      <w:r w:rsidRPr="006B03D5">
        <w:t xml:space="preserve"> </w:t>
      </w:r>
      <w:proofErr w:type="spellStart"/>
      <w:r w:rsidRPr="006B03D5">
        <w:t>bersedia</w:t>
      </w:r>
      <w:proofErr w:type="spellEnd"/>
      <w:r w:rsidRPr="006B03D5">
        <w:t xml:space="preserve"> </w:t>
      </w:r>
      <w:proofErr w:type="spellStart"/>
      <w:r w:rsidRPr="006B03D5">
        <w:t>menerima</w:t>
      </w:r>
      <w:proofErr w:type="spellEnd"/>
      <w:r w:rsidRPr="006B03D5">
        <w:t xml:space="preserve"> </w:t>
      </w:r>
      <w:proofErr w:type="spellStart"/>
      <w:r w:rsidRPr="006B03D5">
        <w:t>sanksi</w:t>
      </w:r>
      <w:proofErr w:type="spellEnd"/>
      <w:r w:rsidRPr="006B03D5">
        <w:t xml:space="preserve"> </w:t>
      </w:r>
      <w:proofErr w:type="spellStart"/>
      <w:r w:rsidRPr="006B03D5">
        <w:t>sesuai</w:t>
      </w:r>
      <w:proofErr w:type="spellEnd"/>
      <w:r w:rsidRPr="006B03D5">
        <w:t xml:space="preserve"> </w:t>
      </w:r>
      <w:proofErr w:type="spellStart"/>
      <w:r w:rsidRPr="006B03D5">
        <w:t>ketentuan</w:t>
      </w:r>
      <w:proofErr w:type="spellEnd"/>
      <w:r w:rsidRPr="006B03D5">
        <w:t xml:space="preserve"> </w:t>
      </w:r>
      <w:proofErr w:type="spellStart"/>
      <w:r w:rsidRPr="006B03D5">
        <w:t>perundang-undangan</w:t>
      </w:r>
      <w:proofErr w:type="spellEnd"/>
      <w:r w:rsidRPr="006B03D5">
        <w:t xml:space="preserve"> yang </w:t>
      </w:r>
      <w:proofErr w:type="spellStart"/>
      <w:r w:rsidRPr="006B03D5">
        <w:t>berlaku</w:t>
      </w:r>
      <w:proofErr w:type="spellEnd"/>
      <w:r w:rsidRPr="006B03D5">
        <w:t>.</w:t>
      </w:r>
    </w:p>
    <w:p w14:paraId="6459E2AD" w14:textId="534A1EE3" w:rsidR="0080318D" w:rsidRDefault="0080318D" w:rsidP="0090418A">
      <w:pPr>
        <w:tabs>
          <w:tab w:val="left" w:pos="426"/>
        </w:tabs>
        <w:spacing w:after="0" w:line="480" w:lineRule="auto"/>
        <w:jc w:val="both"/>
      </w:pPr>
      <w:proofErr w:type="spellStart"/>
      <w:r w:rsidRPr="006B03D5">
        <w:t>Demikian</w:t>
      </w:r>
      <w:proofErr w:type="spellEnd"/>
      <w:r w:rsidRPr="006B03D5">
        <w:t xml:space="preserve"> </w:t>
      </w:r>
      <w:proofErr w:type="spellStart"/>
      <w:r w:rsidRPr="006B03D5">
        <w:t>surat</w:t>
      </w:r>
      <w:proofErr w:type="spellEnd"/>
      <w:r w:rsidRPr="006B03D5">
        <w:t xml:space="preserve"> </w:t>
      </w:r>
      <w:proofErr w:type="spellStart"/>
      <w:r w:rsidRPr="006B03D5">
        <w:t>pernyataan</w:t>
      </w:r>
      <w:proofErr w:type="spellEnd"/>
      <w:r w:rsidRPr="006B03D5">
        <w:t xml:space="preserve"> </w:t>
      </w:r>
      <w:proofErr w:type="spellStart"/>
      <w:r w:rsidRPr="006B03D5">
        <w:t>ini</w:t>
      </w:r>
      <w:proofErr w:type="spellEnd"/>
      <w:r w:rsidRPr="006B03D5">
        <w:t xml:space="preserve"> </w:t>
      </w:r>
      <w:proofErr w:type="spellStart"/>
      <w:r w:rsidRPr="006B03D5">
        <w:t>saya</w:t>
      </w:r>
      <w:proofErr w:type="spellEnd"/>
      <w:r w:rsidRPr="006B03D5">
        <w:t xml:space="preserve"> </w:t>
      </w:r>
      <w:proofErr w:type="spellStart"/>
      <w:r w:rsidRPr="006B03D5">
        <w:t>buat</w:t>
      </w:r>
      <w:proofErr w:type="spellEnd"/>
      <w:r w:rsidRPr="006B03D5">
        <w:t xml:space="preserve"> </w:t>
      </w:r>
      <w:proofErr w:type="spellStart"/>
      <w:r w:rsidRPr="006B03D5">
        <w:t>untuk</w:t>
      </w:r>
      <w:proofErr w:type="spellEnd"/>
      <w:r w:rsidRPr="006B03D5">
        <w:t xml:space="preserve"> </w:t>
      </w:r>
      <w:proofErr w:type="spellStart"/>
      <w:r w:rsidRPr="006B03D5">
        <w:t>dipergunakan</w:t>
      </w:r>
      <w:proofErr w:type="spellEnd"/>
      <w:r w:rsidRPr="006B03D5">
        <w:t xml:space="preserve"> </w:t>
      </w:r>
      <w:proofErr w:type="spellStart"/>
      <w:r w:rsidRPr="006B03D5">
        <w:t>sebagaimana</w:t>
      </w:r>
      <w:proofErr w:type="spellEnd"/>
      <w:r w:rsidRPr="006B03D5">
        <w:t xml:space="preserve"> </w:t>
      </w:r>
      <w:proofErr w:type="spellStart"/>
      <w:r w:rsidRPr="006B03D5">
        <w:t>mestinya</w:t>
      </w:r>
      <w:proofErr w:type="spellEnd"/>
      <w:r w:rsidRPr="006B03D5">
        <w:t>.</w:t>
      </w:r>
    </w:p>
    <w:p w14:paraId="25AB8B66" w14:textId="77777777" w:rsidR="0090418A" w:rsidRPr="006B03D5" w:rsidRDefault="0090418A" w:rsidP="0090418A">
      <w:pPr>
        <w:tabs>
          <w:tab w:val="left" w:pos="426"/>
        </w:tabs>
        <w:spacing w:after="0" w:line="480" w:lineRule="auto"/>
        <w:jc w:val="both"/>
      </w:pPr>
    </w:p>
    <w:p w14:paraId="6759EDCC" w14:textId="11A01920" w:rsidR="0080318D" w:rsidRPr="006B03D5" w:rsidRDefault="0080318D" w:rsidP="0080318D">
      <w:pPr>
        <w:spacing w:after="0" w:line="480" w:lineRule="auto"/>
        <w:ind w:left="4320" w:firstLine="720"/>
      </w:pPr>
      <w:r>
        <w:t>Palembang</w:t>
      </w:r>
      <w:r w:rsidRPr="006B03D5">
        <w:t>,</w:t>
      </w:r>
      <w:r>
        <w:t xml:space="preserve"> Bulan 20xx</w:t>
      </w:r>
      <w:r w:rsidRPr="006B03D5">
        <w:t xml:space="preserve"> </w:t>
      </w:r>
    </w:p>
    <w:p w14:paraId="00049AFB" w14:textId="77777777" w:rsidR="0080318D" w:rsidRPr="006B03D5" w:rsidRDefault="0080318D" w:rsidP="0080318D">
      <w:pPr>
        <w:spacing w:after="0" w:line="480" w:lineRule="auto"/>
        <w:ind w:left="4320" w:firstLine="720"/>
      </w:pPr>
      <w:r w:rsidRPr="006B03D5">
        <w:t xml:space="preserve">Yang </w:t>
      </w:r>
      <w:proofErr w:type="spellStart"/>
      <w:r w:rsidRPr="006B03D5">
        <w:t>membuat</w:t>
      </w:r>
      <w:proofErr w:type="spellEnd"/>
      <w:r w:rsidRPr="006B03D5">
        <w:t xml:space="preserve"> </w:t>
      </w:r>
      <w:proofErr w:type="spellStart"/>
      <w:r w:rsidRPr="006B03D5">
        <w:t>pernyataan</w:t>
      </w:r>
      <w:proofErr w:type="spellEnd"/>
      <w:r w:rsidRPr="006B03D5">
        <w:t>,</w:t>
      </w:r>
    </w:p>
    <w:p w14:paraId="4BBA49ED" w14:textId="1060AD26" w:rsidR="0080318D" w:rsidRDefault="0080318D" w:rsidP="0080318D">
      <w:pPr>
        <w:pStyle w:val="PlainText"/>
        <w:tabs>
          <w:tab w:val="left" w:pos="1170"/>
        </w:tabs>
        <w:spacing w:line="240" w:lineRule="auto"/>
        <w:rPr>
          <w:rFonts w:ascii="Times New Roman" w:hAnsi="Times New Roman"/>
          <w:i/>
          <w:sz w:val="22"/>
          <w:szCs w:val="22"/>
        </w:rPr>
      </w:pP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proofErr w:type="spellStart"/>
      <w:r w:rsidRPr="00497355">
        <w:rPr>
          <w:rFonts w:ascii="Times New Roman" w:hAnsi="Times New Roman"/>
          <w:i/>
          <w:sz w:val="22"/>
          <w:szCs w:val="22"/>
        </w:rPr>
        <w:t>Materai</w:t>
      </w:r>
      <w:proofErr w:type="spellEnd"/>
      <w:r w:rsidRPr="00497355">
        <w:rPr>
          <w:rFonts w:ascii="Times New Roman" w:hAnsi="Times New Roman"/>
          <w:i/>
          <w:sz w:val="22"/>
          <w:szCs w:val="22"/>
        </w:rPr>
        <w:t xml:space="preserve"> </w:t>
      </w:r>
      <w:r>
        <w:rPr>
          <w:rFonts w:ascii="Times New Roman" w:hAnsi="Times New Roman"/>
          <w:i/>
          <w:sz w:val="22"/>
          <w:szCs w:val="22"/>
        </w:rPr>
        <w:t>10</w:t>
      </w:r>
      <w:r w:rsidRPr="00497355">
        <w:rPr>
          <w:rFonts w:ascii="Times New Roman" w:hAnsi="Times New Roman"/>
          <w:i/>
          <w:sz w:val="22"/>
          <w:szCs w:val="22"/>
        </w:rPr>
        <w:t>000</w:t>
      </w:r>
    </w:p>
    <w:p w14:paraId="44B2F286" w14:textId="77777777" w:rsidR="0080318D" w:rsidRDefault="0080318D" w:rsidP="0080318D">
      <w:pPr>
        <w:pStyle w:val="PlainText"/>
        <w:tabs>
          <w:tab w:val="left" w:pos="1170"/>
        </w:tabs>
        <w:spacing w:line="480" w:lineRule="auto"/>
        <w:rPr>
          <w:rFonts w:ascii="Times New Roman" w:hAnsi="Times New Roman"/>
          <w:i/>
          <w:sz w:val="22"/>
          <w:szCs w:val="22"/>
        </w:rPr>
      </w:pPr>
    </w:p>
    <w:p w14:paraId="34109DEC" w14:textId="77777777" w:rsidR="007A6119" w:rsidRPr="00497355" w:rsidRDefault="007A6119" w:rsidP="0080318D">
      <w:pPr>
        <w:pStyle w:val="PlainText"/>
        <w:tabs>
          <w:tab w:val="left" w:pos="1170"/>
        </w:tabs>
        <w:spacing w:line="480" w:lineRule="auto"/>
        <w:rPr>
          <w:rFonts w:ascii="Times New Roman" w:hAnsi="Times New Roman"/>
          <w:i/>
          <w:sz w:val="22"/>
          <w:szCs w:val="22"/>
        </w:rPr>
      </w:pPr>
    </w:p>
    <w:p w14:paraId="17D9A7C4" w14:textId="77777777" w:rsidR="00AE2514" w:rsidRDefault="0080318D" w:rsidP="0080318D">
      <w:pPr>
        <w:pStyle w:val="PlainText"/>
        <w:tabs>
          <w:tab w:val="left" w:pos="990"/>
        </w:tabs>
        <w:spacing w:line="480" w:lineRule="auto"/>
        <w:rPr>
          <w:rFonts w:ascii="Times New Roman" w:hAnsi="Times New Roman"/>
          <w:sz w:val="22"/>
          <w:szCs w:val="22"/>
        </w:rPr>
        <w:sectPr w:rsidR="00AE2514" w:rsidSect="0090418A">
          <w:headerReference w:type="even" r:id="rId12"/>
          <w:headerReference w:type="default" r:id="rId13"/>
          <w:footerReference w:type="even" r:id="rId14"/>
          <w:footerReference w:type="default" r:id="rId15"/>
          <w:headerReference w:type="first" r:id="rId16"/>
          <w:footerReference w:type="first" r:id="rId17"/>
          <w:pgSz w:w="11906" w:h="16838" w:code="9"/>
          <w:pgMar w:top="2268" w:right="1701" w:bottom="1701" w:left="2268" w:header="1417" w:footer="850" w:gutter="0"/>
          <w:pgNumType w:fmt="lowerRoman"/>
          <w:cols w:space="720"/>
          <w:docGrid w:linePitch="360"/>
        </w:sectPr>
      </w:pP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sidRPr="006B03D5">
        <w:rPr>
          <w:rFonts w:ascii="Times New Roman" w:hAnsi="Times New Roman"/>
          <w:sz w:val="22"/>
          <w:szCs w:val="22"/>
        </w:rPr>
        <w:t xml:space="preserve">(                 </w:t>
      </w:r>
      <w:r>
        <w:rPr>
          <w:rFonts w:ascii="Times New Roman" w:hAnsi="Times New Roman"/>
          <w:sz w:val="22"/>
          <w:szCs w:val="22"/>
        </w:rPr>
        <w:t xml:space="preserve">          </w:t>
      </w:r>
      <w:r w:rsidRPr="006B03D5">
        <w:rPr>
          <w:rFonts w:ascii="Times New Roman" w:hAnsi="Times New Roman"/>
          <w:sz w:val="22"/>
          <w:szCs w:val="22"/>
        </w:rPr>
        <w:t xml:space="preserve">  </w:t>
      </w:r>
      <w:r>
        <w:rPr>
          <w:rFonts w:ascii="Times New Roman" w:hAnsi="Times New Roman"/>
          <w:sz w:val="22"/>
          <w:szCs w:val="22"/>
        </w:rPr>
        <w:t xml:space="preserve">       </w:t>
      </w:r>
      <w:r w:rsidRPr="006B03D5">
        <w:rPr>
          <w:rFonts w:ascii="Times New Roman" w:hAnsi="Times New Roman"/>
          <w:sz w:val="22"/>
          <w:szCs w:val="22"/>
        </w:rPr>
        <w:t xml:space="preserve">   )</w:t>
      </w:r>
    </w:p>
    <w:p w14:paraId="555B72B9" w14:textId="42462FF5" w:rsidR="005D5BE6" w:rsidRPr="000D3765" w:rsidRDefault="000D3765" w:rsidP="00A737C8">
      <w:pPr>
        <w:pStyle w:val="Heading1"/>
        <w:ind w:left="0" w:firstLine="0"/>
      </w:pPr>
      <w:r>
        <w:rPr>
          <w:lang w:val="id-ID"/>
        </w:rPr>
        <w:lastRenderedPageBreak/>
        <w:br/>
      </w:r>
      <w:bookmarkStart w:id="12" w:name="_Toc142127346"/>
      <w:r w:rsidR="006E0A83" w:rsidRPr="000D3765">
        <w:rPr>
          <w:lang w:val="id-ID"/>
        </w:rPr>
        <w:t>PENDAHULUAN</w:t>
      </w:r>
      <w:bookmarkEnd w:id="12"/>
    </w:p>
    <w:p w14:paraId="714D0E57" w14:textId="0C2398A5" w:rsidR="005D5BE6" w:rsidRPr="003A5A1E" w:rsidRDefault="006E0A83" w:rsidP="003A5A1E">
      <w:pPr>
        <w:pStyle w:val="paragraf"/>
      </w:pPr>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w:t>
      </w:r>
      <w:proofErr w:type="spellStart"/>
      <w:r>
        <w:t>esse</w:t>
      </w:r>
      <w:proofErr w:type="spellEnd"/>
      <w:r>
        <w:t xml:space="preserv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w:t>
      </w:r>
      <w:proofErr w:type="spellStart"/>
      <w:r>
        <w:t>est</w:t>
      </w:r>
      <w:proofErr w:type="spellEnd"/>
      <w:r>
        <w:t xml:space="preserve"> </w:t>
      </w:r>
      <w:proofErr w:type="spellStart"/>
      <w:r>
        <w:t>laborum</w:t>
      </w:r>
      <w:proofErr w:type="spellEnd"/>
      <w:r>
        <w:t xml:space="preserve">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sed do.</w:t>
      </w:r>
    </w:p>
    <w:p w14:paraId="342C20B5" w14:textId="77777777" w:rsidR="005D5BE6" w:rsidRDefault="006E0A83">
      <w:pPr>
        <w:pStyle w:val="Heading2"/>
      </w:pPr>
      <w:bookmarkStart w:id="13" w:name="_Toc142127347"/>
      <w:r>
        <w:rPr>
          <w:lang w:val="id-ID"/>
        </w:rPr>
        <w:t>Latar Belakang</w:t>
      </w:r>
      <w:bookmarkEnd w:id="13"/>
    </w:p>
    <w:p w14:paraId="1BEF9866" w14:textId="01FB09A7" w:rsidR="005D5BE6" w:rsidRDefault="006E0A83" w:rsidP="00835B2D">
      <w:pPr>
        <w:pStyle w:val="paragraf"/>
        <w:rPr>
          <w:sz w:val="28"/>
          <w:lang w:val="id-ID"/>
        </w:rPr>
      </w:pPr>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w:t>
      </w:r>
      <w:proofErr w:type="spellStart"/>
      <w:r>
        <w:t>esse</w:t>
      </w:r>
      <w:proofErr w:type="spellEnd"/>
      <w:r>
        <w:t xml:space="preserv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w:t>
      </w:r>
      <w:proofErr w:type="spellStart"/>
      <w:r>
        <w:t>est</w:t>
      </w:r>
      <w:proofErr w:type="spellEnd"/>
      <w:r>
        <w:t xml:space="preserve"> </w:t>
      </w:r>
      <w:proofErr w:type="spellStart"/>
      <w:r>
        <w:t>laborum</w:t>
      </w:r>
      <w:proofErr w:type="spellEnd"/>
      <w:r>
        <w:t xml:space="preserve">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w:t>
      </w:r>
      <w:proofErr w:type="spellStart"/>
      <w:r>
        <w:t>esse</w:t>
      </w:r>
      <w:proofErr w:type="spellEnd"/>
      <w:r>
        <w:t xml:space="preserv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w:t>
      </w:r>
      <w:proofErr w:type="spellStart"/>
      <w:r>
        <w:t>est</w:t>
      </w:r>
      <w:proofErr w:type="spellEnd"/>
      <w:r>
        <w:t xml:space="preserve"> </w:t>
      </w:r>
      <w:proofErr w:type="spellStart"/>
      <w:r>
        <w:t>laborum</w:t>
      </w:r>
      <w:proofErr w:type="spellEnd"/>
    </w:p>
    <w:p w14:paraId="51B62FF6" w14:textId="77777777" w:rsidR="005D5BE6" w:rsidRDefault="006E0A83" w:rsidP="00835B2D">
      <w:pPr>
        <w:pStyle w:val="paragraf"/>
        <w:rPr>
          <w:sz w:val="28"/>
          <w:lang w:val="id-ID"/>
        </w:rPr>
      </w:pPr>
      <w:r>
        <w:lastRenderedPageBreak/>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w:t>
      </w:r>
      <w:proofErr w:type="spellStart"/>
      <w:r>
        <w:t>esse</w:t>
      </w:r>
      <w:proofErr w:type="spellEnd"/>
      <w:r>
        <w:t xml:space="preserv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w:t>
      </w:r>
      <w:proofErr w:type="spellStart"/>
      <w:r>
        <w:t>est</w:t>
      </w:r>
      <w:proofErr w:type="spellEnd"/>
      <w:r>
        <w:t xml:space="preserve"> </w:t>
      </w:r>
      <w:proofErr w:type="spellStart"/>
      <w:r>
        <w:t>laborum</w:t>
      </w:r>
      <w:proofErr w:type="spellEnd"/>
      <w:r>
        <w:t xml:space="preserve">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w:t>
      </w:r>
      <w:proofErr w:type="spellStart"/>
      <w:r>
        <w:t>esse</w:t>
      </w:r>
      <w:proofErr w:type="spellEnd"/>
      <w:r>
        <w:t xml:space="preserv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
    <w:p w14:paraId="555ABEF7" w14:textId="77777777" w:rsidR="005D5BE6" w:rsidRDefault="006E0A83" w:rsidP="00835B2D">
      <w:pPr>
        <w:pStyle w:val="paragraf"/>
        <w:rPr>
          <w:sz w:val="28"/>
          <w:lang w:val="id-ID"/>
        </w:rPr>
      </w:pPr>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w:t>
      </w:r>
      <w:proofErr w:type="spellStart"/>
      <w:r>
        <w:t>esse</w:t>
      </w:r>
      <w:proofErr w:type="spellEnd"/>
      <w:r>
        <w:t xml:space="preserv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w:t>
      </w:r>
      <w:proofErr w:type="spellStart"/>
      <w:r>
        <w:t>est</w:t>
      </w:r>
      <w:proofErr w:type="spellEnd"/>
      <w:r>
        <w:t xml:space="preserve"> </w:t>
      </w:r>
      <w:proofErr w:type="spellStart"/>
      <w:r>
        <w:t>laborum</w:t>
      </w:r>
      <w:proofErr w:type="spellEnd"/>
      <w:r>
        <w:t xml:space="preserve">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w:t>
      </w:r>
      <w:proofErr w:type="spellStart"/>
      <w:r>
        <w:t>esse</w:t>
      </w:r>
      <w:proofErr w:type="spellEnd"/>
      <w:r>
        <w:t xml:space="preserv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w:t>
      </w:r>
      <w:proofErr w:type="spellStart"/>
      <w:r>
        <w:t>est</w:t>
      </w:r>
      <w:proofErr w:type="spellEnd"/>
      <w:r>
        <w:t xml:space="preserve"> </w:t>
      </w:r>
      <w:proofErr w:type="spellStart"/>
      <w:r>
        <w:t>laborum</w:t>
      </w:r>
      <w:proofErr w:type="spellEnd"/>
    </w:p>
    <w:p w14:paraId="155CF854" w14:textId="77777777" w:rsidR="005D5BE6" w:rsidRDefault="006E0A83" w:rsidP="00835B2D">
      <w:pPr>
        <w:pStyle w:val="paragraf"/>
        <w:rPr>
          <w:sz w:val="28"/>
          <w:lang w:val="id-ID"/>
        </w:rPr>
      </w:pPr>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lastRenderedPageBreak/>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w:t>
      </w:r>
      <w:proofErr w:type="spellStart"/>
      <w:r>
        <w:t>esse</w:t>
      </w:r>
      <w:proofErr w:type="spellEnd"/>
      <w:r>
        <w:t xml:space="preserv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w:t>
      </w:r>
      <w:proofErr w:type="spellStart"/>
      <w:r>
        <w:t>est</w:t>
      </w:r>
      <w:proofErr w:type="spellEnd"/>
      <w:r>
        <w:t xml:space="preserve"> </w:t>
      </w:r>
      <w:proofErr w:type="spellStart"/>
      <w:r>
        <w:t>laborum</w:t>
      </w:r>
      <w:proofErr w:type="spellEnd"/>
      <w:r>
        <w:t xml:space="preserve">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w:t>
      </w:r>
    </w:p>
    <w:p w14:paraId="2AAF65E4" w14:textId="77777777" w:rsidR="005D5BE6" w:rsidRDefault="006E0A83" w:rsidP="00835B2D">
      <w:pPr>
        <w:pStyle w:val="paragraf"/>
        <w:rPr>
          <w:sz w:val="28"/>
          <w:lang w:val="id-ID"/>
        </w:rPr>
      </w:pPr>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w:t>
      </w:r>
      <w:proofErr w:type="spellStart"/>
      <w:r>
        <w:t>esse</w:t>
      </w:r>
      <w:proofErr w:type="spellEnd"/>
      <w:r>
        <w:t xml:space="preserv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w:t>
      </w:r>
      <w:proofErr w:type="spellStart"/>
      <w:r>
        <w:t>est</w:t>
      </w:r>
      <w:proofErr w:type="spellEnd"/>
      <w:r>
        <w:t xml:space="preserve"> </w:t>
      </w:r>
      <w:proofErr w:type="spellStart"/>
      <w:r>
        <w:t>laborum</w:t>
      </w:r>
      <w:proofErr w:type="spellEnd"/>
      <w:r>
        <w:t xml:space="preserve">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w:t>
      </w:r>
    </w:p>
    <w:p w14:paraId="4DB0859E" w14:textId="77777777" w:rsidR="005D5BE6" w:rsidRDefault="006E0A83">
      <w:pPr>
        <w:pStyle w:val="Heading2"/>
      </w:pPr>
      <w:bookmarkStart w:id="14" w:name="_Toc142127348"/>
      <w:r>
        <w:rPr>
          <w:lang w:val="id-ID"/>
        </w:rPr>
        <w:t>Rumusan Masalah</w:t>
      </w:r>
      <w:bookmarkEnd w:id="14"/>
    </w:p>
    <w:p w14:paraId="3E557CCD" w14:textId="2BBFDF1A" w:rsidR="003A5A1E" w:rsidRDefault="006E0A83" w:rsidP="00610B7A">
      <w:pPr>
        <w:pStyle w:val="paragraf"/>
      </w:pPr>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w:t>
      </w:r>
      <w:r w:rsidR="003A5A1E">
        <w:t xml:space="preserve">Lorem ipsum dolor sit </w:t>
      </w:r>
      <w:proofErr w:type="spellStart"/>
      <w:r w:rsidR="003A5A1E">
        <w:t>amet</w:t>
      </w:r>
      <w:proofErr w:type="spellEnd"/>
      <w:r w:rsidR="003A5A1E">
        <w:t xml:space="preserve">, </w:t>
      </w:r>
      <w:proofErr w:type="spellStart"/>
      <w:r w:rsidR="003A5A1E">
        <w:t>consectetur</w:t>
      </w:r>
      <w:proofErr w:type="spellEnd"/>
      <w:r w:rsidR="003A5A1E">
        <w:t xml:space="preserve"> </w:t>
      </w:r>
      <w:proofErr w:type="spellStart"/>
      <w:r w:rsidR="003A5A1E">
        <w:t>adipiscing</w:t>
      </w:r>
      <w:proofErr w:type="spellEnd"/>
      <w:r w:rsidR="003A5A1E">
        <w:t xml:space="preserve"> </w:t>
      </w:r>
      <w:proofErr w:type="spellStart"/>
      <w:r w:rsidR="003A5A1E">
        <w:t>elit</w:t>
      </w:r>
      <w:proofErr w:type="spellEnd"/>
      <w:r w:rsidR="003A5A1E">
        <w:t xml:space="preserve">, sed do </w:t>
      </w:r>
      <w:proofErr w:type="spellStart"/>
      <w:r w:rsidR="003A5A1E">
        <w:t>eiusmod</w:t>
      </w:r>
      <w:proofErr w:type="spellEnd"/>
      <w:r w:rsidR="003A5A1E">
        <w:t xml:space="preserve"> </w:t>
      </w:r>
      <w:proofErr w:type="spellStart"/>
      <w:r w:rsidR="003A5A1E">
        <w:t>tempor</w:t>
      </w:r>
      <w:proofErr w:type="spellEnd"/>
      <w:r w:rsidR="003A5A1E">
        <w:t xml:space="preserve"> </w:t>
      </w:r>
      <w:proofErr w:type="spellStart"/>
      <w:r w:rsidR="003A5A1E">
        <w:t>incididunt</w:t>
      </w:r>
      <w:proofErr w:type="spellEnd"/>
      <w:r w:rsidR="003A5A1E">
        <w:t xml:space="preserve"> </w:t>
      </w:r>
      <w:proofErr w:type="spellStart"/>
      <w:r w:rsidR="003A5A1E">
        <w:t>ut</w:t>
      </w:r>
      <w:proofErr w:type="spellEnd"/>
      <w:r w:rsidR="003A5A1E">
        <w:t xml:space="preserve"> labore et dolore magna </w:t>
      </w:r>
      <w:proofErr w:type="spellStart"/>
      <w:r w:rsidR="003A5A1E">
        <w:t>aliqua</w:t>
      </w:r>
      <w:proofErr w:type="spellEnd"/>
      <w:r w:rsidR="003A5A1E">
        <w:t xml:space="preserve">. </w:t>
      </w:r>
    </w:p>
    <w:p w14:paraId="0802E01C" w14:textId="7ADEAD27" w:rsidR="005D5BE6" w:rsidRDefault="006E0A83" w:rsidP="00835B2D">
      <w:pPr>
        <w:pStyle w:val="paragraf"/>
        <w:rPr>
          <w:sz w:val="28"/>
          <w:lang w:val="id-ID"/>
        </w:rPr>
      </w:pPr>
      <w:r>
        <w:t xml:space="preserve">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w:t>
      </w:r>
      <w:r w:rsidR="00610B7A">
        <w:t xml:space="preserve">Lorem ipsum dolor sit </w:t>
      </w:r>
      <w:proofErr w:type="spellStart"/>
      <w:r w:rsidR="00610B7A">
        <w:t>amet</w:t>
      </w:r>
      <w:proofErr w:type="spellEnd"/>
      <w:r w:rsidR="00610B7A">
        <w:t xml:space="preserve">, </w:t>
      </w:r>
      <w:proofErr w:type="spellStart"/>
      <w:r w:rsidR="00610B7A">
        <w:t>consectetur</w:t>
      </w:r>
      <w:proofErr w:type="spellEnd"/>
      <w:r w:rsidR="00610B7A">
        <w:t xml:space="preserve"> </w:t>
      </w:r>
      <w:proofErr w:type="spellStart"/>
      <w:r w:rsidR="00610B7A">
        <w:t>adipiscing</w:t>
      </w:r>
      <w:proofErr w:type="spellEnd"/>
      <w:r w:rsidR="00610B7A">
        <w:t xml:space="preserve"> </w:t>
      </w:r>
      <w:proofErr w:type="spellStart"/>
      <w:r w:rsidR="00610B7A">
        <w:t>elit</w:t>
      </w:r>
      <w:proofErr w:type="spellEnd"/>
      <w:r w:rsidR="00610B7A">
        <w:t xml:space="preserve">, sed do </w:t>
      </w:r>
      <w:proofErr w:type="spellStart"/>
      <w:r w:rsidR="00610B7A">
        <w:t>eiusmod</w:t>
      </w:r>
      <w:proofErr w:type="spellEnd"/>
      <w:r w:rsidR="00610B7A">
        <w:t xml:space="preserve"> </w:t>
      </w:r>
      <w:proofErr w:type="spellStart"/>
      <w:r w:rsidR="00610B7A">
        <w:t>tempor</w:t>
      </w:r>
      <w:proofErr w:type="spellEnd"/>
      <w:r w:rsidR="00610B7A">
        <w:t xml:space="preserve"> </w:t>
      </w:r>
      <w:proofErr w:type="spellStart"/>
      <w:r w:rsidR="00610B7A">
        <w:t>incididunt</w:t>
      </w:r>
      <w:proofErr w:type="spellEnd"/>
      <w:r w:rsidR="00610B7A">
        <w:t xml:space="preserve"> </w:t>
      </w:r>
      <w:proofErr w:type="spellStart"/>
      <w:r w:rsidR="00610B7A">
        <w:t>ut</w:t>
      </w:r>
      <w:proofErr w:type="spellEnd"/>
      <w:r w:rsidR="00610B7A">
        <w:t xml:space="preserve"> labore et dolore magna </w:t>
      </w:r>
      <w:proofErr w:type="spellStart"/>
      <w:r w:rsidR="00610B7A">
        <w:t>aliqua</w:t>
      </w:r>
      <w:proofErr w:type="spellEnd"/>
      <w:r w:rsidR="00610B7A">
        <w:t xml:space="preserve">. Ut </w:t>
      </w:r>
      <w:proofErr w:type="spellStart"/>
      <w:r w:rsidR="00610B7A">
        <w:t>enim</w:t>
      </w:r>
      <w:proofErr w:type="spellEnd"/>
      <w:r w:rsidR="00610B7A">
        <w:t xml:space="preserve"> ad minim </w:t>
      </w:r>
      <w:proofErr w:type="spellStart"/>
      <w:r w:rsidR="00610B7A">
        <w:t>veniam</w:t>
      </w:r>
      <w:proofErr w:type="spellEnd"/>
      <w:r w:rsidR="00610B7A">
        <w:t xml:space="preserve">, </w:t>
      </w:r>
      <w:proofErr w:type="spellStart"/>
      <w:r w:rsidR="00610B7A">
        <w:t>quis</w:t>
      </w:r>
      <w:proofErr w:type="spellEnd"/>
      <w:r w:rsidR="00610B7A">
        <w:t xml:space="preserve"> </w:t>
      </w:r>
      <w:proofErr w:type="spellStart"/>
      <w:r w:rsidR="00610B7A">
        <w:t>nostrud</w:t>
      </w:r>
      <w:proofErr w:type="spellEnd"/>
      <w:r w:rsidR="00610B7A">
        <w:t xml:space="preserve"> exercitation </w:t>
      </w:r>
      <w:proofErr w:type="spellStart"/>
      <w:r w:rsidR="00610B7A">
        <w:t>ullamco</w:t>
      </w:r>
      <w:proofErr w:type="spellEnd"/>
      <w:r w:rsidR="00610B7A">
        <w:t xml:space="preserve"> </w:t>
      </w:r>
      <w:proofErr w:type="spellStart"/>
      <w:r w:rsidR="00610B7A">
        <w:t>laboris</w:t>
      </w:r>
      <w:proofErr w:type="spellEnd"/>
      <w:r w:rsidR="00610B7A">
        <w:t xml:space="preserve"> nisi </w:t>
      </w:r>
      <w:proofErr w:type="spellStart"/>
      <w:r w:rsidR="00610B7A">
        <w:t>ut</w:t>
      </w:r>
      <w:proofErr w:type="spellEnd"/>
      <w:r w:rsidR="00610B7A">
        <w:t xml:space="preserve"> </w:t>
      </w:r>
      <w:proofErr w:type="spellStart"/>
      <w:r w:rsidR="00610B7A">
        <w:t>aliquip</w:t>
      </w:r>
      <w:proofErr w:type="spellEnd"/>
      <w:r w:rsidR="00610B7A">
        <w:t xml:space="preserve"> ex </w:t>
      </w:r>
      <w:proofErr w:type="spellStart"/>
      <w:r w:rsidR="00610B7A">
        <w:t>ea</w:t>
      </w:r>
      <w:proofErr w:type="spellEnd"/>
      <w:r w:rsidR="00610B7A">
        <w:t xml:space="preserve"> </w:t>
      </w:r>
      <w:proofErr w:type="spellStart"/>
      <w:r w:rsidR="00610B7A">
        <w:t>commodo</w:t>
      </w:r>
      <w:proofErr w:type="spellEnd"/>
      <w:r w:rsidR="00610B7A">
        <w:t xml:space="preserve"> </w:t>
      </w:r>
      <w:proofErr w:type="spellStart"/>
      <w:r w:rsidR="00610B7A">
        <w:t>consequat</w:t>
      </w:r>
      <w:proofErr w:type="spellEnd"/>
      <w:r w:rsidR="00610B7A">
        <w:t xml:space="preserve">. Duis </w:t>
      </w:r>
      <w:proofErr w:type="spellStart"/>
      <w:r w:rsidR="00610B7A">
        <w:t>aute</w:t>
      </w:r>
      <w:proofErr w:type="spellEnd"/>
      <w:r w:rsidR="00610B7A">
        <w:t xml:space="preserve"> </w:t>
      </w:r>
      <w:proofErr w:type="spellStart"/>
      <w:r w:rsidR="00610B7A">
        <w:t>irure</w:t>
      </w:r>
      <w:proofErr w:type="spellEnd"/>
      <w:r w:rsidR="00610B7A">
        <w:t xml:space="preserve"> dolor in </w:t>
      </w:r>
      <w:proofErr w:type="spellStart"/>
      <w:r w:rsidR="00610B7A">
        <w:t>reprehenderit</w:t>
      </w:r>
      <w:proofErr w:type="spellEnd"/>
      <w:r w:rsidR="00610B7A">
        <w:t xml:space="preserve"> in </w:t>
      </w:r>
      <w:proofErr w:type="spellStart"/>
      <w:r w:rsidR="00610B7A">
        <w:t>voluptate</w:t>
      </w:r>
      <w:proofErr w:type="spellEnd"/>
      <w:r w:rsidR="00610B7A">
        <w:t xml:space="preserve"> </w:t>
      </w:r>
      <w:proofErr w:type="spellStart"/>
      <w:r w:rsidR="00610B7A">
        <w:t>velit</w:t>
      </w:r>
      <w:proofErr w:type="spellEnd"/>
      <w:r w:rsidR="00610B7A">
        <w:t xml:space="preserve"> </w:t>
      </w:r>
      <w:proofErr w:type="spellStart"/>
      <w:r w:rsidR="00610B7A">
        <w:lastRenderedPageBreak/>
        <w:t>esse</w:t>
      </w:r>
      <w:proofErr w:type="spellEnd"/>
      <w:r w:rsidR="00610B7A">
        <w:t xml:space="preserve"> </w:t>
      </w:r>
      <w:proofErr w:type="spellStart"/>
      <w:r w:rsidR="00610B7A">
        <w:t>cillum</w:t>
      </w:r>
      <w:proofErr w:type="spellEnd"/>
      <w:r w:rsidR="00610B7A">
        <w:t xml:space="preserve"> dolore </w:t>
      </w:r>
      <w:proofErr w:type="spellStart"/>
      <w:r w:rsidR="00610B7A">
        <w:t>eu</w:t>
      </w:r>
      <w:proofErr w:type="spellEnd"/>
      <w:r w:rsidR="00610B7A">
        <w:t xml:space="preserve"> </w:t>
      </w:r>
      <w:proofErr w:type="spellStart"/>
      <w:r w:rsidR="00610B7A">
        <w:t>fugiat</w:t>
      </w:r>
      <w:proofErr w:type="spellEnd"/>
      <w:r w:rsidR="00610B7A">
        <w:t xml:space="preserve"> </w:t>
      </w:r>
      <w:proofErr w:type="spellStart"/>
      <w:r w:rsidR="00610B7A">
        <w:t>nulla</w:t>
      </w:r>
      <w:proofErr w:type="spellEnd"/>
      <w:r w:rsidR="00610B7A">
        <w:t xml:space="preserve"> </w:t>
      </w:r>
      <w:proofErr w:type="spellStart"/>
      <w:r w:rsidR="00610B7A">
        <w:t>pariatur</w:t>
      </w:r>
      <w:proofErr w:type="spellEnd"/>
      <w:r w:rsidR="00610B7A">
        <w:t xml:space="preserve">. </w:t>
      </w:r>
      <w:proofErr w:type="spellStart"/>
      <w:r w:rsidR="00610B7A">
        <w:t>Excepteur</w:t>
      </w:r>
      <w:proofErr w:type="spellEnd"/>
      <w:r w:rsidR="00610B7A">
        <w:t xml:space="preserve"> </w:t>
      </w:r>
      <w:proofErr w:type="spellStart"/>
      <w:r w:rsidR="00610B7A">
        <w:t>sint</w:t>
      </w:r>
      <w:proofErr w:type="spellEnd"/>
      <w:r w:rsidR="00610B7A">
        <w:t xml:space="preserve"> </w:t>
      </w:r>
      <w:proofErr w:type="spellStart"/>
      <w:r w:rsidR="00610B7A">
        <w:t>occaecat</w:t>
      </w:r>
      <w:proofErr w:type="spellEnd"/>
      <w:r w:rsidR="00610B7A">
        <w:t xml:space="preserve"> </w:t>
      </w:r>
      <w:proofErr w:type="spellStart"/>
      <w:r w:rsidR="00610B7A">
        <w:t>cupidatat</w:t>
      </w:r>
      <w:proofErr w:type="spellEnd"/>
      <w:r w:rsidR="00610B7A">
        <w:t xml:space="preserve"> non </w:t>
      </w:r>
      <w:proofErr w:type="spellStart"/>
      <w:r w:rsidR="00610B7A">
        <w:t>proident</w:t>
      </w:r>
      <w:proofErr w:type="spellEnd"/>
      <w:r w:rsidR="00610B7A">
        <w:t xml:space="preserve">, sunt in culpa qui </w:t>
      </w:r>
      <w:proofErr w:type="spellStart"/>
      <w:r w:rsidR="00610B7A">
        <w:t>officia</w:t>
      </w:r>
      <w:proofErr w:type="spellEnd"/>
      <w:r w:rsidR="00610B7A">
        <w:t xml:space="preserve"> </w:t>
      </w:r>
      <w:proofErr w:type="spellStart"/>
      <w:r w:rsidR="00610B7A">
        <w:t>deserunt</w:t>
      </w:r>
      <w:proofErr w:type="spellEnd"/>
      <w:r w:rsidR="00610B7A">
        <w:t xml:space="preserve"> </w:t>
      </w:r>
      <w:proofErr w:type="spellStart"/>
      <w:r w:rsidR="00610B7A">
        <w:t>mollit</w:t>
      </w:r>
      <w:proofErr w:type="spellEnd"/>
      <w:r w:rsidR="00610B7A">
        <w:t xml:space="preserve"> </w:t>
      </w:r>
      <w:proofErr w:type="spellStart"/>
      <w:r w:rsidR="00610B7A">
        <w:t>anim</w:t>
      </w:r>
      <w:proofErr w:type="spellEnd"/>
      <w:r w:rsidR="00610B7A">
        <w:t xml:space="preserve"> id </w:t>
      </w:r>
      <w:proofErr w:type="spellStart"/>
      <w:r w:rsidR="00610B7A">
        <w:t>est</w:t>
      </w:r>
      <w:proofErr w:type="spellEnd"/>
      <w:r w:rsidR="00610B7A">
        <w:t xml:space="preserve"> </w:t>
      </w:r>
      <w:proofErr w:type="spellStart"/>
      <w:r w:rsidR="00610B7A">
        <w:t>laborum</w:t>
      </w:r>
      <w:proofErr w:type="spellEnd"/>
      <w:r w:rsidR="00610B7A">
        <w:t xml:space="preserve"> Lorem ipsum dolor sit </w:t>
      </w:r>
      <w:proofErr w:type="spellStart"/>
      <w:r w:rsidR="00610B7A">
        <w:t>amet</w:t>
      </w:r>
      <w:proofErr w:type="spellEnd"/>
      <w:r w:rsidR="00610B7A">
        <w:t xml:space="preserve">, </w:t>
      </w:r>
      <w:proofErr w:type="spellStart"/>
      <w:r w:rsidR="00610B7A">
        <w:t>consectetur</w:t>
      </w:r>
      <w:proofErr w:type="spellEnd"/>
      <w:r w:rsidR="00610B7A">
        <w:t xml:space="preserve"> </w:t>
      </w:r>
      <w:proofErr w:type="spellStart"/>
      <w:r w:rsidR="00610B7A">
        <w:t>adipiscing</w:t>
      </w:r>
      <w:proofErr w:type="spellEnd"/>
      <w:r w:rsidR="00610B7A">
        <w:t xml:space="preserve"> </w:t>
      </w:r>
      <w:proofErr w:type="spellStart"/>
      <w:r w:rsidR="00610B7A">
        <w:t>elit</w:t>
      </w:r>
      <w:proofErr w:type="spellEnd"/>
      <w:r w:rsidR="00610B7A">
        <w:t xml:space="preserve">, sed do </w:t>
      </w:r>
      <w:proofErr w:type="spellStart"/>
      <w:r w:rsidR="00610B7A">
        <w:t>eiusmod</w:t>
      </w:r>
      <w:proofErr w:type="spellEnd"/>
      <w:r w:rsidR="00610B7A">
        <w:t xml:space="preserve"> </w:t>
      </w:r>
      <w:proofErr w:type="spellStart"/>
      <w:r w:rsidR="00610B7A">
        <w:t>tempor</w:t>
      </w:r>
      <w:proofErr w:type="spellEnd"/>
      <w:r w:rsidR="00610B7A">
        <w:t xml:space="preserve"> </w:t>
      </w:r>
      <w:proofErr w:type="spellStart"/>
      <w:r w:rsidR="00610B7A">
        <w:t>incididunt</w:t>
      </w:r>
      <w:proofErr w:type="spellEnd"/>
      <w:r w:rsidR="00610B7A">
        <w:t xml:space="preserve"> </w:t>
      </w:r>
      <w:proofErr w:type="spellStart"/>
      <w:r w:rsidR="00610B7A">
        <w:t>ut</w:t>
      </w:r>
      <w:proofErr w:type="spellEnd"/>
      <w:r w:rsidR="00610B7A">
        <w:t xml:space="preserve"> labore et dolore magna </w:t>
      </w:r>
      <w:proofErr w:type="spellStart"/>
      <w:r w:rsidR="00610B7A">
        <w:t>aliqua</w:t>
      </w:r>
      <w:proofErr w:type="spellEnd"/>
      <w:r w:rsidR="00610B7A">
        <w:t>.</w:t>
      </w:r>
    </w:p>
    <w:p w14:paraId="7B19CC49" w14:textId="77777777" w:rsidR="005D5BE6" w:rsidRDefault="006E0A83">
      <w:pPr>
        <w:pStyle w:val="Heading2"/>
      </w:pPr>
      <w:bookmarkStart w:id="15" w:name="_Toc142127349"/>
      <w:r>
        <w:rPr>
          <w:lang w:val="id-ID"/>
        </w:rPr>
        <w:t>Ruang Lingkup</w:t>
      </w:r>
      <w:bookmarkEnd w:id="15"/>
    </w:p>
    <w:p w14:paraId="27BF023C" w14:textId="77777777" w:rsidR="005D5BE6" w:rsidRDefault="006E0A83" w:rsidP="00835B2D">
      <w:pPr>
        <w:pStyle w:val="paragraf"/>
      </w:pPr>
      <w:r>
        <w:t xml:space="preserve">Dalam </w:t>
      </w:r>
      <w:proofErr w:type="spellStart"/>
      <w:r>
        <w:t>penelitian</w:t>
      </w:r>
      <w:proofErr w:type="spellEnd"/>
      <w:r>
        <w:t xml:space="preserve"> </w:t>
      </w:r>
      <w:proofErr w:type="spellStart"/>
      <w:r>
        <w:t>ini</w:t>
      </w:r>
      <w:proofErr w:type="spellEnd"/>
      <w:r>
        <w:t xml:space="preserve"> </w:t>
      </w:r>
      <w:proofErr w:type="spellStart"/>
      <w:r>
        <w:t>ditentukan</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atau</w:t>
      </w:r>
      <w:proofErr w:type="spellEnd"/>
      <w:r>
        <w:t xml:space="preserve"> </w:t>
      </w:r>
      <w:proofErr w:type="spellStart"/>
      <w:r>
        <w:t>batasan</w:t>
      </w:r>
      <w:proofErr w:type="spellEnd"/>
      <w:r>
        <w:t xml:space="preserve"> </w:t>
      </w:r>
      <w:proofErr w:type="spellStart"/>
      <w:r>
        <w:t>masalah</w:t>
      </w:r>
      <w:proofErr w:type="spellEnd"/>
      <w:r>
        <w:t xml:space="preserve"> </w:t>
      </w:r>
      <w:proofErr w:type="spellStart"/>
      <w:r>
        <w:t>sebagai</w:t>
      </w:r>
      <w:proofErr w:type="spellEnd"/>
      <w:r>
        <w:t xml:space="preserve"> </w:t>
      </w:r>
      <w:proofErr w:type="spellStart"/>
      <w:r>
        <w:t>berikut</w:t>
      </w:r>
      <w:proofErr w:type="spellEnd"/>
      <w:r>
        <w:t>:</w:t>
      </w:r>
    </w:p>
    <w:p w14:paraId="65C5790F" w14:textId="77777777" w:rsidR="005D5BE6" w:rsidRDefault="006E0A83">
      <w:pPr>
        <w:pStyle w:val="ListParagraph"/>
        <w:numPr>
          <w:ilvl w:val="0"/>
          <w:numId w:val="3"/>
        </w:numPr>
        <w:tabs>
          <w:tab w:val="clear" w:pos="0"/>
        </w:tabs>
        <w:suppressAutoHyphens w:val="0"/>
        <w:autoSpaceDE w:val="0"/>
        <w:autoSpaceDN w:val="0"/>
        <w:adjustRightInd w:val="0"/>
        <w:spacing w:after="0" w:line="480" w:lineRule="auto"/>
        <w:ind w:left="284" w:hanging="283"/>
        <w:jc w:val="both"/>
        <w:rPr>
          <w:szCs w:val="24"/>
        </w:rPr>
      </w:pPr>
      <w:r>
        <w:rPr>
          <w:color w:val="000000"/>
          <w:szCs w:val="24"/>
          <w:shd w:val="clear" w:color="auto" w:fill="FFFFFF"/>
        </w:rPr>
        <w:t>Lorem ipsum dolor sit amet, consectetur adipiscing elit, sed do eiusmod tempor incididunt ut labore et dolore magna aliqua</w:t>
      </w:r>
    </w:p>
    <w:p w14:paraId="63C2164E" w14:textId="77777777" w:rsidR="005D5BE6" w:rsidRDefault="006E0A83">
      <w:pPr>
        <w:pStyle w:val="ListParagraph"/>
        <w:numPr>
          <w:ilvl w:val="0"/>
          <w:numId w:val="3"/>
        </w:numPr>
        <w:tabs>
          <w:tab w:val="clear" w:pos="0"/>
        </w:tabs>
        <w:suppressAutoHyphens w:val="0"/>
        <w:autoSpaceDE w:val="0"/>
        <w:autoSpaceDN w:val="0"/>
        <w:adjustRightInd w:val="0"/>
        <w:spacing w:after="0" w:line="480" w:lineRule="auto"/>
        <w:ind w:left="284" w:hanging="283"/>
        <w:jc w:val="both"/>
        <w:rPr>
          <w:szCs w:val="24"/>
        </w:rPr>
      </w:pPr>
      <w:r>
        <w:rPr>
          <w:color w:val="000000"/>
          <w:szCs w:val="24"/>
          <w:shd w:val="clear" w:color="auto" w:fill="FFFFFF"/>
        </w:rPr>
        <w:t>Lorem ipsum dolor sit amet, consectetur adipiscing elit, sed do eiusmod tempor incididunt ut labore et dolore magna aliqua</w:t>
      </w:r>
      <w:r>
        <w:rPr>
          <w:szCs w:val="24"/>
        </w:rPr>
        <w:t>.</w:t>
      </w:r>
    </w:p>
    <w:p w14:paraId="27DE90B8" w14:textId="77777777" w:rsidR="005D5BE6" w:rsidRDefault="006E0A83">
      <w:pPr>
        <w:pStyle w:val="ListParagraph"/>
        <w:numPr>
          <w:ilvl w:val="0"/>
          <w:numId w:val="3"/>
        </w:numPr>
        <w:tabs>
          <w:tab w:val="clear" w:pos="0"/>
        </w:tabs>
        <w:suppressAutoHyphens w:val="0"/>
        <w:autoSpaceDE w:val="0"/>
        <w:autoSpaceDN w:val="0"/>
        <w:adjustRightInd w:val="0"/>
        <w:spacing w:after="0" w:line="480" w:lineRule="auto"/>
        <w:ind w:left="284" w:hanging="283"/>
        <w:jc w:val="both"/>
        <w:rPr>
          <w:szCs w:val="24"/>
        </w:rPr>
      </w:pPr>
      <w:r>
        <w:rPr>
          <w:color w:val="000000"/>
          <w:szCs w:val="24"/>
          <w:shd w:val="clear" w:color="auto" w:fill="FFFFFF"/>
        </w:rPr>
        <w:t>Lorem ipsum dolor sit amet, consectetur adipiscing elit, sed do eiusmod tempor.</w:t>
      </w:r>
    </w:p>
    <w:p w14:paraId="2062A947" w14:textId="77777777" w:rsidR="005D5BE6" w:rsidRDefault="006E0A83">
      <w:pPr>
        <w:pStyle w:val="ListParagraph"/>
        <w:numPr>
          <w:ilvl w:val="0"/>
          <w:numId w:val="3"/>
        </w:numPr>
        <w:tabs>
          <w:tab w:val="clear" w:pos="0"/>
        </w:tabs>
        <w:suppressAutoHyphens w:val="0"/>
        <w:autoSpaceDE w:val="0"/>
        <w:autoSpaceDN w:val="0"/>
        <w:adjustRightInd w:val="0"/>
        <w:spacing w:after="0" w:line="480" w:lineRule="auto"/>
        <w:ind w:left="284" w:hanging="283"/>
        <w:jc w:val="both"/>
        <w:rPr>
          <w:szCs w:val="24"/>
        </w:rPr>
      </w:pPr>
      <w:r>
        <w:rPr>
          <w:color w:val="000000"/>
          <w:szCs w:val="24"/>
          <w:shd w:val="clear" w:color="auto" w:fill="FFFFFF"/>
        </w:rPr>
        <w:t>Lorem ipsum dolor sit amet, consectetur adipiscing elit, sed do eiusmod tempor incididunt ut labore et dolore magna aliqua</w:t>
      </w:r>
      <w:r>
        <w:rPr>
          <w:szCs w:val="24"/>
        </w:rPr>
        <w:t>:</w:t>
      </w:r>
    </w:p>
    <w:p w14:paraId="0404D8BF" w14:textId="77777777" w:rsidR="005D5BE6" w:rsidRDefault="006E0A83">
      <w:pPr>
        <w:pStyle w:val="ListParagraph"/>
        <w:numPr>
          <w:ilvl w:val="1"/>
          <w:numId w:val="3"/>
        </w:numPr>
        <w:tabs>
          <w:tab w:val="clear" w:pos="0"/>
        </w:tabs>
        <w:suppressAutoHyphens w:val="0"/>
        <w:autoSpaceDE w:val="0"/>
        <w:autoSpaceDN w:val="0"/>
        <w:adjustRightInd w:val="0"/>
        <w:spacing w:after="0" w:line="480" w:lineRule="auto"/>
        <w:ind w:left="709" w:hanging="283"/>
        <w:jc w:val="both"/>
        <w:rPr>
          <w:szCs w:val="24"/>
        </w:rPr>
      </w:pPr>
      <w:r>
        <w:rPr>
          <w:color w:val="000000"/>
          <w:szCs w:val="24"/>
          <w:shd w:val="clear" w:color="auto" w:fill="FFFFFF"/>
        </w:rPr>
        <w:t>Lorem ipsum dolor sit amet, consectetur ad</w:t>
      </w:r>
      <w:r>
        <w:rPr>
          <w:szCs w:val="24"/>
        </w:rPr>
        <w:t>:</w:t>
      </w:r>
    </w:p>
    <w:p w14:paraId="48FBC398" w14:textId="77777777" w:rsidR="005D5BE6" w:rsidRDefault="006E0A83">
      <w:pPr>
        <w:pStyle w:val="ListParagraph"/>
        <w:numPr>
          <w:ilvl w:val="2"/>
          <w:numId w:val="4"/>
        </w:numPr>
        <w:suppressAutoHyphens w:val="0"/>
        <w:autoSpaceDE w:val="0"/>
        <w:autoSpaceDN w:val="0"/>
        <w:adjustRightInd w:val="0"/>
        <w:spacing w:after="0" w:line="480" w:lineRule="auto"/>
        <w:ind w:left="1134" w:hanging="282"/>
        <w:jc w:val="both"/>
        <w:rPr>
          <w:szCs w:val="24"/>
        </w:rPr>
      </w:pPr>
      <w:r>
        <w:rPr>
          <w:color w:val="000000"/>
          <w:szCs w:val="24"/>
          <w:shd w:val="clear" w:color="auto" w:fill="FFFFFF"/>
        </w:rPr>
        <w:t>Lorem ipsum dolor sit amet, consectetur ad</w:t>
      </w:r>
      <w:r>
        <w:rPr>
          <w:szCs w:val="24"/>
        </w:rPr>
        <w:t>.</w:t>
      </w:r>
    </w:p>
    <w:p w14:paraId="7D8B7E80" w14:textId="77777777" w:rsidR="005D5BE6" w:rsidRDefault="006E0A83">
      <w:pPr>
        <w:pStyle w:val="ListParagraph"/>
        <w:numPr>
          <w:ilvl w:val="2"/>
          <w:numId w:val="4"/>
        </w:numPr>
        <w:suppressAutoHyphens w:val="0"/>
        <w:autoSpaceDE w:val="0"/>
        <w:autoSpaceDN w:val="0"/>
        <w:adjustRightInd w:val="0"/>
        <w:spacing w:after="0" w:line="480" w:lineRule="auto"/>
        <w:ind w:left="1134" w:hanging="282"/>
        <w:jc w:val="both"/>
        <w:rPr>
          <w:szCs w:val="24"/>
        </w:rPr>
      </w:pPr>
      <w:r>
        <w:rPr>
          <w:color w:val="000000"/>
          <w:szCs w:val="24"/>
          <w:shd w:val="clear" w:color="auto" w:fill="FFFFFF"/>
        </w:rPr>
        <w:t>Lorem ipsum dolor sit amet, consectetur ad</w:t>
      </w:r>
      <w:r>
        <w:rPr>
          <w:szCs w:val="24"/>
        </w:rPr>
        <w:t>.</w:t>
      </w:r>
    </w:p>
    <w:p w14:paraId="6B80DDFF" w14:textId="77777777" w:rsidR="005D5BE6" w:rsidRDefault="006E0A83">
      <w:pPr>
        <w:pStyle w:val="ListParagraph"/>
        <w:numPr>
          <w:ilvl w:val="2"/>
          <w:numId w:val="4"/>
        </w:numPr>
        <w:suppressAutoHyphens w:val="0"/>
        <w:autoSpaceDE w:val="0"/>
        <w:autoSpaceDN w:val="0"/>
        <w:adjustRightInd w:val="0"/>
        <w:spacing w:after="0" w:line="480" w:lineRule="auto"/>
        <w:ind w:left="1134" w:hanging="282"/>
        <w:jc w:val="both"/>
        <w:rPr>
          <w:szCs w:val="24"/>
        </w:rPr>
      </w:pPr>
      <w:r>
        <w:rPr>
          <w:color w:val="000000"/>
          <w:szCs w:val="24"/>
          <w:shd w:val="clear" w:color="auto" w:fill="FFFFFF"/>
        </w:rPr>
        <w:t>Lorem ipsum dolor sit amet, consectetur ad</w:t>
      </w:r>
      <w:r>
        <w:rPr>
          <w:szCs w:val="24"/>
        </w:rPr>
        <w:t>.</w:t>
      </w:r>
    </w:p>
    <w:p w14:paraId="49D1763F" w14:textId="77777777" w:rsidR="005D5BE6" w:rsidRDefault="006E0A83">
      <w:pPr>
        <w:pStyle w:val="ListParagraph"/>
        <w:numPr>
          <w:ilvl w:val="2"/>
          <w:numId w:val="4"/>
        </w:numPr>
        <w:suppressAutoHyphens w:val="0"/>
        <w:autoSpaceDE w:val="0"/>
        <w:autoSpaceDN w:val="0"/>
        <w:adjustRightInd w:val="0"/>
        <w:spacing w:after="0" w:line="480" w:lineRule="auto"/>
        <w:ind w:left="1134" w:hanging="282"/>
        <w:jc w:val="both"/>
        <w:rPr>
          <w:szCs w:val="24"/>
        </w:rPr>
      </w:pPr>
      <w:r>
        <w:rPr>
          <w:color w:val="000000"/>
          <w:szCs w:val="24"/>
          <w:shd w:val="clear" w:color="auto" w:fill="FFFFFF"/>
        </w:rPr>
        <w:t>Lorem ipsum dolor sit amet, consectetur ad</w:t>
      </w:r>
      <w:r>
        <w:rPr>
          <w:szCs w:val="24"/>
        </w:rPr>
        <w:t>.</w:t>
      </w:r>
    </w:p>
    <w:p w14:paraId="03B23D69" w14:textId="77777777" w:rsidR="005D5BE6" w:rsidRDefault="006E0A83">
      <w:pPr>
        <w:pStyle w:val="ListParagraph"/>
        <w:numPr>
          <w:ilvl w:val="2"/>
          <w:numId w:val="4"/>
        </w:numPr>
        <w:suppressAutoHyphens w:val="0"/>
        <w:autoSpaceDE w:val="0"/>
        <w:autoSpaceDN w:val="0"/>
        <w:adjustRightInd w:val="0"/>
        <w:spacing w:after="0" w:line="480" w:lineRule="auto"/>
        <w:ind w:left="1134" w:hanging="282"/>
        <w:jc w:val="both"/>
        <w:rPr>
          <w:szCs w:val="24"/>
        </w:rPr>
      </w:pPr>
      <w:r>
        <w:rPr>
          <w:color w:val="000000"/>
          <w:szCs w:val="24"/>
          <w:shd w:val="clear" w:color="auto" w:fill="FFFFFF"/>
        </w:rPr>
        <w:t>Lorem ipsum dolor sit amet, consectetur ad</w:t>
      </w:r>
      <w:r>
        <w:rPr>
          <w:szCs w:val="24"/>
        </w:rPr>
        <w:t>.</w:t>
      </w:r>
    </w:p>
    <w:p w14:paraId="67EA958C" w14:textId="77777777" w:rsidR="005D5BE6" w:rsidRDefault="006E0A83">
      <w:pPr>
        <w:pStyle w:val="ListParagraph"/>
        <w:numPr>
          <w:ilvl w:val="1"/>
          <w:numId w:val="3"/>
        </w:numPr>
        <w:suppressAutoHyphens w:val="0"/>
        <w:autoSpaceDE w:val="0"/>
        <w:autoSpaceDN w:val="0"/>
        <w:adjustRightInd w:val="0"/>
        <w:spacing w:after="0" w:line="480" w:lineRule="auto"/>
        <w:ind w:left="709" w:hanging="283"/>
        <w:jc w:val="both"/>
        <w:rPr>
          <w:szCs w:val="24"/>
        </w:rPr>
      </w:pPr>
      <w:r>
        <w:rPr>
          <w:color w:val="000000"/>
          <w:szCs w:val="24"/>
          <w:shd w:val="clear" w:color="auto" w:fill="FFFFFF"/>
        </w:rPr>
        <w:t>Lorem ipsum dolor sit amet, consectetur adipiscing elit, sed do eiusmod tempor</w:t>
      </w:r>
      <w:r>
        <w:rPr>
          <w:szCs w:val="24"/>
        </w:rPr>
        <w:t>:</w:t>
      </w:r>
    </w:p>
    <w:p w14:paraId="2D7802BD" w14:textId="77777777" w:rsidR="005D5BE6" w:rsidRDefault="006E0A83">
      <w:pPr>
        <w:pStyle w:val="ListParagraph"/>
        <w:numPr>
          <w:ilvl w:val="2"/>
          <w:numId w:val="5"/>
        </w:numPr>
        <w:suppressAutoHyphens w:val="0"/>
        <w:autoSpaceDE w:val="0"/>
        <w:autoSpaceDN w:val="0"/>
        <w:adjustRightInd w:val="0"/>
        <w:spacing w:after="0" w:line="480" w:lineRule="auto"/>
        <w:ind w:left="1134" w:hanging="283"/>
        <w:jc w:val="both"/>
        <w:rPr>
          <w:szCs w:val="24"/>
        </w:rPr>
      </w:pPr>
      <w:r>
        <w:rPr>
          <w:color w:val="000000"/>
          <w:szCs w:val="24"/>
          <w:shd w:val="clear" w:color="auto" w:fill="FFFFFF"/>
        </w:rPr>
        <w:lastRenderedPageBreak/>
        <w:t>Lorem ipsum dolor sit amet, consectetur ad</w:t>
      </w:r>
    </w:p>
    <w:p w14:paraId="700DCF32" w14:textId="77777777" w:rsidR="005D5BE6" w:rsidRDefault="006E0A83">
      <w:pPr>
        <w:pStyle w:val="ListParagraph"/>
        <w:numPr>
          <w:ilvl w:val="2"/>
          <w:numId w:val="5"/>
        </w:numPr>
        <w:suppressAutoHyphens w:val="0"/>
        <w:autoSpaceDE w:val="0"/>
        <w:autoSpaceDN w:val="0"/>
        <w:adjustRightInd w:val="0"/>
        <w:spacing w:after="0" w:line="480" w:lineRule="auto"/>
        <w:ind w:left="1134" w:hanging="283"/>
        <w:jc w:val="both"/>
        <w:rPr>
          <w:szCs w:val="24"/>
        </w:rPr>
      </w:pPr>
      <w:r>
        <w:rPr>
          <w:color w:val="000000"/>
          <w:szCs w:val="24"/>
          <w:shd w:val="clear" w:color="auto" w:fill="FFFFFF"/>
        </w:rPr>
        <w:t>Lorem ipsum dolor sit amet, consectetur ad</w:t>
      </w:r>
    </w:p>
    <w:p w14:paraId="46214F98" w14:textId="77777777" w:rsidR="00610B7A" w:rsidRDefault="006E0A83" w:rsidP="00610B7A">
      <w:pPr>
        <w:pStyle w:val="ListParagraph"/>
        <w:numPr>
          <w:ilvl w:val="2"/>
          <w:numId w:val="5"/>
        </w:numPr>
        <w:suppressAutoHyphens w:val="0"/>
        <w:autoSpaceDE w:val="0"/>
        <w:autoSpaceDN w:val="0"/>
        <w:adjustRightInd w:val="0"/>
        <w:spacing w:after="0" w:line="480" w:lineRule="auto"/>
        <w:ind w:left="1134" w:hanging="283"/>
        <w:jc w:val="both"/>
        <w:rPr>
          <w:szCs w:val="24"/>
        </w:rPr>
      </w:pPr>
      <w:r>
        <w:rPr>
          <w:color w:val="000000"/>
          <w:szCs w:val="24"/>
          <w:shd w:val="clear" w:color="auto" w:fill="FFFFFF"/>
        </w:rPr>
        <w:t>Lorem ipsum dolor sit amet, consectetur ad</w:t>
      </w:r>
    </w:p>
    <w:p w14:paraId="06F74D65" w14:textId="77777777" w:rsidR="00610B7A" w:rsidRDefault="00610B7A" w:rsidP="00610B7A">
      <w:pPr>
        <w:pStyle w:val="ListParagraph"/>
        <w:numPr>
          <w:ilvl w:val="2"/>
          <w:numId w:val="5"/>
        </w:numPr>
        <w:suppressAutoHyphens w:val="0"/>
        <w:autoSpaceDE w:val="0"/>
        <w:autoSpaceDN w:val="0"/>
        <w:adjustRightInd w:val="0"/>
        <w:spacing w:after="0" w:line="480" w:lineRule="auto"/>
        <w:ind w:left="1134" w:hanging="283"/>
        <w:jc w:val="both"/>
        <w:rPr>
          <w:szCs w:val="24"/>
        </w:rPr>
      </w:pPr>
      <w:r>
        <w:rPr>
          <w:color w:val="000000"/>
          <w:szCs w:val="24"/>
          <w:shd w:val="clear" w:color="auto" w:fill="FFFFFF"/>
        </w:rPr>
        <w:t>Lorem ipsum dolor sit amet, consectetur ad</w:t>
      </w:r>
    </w:p>
    <w:p w14:paraId="2BB09D99" w14:textId="77777777" w:rsidR="00610B7A" w:rsidRDefault="00610B7A" w:rsidP="00610B7A">
      <w:pPr>
        <w:pStyle w:val="ListParagraph"/>
        <w:numPr>
          <w:ilvl w:val="2"/>
          <w:numId w:val="5"/>
        </w:numPr>
        <w:suppressAutoHyphens w:val="0"/>
        <w:autoSpaceDE w:val="0"/>
        <w:autoSpaceDN w:val="0"/>
        <w:adjustRightInd w:val="0"/>
        <w:spacing w:after="0" w:line="480" w:lineRule="auto"/>
        <w:ind w:left="1134" w:hanging="283"/>
        <w:jc w:val="both"/>
        <w:rPr>
          <w:szCs w:val="24"/>
        </w:rPr>
      </w:pPr>
      <w:r>
        <w:rPr>
          <w:color w:val="000000"/>
          <w:szCs w:val="24"/>
          <w:shd w:val="clear" w:color="auto" w:fill="FFFFFF"/>
        </w:rPr>
        <w:t>Lorem ipsum dolor sit amet, consectetur ad</w:t>
      </w:r>
    </w:p>
    <w:p w14:paraId="319ACBA0" w14:textId="77777777" w:rsidR="00610B7A" w:rsidRDefault="00610B7A" w:rsidP="00610B7A">
      <w:pPr>
        <w:pStyle w:val="ListParagraph"/>
        <w:numPr>
          <w:ilvl w:val="2"/>
          <w:numId w:val="5"/>
        </w:numPr>
        <w:suppressAutoHyphens w:val="0"/>
        <w:autoSpaceDE w:val="0"/>
        <w:autoSpaceDN w:val="0"/>
        <w:adjustRightInd w:val="0"/>
        <w:spacing w:after="0" w:line="480" w:lineRule="auto"/>
        <w:ind w:left="1134" w:hanging="283"/>
        <w:jc w:val="both"/>
        <w:rPr>
          <w:szCs w:val="24"/>
        </w:rPr>
      </w:pPr>
      <w:r>
        <w:rPr>
          <w:color w:val="000000"/>
          <w:szCs w:val="24"/>
          <w:shd w:val="clear" w:color="auto" w:fill="FFFFFF"/>
        </w:rPr>
        <w:t>Lorem ipsum dolor sit amet, consectetur ad</w:t>
      </w:r>
    </w:p>
    <w:p w14:paraId="5CD29664" w14:textId="2C650F4B" w:rsidR="005D5BE6" w:rsidRPr="00610B7A" w:rsidRDefault="00610B7A" w:rsidP="00610B7A">
      <w:pPr>
        <w:pStyle w:val="ListParagraph"/>
        <w:numPr>
          <w:ilvl w:val="2"/>
          <w:numId w:val="5"/>
        </w:numPr>
        <w:suppressAutoHyphens w:val="0"/>
        <w:autoSpaceDE w:val="0"/>
        <w:autoSpaceDN w:val="0"/>
        <w:adjustRightInd w:val="0"/>
        <w:spacing w:after="0" w:line="480" w:lineRule="auto"/>
        <w:ind w:left="1134" w:hanging="283"/>
        <w:jc w:val="both"/>
        <w:rPr>
          <w:szCs w:val="24"/>
        </w:rPr>
      </w:pPr>
      <w:r>
        <w:rPr>
          <w:color w:val="000000"/>
          <w:szCs w:val="24"/>
          <w:shd w:val="clear" w:color="auto" w:fill="FFFFFF"/>
        </w:rPr>
        <w:t>Lorem ipsum dolor sit amet, consectetur ad</w:t>
      </w:r>
    </w:p>
    <w:p w14:paraId="15E06375" w14:textId="77777777" w:rsidR="005D5BE6" w:rsidRDefault="006E0A83">
      <w:pPr>
        <w:pStyle w:val="ListParagraph"/>
        <w:numPr>
          <w:ilvl w:val="0"/>
          <w:numId w:val="3"/>
        </w:numPr>
        <w:tabs>
          <w:tab w:val="clear" w:pos="0"/>
        </w:tabs>
        <w:autoSpaceDE w:val="0"/>
        <w:spacing w:after="0" w:line="480" w:lineRule="auto"/>
        <w:ind w:left="284" w:hanging="283"/>
        <w:jc w:val="both"/>
      </w:pPr>
      <w:r>
        <w:rPr>
          <w:color w:val="000000"/>
          <w:szCs w:val="24"/>
          <w:shd w:val="clear" w:color="auto" w:fill="FFFFFF"/>
        </w:rPr>
        <w:t>Lorem ipsum dolor sit amet, consectetur adipiscing elit, sed do eiusmod tempor</w:t>
      </w:r>
      <w:r>
        <w:rPr>
          <w:szCs w:val="24"/>
        </w:rPr>
        <w:t>.</w:t>
      </w:r>
    </w:p>
    <w:p w14:paraId="5C542CE9" w14:textId="77777777" w:rsidR="005D5BE6" w:rsidRDefault="006E0A83">
      <w:pPr>
        <w:pStyle w:val="ListParagraph"/>
        <w:numPr>
          <w:ilvl w:val="0"/>
          <w:numId w:val="3"/>
        </w:numPr>
        <w:tabs>
          <w:tab w:val="clear" w:pos="0"/>
        </w:tabs>
        <w:autoSpaceDE w:val="0"/>
        <w:spacing w:after="0" w:line="480" w:lineRule="auto"/>
        <w:ind w:left="284" w:hanging="283"/>
        <w:jc w:val="both"/>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r>
        <w:rPr>
          <w:szCs w:val="24"/>
        </w:rPr>
        <w:t>.</w:t>
      </w:r>
    </w:p>
    <w:p w14:paraId="244BC355" w14:textId="286278C8" w:rsidR="005D5BE6" w:rsidRDefault="00610B7A">
      <w:pPr>
        <w:pStyle w:val="ListParagraph"/>
        <w:numPr>
          <w:ilvl w:val="0"/>
          <w:numId w:val="3"/>
        </w:numPr>
        <w:tabs>
          <w:tab w:val="clear" w:pos="0"/>
        </w:tabs>
        <w:suppressAutoHyphens w:val="0"/>
        <w:autoSpaceDE w:val="0"/>
        <w:autoSpaceDN w:val="0"/>
        <w:adjustRightInd w:val="0"/>
        <w:spacing w:after="0" w:line="480" w:lineRule="auto"/>
        <w:ind w:left="284" w:hanging="283"/>
        <w:jc w:val="both"/>
        <w:rPr>
          <w:szCs w:val="24"/>
        </w:rPr>
      </w:pPr>
      <w:r>
        <w:rPr>
          <w:color w:val="000000"/>
          <w:szCs w:val="24"/>
          <w:shd w:val="clear" w:color="auto" w:fill="FFFFFF"/>
        </w:rPr>
        <w:t>Duis aute irure dolor in reprehenderit in voluptate velit esse cillum dolore eu fugiat nulla pariatur</w:t>
      </w:r>
      <w:r w:rsidR="006E0A83">
        <w:rPr>
          <w:szCs w:val="24"/>
        </w:rPr>
        <w:t>:</w:t>
      </w:r>
    </w:p>
    <w:p w14:paraId="099161CF" w14:textId="77777777" w:rsidR="005D5BE6" w:rsidRDefault="006E0A83">
      <w:pPr>
        <w:pStyle w:val="ListParagraph"/>
        <w:numPr>
          <w:ilvl w:val="1"/>
          <w:numId w:val="3"/>
        </w:numPr>
        <w:tabs>
          <w:tab w:val="clear" w:pos="0"/>
        </w:tabs>
        <w:suppressAutoHyphens w:val="0"/>
        <w:autoSpaceDE w:val="0"/>
        <w:autoSpaceDN w:val="0"/>
        <w:adjustRightInd w:val="0"/>
        <w:spacing w:after="0" w:line="480" w:lineRule="auto"/>
        <w:ind w:left="567" w:hanging="284"/>
        <w:jc w:val="both"/>
        <w:rPr>
          <w:szCs w:val="24"/>
        </w:rPr>
      </w:pPr>
      <w:r>
        <w:rPr>
          <w:color w:val="000000"/>
          <w:szCs w:val="24"/>
          <w:shd w:val="clear" w:color="auto" w:fill="FFFFFF"/>
        </w:rPr>
        <w:t>Lorem ipsum dolor sit amet, consectetur adipiscing elit, sed do eiusmod tempor incididunt ut labore et dolore magna aliqua.</w:t>
      </w:r>
    </w:p>
    <w:p w14:paraId="2961F215" w14:textId="77777777" w:rsidR="005D5BE6" w:rsidRDefault="006E0A83">
      <w:pPr>
        <w:pStyle w:val="ListParagraph"/>
        <w:numPr>
          <w:ilvl w:val="1"/>
          <w:numId w:val="3"/>
        </w:numPr>
        <w:tabs>
          <w:tab w:val="clear" w:pos="0"/>
        </w:tabs>
        <w:suppressAutoHyphens w:val="0"/>
        <w:autoSpaceDE w:val="0"/>
        <w:autoSpaceDN w:val="0"/>
        <w:adjustRightInd w:val="0"/>
        <w:spacing w:after="0" w:line="480" w:lineRule="auto"/>
        <w:ind w:left="567" w:hanging="284"/>
        <w:jc w:val="both"/>
        <w:rPr>
          <w:szCs w:val="24"/>
        </w:rPr>
      </w:pPr>
      <w:r>
        <w:rPr>
          <w:color w:val="000000"/>
          <w:szCs w:val="24"/>
          <w:shd w:val="clear" w:color="auto" w:fill="FFFFFF"/>
        </w:rPr>
        <w:t>Lorem ipsum dolor sit amet, consectetur adipiscing elit, sed do eiusmod tempor incididunt ut labore et dolore magna aliqua.</w:t>
      </w:r>
      <w:r>
        <w:rPr>
          <w:i/>
          <w:szCs w:val="24"/>
        </w:rPr>
        <w:t>.</w:t>
      </w:r>
    </w:p>
    <w:p w14:paraId="2D90C5BB" w14:textId="77777777" w:rsidR="005D5BE6" w:rsidRDefault="006E0A83">
      <w:pPr>
        <w:pStyle w:val="ListParagraph"/>
        <w:numPr>
          <w:ilvl w:val="1"/>
          <w:numId w:val="3"/>
        </w:numPr>
        <w:tabs>
          <w:tab w:val="clear" w:pos="0"/>
        </w:tabs>
        <w:suppressAutoHyphens w:val="0"/>
        <w:autoSpaceDE w:val="0"/>
        <w:autoSpaceDN w:val="0"/>
        <w:adjustRightInd w:val="0"/>
        <w:spacing w:after="0" w:line="480" w:lineRule="auto"/>
        <w:ind w:left="567" w:hanging="284"/>
        <w:jc w:val="both"/>
        <w:rPr>
          <w:szCs w:val="24"/>
        </w:rPr>
      </w:pPr>
      <w:r>
        <w:rPr>
          <w:color w:val="000000"/>
          <w:szCs w:val="24"/>
          <w:shd w:val="clear" w:color="auto" w:fill="FFFFFF"/>
        </w:rPr>
        <w:t>Lorem ipsum dolor sit amet, consectetur adipiscing elit, sed do eiusmod tempor incididunt ut labore et dolore magna aliqua.</w:t>
      </w:r>
      <w:r>
        <w:rPr>
          <w:i/>
          <w:szCs w:val="24"/>
        </w:rPr>
        <w:t>.</w:t>
      </w:r>
    </w:p>
    <w:p w14:paraId="25FE4FF5" w14:textId="77777777" w:rsidR="005D5BE6" w:rsidRDefault="006E0A83">
      <w:pPr>
        <w:pStyle w:val="ListParagraph"/>
        <w:numPr>
          <w:ilvl w:val="1"/>
          <w:numId w:val="3"/>
        </w:numPr>
        <w:tabs>
          <w:tab w:val="clear" w:pos="0"/>
        </w:tabs>
        <w:suppressAutoHyphens w:val="0"/>
        <w:autoSpaceDE w:val="0"/>
        <w:autoSpaceDN w:val="0"/>
        <w:adjustRightInd w:val="0"/>
        <w:spacing w:after="0" w:line="480" w:lineRule="auto"/>
        <w:ind w:left="567" w:hanging="284"/>
        <w:jc w:val="both"/>
        <w:rPr>
          <w:szCs w:val="24"/>
        </w:rPr>
      </w:pPr>
      <w:r>
        <w:rPr>
          <w:color w:val="000000"/>
          <w:szCs w:val="24"/>
          <w:shd w:val="clear" w:color="auto" w:fill="FFFFFF"/>
        </w:rPr>
        <w:t>Lorem ipsum dolor sit amet, consectetur adipiscing elit, sed do eiusmod tempor incididunt ut labore et dolore magna aliqua.</w:t>
      </w:r>
      <w:r>
        <w:rPr>
          <w:i/>
          <w:szCs w:val="24"/>
        </w:rPr>
        <w:t>.</w:t>
      </w:r>
    </w:p>
    <w:p w14:paraId="591E1A39" w14:textId="4673D25E" w:rsidR="005D5BE6" w:rsidRPr="003A5A1E" w:rsidRDefault="006E0A83" w:rsidP="003A5A1E">
      <w:pPr>
        <w:pStyle w:val="ListParagraph"/>
        <w:numPr>
          <w:ilvl w:val="1"/>
          <w:numId w:val="3"/>
        </w:numPr>
        <w:tabs>
          <w:tab w:val="clear" w:pos="0"/>
        </w:tabs>
        <w:suppressAutoHyphens w:val="0"/>
        <w:autoSpaceDE w:val="0"/>
        <w:autoSpaceDN w:val="0"/>
        <w:adjustRightInd w:val="0"/>
        <w:spacing w:after="0" w:line="480" w:lineRule="auto"/>
        <w:ind w:left="567" w:hanging="284"/>
        <w:jc w:val="both"/>
        <w:rPr>
          <w:szCs w:val="24"/>
        </w:rPr>
      </w:pPr>
      <w:r>
        <w:rPr>
          <w:color w:val="000000"/>
          <w:szCs w:val="24"/>
          <w:shd w:val="clear" w:color="auto" w:fill="FFFFFF"/>
        </w:rPr>
        <w:lastRenderedPageBreak/>
        <w:t>Lorem ipsum dolor sit amet, consectetur adipiscing elit, sed do eiusmod tempor incididunt ut labore et dolore magna aliqua.</w:t>
      </w:r>
      <w:r>
        <w:rPr>
          <w:szCs w:val="24"/>
        </w:rPr>
        <w:t xml:space="preserve">. </w:t>
      </w:r>
    </w:p>
    <w:p w14:paraId="72E0E6A7" w14:textId="77777777" w:rsidR="005D5BE6" w:rsidRDefault="006E0A83">
      <w:pPr>
        <w:pStyle w:val="Heading2"/>
      </w:pPr>
      <w:bookmarkStart w:id="16" w:name="_Toc142127350"/>
      <w:r>
        <w:rPr>
          <w:lang w:val="id-ID"/>
        </w:rPr>
        <w:t>Tujuan dan Manfaat</w:t>
      </w:r>
      <w:bookmarkEnd w:id="16"/>
    </w:p>
    <w:p w14:paraId="38FD8EBA" w14:textId="57CFAE35" w:rsidR="005D5BE6" w:rsidRDefault="006E0A83" w:rsidP="00610B7A">
      <w:pPr>
        <w:autoSpaceDE w:val="0"/>
        <w:spacing w:after="0" w:line="480" w:lineRule="auto"/>
        <w:ind w:firstLine="708"/>
        <w:jc w:val="both"/>
      </w:pPr>
      <w:r w:rsidRPr="00610B7A">
        <w:rPr>
          <w:color w:val="000000"/>
          <w:szCs w:val="24"/>
          <w:shd w:val="clear" w:color="auto" w:fill="FFFFFF"/>
        </w:rPr>
        <w:t xml:space="preserve">Lorem ipsum dolor sit amet, consectetur adipiscing elit, sed do eiusmod tempor incididunt ut labore et dolore magna aliqua. Ut enim ad minim veniam, </w:t>
      </w:r>
      <w:proofErr w:type="spellStart"/>
      <w:r w:rsidRPr="00610B7A">
        <w:rPr>
          <w:color w:val="000000"/>
          <w:szCs w:val="24"/>
          <w:shd w:val="clear" w:color="auto" w:fill="FFFFFF"/>
        </w:rPr>
        <w:t>quis</w:t>
      </w:r>
      <w:proofErr w:type="spellEnd"/>
      <w:r w:rsidRPr="00610B7A">
        <w:rPr>
          <w:color w:val="000000"/>
          <w:szCs w:val="24"/>
          <w:shd w:val="clear" w:color="auto" w:fill="FFFFFF"/>
        </w:rPr>
        <w:t xml:space="preserve"> </w:t>
      </w:r>
      <w:proofErr w:type="spellStart"/>
      <w:r w:rsidRPr="00610B7A">
        <w:rPr>
          <w:color w:val="000000"/>
          <w:szCs w:val="24"/>
          <w:shd w:val="clear" w:color="auto" w:fill="FFFFFF"/>
        </w:rPr>
        <w:t>nostrud</w:t>
      </w:r>
      <w:proofErr w:type="spellEnd"/>
      <w:r w:rsidRPr="00610B7A">
        <w:rPr>
          <w:color w:val="000000"/>
          <w:szCs w:val="24"/>
          <w:shd w:val="clear" w:color="auto" w:fill="FFFFFF"/>
        </w:rPr>
        <w:t xml:space="preserve"> exercitation </w:t>
      </w:r>
      <w:proofErr w:type="spellStart"/>
      <w:r w:rsidRPr="00610B7A">
        <w:rPr>
          <w:color w:val="000000"/>
          <w:szCs w:val="24"/>
          <w:shd w:val="clear" w:color="auto" w:fill="FFFFFF"/>
        </w:rPr>
        <w:t>ullamco</w:t>
      </w:r>
      <w:proofErr w:type="spellEnd"/>
      <w:r w:rsidRPr="00610B7A">
        <w:rPr>
          <w:color w:val="000000"/>
          <w:szCs w:val="24"/>
          <w:shd w:val="clear" w:color="auto" w:fill="FFFFFF"/>
        </w:rPr>
        <w:t xml:space="preserve"> </w:t>
      </w:r>
      <w:proofErr w:type="spellStart"/>
      <w:r w:rsidRPr="00610B7A">
        <w:rPr>
          <w:color w:val="000000"/>
          <w:szCs w:val="24"/>
          <w:shd w:val="clear" w:color="auto" w:fill="FFFFFF"/>
        </w:rPr>
        <w:t>laboris</w:t>
      </w:r>
      <w:proofErr w:type="spellEnd"/>
      <w:r w:rsidRPr="00610B7A">
        <w:rPr>
          <w:color w:val="000000"/>
          <w:szCs w:val="24"/>
          <w:shd w:val="clear" w:color="auto" w:fill="FFFFFF"/>
        </w:rPr>
        <w:t xml:space="preserve"> nisi </w:t>
      </w:r>
      <w:proofErr w:type="spellStart"/>
      <w:r w:rsidRPr="00610B7A">
        <w:rPr>
          <w:color w:val="000000"/>
          <w:szCs w:val="24"/>
          <w:shd w:val="clear" w:color="auto" w:fill="FFFFFF"/>
        </w:rPr>
        <w:t>ut</w:t>
      </w:r>
      <w:proofErr w:type="spellEnd"/>
      <w:r w:rsidRPr="00610B7A">
        <w:rPr>
          <w:color w:val="000000"/>
          <w:szCs w:val="24"/>
          <w:shd w:val="clear" w:color="auto" w:fill="FFFFFF"/>
        </w:rPr>
        <w:t xml:space="preserve"> </w:t>
      </w:r>
      <w:proofErr w:type="spellStart"/>
      <w:r w:rsidRPr="00610B7A">
        <w:rPr>
          <w:color w:val="000000"/>
          <w:szCs w:val="24"/>
          <w:shd w:val="clear" w:color="auto" w:fill="FFFFFF"/>
        </w:rPr>
        <w:t>aliquip</w:t>
      </w:r>
      <w:proofErr w:type="spellEnd"/>
      <w:r w:rsidRPr="00610B7A">
        <w:rPr>
          <w:color w:val="000000"/>
          <w:szCs w:val="24"/>
          <w:shd w:val="clear" w:color="auto" w:fill="FFFFFF"/>
        </w:rPr>
        <w:t xml:space="preserve"> ex </w:t>
      </w:r>
      <w:proofErr w:type="spellStart"/>
      <w:r w:rsidRPr="00610B7A">
        <w:rPr>
          <w:color w:val="000000"/>
          <w:szCs w:val="24"/>
          <w:shd w:val="clear" w:color="auto" w:fill="FFFFFF"/>
        </w:rPr>
        <w:t>ea</w:t>
      </w:r>
      <w:proofErr w:type="spellEnd"/>
      <w:r w:rsidRPr="00610B7A">
        <w:rPr>
          <w:color w:val="000000"/>
          <w:szCs w:val="24"/>
          <w:shd w:val="clear" w:color="auto" w:fill="FFFFFF"/>
        </w:rPr>
        <w:t xml:space="preserve"> </w:t>
      </w:r>
      <w:proofErr w:type="spellStart"/>
      <w:r w:rsidRPr="00610B7A">
        <w:rPr>
          <w:color w:val="000000"/>
          <w:szCs w:val="24"/>
          <w:shd w:val="clear" w:color="auto" w:fill="FFFFFF"/>
        </w:rPr>
        <w:t>commodo</w:t>
      </w:r>
      <w:proofErr w:type="spellEnd"/>
      <w:r w:rsidRPr="00610B7A">
        <w:rPr>
          <w:color w:val="000000"/>
          <w:szCs w:val="24"/>
          <w:shd w:val="clear" w:color="auto" w:fill="FFFFFF"/>
        </w:rPr>
        <w:t xml:space="preserve"> </w:t>
      </w:r>
      <w:proofErr w:type="spellStart"/>
      <w:r w:rsidRPr="00610B7A">
        <w:rPr>
          <w:color w:val="000000"/>
          <w:szCs w:val="24"/>
          <w:shd w:val="clear" w:color="auto" w:fill="FFFFFF"/>
        </w:rPr>
        <w:t>consequat</w:t>
      </w:r>
      <w:proofErr w:type="spellEnd"/>
      <w:r w:rsidRPr="00610B7A">
        <w:rPr>
          <w:szCs w:val="24"/>
        </w:rPr>
        <w:t>.</w:t>
      </w:r>
      <w:r w:rsidR="00610B7A" w:rsidRPr="00610B7A">
        <w:rPr>
          <w:color w:val="000000"/>
          <w:szCs w:val="24"/>
          <w:shd w:val="clear" w:color="auto" w:fill="FFFFFF"/>
        </w:rPr>
        <w:t xml:space="preserve"> Ut </w:t>
      </w:r>
      <w:proofErr w:type="spellStart"/>
      <w:r w:rsidR="00610B7A" w:rsidRPr="00610B7A">
        <w:rPr>
          <w:color w:val="000000"/>
          <w:szCs w:val="24"/>
          <w:shd w:val="clear" w:color="auto" w:fill="FFFFFF"/>
        </w:rPr>
        <w:t>enim</w:t>
      </w:r>
      <w:proofErr w:type="spellEnd"/>
      <w:r w:rsidR="00610B7A" w:rsidRPr="00610B7A">
        <w:rPr>
          <w:color w:val="000000"/>
          <w:szCs w:val="24"/>
          <w:shd w:val="clear" w:color="auto" w:fill="FFFFFF"/>
        </w:rPr>
        <w:t xml:space="preserve"> ad minim </w:t>
      </w:r>
      <w:proofErr w:type="spellStart"/>
      <w:r w:rsidR="00610B7A" w:rsidRPr="00610B7A">
        <w:rPr>
          <w:color w:val="000000"/>
          <w:szCs w:val="24"/>
          <w:shd w:val="clear" w:color="auto" w:fill="FFFFFF"/>
        </w:rPr>
        <w:t>veniam</w:t>
      </w:r>
      <w:proofErr w:type="spellEnd"/>
      <w:r w:rsidR="00610B7A" w:rsidRPr="00610B7A">
        <w:rPr>
          <w:color w:val="000000"/>
          <w:szCs w:val="24"/>
          <w:shd w:val="clear" w:color="auto" w:fill="FFFFFF"/>
        </w:rPr>
        <w:t xml:space="preserve">, </w:t>
      </w:r>
      <w:proofErr w:type="spellStart"/>
      <w:r w:rsidR="00610B7A" w:rsidRPr="00610B7A">
        <w:rPr>
          <w:color w:val="000000"/>
          <w:szCs w:val="24"/>
          <w:shd w:val="clear" w:color="auto" w:fill="FFFFFF"/>
        </w:rPr>
        <w:t>quis</w:t>
      </w:r>
      <w:proofErr w:type="spellEnd"/>
      <w:r w:rsidR="00610B7A" w:rsidRPr="00610B7A">
        <w:rPr>
          <w:color w:val="000000"/>
          <w:szCs w:val="24"/>
          <w:shd w:val="clear" w:color="auto" w:fill="FFFFFF"/>
        </w:rPr>
        <w:t xml:space="preserve"> </w:t>
      </w:r>
      <w:proofErr w:type="spellStart"/>
      <w:r w:rsidR="00610B7A" w:rsidRPr="00610B7A">
        <w:rPr>
          <w:color w:val="000000"/>
          <w:szCs w:val="24"/>
          <w:shd w:val="clear" w:color="auto" w:fill="FFFFFF"/>
        </w:rPr>
        <w:t>nostrud</w:t>
      </w:r>
      <w:proofErr w:type="spellEnd"/>
      <w:r w:rsidR="00610B7A" w:rsidRPr="00610B7A">
        <w:rPr>
          <w:color w:val="000000"/>
          <w:szCs w:val="24"/>
          <w:shd w:val="clear" w:color="auto" w:fill="FFFFFF"/>
        </w:rPr>
        <w:t xml:space="preserve"> exercitation </w:t>
      </w:r>
      <w:proofErr w:type="spellStart"/>
      <w:r w:rsidR="00610B7A" w:rsidRPr="00610B7A">
        <w:rPr>
          <w:color w:val="000000"/>
          <w:szCs w:val="24"/>
          <w:shd w:val="clear" w:color="auto" w:fill="FFFFFF"/>
        </w:rPr>
        <w:t>ullamco</w:t>
      </w:r>
      <w:proofErr w:type="spellEnd"/>
      <w:r w:rsidR="00610B7A" w:rsidRPr="00610B7A">
        <w:rPr>
          <w:color w:val="000000"/>
          <w:szCs w:val="24"/>
          <w:shd w:val="clear" w:color="auto" w:fill="FFFFFF"/>
        </w:rPr>
        <w:t xml:space="preserve"> </w:t>
      </w:r>
      <w:proofErr w:type="spellStart"/>
      <w:r w:rsidR="00610B7A" w:rsidRPr="00610B7A">
        <w:rPr>
          <w:color w:val="000000"/>
          <w:szCs w:val="24"/>
          <w:shd w:val="clear" w:color="auto" w:fill="FFFFFF"/>
        </w:rPr>
        <w:t>laboris</w:t>
      </w:r>
      <w:proofErr w:type="spellEnd"/>
      <w:r w:rsidR="00610B7A" w:rsidRPr="00610B7A">
        <w:rPr>
          <w:color w:val="000000"/>
          <w:szCs w:val="24"/>
          <w:shd w:val="clear" w:color="auto" w:fill="FFFFFF"/>
        </w:rPr>
        <w:t xml:space="preserve"> nisi </w:t>
      </w:r>
      <w:proofErr w:type="spellStart"/>
      <w:r w:rsidR="00610B7A" w:rsidRPr="00610B7A">
        <w:rPr>
          <w:color w:val="000000"/>
          <w:szCs w:val="24"/>
          <w:shd w:val="clear" w:color="auto" w:fill="FFFFFF"/>
        </w:rPr>
        <w:t>ut</w:t>
      </w:r>
      <w:proofErr w:type="spellEnd"/>
      <w:r w:rsidR="00610B7A" w:rsidRPr="00610B7A">
        <w:rPr>
          <w:color w:val="000000"/>
          <w:szCs w:val="24"/>
          <w:shd w:val="clear" w:color="auto" w:fill="FFFFFF"/>
        </w:rPr>
        <w:t xml:space="preserve"> </w:t>
      </w:r>
      <w:proofErr w:type="spellStart"/>
      <w:r w:rsidR="00610B7A" w:rsidRPr="00610B7A">
        <w:rPr>
          <w:color w:val="000000"/>
          <w:szCs w:val="24"/>
          <w:shd w:val="clear" w:color="auto" w:fill="FFFFFF"/>
        </w:rPr>
        <w:t>aliquip</w:t>
      </w:r>
      <w:proofErr w:type="spellEnd"/>
      <w:r w:rsidR="00610B7A" w:rsidRPr="00610B7A">
        <w:rPr>
          <w:color w:val="000000"/>
          <w:szCs w:val="24"/>
          <w:shd w:val="clear" w:color="auto" w:fill="FFFFFF"/>
        </w:rPr>
        <w:t xml:space="preserve"> ex </w:t>
      </w:r>
      <w:proofErr w:type="spellStart"/>
      <w:r w:rsidR="00610B7A" w:rsidRPr="00610B7A">
        <w:rPr>
          <w:color w:val="000000"/>
          <w:szCs w:val="24"/>
          <w:shd w:val="clear" w:color="auto" w:fill="FFFFFF"/>
        </w:rPr>
        <w:t>ea</w:t>
      </w:r>
      <w:proofErr w:type="spellEnd"/>
      <w:r w:rsidR="00610B7A" w:rsidRPr="00610B7A">
        <w:rPr>
          <w:color w:val="000000"/>
          <w:szCs w:val="24"/>
          <w:shd w:val="clear" w:color="auto" w:fill="FFFFFF"/>
        </w:rPr>
        <w:t xml:space="preserve"> </w:t>
      </w:r>
      <w:proofErr w:type="spellStart"/>
      <w:r w:rsidR="00610B7A" w:rsidRPr="00610B7A">
        <w:rPr>
          <w:color w:val="000000"/>
          <w:szCs w:val="24"/>
          <w:shd w:val="clear" w:color="auto" w:fill="FFFFFF"/>
        </w:rPr>
        <w:t>commodo</w:t>
      </w:r>
      <w:proofErr w:type="spellEnd"/>
      <w:r w:rsidR="00610B7A" w:rsidRPr="00610B7A">
        <w:rPr>
          <w:color w:val="000000"/>
          <w:szCs w:val="24"/>
          <w:shd w:val="clear" w:color="auto" w:fill="FFFFFF"/>
        </w:rPr>
        <w:t xml:space="preserve"> </w:t>
      </w:r>
      <w:proofErr w:type="spellStart"/>
      <w:r w:rsidR="00610B7A" w:rsidRPr="00610B7A">
        <w:rPr>
          <w:color w:val="000000"/>
          <w:szCs w:val="24"/>
          <w:shd w:val="clear" w:color="auto" w:fill="FFFFFF"/>
        </w:rPr>
        <w:t>consequat</w:t>
      </w:r>
      <w:proofErr w:type="spellEnd"/>
      <w:r w:rsidR="00610B7A" w:rsidRPr="00610B7A">
        <w:rPr>
          <w:color w:val="000000"/>
          <w:szCs w:val="24"/>
          <w:shd w:val="clear" w:color="auto" w:fill="FFFFFF"/>
        </w:rPr>
        <w:t xml:space="preserve">. Duis </w:t>
      </w:r>
      <w:proofErr w:type="spellStart"/>
      <w:r w:rsidR="00610B7A" w:rsidRPr="00610B7A">
        <w:rPr>
          <w:color w:val="000000"/>
          <w:szCs w:val="24"/>
          <w:shd w:val="clear" w:color="auto" w:fill="FFFFFF"/>
        </w:rPr>
        <w:t>aute</w:t>
      </w:r>
      <w:proofErr w:type="spellEnd"/>
      <w:r w:rsidR="00610B7A" w:rsidRPr="00610B7A">
        <w:rPr>
          <w:color w:val="000000"/>
          <w:szCs w:val="24"/>
          <w:shd w:val="clear" w:color="auto" w:fill="FFFFFF"/>
        </w:rPr>
        <w:t xml:space="preserve"> </w:t>
      </w:r>
      <w:proofErr w:type="spellStart"/>
      <w:r w:rsidR="00610B7A" w:rsidRPr="00610B7A">
        <w:rPr>
          <w:color w:val="000000"/>
          <w:szCs w:val="24"/>
          <w:shd w:val="clear" w:color="auto" w:fill="FFFFFF"/>
        </w:rPr>
        <w:t>irure</w:t>
      </w:r>
      <w:proofErr w:type="spellEnd"/>
      <w:r w:rsidR="00610B7A" w:rsidRPr="00610B7A">
        <w:rPr>
          <w:color w:val="000000"/>
          <w:szCs w:val="24"/>
          <w:shd w:val="clear" w:color="auto" w:fill="FFFFFF"/>
        </w:rPr>
        <w:t xml:space="preserve"> dolor in </w:t>
      </w:r>
      <w:proofErr w:type="spellStart"/>
      <w:r w:rsidR="00610B7A" w:rsidRPr="00610B7A">
        <w:rPr>
          <w:color w:val="000000"/>
          <w:szCs w:val="24"/>
          <w:shd w:val="clear" w:color="auto" w:fill="FFFFFF"/>
        </w:rPr>
        <w:t>reprehenderit</w:t>
      </w:r>
      <w:proofErr w:type="spellEnd"/>
      <w:r w:rsidR="00610B7A" w:rsidRPr="00610B7A">
        <w:rPr>
          <w:color w:val="000000"/>
          <w:szCs w:val="24"/>
          <w:shd w:val="clear" w:color="auto" w:fill="FFFFFF"/>
        </w:rPr>
        <w:t xml:space="preserve"> in </w:t>
      </w:r>
      <w:proofErr w:type="spellStart"/>
      <w:r w:rsidR="00610B7A" w:rsidRPr="00610B7A">
        <w:rPr>
          <w:color w:val="000000"/>
          <w:szCs w:val="24"/>
          <w:shd w:val="clear" w:color="auto" w:fill="FFFFFF"/>
        </w:rPr>
        <w:t>voluptate</w:t>
      </w:r>
      <w:proofErr w:type="spellEnd"/>
      <w:r w:rsidR="00610B7A" w:rsidRPr="00610B7A">
        <w:rPr>
          <w:color w:val="000000"/>
          <w:szCs w:val="24"/>
          <w:shd w:val="clear" w:color="auto" w:fill="FFFFFF"/>
        </w:rPr>
        <w:t xml:space="preserve"> </w:t>
      </w:r>
      <w:proofErr w:type="spellStart"/>
      <w:r w:rsidR="00610B7A" w:rsidRPr="00610B7A">
        <w:rPr>
          <w:color w:val="000000"/>
          <w:szCs w:val="24"/>
          <w:shd w:val="clear" w:color="auto" w:fill="FFFFFF"/>
        </w:rPr>
        <w:t>velit</w:t>
      </w:r>
      <w:proofErr w:type="spellEnd"/>
      <w:r w:rsidR="00610B7A" w:rsidRPr="00610B7A">
        <w:rPr>
          <w:color w:val="000000"/>
          <w:szCs w:val="24"/>
          <w:shd w:val="clear" w:color="auto" w:fill="FFFFFF"/>
        </w:rPr>
        <w:t xml:space="preserve"> </w:t>
      </w:r>
      <w:proofErr w:type="spellStart"/>
      <w:r w:rsidR="00610B7A" w:rsidRPr="00610B7A">
        <w:rPr>
          <w:color w:val="000000"/>
          <w:szCs w:val="24"/>
          <w:shd w:val="clear" w:color="auto" w:fill="FFFFFF"/>
        </w:rPr>
        <w:t>esse</w:t>
      </w:r>
      <w:proofErr w:type="spellEnd"/>
      <w:r w:rsidR="00610B7A" w:rsidRPr="00610B7A">
        <w:rPr>
          <w:color w:val="000000"/>
          <w:szCs w:val="24"/>
          <w:shd w:val="clear" w:color="auto" w:fill="FFFFFF"/>
        </w:rPr>
        <w:t xml:space="preserve"> </w:t>
      </w:r>
      <w:proofErr w:type="spellStart"/>
      <w:r w:rsidR="00610B7A" w:rsidRPr="00610B7A">
        <w:rPr>
          <w:color w:val="000000"/>
          <w:szCs w:val="24"/>
          <w:shd w:val="clear" w:color="auto" w:fill="FFFFFF"/>
        </w:rPr>
        <w:t>cillum</w:t>
      </w:r>
      <w:proofErr w:type="spellEnd"/>
      <w:r w:rsidR="00610B7A" w:rsidRPr="00610B7A">
        <w:rPr>
          <w:color w:val="000000"/>
          <w:szCs w:val="24"/>
          <w:shd w:val="clear" w:color="auto" w:fill="FFFFFF"/>
        </w:rPr>
        <w:t xml:space="preserve"> dolore </w:t>
      </w:r>
      <w:proofErr w:type="spellStart"/>
      <w:r w:rsidR="00610B7A" w:rsidRPr="00610B7A">
        <w:rPr>
          <w:color w:val="000000"/>
          <w:szCs w:val="24"/>
          <w:shd w:val="clear" w:color="auto" w:fill="FFFFFF"/>
        </w:rPr>
        <w:t>eu</w:t>
      </w:r>
      <w:proofErr w:type="spellEnd"/>
      <w:r w:rsidR="00610B7A" w:rsidRPr="00610B7A">
        <w:rPr>
          <w:color w:val="000000"/>
          <w:szCs w:val="24"/>
          <w:shd w:val="clear" w:color="auto" w:fill="FFFFFF"/>
        </w:rPr>
        <w:t xml:space="preserve"> </w:t>
      </w:r>
      <w:proofErr w:type="spellStart"/>
      <w:r w:rsidR="00610B7A" w:rsidRPr="00610B7A">
        <w:rPr>
          <w:color w:val="000000"/>
          <w:szCs w:val="24"/>
          <w:shd w:val="clear" w:color="auto" w:fill="FFFFFF"/>
        </w:rPr>
        <w:t>fugiat</w:t>
      </w:r>
      <w:proofErr w:type="spellEnd"/>
      <w:r w:rsidR="00610B7A" w:rsidRPr="00610B7A">
        <w:rPr>
          <w:color w:val="000000"/>
          <w:szCs w:val="24"/>
          <w:shd w:val="clear" w:color="auto" w:fill="FFFFFF"/>
        </w:rPr>
        <w:t xml:space="preserve"> </w:t>
      </w:r>
      <w:proofErr w:type="spellStart"/>
      <w:r w:rsidR="00610B7A" w:rsidRPr="00610B7A">
        <w:rPr>
          <w:color w:val="000000"/>
          <w:szCs w:val="24"/>
          <w:shd w:val="clear" w:color="auto" w:fill="FFFFFF"/>
        </w:rPr>
        <w:t>nulla</w:t>
      </w:r>
      <w:proofErr w:type="spellEnd"/>
      <w:r w:rsidR="00610B7A" w:rsidRPr="00610B7A">
        <w:rPr>
          <w:color w:val="000000"/>
          <w:szCs w:val="24"/>
          <w:shd w:val="clear" w:color="auto" w:fill="FFFFFF"/>
        </w:rPr>
        <w:t xml:space="preserve"> </w:t>
      </w:r>
      <w:proofErr w:type="spellStart"/>
      <w:r w:rsidR="00610B7A" w:rsidRPr="00610B7A">
        <w:rPr>
          <w:color w:val="000000"/>
          <w:szCs w:val="24"/>
          <w:shd w:val="clear" w:color="auto" w:fill="FFFFFF"/>
        </w:rPr>
        <w:t>pariatur</w:t>
      </w:r>
      <w:proofErr w:type="spellEnd"/>
      <w:r w:rsidR="00610B7A" w:rsidRPr="00610B7A">
        <w:rPr>
          <w:szCs w:val="24"/>
        </w:rPr>
        <w:t>.</w:t>
      </w:r>
    </w:p>
    <w:p w14:paraId="66AD07CC" w14:textId="09912CFF" w:rsidR="005D5BE6" w:rsidRPr="003A5A1E" w:rsidRDefault="006E0A83" w:rsidP="003A5A1E">
      <w:pPr>
        <w:pStyle w:val="ListParagraph"/>
        <w:spacing w:after="0" w:line="480" w:lineRule="auto"/>
        <w:ind w:left="0" w:firstLine="708"/>
        <w:jc w:val="both"/>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 ex ea commodo consequat.</w:t>
      </w:r>
      <w:r w:rsidR="00AE2514" w:rsidRPr="00AE2514">
        <w:rPr>
          <w:color w:val="000000"/>
          <w:szCs w:val="24"/>
          <w:shd w:val="clear" w:color="auto" w:fill="FFFFFF"/>
        </w:rPr>
        <w:t xml:space="preserve"> </w:t>
      </w:r>
      <w:r w:rsidR="00AE2514" w:rsidRPr="00610B7A">
        <w:rPr>
          <w:color w:val="000000"/>
          <w:szCs w:val="24"/>
          <w:shd w:val="clear" w:color="auto" w:fill="FFFFFF"/>
        </w:rPr>
        <w:t>Ut enim ad minim veniam, quis nostrud exercitation ullamco laboris nisi ut aliquip ex ea commodo consequat</w:t>
      </w:r>
      <w:r w:rsidR="00AE2514" w:rsidRPr="00610B7A">
        <w:rPr>
          <w:szCs w:val="24"/>
        </w:rPr>
        <w:t>.</w:t>
      </w:r>
      <w:r w:rsidR="00AE2514" w:rsidRPr="00610B7A">
        <w:rPr>
          <w:color w:val="000000"/>
          <w:szCs w:val="24"/>
          <w:shd w:val="clear" w:color="auto" w:fill="FFFFFF"/>
        </w:rPr>
        <w:t xml:space="preserve"> Ut enim ad minim veniam, quis nostrud exercitation ullamco laboris nisi ut aliquip ex ea commodo consequat. Duis aute irure dolor in reprehenderit in voluptate velit esse cillum dolore eu fugiat nulla pariatur</w:t>
      </w:r>
      <w:r w:rsidR="00AE2514" w:rsidRPr="00610B7A">
        <w:rPr>
          <w:szCs w:val="24"/>
        </w:rPr>
        <w:t>.</w:t>
      </w:r>
    </w:p>
    <w:p w14:paraId="17111539" w14:textId="77777777" w:rsidR="005D5BE6" w:rsidRDefault="006E0A83">
      <w:pPr>
        <w:pStyle w:val="Heading2"/>
      </w:pPr>
      <w:bookmarkStart w:id="17" w:name="_Toc142127351"/>
      <w:r>
        <w:rPr>
          <w:lang w:val="id-ID"/>
        </w:rPr>
        <w:t>Metodologi Penelitian</w:t>
      </w:r>
      <w:bookmarkEnd w:id="17"/>
    </w:p>
    <w:p w14:paraId="0567E5B5" w14:textId="77777777" w:rsidR="005D5BE6" w:rsidRDefault="006E0A83">
      <w:pPr>
        <w:pStyle w:val="ListParagraph"/>
        <w:spacing w:after="0" w:line="480" w:lineRule="auto"/>
        <w:ind w:left="0" w:firstLine="720"/>
        <w:jc w:val="both"/>
        <w:rPr>
          <w:szCs w:val="24"/>
        </w:rPr>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 ex ea commodo consequat</w:t>
      </w:r>
      <w:r>
        <w:rPr>
          <w:szCs w:val="24"/>
        </w:rPr>
        <w:t>.</w:t>
      </w:r>
    </w:p>
    <w:p w14:paraId="7DE3F47E" w14:textId="77777777" w:rsidR="005D5BE6" w:rsidRDefault="006E0A83">
      <w:pPr>
        <w:keepNext/>
        <w:spacing w:after="0" w:line="360" w:lineRule="auto"/>
        <w:jc w:val="center"/>
      </w:pPr>
      <w:r>
        <w:rPr>
          <w:noProof/>
          <w:lang w:eastAsia="en-US"/>
        </w:rPr>
        <w:lastRenderedPageBreak/>
        <w:drawing>
          <wp:inline distT="0" distB="0" distL="0" distR="0" wp14:anchorId="427094DF" wp14:editId="6FE209C5">
            <wp:extent cx="4132613" cy="2805874"/>
            <wp:effectExtent l="0" t="0" r="1270" b="0"/>
            <wp:docPr id="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137321" cy="2809071"/>
                    </a:xfrm>
                    <a:prstGeom prst="rect">
                      <a:avLst/>
                    </a:prstGeom>
                    <a:noFill/>
                    <a:ln>
                      <a:noFill/>
                    </a:ln>
                  </pic:spPr>
                </pic:pic>
              </a:graphicData>
            </a:graphic>
          </wp:inline>
        </w:drawing>
      </w:r>
    </w:p>
    <w:p w14:paraId="2D277844" w14:textId="77777777" w:rsidR="005D5BE6" w:rsidRDefault="005D5BE6">
      <w:pPr>
        <w:keepNext/>
        <w:spacing w:after="0" w:line="360" w:lineRule="auto"/>
        <w:jc w:val="center"/>
        <w:rPr>
          <w:sz w:val="20"/>
        </w:rPr>
      </w:pPr>
    </w:p>
    <w:p w14:paraId="5E3D9128" w14:textId="500248E1" w:rsidR="005D5BE6" w:rsidRDefault="006E0A83">
      <w:pPr>
        <w:pStyle w:val="Caption"/>
        <w:spacing w:line="480" w:lineRule="auto"/>
        <w:rPr>
          <w:lang w:val="id-ID"/>
        </w:rPr>
      </w:pPr>
      <w:bookmarkStart w:id="18" w:name="_Toc142127135"/>
      <w:r>
        <w:t xml:space="preserve">Gambar </w:t>
      </w:r>
      <w:r w:rsidR="000D3765">
        <w:fldChar w:fldCharType="begin"/>
      </w:r>
      <w:r w:rsidR="000D3765">
        <w:instrText xml:space="preserve"> STYLEREF 1 \s </w:instrText>
      </w:r>
      <w:r w:rsidR="000D3765">
        <w:fldChar w:fldCharType="separate"/>
      </w:r>
      <w:r w:rsidR="000D3765">
        <w:rPr>
          <w:noProof/>
        </w:rPr>
        <w:t>1</w:t>
      </w:r>
      <w:r w:rsidR="000D3765">
        <w:fldChar w:fldCharType="end"/>
      </w:r>
      <w:r w:rsidR="000D3765">
        <w:t>.</w:t>
      </w:r>
      <w:r w:rsidR="000D3765">
        <w:fldChar w:fldCharType="begin"/>
      </w:r>
      <w:r w:rsidR="000D3765">
        <w:instrText xml:space="preserve"> SEQ Gambar \* ARABIC \s 1 </w:instrText>
      </w:r>
      <w:r w:rsidR="000D3765">
        <w:fldChar w:fldCharType="separate"/>
      </w:r>
      <w:r w:rsidR="000D3765">
        <w:rPr>
          <w:noProof/>
        </w:rPr>
        <w:t>1</w:t>
      </w:r>
      <w:r w:rsidR="000D3765">
        <w:fldChar w:fldCharType="end"/>
      </w:r>
      <w:r>
        <w:rPr>
          <w:lang w:val="id-ID"/>
        </w:rPr>
        <w:t xml:space="preserve"> Metodologi Penelitian</w:t>
      </w:r>
      <w:bookmarkEnd w:id="18"/>
    </w:p>
    <w:p w14:paraId="621ED460" w14:textId="04F597EB" w:rsidR="005D5BE6" w:rsidRPr="003A5A1E" w:rsidRDefault="00610B7A" w:rsidP="003A5A1E">
      <w:pPr>
        <w:pStyle w:val="ListParagraph"/>
        <w:spacing w:after="0" w:line="480" w:lineRule="auto"/>
        <w:ind w:left="0" w:firstLine="708"/>
        <w:jc w:val="both"/>
        <w:rPr>
          <w:szCs w:val="24"/>
        </w:rPr>
      </w:pPr>
      <w:r>
        <w:rPr>
          <w:color w:val="000000"/>
          <w:szCs w:val="24"/>
          <w:shd w:val="clear" w:color="auto" w:fill="FFFFFF"/>
          <w:lang w:val="en-US"/>
        </w:rPr>
        <w:t xml:space="preserve">Jika </w:t>
      </w:r>
      <w:proofErr w:type="spellStart"/>
      <w:r>
        <w:rPr>
          <w:color w:val="000000"/>
          <w:szCs w:val="24"/>
          <w:shd w:val="clear" w:color="auto" w:fill="FFFFFF"/>
          <w:lang w:val="en-US"/>
        </w:rPr>
        <w:t>menaruh</w:t>
      </w:r>
      <w:proofErr w:type="spellEnd"/>
      <w:r>
        <w:rPr>
          <w:color w:val="000000"/>
          <w:szCs w:val="24"/>
          <w:shd w:val="clear" w:color="auto" w:fill="FFFFFF"/>
          <w:lang w:val="en-US"/>
        </w:rPr>
        <w:t xml:space="preserve"> </w:t>
      </w:r>
      <w:proofErr w:type="spellStart"/>
      <w:r>
        <w:rPr>
          <w:color w:val="000000"/>
          <w:szCs w:val="24"/>
          <w:shd w:val="clear" w:color="auto" w:fill="FFFFFF"/>
          <w:lang w:val="en-US"/>
        </w:rPr>
        <w:t>gambar</w:t>
      </w:r>
      <w:proofErr w:type="spellEnd"/>
      <w:r>
        <w:rPr>
          <w:color w:val="000000"/>
          <w:szCs w:val="24"/>
          <w:shd w:val="clear" w:color="auto" w:fill="FFFFFF"/>
          <w:lang w:val="en-US"/>
        </w:rPr>
        <w:t xml:space="preserve"> </w:t>
      </w:r>
      <w:proofErr w:type="spellStart"/>
      <w:r>
        <w:rPr>
          <w:color w:val="000000"/>
          <w:szCs w:val="24"/>
          <w:shd w:val="clear" w:color="auto" w:fill="FFFFFF"/>
          <w:lang w:val="en-US"/>
        </w:rPr>
        <w:t>ataupun</w:t>
      </w:r>
      <w:proofErr w:type="spellEnd"/>
      <w:r>
        <w:rPr>
          <w:color w:val="000000"/>
          <w:szCs w:val="24"/>
          <w:shd w:val="clear" w:color="auto" w:fill="FFFFFF"/>
          <w:lang w:val="en-US"/>
        </w:rPr>
        <w:t xml:space="preserve"> </w:t>
      </w:r>
      <w:proofErr w:type="spellStart"/>
      <w:r>
        <w:rPr>
          <w:color w:val="000000"/>
          <w:szCs w:val="24"/>
          <w:shd w:val="clear" w:color="auto" w:fill="FFFFFF"/>
          <w:lang w:val="en-US"/>
        </w:rPr>
        <w:t>tabel</w:t>
      </w:r>
      <w:proofErr w:type="spellEnd"/>
      <w:r>
        <w:rPr>
          <w:color w:val="000000"/>
          <w:szCs w:val="24"/>
          <w:shd w:val="clear" w:color="auto" w:fill="FFFFFF"/>
          <w:lang w:val="en-US"/>
        </w:rPr>
        <w:t xml:space="preserve"> pada </w:t>
      </w:r>
      <w:proofErr w:type="spellStart"/>
      <w:r>
        <w:rPr>
          <w:color w:val="000000"/>
          <w:szCs w:val="24"/>
          <w:shd w:val="clear" w:color="auto" w:fill="FFFFFF"/>
          <w:lang w:val="en-US"/>
        </w:rPr>
        <w:t>laporan</w:t>
      </w:r>
      <w:proofErr w:type="spellEnd"/>
      <w:r>
        <w:rPr>
          <w:color w:val="000000"/>
          <w:szCs w:val="24"/>
          <w:shd w:val="clear" w:color="auto" w:fill="FFFFFF"/>
          <w:lang w:val="en-US"/>
        </w:rPr>
        <w:t xml:space="preserve">, </w:t>
      </w:r>
      <w:proofErr w:type="spellStart"/>
      <w:r>
        <w:rPr>
          <w:color w:val="000000"/>
          <w:szCs w:val="24"/>
          <w:shd w:val="clear" w:color="auto" w:fill="FFFFFF"/>
          <w:lang w:val="en-US"/>
        </w:rPr>
        <w:t>pastikan</w:t>
      </w:r>
      <w:proofErr w:type="spellEnd"/>
      <w:r>
        <w:rPr>
          <w:color w:val="000000"/>
          <w:szCs w:val="24"/>
          <w:shd w:val="clear" w:color="auto" w:fill="FFFFFF"/>
          <w:lang w:val="en-US"/>
        </w:rPr>
        <w:t xml:space="preserve"> </w:t>
      </w:r>
      <w:proofErr w:type="spellStart"/>
      <w:r>
        <w:rPr>
          <w:color w:val="000000"/>
          <w:szCs w:val="24"/>
          <w:shd w:val="clear" w:color="auto" w:fill="FFFFFF"/>
          <w:lang w:val="en-US"/>
        </w:rPr>
        <w:t>ada</w:t>
      </w:r>
      <w:proofErr w:type="spellEnd"/>
      <w:r>
        <w:rPr>
          <w:color w:val="000000"/>
          <w:szCs w:val="24"/>
          <w:shd w:val="clear" w:color="auto" w:fill="FFFFFF"/>
          <w:lang w:val="en-US"/>
        </w:rPr>
        <w:t xml:space="preserve"> </w:t>
      </w:r>
      <w:proofErr w:type="spellStart"/>
      <w:r>
        <w:rPr>
          <w:color w:val="000000"/>
          <w:szCs w:val="24"/>
          <w:shd w:val="clear" w:color="auto" w:fill="FFFFFF"/>
          <w:lang w:val="en-US"/>
        </w:rPr>
        <w:t>kalimat</w:t>
      </w:r>
      <w:proofErr w:type="spellEnd"/>
      <w:r>
        <w:rPr>
          <w:color w:val="000000"/>
          <w:szCs w:val="24"/>
          <w:shd w:val="clear" w:color="auto" w:fill="FFFFFF"/>
          <w:lang w:val="en-US"/>
        </w:rPr>
        <w:t xml:space="preserve"> </w:t>
      </w:r>
      <w:proofErr w:type="spellStart"/>
      <w:r>
        <w:rPr>
          <w:color w:val="000000"/>
          <w:szCs w:val="24"/>
          <w:shd w:val="clear" w:color="auto" w:fill="FFFFFF"/>
          <w:lang w:val="en-US"/>
        </w:rPr>
        <w:t>keterangan</w:t>
      </w:r>
      <w:proofErr w:type="spellEnd"/>
      <w:r>
        <w:rPr>
          <w:color w:val="000000"/>
          <w:szCs w:val="24"/>
          <w:shd w:val="clear" w:color="auto" w:fill="FFFFFF"/>
          <w:lang w:val="en-US"/>
        </w:rPr>
        <w:t xml:space="preserve"> </w:t>
      </w:r>
      <w:proofErr w:type="spellStart"/>
      <w:r>
        <w:rPr>
          <w:color w:val="000000"/>
          <w:szCs w:val="24"/>
          <w:shd w:val="clear" w:color="auto" w:fill="FFFFFF"/>
          <w:lang w:val="en-US"/>
        </w:rPr>
        <w:t>untuk</w:t>
      </w:r>
      <w:proofErr w:type="spellEnd"/>
      <w:r>
        <w:rPr>
          <w:color w:val="000000"/>
          <w:szCs w:val="24"/>
          <w:shd w:val="clear" w:color="auto" w:fill="FFFFFF"/>
          <w:lang w:val="en-US"/>
        </w:rPr>
        <w:t xml:space="preserve"> </w:t>
      </w:r>
      <w:proofErr w:type="spellStart"/>
      <w:r>
        <w:rPr>
          <w:color w:val="000000"/>
          <w:szCs w:val="24"/>
          <w:shd w:val="clear" w:color="auto" w:fill="FFFFFF"/>
          <w:lang w:val="en-US"/>
        </w:rPr>
        <w:t>gambar</w:t>
      </w:r>
      <w:proofErr w:type="spellEnd"/>
      <w:r>
        <w:rPr>
          <w:color w:val="000000"/>
          <w:szCs w:val="24"/>
          <w:shd w:val="clear" w:color="auto" w:fill="FFFFFF"/>
          <w:lang w:val="en-US"/>
        </w:rPr>
        <w:t xml:space="preserve"> </w:t>
      </w:r>
      <w:proofErr w:type="spellStart"/>
      <w:r>
        <w:rPr>
          <w:color w:val="000000"/>
          <w:szCs w:val="24"/>
          <w:shd w:val="clear" w:color="auto" w:fill="FFFFFF"/>
          <w:lang w:val="en-US"/>
        </w:rPr>
        <w:t>ataupun</w:t>
      </w:r>
      <w:proofErr w:type="spellEnd"/>
      <w:r>
        <w:rPr>
          <w:color w:val="000000"/>
          <w:szCs w:val="24"/>
          <w:shd w:val="clear" w:color="auto" w:fill="FFFFFF"/>
          <w:lang w:val="en-US"/>
        </w:rPr>
        <w:t xml:space="preserve"> </w:t>
      </w:r>
      <w:proofErr w:type="spellStart"/>
      <w:r>
        <w:rPr>
          <w:color w:val="000000"/>
          <w:szCs w:val="24"/>
          <w:shd w:val="clear" w:color="auto" w:fill="FFFFFF"/>
          <w:lang w:val="en-US"/>
        </w:rPr>
        <w:t>tabel</w:t>
      </w:r>
      <w:proofErr w:type="spellEnd"/>
      <w:r>
        <w:rPr>
          <w:color w:val="000000"/>
          <w:szCs w:val="24"/>
          <w:shd w:val="clear" w:color="auto" w:fill="FFFFFF"/>
          <w:lang w:val="en-US"/>
        </w:rPr>
        <w:t xml:space="preserve"> </w:t>
      </w:r>
      <w:proofErr w:type="spellStart"/>
      <w:r>
        <w:rPr>
          <w:color w:val="000000"/>
          <w:szCs w:val="24"/>
          <w:shd w:val="clear" w:color="auto" w:fill="FFFFFF"/>
          <w:lang w:val="en-US"/>
        </w:rPr>
        <w:t>tersebut</w:t>
      </w:r>
      <w:proofErr w:type="spellEnd"/>
      <w:r>
        <w:rPr>
          <w:color w:val="000000"/>
          <w:szCs w:val="24"/>
          <w:shd w:val="clear" w:color="auto" w:fill="FFFFFF"/>
          <w:lang w:val="en-US"/>
        </w:rPr>
        <w:t xml:space="preserve">. Tidak </w:t>
      </w:r>
      <w:proofErr w:type="spellStart"/>
      <w:r>
        <w:rPr>
          <w:color w:val="000000"/>
          <w:szCs w:val="24"/>
          <w:shd w:val="clear" w:color="auto" w:fill="FFFFFF"/>
          <w:lang w:val="en-US"/>
        </w:rPr>
        <w:t>perlu</w:t>
      </w:r>
      <w:proofErr w:type="spellEnd"/>
      <w:r>
        <w:rPr>
          <w:color w:val="000000"/>
          <w:szCs w:val="24"/>
          <w:shd w:val="clear" w:color="auto" w:fill="FFFFFF"/>
          <w:lang w:val="en-US"/>
        </w:rPr>
        <w:t xml:space="preserve"> </w:t>
      </w:r>
      <w:proofErr w:type="spellStart"/>
      <w:r>
        <w:rPr>
          <w:color w:val="000000"/>
          <w:szCs w:val="24"/>
          <w:shd w:val="clear" w:color="auto" w:fill="FFFFFF"/>
          <w:lang w:val="en-US"/>
        </w:rPr>
        <w:t>menulis</w:t>
      </w:r>
      <w:proofErr w:type="spellEnd"/>
      <w:r>
        <w:rPr>
          <w:color w:val="000000"/>
          <w:szCs w:val="24"/>
          <w:shd w:val="clear" w:color="auto" w:fill="FFFFFF"/>
          <w:lang w:val="en-US"/>
        </w:rPr>
        <w:t xml:space="preserve"> </w:t>
      </w:r>
      <w:proofErr w:type="spellStart"/>
      <w:r>
        <w:rPr>
          <w:color w:val="000000"/>
          <w:szCs w:val="24"/>
          <w:shd w:val="clear" w:color="auto" w:fill="FFFFFF"/>
          <w:lang w:val="en-US"/>
        </w:rPr>
        <w:t>gambar</w:t>
      </w:r>
      <w:proofErr w:type="spellEnd"/>
      <w:r>
        <w:rPr>
          <w:color w:val="000000"/>
          <w:szCs w:val="24"/>
          <w:shd w:val="clear" w:color="auto" w:fill="FFFFFF"/>
          <w:lang w:val="en-US"/>
        </w:rPr>
        <w:t xml:space="preserve"> di </w:t>
      </w:r>
      <w:proofErr w:type="spellStart"/>
      <w:r>
        <w:rPr>
          <w:color w:val="000000"/>
          <w:szCs w:val="24"/>
          <w:shd w:val="clear" w:color="auto" w:fill="FFFFFF"/>
          <w:lang w:val="en-US"/>
        </w:rPr>
        <w:t>atas</w:t>
      </w:r>
      <w:proofErr w:type="spellEnd"/>
      <w:r>
        <w:rPr>
          <w:color w:val="000000"/>
          <w:szCs w:val="24"/>
          <w:shd w:val="clear" w:color="auto" w:fill="FFFFFF"/>
          <w:lang w:val="en-US"/>
        </w:rPr>
        <w:t xml:space="preserve"> </w:t>
      </w:r>
      <w:proofErr w:type="spellStart"/>
      <w:r>
        <w:rPr>
          <w:color w:val="000000"/>
          <w:szCs w:val="24"/>
          <w:shd w:val="clear" w:color="auto" w:fill="FFFFFF"/>
          <w:lang w:val="en-US"/>
        </w:rPr>
        <w:t>atau</w:t>
      </w:r>
      <w:proofErr w:type="spellEnd"/>
      <w:r>
        <w:rPr>
          <w:color w:val="000000"/>
          <w:szCs w:val="24"/>
          <w:shd w:val="clear" w:color="auto" w:fill="FFFFFF"/>
          <w:lang w:val="en-US"/>
        </w:rPr>
        <w:t xml:space="preserve"> </w:t>
      </w:r>
      <w:proofErr w:type="spellStart"/>
      <w:r>
        <w:rPr>
          <w:color w:val="000000"/>
          <w:szCs w:val="24"/>
          <w:shd w:val="clear" w:color="auto" w:fill="FFFFFF"/>
          <w:lang w:val="en-US"/>
        </w:rPr>
        <w:t>gambar</w:t>
      </w:r>
      <w:proofErr w:type="spellEnd"/>
      <w:r>
        <w:rPr>
          <w:color w:val="000000"/>
          <w:szCs w:val="24"/>
          <w:shd w:val="clear" w:color="auto" w:fill="FFFFFF"/>
          <w:lang w:val="en-US"/>
        </w:rPr>
        <w:t xml:space="preserve"> di </w:t>
      </w:r>
      <w:proofErr w:type="spellStart"/>
      <w:r>
        <w:rPr>
          <w:color w:val="000000"/>
          <w:szCs w:val="24"/>
          <w:shd w:val="clear" w:color="auto" w:fill="FFFFFF"/>
          <w:lang w:val="en-US"/>
        </w:rPr>
        <w:t>bawah</w:t>
      </w:r>
      <w:proofErr w:type="spellEnd"/>
      <w:r>
        <w:rPr>
          <w:color w:val="000000"/>
          <w:szCs w:val="24"/>
          <w:shd w:val="clear" w:color="auto" w:fill="FFFFFF"/>
          <w:lang w:val="en-US"/>
        </w:rPr>
        <w:t xml:space="preserve">, </w:t>
      </w:r>
      <w:proofErr w:type="spellStart"/>
      <w:r>
        <w:rPr>
          <w:color w:val="000000"/>
          <w:szCs w:val="24"/>
          <w:shd w:val="clear" w:color="auto" w:fill="FFFFFF"/>
          <w:lang w:val="en-US"/>
        </w:rPr>
        <w:t>cukup</w:t>
      </w:r>
      <w:proofErr w:type="spellEnd"/>
      <w:r>
        <w:rPr>
          <w:color w:val="000000"/>
          <w:szCs w:val="24"/>
          <w:shd w:val="clear" w:color="auto" w:fill="FFFFFF"/>
          <w:lang w:val="en-US"/>
        </w:rPr>
        <w:t xml:space="preserve"> </w:t>
      </w:r>
      <w:proofErr w:type="spellStart"/>
      <w:r>
        <w:rPr>
          <w:color w:val="000000"/>
          <w:szCs w:val="24"/>
          <w:shd w:val="clear" w:color="auto" w:fill="FFFFFF"/>
          <w:lang w:val="en-US"/>
        </w:rPr>
        <w:t>tulis</w:t>
      </w:r>
      <w:proofErr w:type="spellEnd"/>
      <w:r>
        <w:rPr>
          <w:color w:val="000000"/>
          <w:szCs w:val="24"/>
          <w:shd w:val="clear" w:color="auto" w:fill="FFFFFF"/>
          <w:lang w:val="en-US"/>
        </w:rPr>
        <w:t xml:space="preserve"> </w:t>
      </w:r>
      <w:proofErr w:type="spellStart"/>
      <w:r>
        <w:rPr>
          <w:color w:val="000000"/>
          <w:szCs w:val="24"/>
          <w:shd w:val="clear" w:color="auto" w:fill="FFFFFF"/>
          <w:lang w:val="en-US"/>
        </w:rPr>
        <w:t>nomor</w:t>
      </w:r>
      <w:proofErr w:type="spellEnd"/>
      <w:r>
        <w:rPr>
          <w:color w:val="000000"/>
          <w:szCs w:val="24"/>
          <w:shd w:val="clear" w:color="auto" w:fill="FFFFFF"/>
          <w:lang w:val="en-US"/>
        </w:rPr>
        <w:t xml:space="preserve"> </w:t>
      </w:r>
      <w:proofErr w:type="spellStart"/>
      <w:r>
        <w:rPr>
          <w:color w:val="000000"/>
          <w:szCs w:val="24"/>
          <w:shd w:val="clear" w:color="auto" w:fill="FFFFFF"/>
          <w:lang w:val="en-US"/>
        </w:rPr>
        <w:t>gambarnya</w:t>
      </w:r>
      <w:proofErr w:type="spellEnd"/>
      <w:r>
        <w:rPr>
          <w:color w:val="000000"/>
          <w:szCs w:val="24"/>
          <w:shd w:val="clear" w:color="auto" w:fill="FFFFFF"/>
          <w:lang w:val="en-US"/>
        </w:rPr>
        <w:t xml:space="preserve"> </w:t>
      </w:r>
      <w:proofErr w:type="spellStart"/>
      <w:r>
        <w:rPr>
          <w:color w:val="000000"/>
          <w:szCs w:val="24"/>
          <w:shd w:val="clear" w:color="auto" w:fill="FFFFFF"/>
          <w:lang w:val="en-US"/>
        </w:rPr>
        <w:t>saja</w:t>
      </w:r>
      <w:proofErr w:type="spellEnd"/>
      <w:r>
        <w:rPr>
          <w:color w:val="000000"/>
          <w:szCs w:val="24"/>
          <w:shd w:val="clear" w:color="auto" w:fill="FFFFFF"/>
          <w:lang w:val="en-US"/>
        </w:rPr>
        <w:t xml:space="preserve">, </w:t>
      </w:r>
      <w:proofErr w:type="spellStart"/>
      <w:r>
        <w:rPr>
          <w:color w:val="000000"/>
          <w:szCs w:val="24"/>
          <w:shd w:val="clear" w:color="auto" w:fill="FFFFFF"/>
          <w:lang w:val="en-US"/>
        </w:rPr>
        <w:t>seperti</w:t>
      </w:r>
      <w:proofErr w:type="spellEnd"/>
      <w:r>
        <w:rPr>
          <w:color w:val="000000"/>
          <w:szCs w:val="24"/>
          <w:shd w:val="clear" w:color="auto" w:fill="FFFFFF"/>
          <w:lang w:val="en-US"/>
        </w:rPr>
        <w:t xml:space="preserve"> Gambar 1.1 </w:t>
      </w:r>
      <w:proofErr w:type="spellStart"/>
      <w:r>
        <w:rPr>
          <w:color w:val="000000"/>
          <w:szCs w:val="24"/>
          <w:shd w:val="clear" w:color="auto" w:fill="FFFFFF"/>
          <w:lang w:val="en-US"/>
        </w:rPr>
        <w:t>merupakan</w:t>
      </w:r>
      <w:proofErr w:type="spellEnd"/>
      <w:r>
        <w:rPr>
          <w:color w:val="000000"/>
          <w:szCs w:val="24"/>
          <w:shd w:val="clear" w:color="auto" w:fill="FFFFFF"/>
          <w:lang w:val="en-US"/>
        </w:rPr>
        <w:t xml:space="preserve"> </w:t>
      </w:r>
      <w:proofErr w:type="spellStart"/>
      <w:r>
        <w:rPr>
          <w:color w:val="000000"/>
          <w:szCs w:val="24"/>
          <w:shd w:val="clear" w:color="auto" w:fill="FFFFFF"/>
          <w:lang w:val="en-US"/>
        </w:rPr>
        <w:t>contoh</w:t>
      </w:r>
      <w:proofErr w:type="spellEnd"/>
      <w:r>
        <w:rPr>
          <w:color w:val="000000"/>
          <w:szCs w:val="24"/>
          <w:shd w:val="clear" w:color="auto" w:fill="FFFFFF"/>
          <w:lang w:val="en-US"/>
        </w:rPr>
        <w:t xml:space="preserve"> </w:t>
      </w:r>
      <w:proofErr w:type="spellStart"/>
      <w:r>
        <w:rPr>
          <w:color w:val="000000"/>
          <w:szCs w:val="24"/>
          <w:shd w:val="clear" w:color="auto" w:fill="FFFFFF"/>
          <w:lang w:val="en-US"/>
        </w:rPr>
        <w:t>dari</w:t>
      </w:r>
      <w:proofErr w:type="spellEnd"/>
      <w:r>
        <w:rPr>
          <w:color w:val="000000"/>
          <w:szCs w:val="24"/>
          <w:shd w:val="clear" w:color="auto" w:fill="FFFFFF"/>
          <w:lang w:val="en-US"/>
        </w:rPr>
        <w:t xml:space="preserve"> </w:t>
      </w:r>
      <w:proofErr w:type="spellStart"/>
      <w:r>
        <w:rPr>
          <w:color w:val="000000"/>
          <w:szCs w:val="24"/>
          <w:shd w:val="clear" w:color="auto" w:fill="FFFFFF"/>
          <w:lang w:val="en-US"/>
        </w:rPr>
        <w:t>suatu</w:t>
      </w:r>
      <w:proofErr w:type="spellEnd"/>
      <w:r>
        <w:rPr>
          <w:color w:val="000000"/>
          <w:szCs w:val="24"/>
          <w:shd w:val="clear" w:color="auto" w:fill="FFFFFF"/>
          <w:lang w:val="en-US"/>
        </w:rPr>
        <w:t xml:space="preserve"> </w:t>
      </w:r>
      <w:proofErr w:type="spellStart"/>
      <w:r>
        <w:rPr>
          <w:color w:val="000000"/>
          <w:szCs w:val="24"/>
          <w:shd w:val="clear" w:color="auto" w:fill="FFFFFF"/>
          <w:lang w:val="en-US"/>
        </w:rPr>
        <w:t>bagan</w:t>
      </w:r>
      <w:proofErr w:type="spellEnd"/>
      <w:r>
        <w:rPr>
          <w:color w:val="000000"/>
          <w:szCs w:val="24"/>
          <w:shd w:val="clear" w:color="auto" w:fill="FFFFFF"/>
          <w:lang w:val="en-US"/>
        </w:rPr>
        <w:t xml:space="preserve"> lorem ipsum, Gambar 1.1 </w:t>
      </w:r>
      <w:proofErr w:type="spellStart"/>
      <w:r>
        <w:rPr>
          <w:color w:val="000000"/>
          <w:szCs w:val="24"/>
          <w:shd w:val="clear" w:color="auto" w:fill="FFFFFF"/>
          <w:lang w:val="en-US"/>
        </w:rPr>
        <w:t>menjelaskan</w:t>
      </w:r>
      <w:proofErr w:type="spellEnd"/>
      <w:r>
        <w:rPr>
          <w:color w:val="000000"/>
          <w:szCs w:val="24"/>
          <w:shd w:val="clear" w:color="auto" w:fill="FFFFFF"/>
          <w:lang w:val="en-US"/>
        </w:rPr>
        <w:t xml:space="preserve"> </w:t>
      </w:r>
      <w:proofErr w:type="spellStart"/>
      <w:r>
        <w:rPr>
          <w:color w:val="000000"/>
          <w:szCs w:val="24"/>
          <w:shd w:val="clear" w:color="auto" w:fill="FFFFFF"/>
          <w:lang w:val="en-US"/>
        </w:rPr>
        <w:t>lokasi</w:t>
      </w:r>
      <w:proofErr w:type="spellEnd"/>
      <w:r>
        <w:rPr>
          <w:color w:val="000000"/>
          <w:szCs w:val="24"/>
          <w:shd w:val="clear" w:color="auto" w:fill="FFFFFF"/>
          <w:lang w:val="en-US"/>
        </w:rPr>
        <w:t xml:space="preserve"> </w:t>
      </w:r>
      <w:proofErr w:type="spellStart"/>
      <w:r>
        <w:rPr>
          <w:color w:val="000000"/>
          <w:szCs w:val="24"/>
          <w:shd w:val="clear" w:color="auto" w:fill="FFFFFF"/>
          <w:lang w:val="en-US"/>
        </w:rPr>
        <w:t>tempat</w:t>
      </w:r>
      <w:proofErr w:type="spellEnd"/>
      <w:r>
        <w:rPr>
          <w:color w:val="000000"/>
          <w:szCs w:val="24"/>
          <w:shd w:val="clear" w:color="auto" w:fill="FFFFFF"/>
          <w:lang w:val="en-US"/>
        </w:rPr>
        <w:t xml:space="preserve"> </w:t>
      </w:r>
      <w:proofErr w:type="spellStart"/>
      <w:r>
        <w:rPr>
          <w:color w:val="000000"/>
          <w:szCs w:val="24"/>
          <w:shd w:val="clear" w:color="auto" w:fill="FFFFFF"/>
          <w:lang w:val="en-US"/>
        </w:rPr>
        <w:t>pengambilan</w:t>
      </w:r>
      <w:proofErr w:type="spellEnd"/>
      <w:r>
        <w:rPr>
          <w:color w:val="000000"/>
          <w:szCs w:val="24"/>
          <w:shd w:val="clear" w:color="auto" w:fill="FFFFFF"/>
          <w:lang w:val="en-US"/>
        </w:rPr>
        <w:t xml:space="preserve"> data yang </w:t>
      </w:r>
      <w:proofErr w:type="spellStart"/>
      <w:r>
        <w:rPr>
          <w:color w:val="000000"/>
          <w:szCs w:val="24"/>
          <w:shd w:val="clear" w:color="auto" w:fill="FFFFFF"/>
          <w:lang w:val="en-US"/>
        </w:rPr>
        <w:t>beralamat</w:t>
      </w:r>
      <w:proofErr w:type="spellEnd"/>
      <w:r>
        <w:rPr>
          <w:color w:val="000000"/>
          <w:szCs w:val="24"/>
          <w:shd w:val="clear" w:color="auto" w:fill="FFFFFF"/>
          <w:lang w:val="en-US"/>
        </w:rPr>
        <w:t xml:space="preserve"> di Lorem Ipsum. </w:t>
      </w:r>
      <w:r w:rsidR="006E0A83">
        <w:rPr>
          <w:color w:val="000000"/>
          <w:szCs w:val="24"/>
          <w:shd w:val="clear" w:color="auto" w:fill="FFFFFF"/>
        </w:rPr>
        <w:t>Lorem ipsum dolor sit amet, consectetur adipiscing elit</w:t>
      </w:r>
      <w:r>
        <w:rPr>
          <w:color w:val="000000"/>
          <w:szCs w:val="24"/>
          <w:shd w:val="clear" w:color="auto" w:fill="FFFFFF"/>
          <w:lang w:val="en-US"/>
        </w:rPr>
        <w:t xml:space="preserve"> Gambar 1.1</w:t>
      </w:r>
      <w:r w:rsidR="006E0A83">
        <w:rPr>
          <w:color w:val="000000"/>
          <w:szCs w:val="24"/>
          <w:shd w:val="clear" w:color="auto" w:fill="FFFFFF"/>
        </w:rPr>
        <w:t>, sed do eiusmod tempor incididunt ut labore et dolore magna aliqua. Ut enim ad minim veniam, quis nostrud exercitation ullamco laboris nisi ut aliquip ex ea commodo consequat</w:t>
      </w:r>
      <w:r w:rsidR="006E0A83">
        <w:rPr>
          <w:szCs w:val="24"/>
        </w:rPr>
        <w:t>:</w:t>
      </w:r>
    </w:p>
    <w:p w14:paraId="53C65159" w14:textId="77777777" w:rsidR="005D5BE6" w:rsidRDefault="006E0A83">
      <w:pPr>
        <w:pStyle w:val="ListParagraph"/>
        <w:numPr>
          <w:ilvl w:val="0"/>
          <w:numId w:val="6"/>
        </w:numPr>
        <w:spacing w:after="0" w:line="480" w:lineRule="auto"/>
        <w:ind w:left="284" w:hanging="284"/>
        <w:jc w:val="both"/>
      </w:pPr>
      <w:r>
        <w:rPr>
          <w:color w:val="000000"/>
          <w:szCs w:val="24"/>
          <w:shd w:val="clear" w:color="auto" w:fill="FFFFFF"/>
        </w:rPr>
        <w:t>Lorem ipsum dolor sit amet</w:t>
      </w:r>
    </w:p>
    <w:p w14:paraId="7A2BA170" w14:textId="77777777" w:rsidR="005D5BE6" w:rsidRDefault="006E0A83">
      <w:pPr>
        <w:pStyle w:val="ListParagraph"/>
        <w:spacing w:after="0" w:line="480" w:lineRule="auto"/>
        <w:ind w:left="284" w:firstLine="709"/>
        <w:jc w:val="both"/>
      </w:pPr>
      <w:r>
        <w:rPr>
          <w:color w:val="000000"/>
          <w:szCs w:val="24"/>
          <w:shd w:val="clear" w:color="auto" w:fill="FFFFFF"/>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w:t>
      </w:r>
      <w:r>
        <w:rPr>
          <w:color w:val="000000"/>
          <w:szCs w:val="24"/>
          <w:shd w:val="clear" w:color="auto" w:fill="FFFFFF"/>
        </w:rPr>
        <w:lastRenderedPageBreak/>
        <w:t>dolore eu fugiat nulla pariatur. Excepteur sint occaecat cupidatat non proident, sunt in culpa qui officia deserunt mollit anim id est laborum Lorem ipsum dolor sit amet, consectetur adipiscing elit.</w:t>
      </w:r>
    </w:p>
    <w:p w14:paraId="76DD4B48" w14:textId="77777777" w:rsidR="005D5BE6" w:rsidRDefault="006E0A83">
      <w:pPr>
        <w:pStyle w:val="ListParagraph"/>
        <w:numPr>
          <w:ilvl w:val="0"/>
          <w:numId w:val="6"/>
        </w:numPr>
        <w:spacing w:after="0" w:line="480" w:lineRule="auto"/>
        <w:ind w:left="284" w:hanging="284"/>
        <w:jc w:val="both"/>
      </w:pPr>
      <w:r>
        <w:rPr>
          <w:color w:val="000000"/>
          <w:szCs w:val="24"/>
          <w:shd w:val="clear" w:color="auto" w:fill="FFFFFF"/>
        </w:rPr>
        <w:t>Lorem ipsum dolor sit amet</w:t>
      </w:r>
    </w:p>
    <w:p w14:paraId="229E0444" w14:textId="77777777" w:rsidR="005D5BE6" w:rsidRDefault="006E0A83">
      <w:pPr>
        <w:spacing w:after="0" w:line="480" w:lineRule="auto"/>
        <w:ind w:left="284" w:firstLine="709"/>
        <w:jc w:val="both"/>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in </w:t>
      </w:r>
      <w:proofErr w:type="spellStart"/>
      <w:r>
        <w:rPr>
          <w:color w:val="000000"/>
          <w:szCs w:val="24"/>
          <w:shd w:val="clear" w:color="auto" w:fill="FFFFFF"/>
        </w:rPr>
        <w:t>reprehenderit</w:t>
      </w:r>
      <w:proofErr w:type="spellEnd"/>
      <w:r>
        <w:rPr>
          <w:color w:val="000000"/>
          <w:szCs w:val="24"/>
          <w:shd w:val="clear" w:color="auto" w:fill="FFFFFF"/>
        </w:rPr>
        <w:t xml:space="preserve"> in </w:t>
      </w:r>
      <w:proofErr w:type="spellStart"/>
      <w:r>
        <w:rPr>
          <w:color w:val="000000"/>
          <w:szCs w:val="24"/>
          <w:shd w:val="clear" w:color="auto" w:fill="FFFFFF"/>
        </w:rPr>
        <w:t>voluptate</w:t>
      </w:r>
      <w:proofErr w:type="spellEnd"/>
      <w:r>
        <w:rPr>
          <w:color w:val="000000"/>
          <w:szCs w:val="24"/>
          <w:shd w:val="clear" w:color="auto" w:fill="FFFFFF"/>
        </w:rPr>
        <w:t xml:space="preserve"> </w:t>
      </w:r>
      <w:proofErr w:type="spellStart"/>
      <w:r>
        <w:rPr>
          <w:color w:val="000000"/>
          <w:szCs w:val="24"/>
          <w:shd w:val="clear" w:color="auto" w:fill="FFFFFF"/>
        </w:rPr>
        <w:t>velit</w:t>
      </w:r>
      <w:proofErr w:type="spellEnd"/>
      <w:r>
        <w:rPr>
          <w:color w:val="000000"/>
          <w:szCs w:val="24"/>
          <w:shd w:val="clear" w:color="auto" w:fill="FFFFFF"/>
        </w:rPr>
        <w:t xml:space="preserve"> </w:t>
      </w:r>
      <w:proofErr w:type="spellStart"/>
      <w:r>
        <w:rPr>
          <w:color w:val="000000"/>
          <w:szCs w:val="24"/>
          <w:shd w:val="clear" w:color="auto" w:fill="FFFFFF"/>
        </w:rPr>
        <w:t>esse</w:t>
      </w:r>
      <w:proofErr w:type="spellEnd"/>
      <w:r>
        <w:rPr>
          <w:color w:val="000000"/>
          <w:szCs w:val="24"/>
          <w:shd w:val="clear" w:color="auto" w:fill="FFFFFF"/>
        </w:rPr>
        <w:t xml:space="preserve"> </w:t>
      </w:r>
      <w:proofErr w:type="spellStart"/>
      <w:r>
        <w:rPr>
          <w:color w:val="000000"/>
          <w:szCs w:val="24"/>
          <w:shd w:val="clear" w:color="auto" w:fill="FFFFFF"/>
        </w:rPr>
        <w:t>cillum</w:t>
      </w:r>
      <w:proofErr w:type="spellEnd"/>
      <w:r>
        <w:rPr>
          <w:color w:val="000000"/>
          <w:szCs w:val="24"/>
          <w:shd w:val="clear" w:color="auto" w:fill="FFFFFF"/>
        </w:rPr>
        <w:t xml:space="preserve"> dolore </w:t>
      </w:r>
      <w:proofErr w:type="spellStart"/>
      <w:r>
        <w:rPr>
          <w:color w:val="000000"/>
          <w:szCs w:val="24"/>
          <w:shd w:val="clear" w:color="auto" w:fill="FFFFFF"/>
        </w:rPr>
        <w:t>eu</w:t>
      </w:r>
      <w:proofErr w:type="spellEnd"/>
      <w:r>
        <w:rPr>
          <w:color w:val="000000"/>
          <w:szCs w:val="24"/>
          <w:shd w:val="clear" w:color="auto" w:fill="FFFFFF"/>
        </w:rPr>
        <w:t xml:space="preserve"> </w:t>
      </w:r>
      <w:proofErr w:type="spellStart"/>
      <w:r>
        <w:rPr>
          <w:color w:val="000000"/>
          <w:szCs w:val="24"/>
          <w:shd w:val="clear" w:color="auto" w:fill="FFFFFF"/>
        </w:rPr>
        <w:t>fugiat</w:t>
      </w:r>
      <w:proofErr w:type="spellEnd"/>
      <w:r>
        <w:rPr>
          <w:color w:val="000000"/>
          <w:szCs w:val="24"/>
          <w:shd w:val="clear" w:color="auto" w:fill="FFFFFF"/>
        </w:rPr>
        <w:t xml:space="preserve"> </w:t>
      </w:r>
      <w:proofErr w:type="spellStart"/>
      <w:r>
        <w:rPr>
          <w:color w:val="000000"/>
          <w:szCs w:val="24"/>
          <w:shd w:val="clear" w:color="auto" w:fill="FFFFFF"/>
        </w:rPr>
        <w:t>nulla</w:t>
      </w:r>
      <w:proofErr w:type="spellEnd"/>
      <w:r>
        <w:rPr>
          <w:color w:val="000000"/>
          <w:szCs w:val="24"/>
          <w:shd w:val="clear" w:color="auto" w:fill="FFFFFF"/>
        </w:rPr>
        <w:t xml:space="preserve"> </w:t>
      </w:r>
      <w:proofErr w:type="spellStart"/>
      <w:r>
        <w:rPr>
          <w:color w:val="000000"/>
          <w:szCs w:val="24"/>
          <w:shd w:val="clear" w:color="auto" w:fill="FFFFFF"/>
        </w:rPr>
        <w:t>pariatur</w:t>
      </w:r>
      <w:proofErr w:type="spellEnd"/>
      <w:r>
        <w:rPr>
          <w:color w:val="000000"/>
          <w:szCs w:val="24"/>
          <w:shd w:val="clear" w:color="auto" w:fill="FFFFFF"/>
        </w:rPr>
        <w:t xml:space="preserve">. </w:t>
      </w:r>
      <w:proofErr w:type="spellStart"/>
      <w:r>
        <w:rPr>
          <w:color w:val="000000"/>
          <w:szCs w:val="24"/>
          <w:shd w:val="clear" w:color="auto" w:fill="FFFFFF"/>
        </w:rPr>
        <w:t>Excepteur</w:t>
      </w:r>
      <w:proofErr w:type="spellEnd"/>
      <w:r>
        <w:rPr>
          <w:color w:val="000000"/>
          <w:szCs w:val="24"/>
          <w:shd w:val="clear" w:color="auto" w:fill="FFFFFF"/>
        </w:rPr>
        <w:t xml:space="preserve"> </w:t>
      </w:r>
      <w:proofErr w:type="spellStart"/>
      <w:r>
        <w:rPr>
          <w:color w:val="000000"/>
          <w:szCs w:val="24"/>
          <w:shd w:val="clear" w:color="auto" w:fill="FFFFFF"/>
        </w:rPr>
        <w:t>sint</w:t>
      </w:r>
      <w:proofErr w:type="spellEnd"/>
      <w:r>
        <w:rPr>
          <w:color w:val="000000"/>
          <w:szCs w:val="24"/>
          <w:shd w:val="clear" w:color="auto" w:fill="FFFFFF"/>
        </w:rPr>
        <w:t xml:space="preserve"> </w:t>
      </w:r>
      <w:proofErr w:type="spellStart"/>
      <w:r>
        <w:rPr>
          <w:color w:val="000000"/>
          <w:szCs w:val="24"/>
          <w:shd w:val="clear" w:color="auto" w:fill="FFFFFF"/>
        </w:rPr>
        <w:t>occaecat</w:t>
      </w:r>
      <w:proofErr w:type="spellEnd"/>
      <w:r>
        <w:rPr>
          <w:color w:val="000000"/>
          <w:szCs w:val="24"/>
          <w:shd w:val="clear" w:color="auto" w:fill="FFFFFF"/>
        </w:rPr>
        <w:t xml:space="preserve"> </w:t>
      </w:r>
      <w:proofErr w:type="spellStart"/>
      <w:r>
        <w:rPr>
          <w:color w:val="000000"/>
          <w:szCs w:val="24"/>
          <w:shd w:val="clear" w:color="auto" w:fill="FFFFFF"/>
        </w:rPr>
        <w:t>cupidatat</w:t>
      </w:r>
      <w:proofErr w:type="spellEnd"/>
      <w:r>
        <w:rPr>
          <w:color w:val="000000"/>
          <w:szCs w:val="24"/>
          <w:shd w:val="clear" w:color="auto" w:fill="FFFFFF"/>
        </w:rPr>
        <w:t xml:space="preserve"> non </w:t>
      </w:r>
      <w:proofErr w:type="spellStart"/>
      <w:r>
        <w:rPr>
          <w:color w:val="000000"/>
          <w:szCs w:val="24"/>
          <w:shd w:val="clear" w:color="auto" w:fill="FFFFFF"/>
        </w:rPr>
        <w:t>proident</w:t>
      </w:r>
      <w:proofErr w:type="spellEnd"/>
      <w:r>
        <w:rPr>
          <w:color w:val="000000"/>
          <w:szCs w:val="24"/>
          <w:shd w:val="clear" w:color="auto" w:fill="FFFFFF"/>
        </w:rPr>
        <w:t xml:space="preserve">, sunt in culpa qui </w:t>
      </w:r>
      <w:proofErr w:type="spellStart"/>
      <w:r>
        <w:rPr>
          <w:color w:val="000000"/>
          <w:szCs w:val="24"/>
          <w:shd w:val="clear" w:color="auto" w:fill="FFFFFF"/>
        </w:rPr>
        <w:t>officia</w:t>
      </w:r>
      <w:proofErr w:type="spellEnd"/>
      <w:r>
        <w:rPr>
          <w:color w:val="000000"/>
          <w:szCs w:val="24"/>
          <w:shd w:val="clear" w:color="auto" w:fill="FFFFFF"/>
        </w:rPr>
        <w:t xml:space="preserve"> </w:t>
      </w:r>
      <w:proofErr w:type="spellStart"/>
      <w:r>
        <w:rPr>
          <w:color w:val="000000"/>
          <w:szCs w:val="24"/>
          <w:shd w:val="clear" w:color="auto" w:fill="FFFFFF"/>
        </w:rPr>
        <w:t>deserunt</w:t>
      </w:r>
      <w:proofErr w:type="spellEnd"/>
      <w:r>
        <w:rPr>
          <w:color w:val="000000"/>
          <w:szCs w:val="24"/>
          <w:shd w:val="clear" w:color="auto" w:fill="FFFFFF"/>
        </w:rPr>
        <w:t xml:space="preserve"> </w:t>
      </w:r>
      <w:proofErr w:type="spellStart"/>
      <w:r>
        <w:rPr>
          <w:color w:val="000000"/>
          <w:szCs w:val="24"/>
          <w:shd w:val="clear" w:color="auto" w:fill="FFFFFF"/>
        </w:rPr>
        <w:t>mollit</w:t>
      </w:r>
      <w:proofErr w:type="spellEnd"/>
      <w:r>
        <w:rPr>
          <w:color w:val="000000"/>
          <w:szCs w:val="24"/>
          <w:shd w:val="clear" w:color="auto" w:fill="FFFFFF"/>
        </w:rPr>
        <w:t xml:space="preserve"> </w:t>
      </w:r>
      <w:proofErr w:type="spellStart"/>
      <w:r>
        <w:rPr>
          <w:color w:val="000000"/>
          <w:szCs w:val="24"/>
          <w:shd w:val="clear" w:color="auto" w:fill="FFFFFF"/>
        </w:rPr>
        <w:t>anim</w:t>
      </w:r>
      <w:proofErr w:type="spellEnd"/>
      <w:r>
        <w:rPr>
          <w:color w:val="000000"/>
          <w:szCs w:val="24"/>
          <w:shd w:val="clear" w:color="auto" w:fill="FFFFFF"/>
        </w:rPr>
        <w:t xml:space="preserve"> id </w:t>
      </w:r>
      <w:proofErr w:type="spellStart"/>
      <w:r>
        <w:rPr>
          <w:color w:val="000000"/>
          <w:szCs w:val="24"/>
          <w:shd w:val="clear" w:color="auto" w:fill="FFFFFF"/>
        </w:rPr>
        <w:t>est</w:t>
      </w:r>
      <w:proofErr w:type="spellEnd"/>
      <w:r>
        <w:rPr>
          <w:color w:val="000000"/>
          <w:szCs w:val="24"/>
          <w:shd w:val="clear" w:color="auto" w:fill="FFFFFF"/>
        </w:rPr>
        <w:t xml:space="preserve"> </w:t>
      </w:r>
      <w:proofErr w:type="spellStart"/>
      <w:r>
        <w:rPr>
          <w:color w:val="000000"/>
          <w:szCs w:val="24"/>
          <w:shd w:val="clear" w:color="auto" w:fill="FFFFFF"/>
        </w:rPr>
        <w:t>laborum</w:t>
      </w:r>
      <w:proofErr w:type="spellEnd"/>
      <w:r>
        <w:rPr>
          <w:color w:val="000000"/>
          <w:szCs w:val="24"/>
          <w:shd w:val="clear" w:color="auto" w:fill="FFFFFF"/>
        </w:rPr>
        <w:t xml:space="preserve"> 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rPr>
        <w:t>.</w:t>
      </w:r>
      <w:r>
        <w:rPr>
          <w:szCs w:val="24"/>
        </w:rPr>
        <w:t xml:space="preserve"> </w:t>
      </w:r>
    </w:p>
    <w:p w14:paraId="231668F7" w14:textId="77777777" w:rsidR="005D5BE6" w:rsidRDefault="006E0A83">
      <w:pPr>
        <w:pStyle w:val="ListParagraph"/>
        <w:numPr>
          <w:ilvl w:val="0"/>
          <w:numId w:val="6"/>
        </w:numPr>
        <w:spacing w:after="0" w:line="480" w:lineRule="auto"/>
        <w:ind w:left="284" w:hanging="284"/>
        <w:jc w:val="both"/>
        <w:rPr>
          <w:i/>
        </w:rPr>
      </w:pPr>
      <w:r>
        <w:rPr>
          <w:color w:val="000000"/>
          <w:szCs w:val="24"/>
          <w:shd w:val="clear" w:color="auto" w:fill="FFFFFF"/>
        </w:rPr>
        <w:t>Lorem ipsum dolor sit amet</w:t>
      </w:r>
    </w:p>
    <w:p w14:paraId="2DC5916A" w14:textId="77777777" w:rsidR="005D5BE6" w:rsidRDefault="006E0A83">
      <w:pPr>
        <w:pStyle w:val="ListParagraph"/>
        <w:spacing w:after="0" w:line="480" w:lineRule="auto"/>
        <w:ind w:left="284" w:firstLine="709"/>
        <w:jc w:val="both"/>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w:t>
      </w:r>
      <w:r>
        <w:rPr>
          <w:color w:val="000000"/>
          <w:szCs w:val="24"/>
          <w:lang w:val="en-US"/>
        </w:rPr>
        <w:t>.</w:t>
      </w:r>
    </w:p>
    <w:p w14:paraId="0F686681" w14:textId="77777777" w:rsidR="005D5BE6" w:rsidRDefault="006E0A83">
      <w:pPr>
        <w:pStyle w:val="ListParagraph"/>
        <w:numPr>
          <w:ilvl w:val="0"/>
          <w:numId w:val="6"/>
        </w:numPr>
        <w:spacing w:after="0" w:line="480" w:lineRule="auto"/>
        <w:ind w:left="284" w:hanging="284"/>
        <w:jc w:val="both"/>
      </w:pPr>
      <w:r>
        <w:rPr>
          <w:color w:val="000000"/>
          <w:szCs w:val="24"/>
          <w:shd w:val="clear" w:color="auto" w:fill="FFFFFF"/>
        </w:rPr>
        <w:t>Lorem ipsum dolor sit amet</w:t>
      </w:r>
    </w:p>
    <w:p w14:paraId="333111EB" w14:textId="77777777" w:rsidR="005D5BE6" w:rsidRDefault="006E0A83">
      <w:pPr>
        <w:pStyle w:val="ListParagraph"/>
        <w:spacing w:after="0" w:line="480" w:lineRule="auto"/>
        <w:ind w:left="284" w:firstLine="709"/>
        <w:jc w:val="both"/>
        <w:rPr>
          <w:color w:val="000000"/>
          <w:szCs w:val="24"/>
        </w:rPr>
      </w:pPr>
      <w:r>
        <w:rPr>
          <w:color w:val="000000"/>
          <w:szCs w:val="24"/>
          <w:shd w:val="clear" w:color="auto" w:fill="FFFFFF"/>
        </w:rPr>
        <w:t xml:space="preserve">Lorem ipsum dolor sit amet, consectetur adipiscing elit, sed do eiusmod tempor incididunt ut labore et dolore magna aliqua. Ut enim ad minim veniam, quis nostrud exercitation ullamco laboris nisi ut aliquip ex ea commodo </w:t>
      </w:r>
      <w:r>
        <w:rPr>
          <w:color w:val="000000"/>
          <w:szCs w:val="24"/>
          <w:shd w:val="clear" w:color="auto" w:fill="FFFFFF"/>
        </w:rPr>
        <w:lastRenderedPageBreak/>
        <w:t>consequat. Duis aute irure dolor in reprehenderit in voluptate velit esse cillum dolore eu fugiat nulla pariatur. Excepteur sint occaecat cupidatat non proident, sunt in culpa qui officia deserunt mollit anim id est laborum Lorem ipsum dolor sit amet, consectetur adipiscing elit</w:t>
      </w:r>
      <w:r>
        <w:rPr>
          <w:szCs w:val="24"/>
        </w:rPr>
        <w:t>.</w:t>
      </w:r>
    </w:p>
    <w:p w14:paraId="7C8940E7" w14:textId="77777777" w:rsidR="005D5BE6" w:rsidRDefault="006E0A83">
      <w:pPr>
        <w:pStyle w:val="ListParagraph"/>
        <w:numPr>
          <w:ilvl w:val="0"/>
          <w:numId w:val="6"/>
        </w:numPr>
        <w:spacing w:after="0" w:line="480" w:lineRule="auto"/>
        <w:ind w:left="284" w:hanging="284"/>
        <w:jc w:val="both"/>
      </w:pPr>
      <w:r>
        <w:rPr>
          <w:color w:val="000000"/>
          <w:szCs w:val="24"/>
          <w:shd w:val="clear" w:color="auto" w:fill="FFFFFF"/>
        </w:rPr>
        <w:t>Lorem ipsum dolor sit amet</w:t>
      </w:r>
    </w:p>
    <w:p w14:paraId="388BEAA2" w14:textId="77777777" w:rsidR="005D5BE6" w:rsidRDefault="006E0A83">
      <w:pPr>
        <w:pStyle w:val="ListParagraph"/>
        <w:spacing w:after="0" w:line="480" w:lineRule="auto"/>
        <w:ind w:left="284" w:firstLine="709"/>
        <w:jc w:val="both"/>
        <w:rPr>
          <w:szCs w:val="24"/>
        </w:rPr>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w:t>
      </w:r>
      <w:r>
        <w:rPr>
          <w:szCs w:val="24"/>
        </w:rPr>
        <w:t>.</w:t>
      </w:r>
    </w:p>
    <w:p w14:paraId="6AB5277C" w14:textId="77777777" w:rsidR="005D5BE6" w:rsidRDefault="006E0A83">
      <w:pPr>
        <w:pStyle w:val="ListParagraph"/>
        <w:numPr>
          <w:ilvl w:val="0"/>
          <w:numId w:val="6"/>
        </w:numPr>
        <w:spacing w:after="0" w:line="480" w:lineRule="auto"/>
        <w:ind w:left="284" w:hanging="284"/>
        <w:jc w:val="both"/>
      </w:pPr>
      <w:r>
        <w:rPr>
          <w:color w:val="000000"/>
          <w:szCs w:val="24"/>
          <w:shd w:val="clear" w:color="auto" w:fill="FFFFFF"/>
        </w:rPr>
        <w:t>Lorem ipsum dolor sit amet</w:t>
      </w:r>
    </w:p>
    <w:p w14:paraId="4152EFD9" w14:textId="1B72BF61" w:rsidR="005D5BE6" w:rsidRPr="003A5A1E" w:rsidRDefault="006E0A83" w:rsidP="003A5A1E">
      <w:pPr>
        <w:pStyle w:val="ListParagraph"/>
        <w:spacing w:after="0" w:line="480" w:lineRule="auto"/>
        <w:ind w:left="284" w:firstLine="709"/>
        <w:jc w:val="both"/>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w:t>
      </w:r>
      <w:r>
        <w:rPr>
          <w:szCs w:val="24"/>
          <w:lang w:val="en-US"/>
        </w:rPr>
        <w:t>.</w:t>
      </w:r>
    </w:p>
    <w:p w14:paraId="25C83E09" w14:textId="77777777" w:rsidR="005D5BE6" w:rsidRDefault="006E0A83">
      <w:pPr>
        <w:pStyle w:val="Heading2"/>
      </w:pPr>
      <w:bookmarkStart w:id="19" w:name="_Toc142127352"/>
      <w:r>
        <w:rPr>
          <w:lang w:val="id-ID"/>
        </w:rPr>
        <w:lastRenderedPageBreak/>
        <w:t>Sistematika Penulisan</w:t>
      </w:r>
      <w:bookmarkEnd w:id="19"/>
    </w:p>
    <w:p w14:paraId="0E00AFD2" w14:textId="77777777" w:rsidR="005D5BE6" w:rsidRPr="00E035B5" w:rsidRDefault="006E0A83" w:rsidP="00245B63">
      <w:pPr>
        <w:pStyle w:val="ListParagraph"/>
        <w:spacing w:after="0" w:line="480" w:lineRule="auto"/>
        <w:ind w:left="0" w:firstLine="720"/>
        <w:jc w:val="both"/>
        <w:rPr>
          <w:szCs w:val="24"/>
          <w:lang w:val="en-US"/>
        </w:rPr>
      </w:pPr>
      <w:r>
        <w:rPr>
          <w:color w:val="000000"/>
          <w:szCs w:val="24"/>
          <w:shd w:val="clear" w:color="auto" w:fill="FFFFFF"/>
        </w:rPr>
        <w:t>Excepteur sint occaecat cupidatat non proident, sunt in culpa qui officia deserunt mollit anim id est laborum Lorem ipsum dolor sit amet, consectetur adipiscing elit</w:t>
      </w:r>
      <w:r w:rsidRPr="00E035B5">
        <w:rPr>
          <w:szCs w:val="24"/>
          <w:lang w:val="en-US"/>
        </w:rPr>
        <w:t>.</w:t>
      </w:r>
    </w:p>
    <w:p w14:paraId="4B65C8E1" w14:textId="77777777" w:rsidR="005D5BE6" w:rsidRDefault="006E0A83" w:rsidP="00245B63">
      <w:pPr>
        <w:pStyle w:val="ListParagraph"/>
        <w:spacing w:after="0" w:line="480" w:lineRule="auto"/>
        <w:ind w:left="0"/>
        <w:jc w:val="both"/>
        <w:rPr>
          <w:szCs w:val="24"/>
        </w:rPr>
      </w:pPr>
      <w:hyperlink w:anchor="_BAB_1" w:history="1">
        <w:r w:rsidRPr="00E035B5">
          <w:rPr>
            <w:rStyle w:val="Hyperlink"/>
            <w:b/>
            <w:color w:val="auto"/>
            <w:szCs w:val="24"/>
            <w:u w:val="none"/>
            <w:lang w:val="en-US"/>
          </w:rPr>
          <w:t>BAB 1</w:t>
        </w:r>
        <w:r>
          <w:rPr>
            <w:rStyle w:val="Hyperlink"/>
            <w:b/>
            <w:color w:val="auto"/>
            <w:szCs w:val="24"/>
            <w:u w:val="none"/>
            <w:lang w:val="en-US"/>
          </w:rPr>
          <w:tab/>
        </w:r>
      </w:hyperlink>
      <w:r>
        <w:rPr>
          <w:rStyle w:val="Hyperlink"/>
          <w:b/>
          <w:color w:val="auto"/>
          <w:szCs w:val="24"/>
          <w:u w:val="none"/>
        </w:rPr>
        <w:t>PENDAHULUAN</w:t>
      </w:r>
    </w:p>
    <w:p w14:paraId="1AD8456B" w14:textId="77777777" w:rsidR="005D5BE6" w:rsidRPr="00E035B5" w:rsidRDefault="006E0A83" w:rsidP="00245B63">
      <w:pPr>
        <w:pStyle w:val="ListParagraph"/>
        <w:spacing w:after="0" w:line="480" w:lineRule="auto"/>
        <w:ind w:left="709"/>
        <w:jc w:val="both"/>
        <w:rPr>
          <w:szCs w:val="24"/>
          <w:lang w:val="en-US"/>
        </w:rPr>
      </w:pPr>
      <w:r>
        <w:rPr>
          <w:color w:val="000000"/>
          <w:szCs w:val="24"/>
          <w:shd w:val="clear" w:color="auto" w:fill="FFFFFF"/>
        </w:rPr>
        <w:t>qui officia deserunt mollit anim id est laborum Lorem ipsum dolor sit amet, consectetur adipiscing elit</w:t>
      </w:r>
      <w:r w:rsidRPr="00E035B5">
        <w:rPr>
          <w:szCs w:val="24"/>
          <w:lang w:val="en-US"/>
        </w:rPr>
        <w:t>.</w:t>
      </w:r>
    </w:p>
    <w:p w14:paraId="75EBE000" w14:textId="77777777" w:rsidR="005D5BE6" w:rsidRDefault="006E0A83" w:rsidP="00245B63">
      <w:pPr>
        <w:pStyle w:val="ListParagraph"/>
        <w:spacing w:after="0" w:line="480" w:lineRule="auto"/>
        <w:ind w:left="0"/>
        <w:jc w:val="both"/>
        <w:rPr>
          <w:szCs w:val="24"/>
        </w:rPr>
      </w:pPr>
      <w:hyperlink w:anchor="_BAB_2" w:history="1">
        <w:r w:rsidRPr="00E035B5">
          <w:rPr>
            <w:rStyle w:val="Hyperlink"/>
            <w:b/>
            <w:color w:val="auto"/>
            <w:szCs w:val="24"/>
            <w:u w:val="none"/>
            <w:lang w:val="en-US"/>
          </w:rPr>
          <w:t>BAB 2</w:t>
        </w:r>
        <w:r>
          <w:rPr>
            <w:rStyle w:val="Hyperlink"/>
            <w:b/>
            <w:color w:val="auto"/>
            <w:szCs w:val="24"/>
            <w:u w:val="none"/>
            <w:lang w:val="en-US"/>
          </w:rPr>
          <w:tab/>
        </w:r>
      </w:hyperlink>
      <w:r>
        <w:rPr>
          <w:rStyle w:val="Hyperlink"/>
          <w:b/>
          <w:color w:val="auto"/>
          <w:szCs w:val="24"/>
          <w:u w:val="none"/>
        </w:rPr>
        <w:t>LANDASAN TEORI</w:t>
      </w:r>
    </w:p>
    <w:p w14:paraId="74FD60CD" w14:textId="77777777" w:rsidR="005D5BE6" w:rsidRDefault="006E0A83" w:rsidP="00245B63">
      <w:pPr>
        <w:pStyle w:val="ListParagraph"/>
        <w:spacing w:after="0" w:line="480" w:lineRule="auto"/>
        <w:ind w:left="709"/>
        <w:jc w:val="both"/>
      </w:pPr>
      <w:r>
        <w:rPr>
          <w:color w:val="000000"/>
          <w:szCs w:val="24"/>
          <w:shd w:val="clear" w:color="auto" w:fill="FFFFFF"/>
        </w:rPr>
        <w:t>qui officia deserunt mollit anim id est laborum Lorem ipsum dolor sit amet, consectetur adipiscing elit</w:t>
      </w:r>
      <w:r w:rsidRPr="00E035B5">
        <w:rPr>
          <w:szCs w:val="24"/>
          <w:lang w:val="en-US"/>
        </w:rPr>
        <w:t>.</w:t>
      </w:r>
    </w:p>
    <w:p w14:paraId="37777B9B" w14:textId="334B0A5C" w:rsidR="005D5BE6" w:rsidRPr="00245B63" w:rsidRDefault="006E0A83" w:rsidP="00245B63">
      <w:pPr>
        <w:pStyle w:val="ListParagraph"/>
        <w:spacing w:after="0" w:line="480" w:lineRule="auto"/>
        <w:ind w:left="0"/>
        <w:jc w:val="both"/>
        <w:rPr>
          <w:szCs w:val="24"/>
          <w:lang w:val="en-US"/>
        </w:rPr>
      </w:pPr>
      <w:hyperlink w:anchor="_BAB_3" w:history="1">
        <w:r w:rsidRPr="00E035B5">
          <w:rPr>
            <w:rStyle w:val="Hyperlink"/>
            <w:b/>
            <w:color w:val="auto"/>
            <w:szCs w:val="24"/>
            <w:u w:val="none"/>
            <w:lang w:val="en-US"/>
          </w:rPr>
          <w:t>BAB 3</w:t>
        </w:r>
        <w:r>
          <w:rPr>
            <w:rStyle w:val="Hyperlink"/>
            <w:b/>
            <w:color w:val="auto"/>
            <w:szCs w:val="24"/>
            <w:u w:val="none"/>
            <w:lang w:val="en-US"/>
          </w:rPr>
          <w:tab/>
        </w:r>
      </w:hyperlink>
      <w:r w:rsidR="00245B63">
        <w:rPr>
          <w:rStyle w:val="Hyperlink"/>
          <w:b/>
          <w:color w:val="auto"/>
          <w:szCs w:val="24"/>
          <w:u w:val="none"/>
          <w:lang w:val="en-US"/>
        </w:rPr>
        <w:t>JUDUL BAB 3</w:t>
      </w:r>
    </w:p>
    <w:p w14:paraId="7DCDA8C5" w14:textId="77777777" w:rsidR="005D5BE6" w:rsidRDefault="006E0A83" w:rsidP="00245B63">
      <w:pPr>
        <w:pStyle w:val="ListParagraph"/>
        <w:spacing w:after="0" w:line="480" w:lineRule="auto"/>
        <w:ind w:left="709"/>
        <w:jc w:val="both"/>
      </w:pPr>
      <w:r>
        <w:rPr>
          <w:color w:val="000000"/>
          <w:szCs w:val="24"/>
          <w:shd w:val="clear" w:color="auto" w:fill="FFFFFF"/>
        </w:rPr>
        <w:t>qui officia deserunt mollit anim id est laborum Lorem ipsum dolor sit amet, consectetur adipiscing elit</w:t>
      </w:r>
      <w:r>
        <w:rPr>
          <w:szCs w:val="24"/>
        </w:rPr>
        <w:t>.</w:t>
      </w:r>
    </w:p>
    <w:p w14:paraId="55D08800" w14:textId="7E95B0A4" w:rsidR="005D5BE6" w:rsidRPr="00245B63" w:rsidRDefault="006E0A83" w:rsidP="00245B63">
      <w:pPr>
        <w:pStyle w:val="ListParagraph"/>
        <w:spacing w:after="0" w:line="480" w:lineRule="auto"/>
        <w:ind w:left="0"/>
        <w:jc w:val="both"/>
        <w:rPr>
          <w:szCs w:val="24"/>
          <w:lang w:val="en-US"/>
        </w:rPr>
      </w:pPr>
      <w:hyperlink w:anchor="_BAB_4" w:history="1">
        <w:r w:rsidRPr="00E035B5">
          <w:rPr>
            <w:rStyle w:val="Hyperlink"/>
            <w:b/>
            <w:color w:val="auto"/>
            <w:szCs w:val="24"/>
            <w:u w:val="none"/>
            <w:lang w:val="en-US"/>
          </w:rPr>
          <w:t>BAB 4</w:t>
        </w:r>
        <w:r>
          <w:rPr>
            <w:rStyle w:val="Hyperlink"/>
            <w:b/>
            <w:color w:val="auto"/>
            <w:szCs w:val="24"/>
            <w:u w:val="none"/>
            <w:lang w:val="en-US"/>
          </w:rPr>
          <w:tab/>
        </w:r>
      </w:hyperlink>
      <w:r w:rsidR="00245B63">
        <w:rPr>
          <w:rStyle w:val="Hyperlink"/>
          <w:b/>
          <w:color w:val="auto"/>
          <w:szCs w:val="24"/>
          <w:u w:val="none"/>
          <w:lang w:val="en-US"/>
        </w:rPr>
        <w:t>JUDUL BAB 4</w:t>
      </w:r>
    </w:p>
    <w:p w14:paraId="3BFE3A59" w14:textId="77777777" w:rsidR="005D5BE6" w:rsidRPr="00E035B5" w:rsidRDefault="006E0A83" w:rsidP="00245B63">
      <w:pPr>
        <w:pStyle w:val="ListParagraph"/>
        <w:spacing w:after="0" w:line="480" w:lineRule="auto"/>
        <w:ind w:left="709"/>
        <w:jc w:val="both"/>
        <w:rPr>
          <w:szCs w:val="24"/>
          <w:lang w:val="en-US"/>
        </w:rPr>
      </w:pPr>
      <w:r>
        <w:rPr>
          <w:color w:val="000000"/>
          <w:szCs w:val="24"/>
          <w:shd w:val="clear" w:color="auto" w:fill="FFFFFF"/>
        </w:rPr>
        <w:t>qui officia deserunt mollit anim id est laborum Lorem ipsum dolor sit amet, consectetur adipiscing elit</w:t>
      </w:r>
      <w:r>
        <w:rPr>
          <w:szCs w:val="24"/>
          <w:lang w:val="en-US"/>
        </w:rPr>
        <w:t>.</w:t>
      </w:r>
      <w:r w:rsidRPr="00E035B5">
        <w:rPr>
          <w:szCs w:val="24"/>
          <w:lang w:val="en-US"/>
        </w:rPr>
        <w:t xml:space="preserve"> </w:t>
      </w:r>
    </w:p>
    <w:p w14:paraId="231133B6" w14:textId="77777777" w:rsidR="005D5BE6" w:rsidRDefault="006E0A83" w:rsidP="00245B63">
      <w:pPr>
        <w:pStyle w:val="ListParagraph"/>
        <w:spacing w:after="0" w:line="480" w:lineRule="auto"/>
        <w:ind w:left="0"/>
        <w:jc w:val="both"/>
        <w:rPr>
          <w:szCs w:val="24"/>
        </w:rPr>
      </w:pPr>
      <w:hyperlink w:anchor="_BAB_5" w:history="1">
        <w:r w:rsidRPr="00E035B5">
          <w:rPr>
            <w:rStyle w:val="Hyperlink"/>
            <w:b/>
            <w:color w:val="auto"/>
            <w:szCs w:val="24"/>
            <w:u w:val="none"/>
            <w:lang w:val="en-US"/>
          </w:rPr>
          <w:t>BAB 5</w:t>
        </w:r>
        <w:r>
          <w:rPr>
            <w:rStyle w:val="Hyperlink"/>
            <w:b/>
            <w:color w:val="auto"/>
            <w:szCs w:val="24"/>
            <w:u w:val="none"/>
            <w:lang w:val="en-US"/>
          </w:rPr>
          <w:tab/>
        </w:r>
        <w:r>
          <w:rPr>
            <w:rStyle w:val="Hyperlink"/>
            <w:b/>
            <w:color w:val="auto"/>
            <w:szCs w:val="24"/>
            <w:u w:val="none"/>
          </w:rPr>
          <w:t>P</w:t>
        </w:r>
      </w:hyperlink>
      <w:r>
        <w:rPr>
          <w:rStyle w:val="Hyperlink"/>
          <w:b/>
          <w:color w:val="auto"/>
          <w:szCs w:val="24"/>
          <w:u w:val="none"/>
        </w:rPr>
        <w:t>ENUTUP</w:t>
      </w:r>
    </w:p>
    <w:p w14:paraId="65F99C9D" w14:textId="77777777" w:rsidR="005D5BE6" w:rsidRDefault="006E0A83" w:rsidP="00245B63">
      <w:pPr>
        <w:pStyle w:val="ListParagraph"/>
        <w:spacing w:after="0" w:line="480" w:lineRule="auto"/>
        <w:ind w:left="709"/>
        <w:jc w:val="both"/>
      </w:pPr>
      <w:r>
        <w:rPr>
          <w:color w:val="000000"/>
          <w:szCs w:val="24"/>
          <w:shd w:val="clear" w:color="auto" w:fill="FFFFFF"/>
        </w:rPr>
        <w:t>qui officia deserunt mollit anim id est laborum Lorem ipsum dolor sit amet, consectetur adipiscing elit</w:t>
      </w:r>
      <w:r w:rsidRPr="00E035B5">
        <w:rPr>
          <w:szCs w:val="24"/>
          <w:lang w:val="en-US"/>
        </w:rPr>
        <w:t>.</w:t>
      </w:r>
    </w:p>
    <w:p w14:paraId="33FA2886" w14:textId="77777777" w:rsidR="005D5BE6" w:rsidRDefault="005D5BE6">
      <w:pPr>
        <w:sectPr w:rsidR="005D5BE6" w:rsidSect="00610B7A">
          <w:headerReference w:type="default" r:id="rId19"/>
          <w:footerReference w:type="default" r:id="rId20"/>
          <w:headerReference w:type="first" r:id="rId21"/>
          <w:footerReference w:type="first" r:id="rId22"/>
          <w:pgSz w:w="11906" w:h="16838" w:code="9"/>
          <w:pgMar w:top="2268" w:right="1701" w:bottom="1701" w:left="2268" w:header="1417" w:footer="850" w:gutter="0"/>
          <w:pgNumType w:start="1"/>
          <w:cols w:space="720"/>
          <w:titlePg/>
          <w:docGrid w:linePitch="360"/>
        </w:sectPr>
      </w:pPr>
    </w:p>
    <w:p w14:paraId="405B2676" w14:textId="05DAF0DD" w:rsidR="00245B63" w:rsidRPr="000D3765" w:rsidRDefault="00245B63" w:rsidP="00245B63">
      <w:pPr>
        <w:pStyle w:val="Heading1"/>
        <w:ind w:left="0" w:firstLine="0"/>
      </w:pPr>
      <w:bookmarkStart w:id="20" w:name="_BAB_2"/>
      <w:bookmarkEnd w:id="20"/>
      <w:r>
        <w:rPr>
          <w:lang w:val="id-ID"/>
        </w:rPr>
        <w:lastRenderedPageBreak/>
        <w:br/>
      </w:r>
      <w:bookmarkStart w:id="21" w:name="_Toc142127353"/>
      <w:r>
        <w:t>LANDASAN TEORI</w:t>
      </w:r>
      <w:bookmarkEnd w:id="21"/>
    </w:p>
    <w:p w14:paraId="51E0F646" w14:textId="77777777" w:rsidR="005D5BE6" w:rsidRDefault="006E0A83">
      <w:pPr>
        <w:spacing w:after="0" w:line="480" w:lineRule="auto"/>
        <w:ind w:firstLine="709"/>
        <w:jc w:val="both"/>
        <w:rPr>
          <w:szCs w:val="24"/>
          <w:lang w:val="id-ID"/>
        </w:rPr>
      </w:pPr>
      <w:bookmarkStart w:id="22" w:name="_Hlk532877593"/>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in </w:t>
      </w:r>
      <w:proofErr w:type="spellStart"/>
      <w:r>
        <w:rPr>
          <w:color w:val="000000"/>
          <w:szCs w:val="24"/>
          <w:shd w:val="clear" w:color="auto" w:fill="FFFFFF"/>
        </w:rPr>
        <w:t>reprehenderit</w:t>
      </w:r>
      <w:proofErr w:type="spellEnd"/>
      <w:r>
        <w:rPr>
          <w:color w:val="000000"/>
          <w:szCs w:val="24"/>
          <w:shd w:val="clear" w:color="auto" w:fill="FFFFFF"/>
        </w:rPr>
        <w:t xml:space="preserve"> in </w:t>
      </w:r>
      <w:proofErr w:type="spellStart"/>
      <w:r>
        <w:rPr>
          <w:color w:val="000000"/>
          <w:szCs w:val="24"/>
          <w:shd w:val="clear" w:color="auto" w:fill="FFFFFF"/>
        </w:rPr>
        <w:t>voluptate</w:t>
      </w:r>
      <w:proofErr w:type="spellEnd"/>
      <w:r>
        <w:rPr>
          <w:color w:val="000000"/>
          <w:szCs w:val="24"/>
          <w:shd w:val="clear" w:color="auto" w:fill="FFFFFF"/>
        </w:rPr>
        <w:t xml:space="preserve"> </w:t>
      </w:r>
      <w:proofErr w:type="spellStart"/>
      <w:r>
        <w:rPr>
          <w:color w:val="000000"/>
          <w:szCs w:val="24"/>
          <w:shd w:val="clear" w:color="auto" w:fill="FFFFFF"/>
        </w:rPr>
        <w:t>velit</w:t>
      </w:r>
      <w:proofErr w:type="spellEnd"/>
      <w:r>
        <w:rPr>
          <w:color w:val="000000"/>
          <w:szCs w:val="24"/>
          <w:shd w:val="clear" w:color="auto" w:fill="FFFFFF"/>
        </w:rPr>
        <w:t xml:space="preserve"> </w:t>
      </w:r>
      <w:proofErr w:type="spellStart"/>
      <w:r>
        <w:rPr>
          <w:color w:val="000000"/>
          <w:szCs w:val="24"/>
          <w:shd w:val="clear" w:color="auto" w:fill="FFFFFF"/>
        </w:rPr>
        <w:t>esse</w:t>
      </w:r>
      <w:proofErr w:type="spellEnd"/>
      <w:r>
        <w:rPr>
          <w:color w:val="000000"/>
          <w:szCs w:val="24"/>
          <w:shd w:val="clear" w:color="auto" w:fill="FFFFFF"/>
        </w:rPr>
        <w:t xml:space="preserve"> </w:t>
      </w:r>
      <w:proofErr w:type="spellStart"/>
      <w:r>
        <w:rPr>
          <w:color w:val="000000"/>
          <w:szCs w:val="24"/>
          <w:shd w:val="clear" w:color="auto" w:fill="FFFFFF"/>
        </w:rPr>
        <w:t>cillum</w:t>
      </w:r>
      <w:proofErr w:type="spellEnd"/>
      <w:r>
        <w:rPr>
          <w:color w:val="000000"/>
          <w:szCs w:val="24"/>
          <w:shd w:val="clear" w:color="auto" w:fill="FFFFFF"/>
        </w:rPr>
        <w:t xml:space="preserve"> dolore </w:t>
      </w:r>
      <w:proofErr w:type="spellStart"/>
      <w:r>
        <w:rPr>
          <w:color w:val="000000"/>
          <w:szCs w:val="24"/>
          <w:shd w:val="clear" w:color="auto" w:fill="FFFFFF"/>
        </w:rPr>
        <w:t>eu</w:t>
      </w:r>
      <w:proofErr w:type="spellEnd"/>
      <w:r>
        <w:rPr>
          <w:color w:val="000000"/>
          <w:szCs w:val="24"/>
          <w:shd w:val="clear" w:color="auto" w:fill="FFFFFF"/>
        </w:rPr>
        <w:t xml:space="preserve"> </w:t>
      </w:r>
      <w:proofErr w:type="spellStart"/>
      <w:r>
        <w:rPr>
          <w:color w:val="000000"/>
          <w:szCs w:val="24"/>
          <w:shd w:val="clear" w:color="auto" w:fill="FFFFFF"/>
        </w:rPr>
        <w:t>fugiat</w:t>
      </w:r>
      <w:proofErr w:type="spellEnd"/>
      <w:r>
        <w:rPr>
          <w:color w:val="000000"/>
          <w:szCs w:val="24"/>
          <w:shd w:val="clear" w:color="auto" w:fill="FFFFFF"/>
        </w:rPr>
        <w:t xml:space="preserve"> </w:t>
      </w:r>
      <w:proofErr w:type="spellStart"/>
      <w:r>
        <w:rPr>
          <w:color w:val="000000"/>
          <w:szCs w:val="24"/>
          <w:shd w:val="clear" w:color="auto" w:fill="FFFFFF"/>
        </w:rPr>
        <w:t>nulla</w:t>
      </w:r>
      <w:proofErr w:type="spellEnd"/>
      <w:r>
        <w:rPr>
          <w:color w:val="000000"/>
          <w:szCs w:val="24"/>
          <w:shd w:val="clear" w:color="auto" w:fill="FFFFFF"/>
        </w:rPr>
        <w:t xml:space="preserve"> </w:t>
      </w:r>
      <w:proofErr w:type="spellStart"/>
      <w:r>
        <w:rPr>
          <w:color w:val="000000"/>
          <w:szCs w:val="24"/>
          <w:shd w:val="clear" w:color="auto" w:fill="FFFFFF"/>
        </w:rPr>
        <w:t>pariatur</w:t>
      </w:r>
      <w:proofErr w:type="spellEnd"/>
      <w:r>
        <w:rPr>
          <w:color w:val="000000"/>
          <w:szCs w:val="24"/>
          <w:shd w:val="clear" w:color="auto" w:fill="FFFFFF"/>
        </w:rPr>
        <w:t xml:space="preserve">. </w:t>
      </w:r>
      <w:proofErr w:type="spellStart"/>
      <w:r>
        <w:rPr>
          <w:color w:val="000000"/>
          <w:szCs w:val="24"/>
          <w:shd w:val="clear" w:color="auto" w:fill="FFFFFF"/>
        </w:rPr>
        <w:t>Excepteur</w:t>
      </w:r>
      <w:proofErr w:type="spellEnd"/>
      <w:r>
        <w:rPr>
          <w:color w:val="000000"/>
          <w:szCs w:val="24"/>
          <w:shd w:val="clear" w:color="auto" w:fill="FFFFFF"/>
        </w:rPr>
        <w:t xml:space="preserve"> </w:t>
      </w:r>
      <w:proofErr w:type="spellStart"/>
      <w:r>
        <w:rPr>
          <w:color w:val="000000"/>
          <w:szCs w:val="24"/>
          <w:shd w:val="clear" w:color="auto" w:fill="FFFFFF"/>
        </w:rPr>
        <w:t>sint</w:t>
      </w:r>
      <w:proofErr w:type="spellEnd"/>
      <w:r>
        <w:rPr>
          <w:color w:val="000000"/>
          <w:szCs w:val="24"/>
          <w:shd w:val="clear" w:color="auto" w:fill="FFFFFF"/>
        </w:rPr>
        <w:t xml:space="preserve"> </w:t>
      </w:r>
      <w:proofErr w:type="spellStart"/>
      <w:r>
        <w:rPr>
          <w:color w:val="000000"/>
          <w:szCs w:val="24"/>
          <w:shd w:val="clear" w:color="auto" w:fill="FFFFFF"/>
        </w:rPr>
        <w:t>occaecat</w:t>
      </w:r>
      <w:proofErr w:type="spellEnd"/>
      <w:r>
        <w:rPr>
          <w:color w:val="000000"/>
          <w:szCs w:val="24"/>
          <w:shd w:val="clear" w:color="auto" w:fill="FFFFFF"/>
        </w:rPr>
        <w:t xml:space="preserve"> </w:t>
      </w:r>
      <w:proofErr w:type="spellStart"/>
      <w:r>
        <w:rPr>
          <w:color w:val="000000"/>
          <w:szCs w:val="24"/>
          <w:shd w:val="clear" w:color="auto" w:fill="FFFFFF"/>
        </w:rPr>
        <w:t>cupidatat</w:t>
      </w:r>
      <w:proofErr w:type="spellEnd"/>
      <w:r>
        <w:rPr>
          <w:color w:val="000000"/>
          <w:szCs w:val="24"/>
          <w:shd w:val="clear" w:color="auto" w:fill="FFFFFF"/>
        </w:rPr>
        <w:t xml:space="preserve"> non </w:t>
      </w:r>
      <w:proofErr w:type="spellStart"/>
      <w:r>
        <w:rPr>
          <w:color w:val="000000"/>
          <w:szCs w:val="24"/>
          <w:shd w:val="clear" w:color="auto" w:fill="FFFFFF"/>
        </w:rPr>
        <w:t>proident</w:t>
      </w:r>
      <w:proofErr w:type="spellEnd"/>
      <w:r>
        <w:rPr>
          <w:color w:val="000000"/>
          <w:szCs w:val="24"/>
          <w:shd w:val="clear" w:color="auto" w:fill="FFFFFF"/>
        </w:rPr>
        <w:t xml:space="preserve">, sunt in culpa qui </w:t>
      </w:r>
      <w:proofErr w:type="spellStart"/>
      <w:r>
        <w:rPr>
          <w:color w:val="000000"/>
          <w:szCs w:val="24"/>
          <w:shd w:val="clear" w:color="auto" w:fill="FFFFFF"/>
        </w:rPr>
        <w:t>officia</w:t>
      </w:r>
      <w:proofErr w:type="spellEnd"/>
      <w:r>
        <w:rPr>
          <w:color w:val="000000"/>
          <w:szCs w:val="24"/>
          <w:shd w:val="clear" w:color="auto" w:fill="FFFFFF"/>
        </w:rPr>
        <w:t xml:space="preserve"> </w:t>
      </w:r>
      <w:proofErr w:type="spellStart"/>
      <w:r>
        <w:rPr>
          <w:color w:val="000000"/>
          <w:szCs w:val="24"/>
          <w:shd w:val="clear" w:color="auto" w:fill="FFFFFF"/>
        </w:rPr>
        <w:t>deserunt</w:t>
      </w:r>
      <w:proofErr w:type="spellEnd"/>
      <w:r>
        <w:rPr>
          <w:color w:val="000000"/>
          <w:szCs w:val="24"/>
          <w:shd w:val="clear" w:color="auto" w:fill="FFFFFF"/>
        </w:rPr>
        <w:t xml:space="preserve"> </w:t>
      </w:r>
      <w:proofErr w:type="spellStart"/>
      <w:r>
        <w:rPr>
          <w:color w:val="000000"/>
          <w:szCs w:val="24"/>
          <w:shd w:val="clear" w:color="auto" w:fill="FFFFFF"/>
        </w:rPr>
        <w:t>mollit</w:t>
      </w:r>
      <w:proofErr w:type="spellEnd"/>
      <w:r>
        <w:rPr>
          <w:color w:val="000000"/>
          <w:szCs w:val="24"/>
          <w:shd w:val="clear" w:color="auto" w:fill="FFFFFF"/>
        </w:rPr>
        <w:t xml:space="preserve"> </w:t>
      </w:r>
      <w:proofErr w:type="spellStart"/>
      <w:r>
        <w:rPr>
          <w:color w:val="000000"/>
          <w:szCs w:val="24"/>
          <w:shd w:val="clear" w:color="auto" w:fill="FFFFFF"/>
        </w:rPr>
        <w:t>anim</w:t>
      </w:r>
      <w:proofErr w:type="spellEnd"/>
      <w:r>
        <w:rPr>
          <w:color w:val="000000"/>
          <w:szCs w:val="24"/>
          <w:shd w:val="clear" w:color="auto" w:fill="FFFFFF"/>
        </w:rPr>
        <w:t xml:space="preserve"> id </w:t>
      </w:r>
      <w:proofErr w:type="spellStart"/>
      <w:r>
        <w:rPr>
          <w:color w:val="000000"/>
          <w:szCs w:val="24"/>
          <w:shd w:val="clear" w:color="auto" w:fill="FFFFFF"/>
        </w:rPr>
        <w:t>est</w:t>
      </w:r>
      <w:proofErr w:type="spellEnd"/>
      <w:r>
        <w:rPr>
          <w:color w:val="000000"/>
          <w:szCs w:val="24"/>
          <w:shd w:val="clear" w:color="auto" w:fill="FFFFFF"/>
        </w:rPr>
        <w:t xml:space="preserve"> </w:t>
      </w:r>
      <w:proofErr w:type="spellStart"/>
      <w:r>
        <w:rPr>
          <w:color w:val="000000"/>
          <w:szCs w:val="24"/>
          <w:shd w:val="clear" w:color="auto" w:fill="FFFFFF"/>
        </w:rPr>
        <w:t>laborum</w:t>
      </w:r>
      <w:proofErr w:type="spellEnd"/>
      <w:r>
        <w:rPr>
          <w:color w:val="000000"/>
          <w:szCs w:val="24"/>
          <w:shd w:val="clear" w:color="auto" w:fill="FFFFFF"/>
        </w:rPr>
        <w:t xml:space="preserve"> 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lang w:val="id-ID"/>
        </w:rPr>
        <w:t>.</w:t>
      </w:r>
    </w:p>
    <w:p w14:paraId="54AC335D" w14:textId="77777777" w:rsidR="005D5BE6" w:rsidRDefault="006E0A83">
      <w:pPr>
        <w:pStyle w:val="Heading2"/>
      </w:pPr>
      <w:bookmarkStart w:id="23" w:name="_Toc142127354"/>
      <w:r>
        <w:rPr>
          <w:lang w:val="id-ID"/>
        </w:rPr>
        <w:t>&lt;&lt;SUB BAB&gt;&gt;</w:t>
      </w:r>
      <w:bookmarkEnd w:id="23"/>
    </w:p>
    <w:p w14:paraId="19E3E107" w14:textId="238AA3FC" w:rsidR="005D5BE6" w:rsidRPr="003A5A1E" w:rsidRDefault="006E0A83" w:rsidP="003A5A1E">
      <w:pPr>
        <w:pStyle w:val="ListParagraph"/>
        <w:spacing w:after="0" w:line="480" w:lineRule="auto"/>
        <w:ind w:left="0" w:firstLine="709"/>
        <w:jc w:val="both"/>
        <w:rPr>
          <w:szCs w:val="24"/>
          <w:lang w:val="en-US"/>
        </w:rPr>
      </w:pPr>
      <w:r>
        <w:rPr>
          <w:i/>
        </w:rPr>
        <w:t xml:space="preserve">Timetabling </w:t>
      </w:r>
      <w:r>
        <w:t xml:space="preserve">merupakan proses penjadwalan suatu kegiatan ke dalam satu tabel jadwal yang akan digunakan untuk menyelesaikan suatu masalah. Permasalahan ini termasuk dalam </w:t>
      </w:r>
      <w:r>
        <w:rPr>
          <w:i/>
        </w:rPr>
        <w:t xml:space="preserve">NP-hard </w:t>
      </w:r>
      <w:r>
        <w:t>(</w:t>
      </w:r>
      <w:r>
        <w:rPr>
          <w:i/>
        </w:rPr>
        <w:t>Non-deterministic Polynomial-time hardness</w:t>
      </w:r>
      <w:r>
        <w:t xml:space="preserve">) </w:t>
      </w:r>
      <w:r>
        <w:rPr>
          <w:i/>
        </w:rPr>
        <w:t xml:space="preserve">problem </w:t>
      </w:r>
      <w:r>
        <w:rPr>
          <w:i/>
        </w:rPr>
        <w:fldChar w:fldCharType="begin" w:fldLock="1"/>
      </w:r>
      <w:r>
        <w:rPr>
          <w:i/>
        </w:rPr>
        <w:instrText>ADDIN CSL_CITATION {"citationItems":[{"id":"ITEM-1","itemData":{"DOI":"10.1016/j.ejor.2014.07.041","ISSN":"03772217","abstract":"This paper provides a mathematical treatment of the NP-hard post enrolment-based course timetabling problem and presents a powerful two-stage metaheuristic-based algorithm to approximately solve it. We focus particularly on the issue of solution space connectivity and demonstrate that when this is increased via specialised neighbourhood operators, the quality of solutions achieved is generally enhanced. Across a well-known suite of benchmark problem instances, our proposed algorithm is shown to produce results that are superior to all other methods appearing in the literature; however, we also make note of those instances where our algorithm struggles in comparison to others and offer evidence as to why.","author":[{"dropping-particle":"","family":"Lewis","given":"R.","non-dropping-particle":"","parse-names":false,"suffix":""},{"dropping-particle":"","family":"Thompson","given":"J.","non-dropping-particle":"","parse-names":false,"suffix":""}],"container-title":"European Journal of Operational Research","id":"ITEM-1","issue":"3","issued":{"date-parts":[["2014"]]},"page":"637-648","publisher":"Elsevier B.V.","title":"Analysing the effects of solution space connectivity with an effective metaheuristic for the course timetabling problem","type":"article-journal","volume":"240"},"uris":["http://www.mendeley.com/documents/?uuid=27cbe73f-b7ca-490c-9682-e01d26c83cd0"]},{"id":"ITEM-2","itemData":{"author":[{"dropping-particle":"","family":"Ghasemi","given":"Elham","non-dropping-particle":"","parse-names":false,"suffix":""},{"dropping-particle":"","family":"Moradi","given":"Parham","non-dropping-particle":"","parse-names":false,"suffix":""},{"dropping-particle":"","family":"Fathi","given":"Mohammad","non-dropping-particle":"","parse-names":false,"suffix":""}],"container-title":"2015 5th International Conference on Computer and Knowledge Engineering (lCCKE)","id":"ITEM-2","issued":{"date-parts":[["2015"]]},"page":"24-29","title":"Integrating ABC with genetic grouping for university course timetabling problem","type":"article-journal"},"uris":["http://www.mendeley.com/documents/?uuid=27e6a332-f1b9-4c26-8465-dc1c5b8cf0a3"]}],"mendeley":{"formattedCitation":"(Ghasemi dkk., 2015; Lewis &amp; Thompson, 2014)","plainTextFormattedCitation":"(Ghasemi dkk., 2015; Lewis &amp; Thompson, 2014)","previouslyFormattedCitation":"(Ghasemi dkk., 2015; Lewis &amp; Thompson, 2014)"},"properties":{"noteIndex":0},"schema":"https://github.com/citation-style-language/schema/raw/master/csl-citation.json"}</w:instrText>
      </w:r>
      <w:r>
        <w:rPr>
          <w:i/>
        </w:rPr>
        <w:fldChar w:fldCharType="separate"/>
      </w:r>
      <w:r>
        <w:t>(Ghasemi dkk., 2015; Lewis &amp; Thompson, 2014)</w:t>
      </w:r>
      <w:r>
        <w:rPr>
          <w:i/>
        </w:rPr>
        <w:fldChar w:fldCharType="end"/>
      </w:r>
      <w:r>
        <w:t>. Hal ini terjadi dikarenakan permasalahan penjadwalan umumnya memiliki beberapa variabel yang mempengaruhi penyusunan jadwal serta memiliki batasan-batasan yang harus dipenuhi.</w:t>
      </w:r>
      <w:r>
        <w:rPr>
          <w:szCs w:val="24"/>
          <w:lang w:val="en-US"/>
        </w:rPr>
        <w:t xml:space="preserve"> </w:t>
      </w:r>
    </w:p>
    <w:p w14:paraId="563C99F1" w14:textId="77777777" w:rsidR="005D5BE6" w:rsidRDefault="006E0A83">
      <w:pPr>
        <w:pStyle w:val="Heading2"/>
      </w:pPr>
      <w:bookmarkStart w:id="24" w:name="_Toc142127355"/>
      <w:r>
        <w:rPr>
          <w:lang w:val="id-ID"/>
        </w:rPr>
        <w:t>&lt;&lt;SUB BAB&gt;&gt;</w:t>
      </w:r>
      <w:bookmarkEnd w:id="24"/>
    </w:p>
    <w:p w14:paraId="57D9E93B" w14:textId="77777777" w:rsidR="00C36D2F" w:rsidRDefault="006E0A83" w:rsidP="003A5A1E">
      <w:pPr>
        <w:pStyle w:val="ListParagraph"/>
        <w:spacing w:after="0" w:line="480" w:lineRule="auto"/>
        <w:ind w:left="0" w:firstLine="709"/>
        <w:jc w:val="both"/>
        <w:rPr>
          <w:szCs w:val="24"/>
        </w:rPr>
      </w:pPr>
      <w:r>
        <w:rPr>
          <w:i/>
        </w:rPr>
        <w:t xml:space="preserve">Multi-objective problem </w:t>
      </w:r>
      <w:r>
        <w:t>adalah permasalahan yang memiliki lebih dari satu fungsi tujuan yang harus dicapai untuk menyelesaikan masalah tersebut</w:t>
      </w:r>
      <w:r>
        <w:fldChar w:fldCharType="begin" w:fldLock="1"/>
      </w:r>
      <w:r>
        <w:instrText>ADDIN CSL_CITATION {"citationItems":[{"id":"ITEM-1","itemData":{"DOI":"10.1007/s00500-017-2886-y","ISBN":"0050001728","ISSN":"1432-7643","author":[{"dropping-particle":"","family":"Lei","given":"Yu","non-dropping-particle":"","parse-names":false,"suffix":""},{"dropping-particle":"","family":"Shi","given":"Jiao","non-dropping-particle":"","parse-names":false,"suffix":""},{"dropping-particle":"","family":"Yan","given":"Zhen","non-dropping-particle":"","parse-names":false,"suffix":""}],"container-title":"Soft Computing","id":"ITEM-1","issue":"5","issued":{"date-parts":[["2018"]]},"page":"1511-1523","publisher":"Springer Berlin Heidelberg","title":"A memetic algorithm based on MOEA/D for the examination timetabling problem","type":"article-journal","volume":"22"},"uris":["http://www.mendeley.com/documents/?uuid=017b99c5-0006-423d-87f3-b906abd9bc30"]},{"id":"ITEM-2","itemData":{"DOI":"10.1016/j.ins.2017.10.022","ISSN":"00200255","abstract":"Using a robustness measure based on values of the polar requirement of amino acids, Freeland and Hurst (1998) showed that less than one in one million random hypothetical codes are better than the standard genetic code. In this paper, instead of comparing the standard code with randomly generated codes, we use an optimisation algorithm to find the best hypothetical codes. This approach has been used before, but considering only one objective to be optimised. The robustness measure based on the polar requirement is considered the most effective objective to be optimised by the algorithm. We propose here that the polar requirement is not the only property to be considered when computing the robustness of the genetic code. We include the hydropathy index and molecular volume in the evaluation of the amino acids using three multi-objective approaches: the weighted formula, lexicographic and Pareto approaches. To our knowledge, this is the first work proposing multi-objective optimisation approaches with a non-restrictive encoding for studying the evolution of the genetic code. Our results indicate that multi-objective approaches considering the three amino acid properties obtain better results than those obtained by single objective approaches reported in the literature. The codes obtained by the multi-objective approach are more robust and structurally more similar to the standard code.","author":[{"dropping-particle":"","family":"Oliveira","given":"Lariza Laura","non-dropping-particle":"de","parse-names":false,"suffix":""},{"dropping-particle":"","family":"Freitas","given":"Alex A.","non-dropping-particle":"","parse-names":false,"suffix":""},{"dropping-particle":"","family":"Tinós","given":"Renato","non-dropping-particle":"","parse-names":false,"suffix":""}],"container-title":"Information Sciences","id":"ITEM-2","issued":{"date-parts":[["2018"]]},"page":"48-61","publisher":"Elsevier Inc.","title":"Multi-objective genetic algorithms in the study of the genetic code's adaptability","type":"article-journal","volume":"425"},"uris":["http://www.mendeley.com/documents/?uuid=15be86cf-970b-49e6-b82d-dec9e615ab59"]}],"mendeley":{"formattedCitation":"(de Oliveira, Freitas, &amp; Tinós, 2018; Lei dkk., 2018)","plainTextFormattedCitation":"(de Oliveira, Freitas, &amp; Tinós, 2018; Lei dkk., 2018)","previouslyFormattedCitation":"(de Oliveira, Freitas, &amp; Tinós, 2018; Lei dkk., 2018)"},"properties":{"noteIndex":0},"schema":"https://github.com/citation-style-language/schema/raw/master/csl-citation.json"}</w:instrText>
      </w:r>
      <w:r>
        <w:fldChar w:fldCharType="separate"/>
      </w:r>
      <w:r>
        <w:t xml:space="preserve">(de Oliveira, </w:t>
      </w:r>
      <w:r>
        <w:lastRenderedPageBreak/>
        <w:t>Freitas, &amp; Tinós, 2018; Lei dkk., 2018)</w:t>
      </w:r>
      <w:r>
        <w:fldChar w:fldCharType="end"/>
      </w:r>
      <w:r>
        <w:t xml:space="preserve">. Nilai dari seluruh fungsi tujuan tersebut haruslah dapat dioptimalkan oleh suatu algoritma dalam proses eksekusi. </w:t>
      </w:r>
      <w:r>
        <w:rPr>
          <w:i/>
          <w:szCs w:val="24"/>
        </w:rPr>
        <w:t xml:space="preserve">Evolutionary algorithm </w:t>
      </w:r>
      <w:r>
        <w:rPr>
          <w:szCs w:val="24"/>
        </w:rPr>
        <w:t xml:space="preserve">seperti </w:t>
      </w:r>
      <w:r>
        <w:rPr>
          <w:i/>
          <w:szCs w:val="24"/>
        </w:rPr>
        <w:t xml:space="preserve">genetic algorithm </w:t>
      </w:r>
      <w:r>
        <w:rPr>
          <w:szCs w:val="24"/>
        </w:rPr>
        <w:t xml:space="preserve">telah menjadi algoritma utama untuk memecahkan masalah </w:t>
      </w:r>
      <w:r>
        <w:rPr>
          <w:i/>
          <w:szCs w:val="24"/>
        </w:rPr>
        <w:t xml:space="preserve">multi-objective problem </w:t>
      </w:r>
      <w:r>
        <w:rPr>
          <w:szCs w:val="24"/>
        </w:rPr>
        <w:t xml:space="preserve">dalam dekade akhir ini </w:t>
      </w:r>
      <w:r>
        <w:rPr>
          <w:szCs w:val="24"/>
        </w:rPr>
        <w:fldChar w:fldCharType="begin" w:fldLock="1"/>
      </w:r>
      <w:r>
        <w:rPr>
          <w:szCs w:val="24"/>
        </w:rPr>
        <w:instrText>ADDIN CSL_CITATION {"citationItems":[{"id":"ITEM-1","itemData":{"DOI":"10.1016/j.cor.2017.09.007","ISSN":"03050548","abstract":"Traditional methods of generating timetables may yield high-quality solutions, but they may not yield robust solutions that may easily be adapted to changing inputs. Incorporating late changes by making minimum modifications on the final timetable is an important need in many practical applications of timetabling. In this study, we focus on a subset of course timetabling problems, the curriculum-based timetabling problem. We first define a robustness measure for the problem, and then try to find a set of good solutions in terms of both penalty and robustness values. We model the problem as a bi-criteria optimization problem and solve it by a hybrid Multi-objective Genetic Algorithm, which makes use of Hill Climbing and Simulated Annealing algorithms in addition to the standard Genetic Algorithm approach. The algorithm is tested on the well known ITC-2007 instances and shown to identify high quality Pareto fronts.","author":[{"dropping-particle":"","family":"Akkan","given":"Can","non-dropping-particle":"","parse-names":false,"suffix":""},{"dropping-particle":"","family":"Gülcü","given":"Ayla","non-dropping-particle":"","parse-names":false,"suffix":""}],"container-title":"Computers and Operations Research","id":"ITEM-1","issued":{"date-parts":[["2018"]]},"page":"22-32","publisher":"Elsevier Ltd","title":"A bi-criteria hybrid genetic algorithm with robustness objective for the course timetabling problem","type":"article-journal","volume":"90"},"uris":["http://www.mendeley.com/documents/?uuid=0c6c378f-2862-4e58-abe1-75b543a34f00"]}],"mendeley":{"formattedCitation":"(Akkan &amp; Gülcü, 2018)","plainTextFormattedCitation":"(Akkan &amp; Gülcü, 2018)","previouslyFormattedCitation":"(Akkan &amp; Gülcü, 2018)"},"properties":{"noteIndex":0},"schema":"https://github.com/citation-style-language/schema/raw/master/csl-citation.json"}</w:instrText>
      </w:r>
      <w:r>
        <w:rPr>
          <w:szCs w:val="24"/>
        </w:rPr>
        <w:fldChar w:fldCharType="separate"/>
      </w:r>
      <w:r>
        <w:rPr>
          <w:szCs w:val="24"/>
        </w:rPr>
        <w:t>(Akkan &amp; Gülcü, 2018)</w:t>
      </w:r>
      <w:r>
        <w:rPr>
          <w:szCs w:val="24"/>
        </w:rPr>
        <w:fldChar w:fldCharType="end"/>
      </w:r>
      <w:r>
        <w:rPr>
          <w:szCs w:val="24"/>
        </w:rPr>
        <w:t>.</w:t>
      </w:r>
    </w:p>
    <w:p w14:paraId="5DD5615C" w14:textId="77777777" w:rsidR="00C36D2F" w:rsidRPr="00D92E07" w:rsidRDefault="00C36D2F" w:rsidP="00C36D2F">
      <w:pPr>
        <w:pStyle w:val="Heading3"/>
        <w:ind w:left="567"/>
        <w:rPr>
          <w:lang w:val="id-ID"/>
        </w:rPr>
      </w:pPr>
      <w:bookmarkStart w:id="25" w:name="_Toc142127356"/>
      <w:r>
        <w:rPr>
          <w:lang w:val="id-ID"/>
        </w:rPr>
        <w:t>&lt;&lt;SUB BAB&gt;&gt;</w:t>
      </w:r>
      <w:bookmarkEnd w:id="25"/>
    </w:p>
    <w:p w14:paraId="59861098" w14:textId="5E04F9F6" w:rsidR="005D5BE6" w:rsidRDefault="00C36D2F" w:rsidP="00C36D2F">
      <w:pPr>
        <w:pStyle w:val="ListParagraph"/>
        <w:spacing w:after="0" w:line="480" w:lineRule="auto"/>
        <w:ind w:left="0" w:firstLine="709"/>
        <w:jc w:val="both"/>
        <w:rPr>
          <w:szCs w:val="24"/>
          <w:lang w:val="en-US"/>
        </w:rPr>
      </w:pPr>
      <w:r>
        <w:rPr>
          <w:color w:val="000000"/>
          <w:szCs w:val="24"/>
          <w:shd w:val="clear" w:color="auto" w:fill="FFFFFF"/>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Lorem ipsum dolor sit amet, consectetur adipiscing elit, sed do eiusmod tempor incididunt ut labore et dolore magna aliqua. Ut enim ad minim veniam, quis nostrud exercitation ullamco laboris nisi ut aliquip ex ea commodo consequat. </w:t>
      </w:r>
      <w:r w:rsidR="006E0A83">
        <w:rPr>
          <w:szCs w:val="24"/>
          <w:lang w:val="en-US"/>
        </w:rPr>
        <w:t xml:space="preserve"> </w:t>
      </w:r>
    </w:p>
    <w:p w14:paraId="3642672B" w14:textId="77777777" w:rsidR="00C36D2F" w:rsidRPr="00D92E07" w:rsidRDefault="00C36D2F" w:rsidP="00C36D2F">
      <w:pPr>
        <w:pStyle w:val="Heading3"/>
        <w:ind w:left="567"/>
        <w:rPr>
          <w:lang w:val="id-ID"/>
        </w:rPr>
      </w:pPr>
      <w:bookmarkStart w:id="26" w:name="_Toc142127357"/>
      <w:r>
        <w:rPr>
          <w:lang w:val="id-ID"/>
        </w:rPr>
        <w:t>&lt;&lt;SUB BAB&gt;&gt;</w:t>
      </w:r>
      <w:bookmarkEnd w:id="26"/>
    </w:p>
    <w:p w14:paraId="0B391AEF" w14:textId="08FDFC1C" w:rsidR="00C36D2F" w:rsidRDefault="00C36D2F" w:rsidP="00C36D2F">
      <w:pPr>
        <w:pStyle w:val="ListParagraph"/>
        <w:spacing w:after="0" w:line="480" w:lineRule="auto"/>
        <w:ind w:left="0" w:firstLine="709"/>
        <w:jc w:val="both"/>
        <w:rPr>
          <w:szCs w:val="24"/>
          <w:lang w:val="en-US"/>
        </w:rPr>
      </w:pPr>
      <w:r>
        <w:rPr>
          <w:color w:val="000000"/>
          <w:szCs w:val="24"/>
          <w:shd w:val="clear" w:color="auto" w:fill="FFFFFF"/>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Lorem ipsum dolor sit amet, consectetur adipiscing elit, sed do eiusmod tempor incididunt ut labore et dolore magna aliqua. Ut enim ad minim veniam, quis nostrud exercitation ullamco laboris nisi ut aliquip ex ea commodo consequat. </w:t>
      </w:r>
      <w:r>
        <w:rPr>
          <w:szCs w:val="24"/>
          <w:lang w:val="en-US"/>
        </w:rPr>
        <w:t xml:space="preserve"> </w:t>
      </w:r>
    </w:p>
    <w:p w14:paraId="2EAA7794" w14:textId="77777777" w:rsidR="00DF267F" w:rsidRPr="00D92E07" w:rsidRDefault="00DF267F" w:rsidP="00DF267F">
      <w:pPr>
        <w:pStyle w:val="Heading3"/>
        <w:ind w:left="567"/>
        <w:rPr>
          <w:lang w:val="id-ID"/>
        </w:rPr>
      </w:pPr>
      <w:bookmarkStart w:id="27" w:name="_Toc142127358"/>
      <w:r>
        <w:rPr>
          <w:lang w:val="id-ID"/>
        </w:rPr>
        <w:lastRenderedPageBreak/>
        <w:t>&lt;&lt;SUB BAB&gt;&gt;</w:t>
      </w:r>
      <w:bookmarkEnd w:id="27"/>
    </w:p>
    <w:p w14:paraId="2B6CBF1D" w14:textId="174027AF" w:rsidR="00DF267F" w:rsidRPr="00DF267F" w:rsidRDefault="00DF267F" w:rsidP="00DF267F">
      <w:pPr>
        <w:pStyle w:val="ListParagraph"/>
        <w:spacing w:after="0" w:line="480" w:lineRule="auto"/>
        <w:ind w:left="0" w:firstLine="709"/>
        <w:jc w:val="both"/>
        <w:rPr>
          <w:szCs w:val="24"/>
          <w:lang w:val="en-US"/>
        </w:rPr>
      </w:pPr>
      <w:r>
        <w:rPr>
          <w:color w:val="000000"/>
          <w:szCs w:val="24"/>
          <w:shd w:val="clear" w:color="auto" w:fill="FFFFFF"/>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Lorem ipsum dolor sit amet, consectetur adipiscing elit, sed do eiusmod tempor incididunt ut labore et dolore magna aliqua. Ut enim ad minim veniam, quis nostrud exercitation ullamco laboris nisi ut aliquip ex ea commodo consequat. </w:t>
      </w:r>
      <w:r>
        <w:rPr>
          <w:szCs w:val="24"/>
          <w:lang w:val="en-US"/>
        </w:rPr>
        <w:t xml:space="preserve"> </w:t>
      </w:r>
    </w:p>
    <w:p w14:paraId="0737830B" w14:textId="77777777" w:rsidR="005D5BE6" w:rsidRDefault="006E0A83">
      <w:pPr>
        <w:pStyle w:val="Heading2"/>
      </w:pPr>
      <w:bookmarkStart w:id="28" w:name="_Toc142127359"/>
      <w:r>
        <w:rPr>
          <w:lang w:val="id-ID"/>
        </w:rPr>
        <w:t>&lt;&lt;SUB BAB&gt;&gt;</w:t>
      </w:r>
      <w:bookmarkEnd w:id="28"/>
    </w:p>
    <w:p w14:paraId="77AAFF14" w14:textId="77777777" w:rsidR="005D5BE6" w:rsidRDefault="006E0A83">
      <w:pPr>
        <w:pStyle w:val="ListParagraph"/>
        <w:spacing w:after="0" w:line="480" w:lineRule="auto"/>
        <w:ind w:left="0" w:firstLine="709"/>
        <w:jc w:val="both"/>
        <w:rPr>
          <w:szCs w:val="24"/>
        </w:rPr>
      </w:pPr>
      <w:r>
        <w:rPr>
          <w:i/>
        </w:rPr>
        <w:t xml:space="preserve">Genetic Algorithm </w:t>
      </w:r>
      <w:r>
        <w:t xml:space="preserve">(GA) </w:t>
      </w:r>
      <w:r>
        <w:rPr>
          <w:szCs w:val="24"/>
        </w:rPr>
        <w:t xml:space="preserve">merupakan </w:t>
      </w:r>
      <w:r>
        <w:rPr>
          <w:i/>
          <w:szCs w:val="24"/>
        </w:rPr>
        <w:t xml:space="preserve">evolutionary algorithm </w:t>
      </w:r>
      <w:r>
        <w:rPr>
          <w:szCs w:val="24"/>
        </w:rPr>
        <w:t xml:space="preserve">yakni algoritma dengan metode heuristik yang dikembangkan berdasarkan konsep evolusi dalam biologi </w:t>
      </w:r>
      <w:r>
        <w:rPr>
          <w:szCs w:val="24"/>
        </w:rPr>
        <w:fldChar w:fldCharType="begin" w:fldLock="1"/>
      </w:r>
      <w:r>
        <w:rPr>
          <w:szCs w:val="24"/>
        </w:rPr>
        <w:instrText>ADDIN CSL_CITATION {"citationItems":[{"id":"ITEM-1","itemData":{"DOI":"10.1109/ICCES.2016.7821982","ISBN":"9781509032679","author":[{"dropping-particle":"","family":"Yousef","given":"Ahmed H","non-dropping-particle":"","parse-names":false,"suffix":""},{"dropping-particle":"","family":"Salama","given":"Cherif","non-dropping-particle":"","parse-names":false,"suffix":""},{"dropping-particle":"","family":"Jad","given":"Mohammad Y","non-dropping-particle":"","parse-names":false,"suffix":""},{"dropping-particle":"","family":"El-gafy","given":"Tarek","non-dropping-particle":"","parse-names":false,"suffix":""},{"dropping-particle":"","family":"Matar","given":"Mona","non-dropping-particle":"","parse-names":false,"suffix":""},{"dropping-particle":"","family":"Habashi","given":"Suzanne S","non-dropping-particle":"","parse-names":false,"suffix":""}],"container-title":"2016 11th International Conference on Computer Engineering &amp; Systems (ICCES)","id":"ITEM-1","issued":{"date-parts":[["2016"]]},"page":"103-109","title":"A GPU based genetic algorithm solution for the timetabling problem","type":"article-journal"},"uris":["http://www.mendeley.com/documents/?uuid=88f8b065-7187-4ad8-b39d-50bb7ed612ec"]}],"mendeley":{"formattedCitation":"(Yousef dkk., 2016)","plainTextFormattedCitation":"(Yousef dkk., 2016)","previouslyFormattedCitation":"(Yousef dkk., 2016)"},"properties":{"noteIndex":0},"schema":"https://github.com/citation-style-language/schema/raw/master/csl-citation.json"}</w:instrText>
      </w:r>
      <w:r>
        <w:rPr>
          <w:szCs w:val="24"/>
        </w:rPr>
        <w:fldChar w:fldCharType="separate"/>
      </w:r>
      <w:r>
        <w:rPr>
          <w:szCs w:val="24"/>
        </w:rPr>
        <w:t>(Yousef dkk., 2016)</w:t>
      </w:r>
      <w:r>
        <w:rPr>
          <w:szCs w:val="24"/>
        </w:rPr>
        <w:fldChar w:fldCharType="end"/>
      </w:r>
      <w:r>
        <w:rPr>
          <w:szCs w:val="24"/>
        </w:rPr>
        <w:t xml:space="preserve">. Tahapan dari algoritma ini dapat dilihat pada Gambar 2.1. Pada tahap awal yakni insialisasi terdiri dari </w:t>
      </w:r>
      <w:r>
        <w:rPr>
          <w:i/>
          <w:szCs w:val="24"/>
        </w:rPr>
        <w:t>chromosome encoding</w:t>
      </w:r>
      <w:r>
        <w:rPr>
          <w:szCs w:val="24"/>
        </w:rPr>
        <w:t xml:space="preserve"> dan </w:t>
      </w:r>
      <w:r>
        <w:rPr>
          <w:i/>
          <w:szCs w:val="24"/>
        </w:rPr>
        <w:t>population initialization</w:t>
      </w:r>
      <w:r>
        <w:rPr>
          <w:szCs w:val="24"/>
        </w:rPr>
        <w:t xml:space="preserve">, setelah itu terdapat beberapa tahap yang diulang beberapa kali yakni </w:t>
      </w:r>
      <w:r>
        <w:rPr>
          <w:i/>
          <w:szCs w:val="24"/>
        </w:rPr>
        <w:t>fitness evaluation</w:t>
      </w:r>
      <w:r>
        <w:rPr>
          <w:szCs w:val="24"/>
        </w:rPr>
        <w:t xml:space="preserve">, </w:t>
      </w:r>
      <w:r>
        <w:rPr>
          <w:i/>
          <w:szCs w:val="24"/>
        </w:rPr>
        <w:t>selection</w:t>
      </w:r>
      <w:r>
        <w:rPr>
          <w:szCs w:val="24"/>
        </w:rPr>
        <w:t xml:space="preserve">, </w:t>
      </w:r>
      <w:r>
        <w:rPr>
          <w:i/>
          <w:szCs w:val="24"/>
        </w:rPr>
        <w:t>crossover</w:t>
      </w:r>
      <w:r>
        <w:rPr>
          <w:szCs w:val="24"/>
        </w:rPr>
        <w:t xml:space="preserve">,  dan </w:t>
      </w:r>
      <w:r>
        <w:rPr>
          <w:i/>
          <w:szCs w:val="24"/>
        </w:rPr>
        <w:t xml:space="preserve">mutation </w:t>
      </w:r>
      <w:r>
        <w:rPr>
          <w:szCs w:val="24"/>
        </w:rPr>
        <w:t xml:space="preserve"> </w:t>
      </w:r>
      <w:r>
        <w:rPr>
          <w:szCs w:val="24"/>
        </w:rPr>
        <w:fldChar w:fldCharType="begin" w:fldLock="1"/>
      </w:r>
      <w:r>
        <w:rPr>
          <w:szCs w:val="24"/>
        </w:rPr>
        <w:instrText>ADDIN CSL_CITATION {"citationItems":[{"id":"ITEM-1","itemData":{"DOI":"10.1109/CITSM.2016.7577525","ISBN":"978-1-4673-8443-8","author":[{"dropping-particle":"","family":"Parera","given":"Sunan","non-dropping-particle":"","parse-names":false,"suffix":""},{"dropping-particle":"","family":"Sukmana","given":"Husni Teja","non-dropping-particle":"","parse-names":false,"suffix":""},{"dropping-particle":"","family":"Wardhani","given":"Luh Kesuma","non-dropping-particle":"","parse-names":false,"suffix":""}],"container-title":"2016 4th International Conference on Cyber and IT Service Management","id":"ITEM-1","issued":{"date-parts":[["2016"]]},"page":"1-5","title":"Application of genetic algorithm for class scheduling (case study: faculty of science and technology UIN Jakarta)","type":"article-journal"},"uris":["http://www.mendeley.com/documents/?uuid=6400d268-f128-461f-a184-d903a97d64da"]}],"mendeley":{"formattedCitation":"(Parera dkk., 2016)","plainTextFormattedCitation":"(Parera dkk., 2016)","previouslyFormattedCitation":"(Parera dkk., 2016)"},"properties":{"noteIndex":0},"schema":"https://github.com/citation-style-language/schema/raw/master/csl-citation.json"}</w:instrText>
      </w:r>
      <w:r>
        <w:rPr>
          <w:szCs w:val="24"/>
        </w:rPr>
        <w:fldChar w:fldCharType="separate"/>
      </w:r>
      <w:r>
        <w:rPr>
          <w:szCs w:val="24"/>
        </w:rPr>
        <w:t>(Parera dkk., 2016)</w:t>
      </w:r>
      <w:r>
        <w:rPr>
          <w:szCs w:val="24"/>
        </w:rPr>
        <w:fldChar w:fldCharType="end"/>
      </w:r>
      <w:r>
        <w:rPr>
          <w:szCs w:val="24"/>
        </w:rPr>
        <w:t xml:space="preserve">. Pada tahap </w:t>
      </w:r>
      <w:r>
        <w:rPr>
          <w:i/>
          <w:szCs w:val="24"/>
        </w:rPr>
        <w:t>selection</w:t>
      </w:r>
      <w:r>
        <w:rPr>
          <w:szCs w:val="24"/>
        </w:rPr>
        <w:t>,</w:t>
      </w:r>
      <w:r>
        <w:rPr>
          <w:i/>
          <w:szCs w:val="24"/>
        </w:rPr>
        <w:t xml:space="preserve"> </w:t>
      </w:r>
      <w:r>
        <w:rPr>
          <w:szCs w:val="24"/>
        </w:rPr>
        <w:t xml:space="preserve">individu atau kromosom yang terbaik akan terpilih dan dilakukan </w:t>
      </w:r>
      <w:r>
        <w:rPr>
          <w:i/>
          <w:szCs w:val="24"/>
        </w:rPr>
        <w:t xml:space="preserve">cross over </w:t>
      </w:r>
      <w:r>
        <w:rPr>
          <w:szCs w:val="24"/>
        </w:rPr>
        <w:t>(proses penyilangan pasangan individu)</w:t>
      </w:r>
      <w:r>
        <w:rPr>
          <w:i/>
          <w:szCs w:val="24"/>
        </w:rPr>
        <w:t xml:space="preserve"> </w:t>
      </w:r>
      <w:r>
        <w:rPr>
          <w:szCs w:val="24"/>
        </w:rPr>
        <w:t xml:space="preserve">dengan individu atau kromosom terbaik lainnya dengan harapan menghasilkan </w:t>
      </w:r>
      <w:r>
        <w:rPr>
          <w:i/>
          <w:szCs w:val="24"/>
        </w:rPr>
        <w:t>offspring</w:t>
      </w:r>
      <w:r>
        <w:rPr>
          <w:szCs w:val="24"/>
        </w:rPr>
        <w:t xml:space="preserve"> yang lebih baik sehingga pada akhirnya didapatlah hasil yang terbaik.</w:t>
      </w:r>
    </w:p>
    <w:p w14:paraId="7608AA68" w14:textId="77777777" w:rsidR="005D5BE6" w:rsidRDefault="006E0A83">
      <w:pPr>
        <w:keepNext/>
        <w:spacing w:after="0" w:line="360" w:lineRule="auto"/>
        <w:jc w:val="center"/>
      </w:pPr>
      <w:r>
        <w:rPr>
          <w:noProof/>
          <w:lang w:eastAsia="en-US"/>
        </w:rPr>
        <w:lastRenderedPageBreak/>
        <w:drawing>
          <wp:inline distT="0" distB="0" distL="0" distR="0" wp14:anchorId="0B4F554C" wp14:editId="7D87E9FF">
            <wp:extent cx="895350" cy="3962400"/>
            <wp:effectExtent l="0" t="0" r="0" b="0"/>
            <wp:docPr id="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895350" cy="3962400"/>
                    </a:xfrm>
                    <a:prstGeom prst="rect">
                      <a:avLst/>
                    </a:prstGeom>
                    <a:noFill/>
                    <a:ln>
                      <a:noFill/>
                    </a:ln>
                  </pic:spPr>
                </pic:pic>
              </a:graphicData>
            </a:graphic>
          </wp:inline>
        </w:drawing>
      </w:r>
    </w:p>
    <w:p w14:paraId="457E59A2" w14:textId="77777777" w:rsidR="005D5BE6" w:rsidRDefault="005D5BE6">
      <w:pPr>
        <w:keepNext/>
        <w:spacing w:after="0" w:line="240" w:lineRule="auto"/>
        <w:ind w:left="426"/>
        <w:jc w:val="center"/>
        <w:rPr>
          <w:sz w:val="20"/>
        </w:rPr>
      </w:pPr>
    </w:p>
    <w:p w14:paraId="1B416D73" w14:textId="0AE45BED" w:rsidR="005D5BE6" w:rsidRDefault="006E0A83">
      <w:pPr>
        <w:pStyle w:val="Caption"/>
        <w:rPr>
          <w:lang w:val="id-ID"/>
        </w:rPr>
      </w:pPr>
      <w:bookmarkStart w:id="29" w:name="_Toc142127136"/>
      <w:r>
        <w:t xml:space="preserve">Gambar </w:t>
      </w:r>
      <w:r w:rsidR="000D3765">
        <w:fldChar w:fldCharType="begin"/>
      </w:r>
      <w:r w:rsidR="000D3765">
        <w:instrText xml:space="preserve"> STYLEREF 1 \s </w:instrText>
      </w:r>
      <w:r w:rsidR="000D3765">
        <w:fldChar w:fldCharType="separate"/>
      </w:r>
      <w:r w:rsidR="000D3765">
        <w:rPr>
          <w:noProof/>
        </w:rPr>
        <w:t>2</w:t>
      </w:r>
      <w:r w:rsidR="000D3765">
        <w:fldChar w:fldCharType="end"/>
      </w:r>
      <w:r w:rsidR="000D3765">
        <w:t>.</w:t>
      </w:r>
      <w:r w:rsidR="000D3765">
        <w:fldChar w:fldCharType="begin"/>
      </w:r>
      <w:r w:rsidR="000D3765">
        <w:instrText xml:space="preserve"> SEQ Gambar \* ARABIC \s 1 </w:instrText>
      </w:r>
      <w:r w:rsidR="000D3765">
        <w:fldChar w:fldCharType="separate"/>
      </w:r>
      <w:r w:rsidR="000D3765">
        <w:rPr>
          <w:noProof/>
        </w:rPr>
        <w:t>1</w:t>
      </w:r>
      <w:r w:rsidR="000D3765">
        <w:fldChar w:fldCharType="end"/>
      </w:r>
      <w:r>
        <w:rPr>
          <w:lang w:val="id-ID"/>
        </w:rPr>
        <w:t xml:space="preserve"> Tahapan GA</w:t>
      </w:r>
      <w:bookmarkEnd w:id="29"/>
    </w:p>
    <w:p w14:paraId="581E4FAE" w14:textId="1DE39E7B" w:rsidR="000D3765" w:rsidRDefault="000D3765" w:rsidP="000D3765">
      <w:pPr>
        <w:rPr>
          <w:lang w:val="id-ID"/>
        </w:rPr>
      </w:pPr>
    </w:p>
    <w:p w14:paraId="7FBDE3B2" w14:textId="42540AE8" w:rsidR="003A5A1E" w:rsidRPr="003A5A1E" w:rsidRDefault="003A5A1E" w:rsidP="000D3765">
      <w:proofErr w:type="spellStart"/>
      <w:r>
        <w:t>Semua</w:t>
      </w:r>
      <w:proofErr w:type="spellEnd"/>
      <w:r>
        <w:t xml:space="preserve"> </w:t>
      </w:r>
      <w:proofErr w:type="spellStart"/>
      <w:r>
        <w:t>gambar</w:t>
      </w:r>
      <w:proofErr w:type="spellEnd"/>
      <w:r>
        <w:t xml:space="preserve"> </w:t>
      </w:r>
      <w:proofErr w:type="spellStart"/>
      <w:r>
        <w:t>harus</w:t>
      </w:r>
      <w:proofErr w:type="spellEnd"/>
      <w:r>
        <w:t xml:space="preserve"> </w:t>
      </w:r>
      <w:proofErr w:type="spellStart"/>
      <w:r>
        <w:t>mempunyai</w:t>
      </w:r>
      <w:proofErr w:type="spellEnd"/>
      <w:r>
        <w:t xml:space="preserve"> </w:t>
      </w:r>
      <w:proofErr w:type="spellStart"/>
      <w:r>
        <w:t>kalimat</w:t>
      </w:r>
      <w:proofErr w:type="spellEnd"/>
      <w:r>
        <w:t xml:space="preserve"> </w:t>
      </w:r>
      <w:proofErr w:type="spellStart"/>
      <w:r>
        <w:t>rujukan</w:t>
      </w:r>
      <w:proofErr w:type="spellEnd"/>
      <w:r>
        <w:t xml:space="preserve">. Gambar 2.2 </w:t>
      </w:r>
      <w:proofErr w:type="spellStart"/>
      <w:r>
        <w:t>menjelaskan</w:t>
      </w:r>
      <w:proofErr w:type="spellEnd"/>
      <w:r>
        <w:t xml:space="preserve"> lorem ipsum. Dalam lorem ipsum </w:t>
      </w:r>
      <w:proofErr w:type="spellStart"/>
      <w:r>
        <w:t>tersebut</w:t>
      </w:r>
      <w:proofErr w:type="spellEnd"/>
      <w:r>
        <w:t xml:space="preserve">, </w:t>
      </w:r>
      <w:proofErr w:type="spellStart"/>
      <w:r>
        <w:t>diketahui</w:t>
      </w:r>
      <w:proofErr w:type="spellEnd"/>
      <w:r>
        <w:t xml:space="preserve"> </w:t>
      </w:r>
      <w:proofErr w:type="spellStart"/>
      <w:r>
        <w:t>bahwa</w:t>
      </w:r>
      <w:proofErr w:type="spellEnd"/>
      <w:r>
        <w:t xml:space="preserve"> lorem ipsum dolor sit </w:t>
      </w:r>
      <w:proofErr w:type="spellStart"/>
      <w:r>
        <w:t>amet</w:t>
      </w:r>
      <w:proofErr w:type="spellEnd"/>
      <w:r>
        <w:t xml:space="preserve">. </w:t>
      </w:r>
    </w:p>
    <w:p w14:paraId="34DC5842" w14:textId="2D333914" w:rsidR="003A5A1E" w:rsidRDefault="003A5A1E" w:rsidP="000D3765">
      <w:pPr>
        <w:rPr>
          <w:lang w:val="id-ID"/>
        </w:rPr>
      </w:pPr>
      <w:r>
        <w:rPr>
          <w:lang w:val="id-ID"/>
        </w:rPr>
        <w:tab/>
      </w:r>
      <w:r>
        <w:rPr>
          <w:lang w:val="id-ID"/>
        </w:rPr>
        <w:tab/>
      </w:r>
      <w:r>
        <w:rPr>
          <w:lang w:val="id-ID"/>
        </w:rPr>
        <w:tab/>
      </w:r>
      <w:r>
        <w:rPr>
          <w:lang w:val="id-ID"/>
        </w:rPr>
        <w:tab/>
      </w:r>
      <w:r>
        <w:rPr>
          <w:lang w:val="id-ID"/>
        </w:rPr>
        <w:tab/>
      </w:r>
      <w:r>
        <w:rPr>
          <w:lang w:val="id-ID"/>
        </w:rPr>
        <w:tab/>
      </w:r>
    </w:p>
    <w:p w14:paraId="21218318" w14:textId="4F431835" w:rsidR="003A5A1E" w:rsidRDefault="003A5A1E" w:rsidP="003A5A1E">
      <w:pPr>
        <w:jc w:val="center"/>
        <w:rPr>
          <w:lang w:val="id-ID"/>
        </w:rPr>
      </w:pPr>
      <w:r>
        <w:rPr>
          <w:noProof/>
          <w:lang w:eastAsia="en-US"/>
        </w:rPr>
        <w:drawing>
          <wp:inline distT="0" distB="0" distL="0" distR="0" wp14:anchorId="5C048916" wp14:editId="266381A3">
            <wp:extent cx="736270" cy="3641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90809" r="17767"/>
                    <a:stretch/>
                  </pic:blipFill>
                  <pic:spPr bwMode="auto">
                    <a:xfrm>
                      <a:off x="0" y="0"/>
                      <a:ext cx="736270" cy="364176"/>
                    </a:xfrm>
                    <a:prstGeom prst="rect">
                      <a:avLst/>
                    </a:prstGeom>
                    <a:noFill/>
                    <a:ln>
                      <a:noFill/>
                    </a:ln>
                    <a:extLst>
                      <a:ext uri="{53640926-AAD7-44D8-BBD7-CCE9431645EC}">
                        <a14:shadowObscured xmlns:a14="http://schemas.microsoft.com/office/drawing/2010/main"/>
                      </a:ext>
                    </a:extLst>
                  </pic:spPr>
                </pic:pic>
              </a:graphicData>
            </a:graphic>
          </wp:inline>
        </w:drawing>
      </w:r>
    </w:p>
    <w:p w14:paraId="517D89A3" w14:textId="2759E4F8" w:rsidR="000D3765" w:rsidRPr="003A5A1E" w:rsidRDefault="000D3765" w:rsidP="000D3765">
      <w:pPr>
        <w:pStyle w:val="Caption"/>
      </w:pPr>
      <w:bookmarkStart w:id="30" w:name="_Toc142127137"/>
      <w:r>
        <w:t xml:space="preserve">Gambar </w:t>
      </w:r>
      <w:r>
        <w:fldChar w:fldCharType="begin"/>
      </w:r>
      <w:r>
        <w:instrText xml:space="preserve"> STYLEREF 1 \s </w:instrText>
      </w:r>
      <w:r>
        <w:fldChar w:fldCharType="separate"/>
      </w:r>
      <w:r>
        <w:rPr>
          <w:noProof/>
        </w:rPr>
        <w:t>2</w:t>
      </w:r>
      <w:r>
        <w:fldChar w:fldCharType="end"/>
      </w:r>
      <w:r>
        <w:t>.</w:t>
      </w:r>
      <w:r>
        <w:fldChar w:fldCharType="begin"/>
      </w:r>
      <w:r>
        <w:instrText xml:space="preserve"> SEQ Gambar \* ARABIC \s 1 </w:instrText>
      </w:r>
      <w:r>
        <w:fldChar w:fldCharType="separate"/>
      </w:r>
      <w:r w:rsidR="003A5A1E">
        <w:rPr>
          <w:noProof/>
        </w:rPr>
        <w:t>2</w:t>
      </w:r>
      <w:r>
        <w:fldChar w:fldCharType="end"/>
      </w:r>
      <w:r>
        <w:rPr>
          <w:lang w:val="id-ID"/>
        </w:rPr>
        <w:t xml:space="preserve"> </w:t>
      </w:r>
      <w:proofErr w:type="spellStart"/>
      <w:r w:rsidR="003A5A1E">
        <w:t>Judul</w:t>
      </w:r>
      <w:proofErr w:type="spellEnd"/>
      <w:r w:rsidR="003A5A1E">
        <w:t xml:space="preserve"> Gambar</w:t>
      </w:r>
      <w:bookmarkEnd w:id="30"/>
    </w:p>
    <w:p w14:paraId="021DEF9A" w14:textId="77777777" w:rsidR="000D3765" w:rsidRPr="000D3765" w:rsidRDefault="000D3765" w:rsidP="000D3765">
      <w:pPr>
        <w:rPr>
          <w:lang w:val="id-ID"/>
        </w:rPr>
      </w:pPr>
    </w:p>
    <w:p w14:paraId="303388DF" w14:textId="77777777" w:rsidR="000D3765" w:rsidRDefault="000D3765" w:rsidP="003A5A1E">
      <w:pPr>
        <w:keepNext/>
        <w:spacing w:after="0" w:line="480" w:lineRule="auto"/>
        <w:jc w:val="center"/>
      </w:pPr>
      <w:r>
        <w:rPr>
          <w:noProof/>
          <w:lang w:eastAsia="en-US"/>
        </w:rPr>
        <w:lastRenderedPageBreak/>
        <w:drawing>
          <wp:inline distT="0" distB="0" distL="0" distR="0" wp14:anchorId="762950DC" wp14:editId="2A101144">
            <wp:extent cx="895350" cy="396240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895350" cy="3962400"/>
                    </a:xfrm>
                    <a:prstGeom prst="rect">
                      <a:avLst/>
                    </a:prstGeom>
                    <a:noFill/>
                    <a:ln>
                      <a:noFill/>
                    </a:ln>
                  </pic:spPr>
                </pic:pic>
              </a:graphicData>
            </a:graphic>
          </wp:inline>
        </w:drawing>
      </w:r>
    </w:p>
    <w:p w14:paraId="12F3D8C4" w14:textId="01E95DDA" w:rsidR="000D3765" w:rsidRDefault="000D3765" w:rsidP="003A5A1E">
      <w:pPr>
        <w:pStyle w:val="Caption"/>
      </w:pPr>
      <w:bookmarkStart w:id="31" w:name="_Toc142127138"/>
      <w:r>
        <w:t xml:space="preserve">Gambar </w:t>
      </w:r>
      <w:r>
        <w:fldChar w:fldCharType="begin"/>
      </w:r>
      <w:r>
        <w:instrText xml:space="preserve"> STYLEREF 1 \s </w:instrText>
      </w:r>
      <w:r>
        <w:fldChar w:fldCharType="separate"/>
      </w:r>
      <w:r>
        <w:rPr>
          <w:noProof/>
        </w:rPr>
        <w:t>2</w:t>
      </w:r>
      <w:r>
        <w:fldChar w:fldCharType="end"/>
      </w:r>
      <w:r>
        <w:t>.</w:t>
      </w:r>
      <w:r>
        <w:fldChar w:fldCharType="begin"/>
      </w:r>
      <w:r>
        <w:instrText xml:space="preserve"> SEQ Gambar \* ARABIC \s 1 </w:instrText>
      </w:r>
      <w:r>
        <w:fldChar w:fldCharType="separate"/>
      </w:r>
      <w:r>
        <w:rPr>
          <w:noProof/>
        </w:rPr>
        <w:t>3</w:t>
      </w:r>
      <w:r>
        <w:fldChar w:fldCharType="end"/>
      </w:r>
      <w:r w:rsidR="003A5A1E">
        <w:t xml:space="preserve"> </w:t>
      </w:r>
      <w:proofErr w:type="spellStart"/>
      <w:r w:rsidR="003A5A1E">
        <w:t>Struktur</w:t>
      </w:r>
      <w:proofErr w:type="spellEnd"/>
      <w:r w:rsidR="003A5A1E">
        <w:t xml:space="preserve"> </w:t>
      </w:r>
      <w:proofErr w:type="spellStart"/>
      <w:r w:rsidR="003A5A1E">
        <w:t>Organisasi</w:t>
      </w:r>
      <w:proofErr w:type="spellEnd"/>
      <w:r w:rsidR="003A5A1E">
        <w:br/>
      </w:r>
      <w:proofErr w:type="spellStart"/>
      <w:r w:rsidR="003A5A1E" w:rsidRPr="003A5A1E">
        <w:rPr>
          <w:b w:val="0"/>
          <w:bCs w:val="0"/>
        </w:rPr>
        <w:t>Sumber</w:t>
      </w:r>
      <w:proofErr w:type="spellEnd"/>
      <w:r w:rsidR="003A5A1E" w:rsidRPr="003A5A1E">
        <w:rPr>
          <w:b w:val="0"/>
          <w:bCs w:val="0"/>
        </w:rPr>
        <w:t xml:space="preserve">: </w:t>
      </w:r>
      <w:proofErr w:type="spellStart"/>
      <w:r w:rsidR="003A5A1E" w:rsidRPr="003A5A1E">
        <w:rPr>
          <w:b w:val="0"/>
          <w:bCs w:val="0"/>
        </w:rPr>
        <w:t>Buku</w:t>
      </w:r>
      <w:proofErr w:type="spellEnd"/>
      <w:r w:rsidR="003A5A1E" w:rsidRPr="003A5A1E">
        <w:rPr>
          <w:b w:val="0"/>
          <w:bCs w:val="0"/>
        </w:rPr>
        <w:t xml:space="preserve"> </w:t>
      </w:r>
      <w:proofErr w:type="spellStart"/>
      <w:r w:rsidR="003A5A1E" w:rsidRPr="003A5A1E">
        <w:rPr>
          <w:b w:val="0"/>
          <w:bCs w:val="0"/>
        </w:rPr>
        <w:t>Kepegawaian</w:t>
      </w:r>
      <w:proofErr w:type="spellEnd"/>
      <w:r w:rsidR="003A5A1E" w:rsidRPr="003A5A1E">
        <w:rPr>
          <w:b w:val="0"/>
          <w:bCs w:val="0"/>
        </w:rPr>
        <w:t xml:space="preserve"> PT ABCD</w:t>
      </w:r>
      <w:bookmarkEnd w:id="31"/>
    </w:p>
    <w:p w14:paraId="43A9CF39" w14:textId="77777777" w:rsidR="003A5A1E" w:rsidRPr="003A5A1E" w:rsidRDefault="003A5A1E" w:rsidP="003A5A1E"/>
    <w:p w14:paraId="72FE437C" w14:textId="031BE067" w:rsidR="000D3765" w:rsidRDefault="003A5A1E" w:rsidP="003A5A1E">
      <w:pPr>
        <w:keepNext/>
        <w:spacing w:after="0" w:line="480" w:lineRule="auto"/>
        <w:jc w:val="both"/>
      </w:pPr>
      <w:r>
        <w:t xml:space="preserve">Gambar yang </w:t>
      </w:r>
      <w:proofErr w:type="spellStart"/>
      <w:r>
        <w:t>berasal</w:t>
      </w:r>
      <w:proofErr w:type="spellEnd"/>
      <w:r>
        <w:t xml:space="preserve"> </w:t>
      </w:r>
      <w:proofErr w:type="spellStart"/>
      <w:r>
        <w:t>dari</w:t>
      </w:r>
      <w:proofErr w:type="spellEnd"/>
      <w:r>
        <w:t xml:space="preserve"> </w:t>
      </w:r>
      <w:proofErr w:type="spellStart"/>
      <w:r>
        <w:t>suatu</w:t>
      </w:r>
      <w:proofErr w:type="spellEnd"/>
      <w:r>
        <w:t xml:space="preserve"> </w:t>
      </w:r>
      <w:proofErr w:type="spellStart"/>
      <w:r>
        <w:t>sumber</w:t>
      </w:r>
      <w:proofErr w:type="spellEnd"/>
      <w:r>
        <w:t xml:space="preserve"> </w:t>
      </w:r>
      <w:proofErr w:type="spellStart"/>
      <w:r>
        <w:t>dituliskan</w:t>
      </w:r>
      <w:proofErr w:type="spellEnd"/>
      <w:r>
        <w:t xml:space="preserve"> </w:t>
      </w:r>
      <w:proofErr w:type="spellStart"/>
      <w:r>
        <w:t>sumbernya</w:t>
      </w:r>
      <w:proofErr w:type="spellEnd"/>
      <w:r>
        <w:t xml:space="preserve"> di </w:t>
      </w:r>
      <w:proofErr w:type="spellStart"/>
      <w:r>
        <w:t>bawah</w:t>
      </w:r>
      <w:proofErr w:type="spellEnd"/>
      <w:r>
        <w:t xml:space="preserve"> </w:t>
      </w:r>
      <w:proofErr w:type="spellStart"/>
      <w:r>
        <w:t>judul</w:t>
      </w:r>
      <w:proofErr w:type="spellEnd"/>
      <w:r>
        <w:t xml:space="preserve"> </w:t>
      </w:r>
      <w:proofErr w:type="spellStart"/>
      <w:r>
        <w:t>gambar</w:t>
      </w:r>
      <w:proofErr w:type="spellEnd"/>
      <w:r>
        <w:t>.</w:t>
      </w:r>
    </w:p>
    <w:p w14:paraId="3A81E378" w14:textId="6A9D3037" w:rsidR="00D92E07" w:rsidRPr="00D92E07" w:rsidRDefault="006E0A83" w:rsidP="00D92E07">
      <w:pPr>
        <w:pStyle w:val="Heading2"/>
        <w:rPr>
          <w:lang w:val="id-ID"/>
        </w:rPr>
      </w:pPr>
      <w:bookmarkStart w:id="32" w:name="_Toc142127360"/>
      <w:r>
        <w:rPr>
          <w:lang w:val="id-ID"/>
        </w:rPr>
        <w:t>&lt;&lt;SUB BAB&gt;&gt;</w:t>
      </w:r>
      <w:bookmarkEnd w:id="32"/>
    </w:p>
    <w:p w14:paraId="647F59C0" w14:textId="77777777" w:rsidR="005D5BE6" w:rsidRDefault="006E0A83">
      <w:pPr>
        <w:spacing w:after="0" w:line="480" w:lineRule="auto"/>
        <w:ind w:firstLine="708"/>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in </w:t>
      </w:r>
      <w:proofErr w:type="spellStart"/>
      <w:r>
        <w:rPr>
          <w:color w:val="000000"/>
          <w:szCs w:val="24"/>
          <w:shd w:val="clear" w:color="auto" w:fill="FFFFFF"/>
        </w:rPr>
        <w:t>reprehenderit</w:t>
      </w:r>
      <w:proofErr w:type="spellEnd"/>
      <w:r>
        <w:rPr>
          <w:color w:val="000000"/>
          <w:szCs w:val="24"/>
          <w:shd w:val="clear" w:color="auto" w:fill="FFFFFF"/>
        </w:rPr>
        <w:t xml:space="preserve"> in </w:t>
      </w:r>
      <w:proofErr w:type="spellStart"/>
      <w:r>
        <w:rPr>
          <w:color w:val="000000"/>
          <w:szCs w:val="24"/>
          <w:shd w:val="clear" w:color="auto" w:fill="FFFFFF"/>
        </w:rPr>
        <w:t>voluptate</w:t>
      </w:r>
      <w:proofErr w:type="spellEnd"/>
      <w:r>
        <w:rPr>
          <w:color w:val="000000"/>
          <w:szCs w:val="24"/>
          <w:shd w:val="clear" w:color="auto" w:fill="FFFFFF"/>
        </w:rPr>
        <w:t xml:space="preserve"> </w:t>
      </w:r>
      <w:proofErr w:type="spellStart"/>
      <w:r>
        <w:rPr>
          <w:color w:val="000000"/>
          <w:szCs w:val="24"/>
          <w:shd w:val="clear" w:color="auto" w:fill="FFFFFF"/>
        </w:rPr>
        <w:t>velit</w:t>
      </w:r>
      <w:proofErr w:type="spellEnd"/>
      <w:r>
        <w:rPr>
          <w:color w:val="000000"/>
          <w:szCs w:val="24"/>
          <w:shd w:val="clear" w:color="auto" w:fill="FFFFFF"/>
        </w:rPr>
        <w:t xml:space="preserve"> </w:t>
      </w:r>
      <w:proofErr w:type="spellStart"/>
      <w:r>
        <w:rPr>
          <w:color w:val="000000"/>
          <w:szCs w:val="24"/>
          <w:shd w:val="clear" w:color="auto" w:fill="FFFFFF"/>
        </w:rPr>
        <w:t>esse</w:t>
      </w:r>
      <w:proofErr w:type="spellEnd"/>
      <w:r>
        <w:rPr>
          <w:color w:val="000000"/>
          <w:szCs w:val="24"/>
          <w:shd w:val="clear" w:color="auto" w:fill="FFFFFF"/>
        </w:rPr>
        <w:t xml:space="preserve"> </w:t>
      </w:r>
      <w:proofErr w:type="spellStart"/>
      <w:r>
        <w:rPr>
          <w:color w:val="000000"/>
          <w:szCs w:val="24"/>
          <w:shd w:val="clear" w:color="auto" w:fill="FFFFFF"/>
        </w:rPr>
        <w:t>cillum</w:t>
      </w:r>
      <w:proofErr w:type="spellEnd"/>
      <w:r>
        <w:rPr>
          <w:color w:val="000000"/>
          <w:szCs w:val="24"/>
          <w:shd w:val="clear" w:color="auto" w:fill="FFFFFF"/>
        </w:rPr>
        <w:t xml:space="preserve"> dolore </w:t>
      </w:r>
      <w:proofErr w:type="spellStart"/>
      <w:r>
        <w:rPr>
          <w:color w:val="000000"/>
          <w:szCs w:val="24"/>
          <w:shd w:val="clear" w:color="auto" w:fill="FFFFFF"/>
        </w:rPr>
        <w:t>eu</w:t>
      </w:r>
      <w:proofErr w:type="spellEnd"/>
      <w:r>
        <w:rPr>
          <w:color w:val="000000"/>
          <w:szCs w:val="24"/>
          <w:shd w:val="clear" w:color="auto" w:fill="FFFFFF"/>
        </w:rPr>
        <w:t xml:space="preserve"> </w:t>
      </w:r>
      <w:proofErr w:type="spellStart"/>
      <w:r>
        <w:rPr>
          <w:color w:val="000000"/>
          <w:szCs w:val="24"/>
          <w:shd w:val="clear" w:color="auto" w:fill="FFFFFF"/>
        </w:rPr>
        <w:t>fugiat</w:t>
      </w:r>
      <w:proofErr w:type="spellEnd"/>
      <w:r>
        <w:rPr>
          <w:color w:val="000000"/>
          <w:szCs w:val="24"/>
          <w:shd w:val="clear" w:color="auto" w:fill="FFFFFF"/>
        </w:rPr>
        <w:t xml:space="preserve"> </w:t>
      </w:r>
      <w:proofErr w:type="spellStart"/>
      <w:r>
        <w:rPr>
          <w:color w:val="000000"/>
          <w:szCs w:val="24"/>
          <w:shd w:val="clear" w:color="auto" w:fill="FFFFFF"/>
        </w:rPr>
        <w:t>nulla</w:t>
      </w:r>
      <w:proofErr w:type="spellEnd"/>
      <w:r>
        <w:rPr>
          <w:color w:val="000000"/>
          <w:szCs w:val="24"/>
          <w:shd w:val="clear" w:color="auto" w:fill="FFFFFF"/>
        </w:rPr>
        <w:t xml:space="preserve"> </w:t>
      </w:r>
      <w:proofErr w:type="spellStart"/>
      <w:r>
        <w:rPr>
          <w:color w:val="000000"/>
          <w:szCs w:val="24"/>
          <w:shd w:val="clear" w:color="auto" w:fill="FFFFFF"/>
        </w:rPr>
        <w:t>pariatur</w:t>
      </w:r>
      <w:proofErr w:type="spellEnd"/>
      <w:r>
        <w:rPr>
          <w:color w:val="000000"/>
          <w:szCs w:val="24"/>
          <w:shd w:val="clear" w:color="auto" w:fill="FFFFFF"/>
        </w:rPr>
        <w:t xml:space="preserve">. </w:t>
      </w:r>
      <w:proofErr w:type="spellStart"/>
      <w:r>
        <w:rPr>
          <w:color w:val="000000"/>
          <w:szCs w:val="24"/>
          <w:shd w:val="clear" w:color="auto" w:fill="FFFFFF"/>
        </w:rPr>
        <w:t>Excepteur</w:t>
      </w:r>
      <w:proofErr w:type="spellEnd"/>
      <w:r>
        <w:rPr>
          <w:color w:val="000000"/>
          <w:szCs w:val="24"/>
          <w:shd w:val="clear" w:color="auto" w:fill="FFFFFF"/>
        </w:rPr>
        <w:t xml:space="preserve"> </w:t>
      </w:r>
      <w:proofErr w:type="spellStart"/>
      <w:r>
        <w:rPr>
          <w:color w:val="000000"/>
          <w:szCs w:val="24"/>
          <w:shd w:val="clear" w:color="auto" w:fill="FFFFFF"/>
        </w:rPr>
        <w:t>sint</w:t>
      </w:r>
      <w:proofErr w:type="spellEnd"/>
      <w:r>
        <w:rPr>
          <w:color w:val="000000"/>
          <w:szCs w:val="24"/>
          <w:shd w:val="clear" w:color="auto" w:fill="FFFFFF"/>
        </w:rPr>
        <w:t xml:space="preserve"> </w:t>
      </w:r>
      <w:proofErr w:type="spellStart"/>
      <w:r>
        <w:rPr>
          <w:color w:val="000000"/>
          <w:szCs w:val="24"/>
          <w:shd w:val="clear" w:color="auto" w:fill="FFFFFF"/>
        </w:rPr>
        <w:t>occaecat</w:t>
      </w:r>
      <w:proofErr w:type="spellEnd"/>
      <w:r>
        <w:rPr>
          <w:color w:val="000000"/>
          <w:szCs w:val="24"/>
          <w:shd w:val="clear" w:color="auto" w:fill="FFFFFF"/>
        </w:rPr>
        <w:t xml:space="preserve"> </w:t>
      </w:r>
      <w:proofErr w:type="spellStart"/>
      <w:r>
        <w:rPr>
          <w:color w:val="000000"/>
          <w:szCs w:val="24"/>
          <w:shd w:val="clear" w:color="auto" w:fill="FFFFFF"/>
        </w:rPr>
        <w:t>cupidatat</w:t>
      </w:r>
      <w:proofErr w:type="spellEnd"/>
      <w:r>
        <w:rPr>
          <w:color w:val="000000"/>
          <w:szCs w:val="24"/>
          <w:shd w:val="clear" w:color="auto" w:fill="FFFFFF"/>
        </w:rPr>
        <w:t xml:space="preserve"> non </w:t>
      </w:r>
      <w:proofErr w:type="spellStart"/>
      <w:r>
        <w:rPr>
          <w:color w:val="000000"/>
          <w:szCs w:val="24"/>
          <w:shd w:val="clear" w:color="auto" w:fill="FFFFFF"/>
        </w:rPr>
        <w:t>proident</w:t>
      </w:r>
      <w:proofErr w:type="spellEnd"/>
      <w:r>
        <w:rPr>
          <w:color w:val="000000"/>
          <w:szCs w:val="24"/>
          <w:shd w:val="clear" w:color="auto" w:fill="FFFFFF"/>
        </w:rPr>
        <w:t>, sunt in</w:t>
      </w:r>
      <w:r>
        <w:rPr>
          <w:color w:val="000000"/>
          <w:szCs w:val="24"/>
          <w:shd w:val="clear" w:color="auto" w:fill="FFFFFF"/>
          <w:lang w:val="id-ID"/>
        </w:rPr>
        <w:t xml:space="preserve"> </w:t>
      </w: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w:t>
      </w:r>
      <w:r>
        <w:rPr>
          <w:color w:val="000000"/>
          <w:szCs w:val="24"/>
          <w:shd w:val="clear" w:color="auto" w:fill="FFFFFF"/>
        </w:rPr>
        <w:lastRenderedPageBreak/>
        <w:t xml:space="preserve">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in </w:t>
      </w:r>
      <w:proofErr w:type="spellStart"/>
      <w:r>
        <w:rPr>
          <w:color w:val="000000"/>
          <w:szCs w:val="24"/>
          <w:shd w:val="clear" w:color="auto" w:fill="FFFFFF"/>
        </w:rPr>
        <w:t>reprehenderit</w:t>
      </w:r>
      <w:proofErr w:type="spellEnd"/>
      <w:r>
        <w:rPr>
          <w:color w:val="000000"/>
          <w:szCs w:val="24"/>
          <w:shd w:val="clear" w:color="auto" w:fill="FFFFFF"/>
        </w:rPr>
        <w:t xml:space="preserve"> in </w:t>
      </w:r>
      <w:proofErr w:type="spellStart"/>
      <w:r>
        <w:rPr>
          <w:color w:val="000000"/>
          <w:szCs w:val="24"/>
          <w:shd w:val="clear" w:color="auto" w:fill="FFFFFF"/>
        </w:rPr>
        <w:t>voluptate</w:t>
      </w:r>
      <w:proofErr w:type="spellEnd"/>
      <w:r>
        <w:rPr>
          <w:color w:val="000000"/>
          <w:szCs w:val="24"/>
          <w:shd w:val="clear" w:color="auto" w:fill="FFFFFF"/>
        </w:rPr>
        <w:t xml:space="preserve"> </w:t>
      </w:r>
      <w:proofErr w:type="spellStart"/>
      <w:r>
        <w:rPr>
          <w:color w:val="000000"/>
          <w:szCs w:val="24"/>
          <w:shd w:val="clear" w:color="auto" w:fill="FFFFFF"/>
        </w:rPr>
        <w:t>velit</w:t>
      </w:r>
      <w:proofErr w:type="spellEnd"/>
      <w:r>
        <w:rPr>
          <w:color w:val="000000"/>
          <w:szCs w:val="24"/>
          <w:shd w:val="clear" w:color="auto" w:fill="FFFFFF"/>
        </w:rPr>
        <w:t xml:space="preserve"> </w:t>
      </w:r>
      <w:proofErr w:type="spellStart"/>
      <w:r>
        <w:rPr>
          <w:color w:val="000000"/>
          <w:szCs w:val="24"/>
          <w:shd w:val="clear" w:color="auto" w:fill="FFFFFF"/>
        </w:rPr>
        <w:t>esse</w:t>
      </w:r>
      <w:proofErr w:type="spellEnd"/>
      <w:r>
        <w:rPr>
          <w:color w:val="000000"/>
          <w:szCs w:val="24"/>
          <w:shd w:val="clear" w:color="auto" w:fill="FFFFFF"/>
        </w:rPr>
        <w:t xml:space="preserve"> </w:t>
      </w:r>
      <w:proofErr w:type="spellStart"/>
      <w:r>
        <w:rPr>
          <w:color w:val="000000"/>
          <w:szCs w:val="24"/>
          <w:shd w:val="clear" w:color="auto" w:fill="FFFFFF"/>
        </w:rPr>
        <w:t>cillum</w:t>
      </w:r>
      <w:proofErr w:type="spellEnd"/>
      <w:r>
        <w:rPr>
          <w:color w:val="000000"/>
          <w:szCs w:val="24"/>
          <w:shd w:val="clear" w:color="auto" w:fill="FFFFFF"/>
        </w:rPr>
        <w:t xml:space="preserve"> dolore </w:t>
      </w:r>
      <w:proofErr w:type="spellStart"/>
      <w:r>
        <w:rPr>
          <w:color w:val="000000"/>
          <w:szCs w:val="24"/>
          <w:shd w:val="clear" w:color="auto" w:fill="FFFFFF"/>
        </w:rPr>
        <w:t>eu</w:t>
      </w:r>
      <w:proofErr w:type="spellEnd"/>
      <w:r>
        <w:rPr>
          <w:color w:val="000000"/>
          <w:szCs w:val="24"/>
          <w:shd w:val="clear" w:color="auto" w:fill="FFFFFF"/>
        </w:rPr>
        <w:t xml:space="preserve"> </w:t>
      </w:r>
      <w:proofErr w:type="spellStart"/>
      <w:r>
        <w:rPr>
          <w:color w:val="000000"/>
          <w:szCs w:val="24"/>
          <w:shd w:val="clear" w:color="auto" w:fill="FFFFFF"/>
        </w:rPr>
        <w:t>fugiat</w:t>
      </w:r>
      <w:proofErr w:type="spellEnd"/>
      <w:r>
        <w:rPr>
          <w:color w:val="000000"/>
          <w:szCs w:val="24"/>
          <w:shd w:val="clear" w:color="auto" w:fill="FFFFFF"/>
        </w:rPr>
        <w:t xml:space="preserve"> </w:t>
      </w:r>
      <w:proofErr w:type="spellStart"/>
      <w:r>
        <w:rPr>
          <w:color w:val="000000"/>
          <w:szCs w:val="24"/>
          <w:shd w:val="clear" w:color="auto" w:fill="FFFFFF"/>
        </w:rPr>
        <w:t>nulla</w:t>
      </w:r>
      <w:proofErr w:type="spellEnd"/>
      <w:r>
        <w:rPr>
          <w:color w:val="000000"/>
          <w:szCs w:val="24"/>
          <w:shd w:val="clear" w:color="auto" w:fill="FFFFFF"/>
        </w:rPr>
        <w:t xml:space="preserve"> </w:t>
      </w:r>
      <w:proofErr w:type="spellStart"/>
      <w:r>
        <w:rPr>
          <w:color w:val="000000"/>
          <w:szCs w:val="24"/>
          <w:shd w:val="clear" w:color="auto" w:fill="FFFFFF"/>
        </w:rPr>
        <w:t>pariatur</w:t>
      </w:r>
      <w:proofErr w:type="spellEnd"/>
      <w:r>
        <w:rPr>
          <w:color w:val="000000"/>
          <w:szCs w:val="24"/>
          <w:shd w:val="clear" w:color="auto" w:fill="FFFFFF"/>
        </w:rPr>
        <w:t xml:space="preserve">. </w:t>
      </w:r>
      <w:proofErr w:type="spellStart"/>
      <w:r>
        <w:rPr>
          <w:color w:val="000000"/>
          <w:szCs w:val="24"/>
          <w:shd w:val="clear" w:color="auto" w:fill="FFFFFF"/>
        </w:rPr>
        <w:t>Excepteur</w:t>
      </w:r>
      <w:proofErr w:type="spellEnd"/>
      <w:r>
        <w:rPr>
          <w:color w:val="000000"/>
          <w:szCs w:val="24"/>
          <w:shd w:val="clear" w:color="auto" w:fill="FFFFFF"/>
        </w:rPr>
        <w:t xml:space="preserve"> </w:t>
      </w:r>
      <w:proofErr w:type="spellStart"/>
      <w:r>
        <w:rPr>
          <w:color w:val="000000"/>
          <w:szCs w:val="24"/>
          <w:shd w:val="clear" w:color="auto" w:fill="FFFFFF"/>
        </w:rPr>
        <w:t>sint</w:t>
      </w:r>
      <w:proofErr w:type="spellEnd"/>
      <w:r>
        <w:rPr>
          <w:color w:val="000000"/>
          <w:szCs w:val="24"/>
          <w:shd w:val="clear" w:color="auto" w:fill="FFFFFF"/>
        </w:rPr>
        <w:t xml:space="preserve"> </w:t>
      </w:r>
      <w:proofErr w:type="spellStart"/>
      <w:r>
        <w:rPr>
          <w:color w:val="000000"/>
          <w:szCs w:val="24"/>
          <w:shd w:val="clear" w:color="auto" w:fill="FFFFFF"/>
        </w:rPr>
        <w:t>occaecat</w:t>
      </w:r>
      <w:proofErr w:type="spellEnd"/>
      <w:r>
        <w:rPr>
          <w:color w:val="000000"/>
          <w:szCs w:val="24"/>
          <w:shd w:val="clear" w:color="auto" w:fill="FFFFFF"/>
        </w:rPr>
        <w:t xml:space="preserve"> </w:t>
      </w:r>
      <w:proofErr w:type="spellStart"/>
      <w:r>
        <w:rPr>
          <w:color w:val="000000"/>
          <w:szCs w:val="24"/>
          <w:shd w:val="clear" w:color="auto" w:fill="FFFFFF"/>
        </w:rPr>
        <w:t>cupidatat</w:t>
      </w:r>
      <w:proofErr w:type="spellEnd"/>
      <w:r>
        <w:rPr>
          <w:color w:val="000000"/>
          <w:szCs w:val="24"/>
          <w:shd w:val="clear" w:color="auto" w:fill="FFFFFF"/>
        </w:rPr>
        <w:t xml:space="preserve"> non </w:t>
      </w:r>
      <w:proofErr w:type="spellStart"/>
      <w:r>
        <w:rPr>
          <w:color w:val="000000"/>
          <w:szCs w:val="24"/>
          <w:shd w:val="clear" w:color="auto" w:fill="FFFFFF"/>
        </w:rPr>
        <w:t>proident</w:t>
      </w:r>
      <w:proofErr w:type="spellEnd"/>
      <w:r>
        <w:rPr>
          <w:color w:val="000000"/>
          <w:szCs w:val="24"/>
          <w:shd w:val="clear" w:color="auto" w:fill="FFFFFF"/>
        </w:rPr>
        <w:t>, sunt in culpa</w:t>
      </w:r>
      <w:r>
        <w:rPr>
          <w:szCs w:val="24"/>
          <w:lang w:val="id-ID"/>
        </w:rPr>
        <w:t>:</w:t>
      </w:r>
    </w:p>
    <w:p w14:paraId="04A310C4" w14:textId="77777777" w:rsidR="005D5BE6" w:rsidRDefault="006E0A83">
      <w:pPr>
        <w:pStyle w:val="ListParagraph"/>
        <w:numPr>
          <w:ilvl w:val="0"/>
          <w:numId w:val="7"/>
        </w:numPr>
        <w:suppressAutoHyphens w:val="0"/>
        <w:spacing w:after="0" w:line="480" w:lineRule="auto"/>
        <w:ind w:left="426" w:hanging="425"/>
        <w:jc w:val="both"/>
        <w:rPr>
          <w:szCs w:val="24"/>
        </w:rPr>
      </w:pPr>
      <w:r>
        <w:rPr>
          <w:color w:val="000000"/>
          <w:szCs w:val="24"/>
          <w:shd w:val="clear" w:color="auto" w:fill="FFFFFF"/>
        </w:rPr>
        <w:t>Lorem ipsum dolor sit amet</w:t>
      </w:r>
    </w:p>
    <w:p w14:paraId="7EC6E5E6" w14:textId="77777777" w:rsidR="005D5BE6" w:rsidRDefault="006E0A83">
      <w:pPr>
        <w:pStyle w:val="ListParagraph"/>
        <w:spacing w:after="0" w:line="480" w:lineRule="auto"/>
        <w:ind w:left="426" w:firstLine="709"/>
        <w:jc w:val="both"/>
        <w:rPr>
          <w:szCs w:val="24"/>
        </w:rPr>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 ex ea commodo consequat</w:t>
      </w:r>
      <w:r>
        <w:rPr>
          <w:szCs w:val="24"/>
        </w:rPr>
        <w:t xml:space="preserve">. </w:t>
      </w:r>
    </w:p>
    <w:p w14:paraId="2F6E9953" w14:textId="77777777" w:rsidR="005D5BE6" w:rsidRDefault="006E0A83">
      <w:pPr>
        <w:pStyle w:val="ListParagraph"/>
        <w:spacing w:after="0" w:line="240" w:lineRule="auto"/>
        <w:ind w:left="0"/>
        <w:jc w:val="center"/>
        <w:rPr>
          <w:szCs w:val="24"/>
          <w:lang w:val="en-US"/>
        </w:rPr>
      </w:pPr>
      <w:r>
        <w:rPr>
          <w:noProof/>
          <w:lang w:val="en-US" w:eastAsia="en-US"/>
        </w:rPr>
        <w:drawing>
          <wp:inline distT="0" distB="0" distL="0" distR="0" wp14:anchorId="6228CDFA" wp14:editId="5272D0DA">
            <wp:extent cx="2019300" cy="1362075"/>
            <wp:effectExtent l="0" t="0" r="0" b="0"/>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019300" cy="1362075"/>
                    </a:xfrm>
                    <a:prstGeom prst="rect">
                      <a:avLst/>
                    </a:prstGeom>
                    <a:noFill/>
                    <a:ln>
                      <a:noFill/>
                    </a:ln>
                  </pic:spPr>
                </pic:pic>
              </a:graphicData>
            </a:graphic>
          </wp:inline>
        </w:drawing>
      </w:r>
    </w:p>
    <w:p w14:paraId="40FCC6DD" w14:textId="77777777" w:rsidR="005D5BE6" w:rsidRDefault="006E0A83">
      <w:pPr>
        <w:keepNext/>
        <w:spacing w:after="0" w:line="240" w:lineRule="auto"/>
        <w:ind w:left="2694"/>
        <w:rPr>
          <w:sz w:val="20"/>
          <w:szCs w:val="20"/>
        </w:rPr>
      </w:pPr>
      <w:proofErr w:type="spellStart"/>
      <w:r>
        <w:rPr>
          <w:sz w:val="20"/>
          <w:szCs w:val="20"/>
        </w:rPr>
        <w:t>Sumber</w:t>
      </w:r>
      <w:proofErr w:type="spellEnd"/>
      <w:r>
        <w:rPr>
          <w:sz w:val="20"/>
          <w:szCs w:val="20"/>
        </w:rPr>
        <w:t xml:space="preserve"> : </w:t>
      </w:r>
      <w:r>
        <w:rPr>
          <w:sz w:val="20"/>
          <w:szCs w:val="20"/>
        </w:rPr>
        <w:fldChar w:fldCharType="begin" w:fldLock="1"/>
      </w:r>
      <w:r>
        <w:rPr>
          <w:sz w:val="20"/>
          <w:szCs w:val="20"/>
        </w:rPr>
        <w:instrText>ADDIN CSL_CITATION {"citationItems":[{"id":"ITEM-1","itemData":{"DOI":"10.1016/j.cja.2013.07.046","ISBN":"1000-9361","ISSN":"10009361","abstract":"Non-dominated sorting genetic algorithm II (NSGA-II) with multiple constraints handling is employed for multi-objective optimization of the topological structure of telescope skin, in which a bit-matrix is used as the representation of a chromosome, and genetic algorithm (GA) operators are introduced based on the matrix. Objectives including mass, in-plane performance, and out-of-plane load-bearing ability of the individuals are obtained by finite element analysis (FEA) using ANSYS, and the matrix-based optimization algorithm is realized in MATLAB by handling multiple constraints such as structural connectivity and in-plane strain requirements. Feasible configurations of the support structure are achieved. The results confirm that the matrix-based NSGA-II with multiple constraints handling provides an effective method for two-dimensional multi-objective topology optimization. © 2013 Production and hosting by Elsevier Ltd. on behalf of CSAA and BUAA.","author":[{"dropping-particle":"","family":"Liu","given":"Weidong","non-dropping-particle":"","parse-names":false,"suffix":""},{"dropping-particle":"","family":"Zhu","given":"Hua","non-dropping-particle":"","parse-names":false,"suffix":""},{"dropping-particle":"","family":"Wang","given":"Yiping","non-dropping-particle":"","parse-names":false,"suffix":""},{"dropping-particle":"","family":"Zhou","given":"Shengqiang","non-dropping-particle":"","parse-names":false,"suffix":""},{"dropping-particle":"","family":"Bai","given":"Yalei","non-dropping-particle":"","parse-names":false,"suffix":""},{"dropping-particle":"","family":"Zhao","given":"Chunsheng","non-dropping-particle":"","parse-names":false,"suffix":""}],"container-title":"Chinese Journal of Aeronautics","id":"ITEM-1","issue":"6","issued":{"date-parts":[["2013"]]},"page":"1422-1429","publisher":"Chinese Society of Aeronautics and Astronautics","title":"Topology optimization of support structure of telescope skin based on bit-matrix representation NSGA-II","type":"article-journal","volume":"26"},"uris":["http://www.mendeley.com/documents/?uuid=71534c4d-57d3-41db-a325-e963397e31df"]}],"mendeley":{"formattedCitation":"(Liu dkk., 2013)","plainTextFormattedCitation":"(Liu dkk., 2013)","previouslyFormattedCitation":"(Liu dkk., 2013)"},"properties":{"noteIndex":0},"schema":"https://github.com/citation-style-language/schema/raw/master/csl-citation.json"}</w:instrText>
      </w:r>
      <w:r>
        <w:rPr>
          <w:sz w:val="20"/>
          <w:szCs w:val="20"/>
        </w:rPr>
        <w:fldChar w:fldCharType="separate"/>
      </w:r>
      <w:r>
        <w:rPr>
          <w:sz w:val="20"/>
          <w:szCs w:val="20"/>
        </w:rPr>
        <w:t xml:space="preserve">(Liu </w:t>
      </w:r>
      <w:proofErr w:type="spellStart"/>
      <w:r>
        <w:rPr>
          <w:sz w:val="20"/>
          <w:szCs w:val="20"/>
        </w:rPr>
        <w:t>dkk</w:t>
      </w:r>
      <w:proofErr w:type="spellEnd"/>
      <w:r>
        <w:rPr>
          <w:sz w:val="20"/>
          <w:szCs w:val="20"/>
        </w:rPr>
        <w:t>., 2013)</w:t>
      </w:r>
      <w:r>
        <w:rPr>
          <w:sz w:val="20"/>
          <w:szCs w:val="20"/>
        </w:rPr>
        <w:fldChar w:fldCharType="end"/>
      </w:r>
    </w:p>
    <w:p w14:paraId="3C65F197" w14:textId="77777777" w:rsidR="005D5BE6" w:rsidRDefault="005D5BE6">
      <w:pPr>
        <w:keepNext/>
        <w:spacing w:after="0" w:line="240" w:lineRule="auto"/>
        <w:ind w:left="1870"/>
        <w:rPr>
          <w:sz w:val="20"/>
          <w:szCs w:val="20"/>
        </w:rPr>
      </w:pPr>
    </w:p>
    <w:p w14:paraId="2DF1F783" w14:textId="1340D256" w:rsidR="005D5BE6" w:rsidRDefault="00D40E52" w:rsidP="00D40E52">
      <w:pPr>
        <w:pStyle w:val="Caption"/>
      </w:pPr>
      <w:bookmarkStart w:id="33" w:name="_Toc142127139"/>
      <w:r>
        <w:t xml:space="preserve">Gambar </w:t>
      </w:r>
      <w:r w:rsidR="000D3765">
        <w:fldChar w:fldCharType="begin"/>
      </w:r>
      <w:r w:rsidR="000D3765">
        <w:instrText xml:space="preserve"> STYLEREF 1 \s </w:instrText>
      </w:r>
      <w:r w:rsidR="000D3765">
        <w:fldChar w:fldCharType="separate"/>
      </w:r>
      <w:r w:rsidR="000D3765">
        <w:rPr>
          <w:noProof/>
        </w:rPr>
        <w:t>2</w:t>
      </w:r>
      <w:r w:rsidR="000D3765">
        <w:fldChar w:fldCharType="end"/>
      </w:r>
      <w:r w:rsidR="000D3765">
        <w:t>.</w:t>
      </w:r>
      <w:r w:rsidR="000D3765">
        <w:fldChar w:fldCharType="begin"/>
      </w:r>
      <w:r w:rsidR="000D3765">
        <w:instrText xml:space="preserve"> SEQ Gambar \* ARABIC \s 1 </w:instrText>
      </w:r>
      <w:r w:rsidR="000D3765">
        <w:fldChar w:fldCharType="separate"/>
      </w:r>
      <w:r w:rsidR="000D3765">
        <w:rPr>
          <w:noProof/>
        </w:rPr>
        <w:t>5</w:t>
      </w:r>
      <w:r w:rsidR="000D3765">
        <w:fldChar w:fldCharType="end"/>
      </w:r>
      <w:r w:rsidR="006E0A83">
        <w:t xml:space="preserve"> Bentuk </w:t>
      </w:r>
      <w:proofErr w:type="spellStart"/>
      <w:r w:rsidR="006E0A83">
        <w:t>Kromosom</w:t>
      </w:r>
      <w:bookmarkEnd w:id="33"/>
      <w:proofErr w:type="spellEnd"/>
    </w:p>
    <w:p w14:paraId="36B12545" w14:textId="77777777" w:rsidR="00D40E52" w:rsidRPr="00D40E52" w:rsidRDefault="00D40E52" w:rsidP="00D40E52"/>
    <w:p w14:paraId="44EFA940" w14:textId="77777777" w:rsidR="005D5BE6" w:rsidRDefault="006E0A83">
      <w:pPr>
        <w:pStyle w:val="ListParagraph"/>
        <w:numPr>
          <w:ilvl w:val="0"/>
          <w:numId w:val="7"/>
        </w:numPr>
        <w:suppressAutoHyphens w:val="0"/>
        <w:spacing w:after="0" w:line="480" w:lineRule="auto"/>
        <w:ind w:left="426" w:hanging="425"/>
        <w:jc w:val="both"/>
        <w:rPr>
          <w:szCs w:val="24"/>
        </w:rPr>
      </w:pPr>
      <w:r>
        <w:rPr>
          <w:color w:val="000000"/>
          <w:szCs w:val="24"/>
          <w:shd w:val="clear" w:color="auto" w:fill="FFFFFF"/>
        </w:rPr>
        <w:t>Lorem ipsum dolor sit amet</w:t>
      </w:r>
    </w:p>
    <w:p w14:paraId="393CC648" w14:textId="77777777" w:rsidR="005D5BE6" w:rsidRDefault="006E0A83">
      <w:pPr>
        <w:pStyle w:val="ListParagraph"/>
        <w:spacing w:after="0" w:line="480" w:lineRule="auto"/>
        <w:ind w:left="426" w:firstLine="709"/>
        <w:jc w:val="both"/>
        <w:rPr>
          <w:szCs w:val="24"/>
        </w:rPr>
      </w:pPr>
      <w:r>
        <w:rPr>
          <w:color w:val="000000"/>
          <w:szCs w:val="24"/>
          <w:shd w:val="clear" w:color="auto" w:fill="FFFFFF"/>
        </w:rPr>
        <w:t xml:space="preserve">Lorem ipsum dolor sit amet, consectetur adipiscing elit, sed do eiusmod tempor incididunt ut labore et dolore magna aliqua. Ut enim ad minim veniam, quis nostrud exercitation ullamco laboris nisi ut aliquip ex ea commodo consequat. Duis aute irure dolor Lorem ipsum dolor sit amet, consectetur adipiscing elit, sed do eiusmod tempor incididunt ut labore et dolore magna aliqua. Ut enim ad minim veniam, quis nostrud exercitation ullamco laboris nisi ut aliquip ex ea commodo consequat. Duis aute irure dolor in reprehenderit </w:t>
      </w:r>
      <w:r>
        <w:rPr>
          <w:color w:val="000000"/>
          <w:szCs w:val="24"/>
          <w:shd w:val="clear" w:color="auto" w:fill="FFFFFF"/>
        </w:rPr>
        <w:lastRenderedPageBreak/>
        <w:t>in voluptate velit esse cillum dolore eu fugiat nulla pariatur. Excepteur sint occaecat cupidatat non proident, sunt in Lorem ipsum dolor sit amet,  in reprehenderit in voluptate velit esse cillum dolore eu fugiat nulla pariatur. Excepteur sint occaecat cupidatat non proident, sunt in Lorem ipsum dolor sit amet,</w:t>
      </w:r>
      <w:r>
        <w:rPr>
          <w:szCs w:val="24"/>
        </w:rPr>
        <w:t xml:space="preserve">: </w:t>
      </w:r>
    </w:p>
    <w:p w14:paraId="6B8F7D50" w14:textId="77777777" w:rsidR="005D5BE6" w:rsidRDefault="005D5BE6">
      <w:pPr>
        <w:pStyle w:val="ListParagraph"/>
        <w:spacing w:after="0" w:line="360" w:lineRule="auto"/>
        <w:ind w:left="851" w:firstLine="709"/>
        <w:jc w:val="center"/>
        <w:rPr>
          <w:szCs w:val="24"/>
        </w:rPr>
      </w:pPr>
    </w:p>
    <w:p w14:paraId="7AC75900" w14:textId="77777777" w:rsidR="005D5BE6" w:rsidRDefault="006E0A83">
      <w:pPr>
        <w:pStyle w:val="ListParagraph"/>
        <w:spacing w:after="0" w:line="360" w:lineRule="auto"/>
        <w:ind w:left="851"/>
        <w:jc w:val="center"/>
        <w:rPr>
          <w:szCs w:val="24"/>
        </w:rPr>
      </w:pPr>
      <m:oMathPara>
        <m:oMath>
          <m:r>
            <w:rPr>
              <w:rFonts w:ascii="Cambria Math" w:hAnsi="Cambria Math"/>
              <w:szCs w:val="24"/>
            </w:rPr>
            <m:t>f</m:t>
          </m:r>
          <m:d>
            <m:dPr>
              <m:ctrlPr>
                <w:rPr>
                  <w:rFonts w:ascii="Cambria Math" w:hAnsi="Cambria Math"/>
                  <w:i/>
                  <w:szCs w:val="24"/>
                </w:rPr>
              </m:ctrlPr>
            </m:dPr>
            <m:e>
              <m:r>
                <w:rPr>
                  <w:rFonts w:ascii="Cambria Math" w:hAnsi="Cambria Math"/>
                  <w:szCs w:val="24"/>
                </w:rPr>
                <m:t>HC,SC</m:t>
              </m:r>
            </m:e>
          </m:d>
          <m:r>
            <w:rPr>
              <w:rFonts w:ascii="Cambria Math" w:hAnsi="Cambria Math"/>
              <w:szCs w:val="24"/>
            </w:rPr>
            <m:t xml:space="preserve">= </m:t>
          </m:r>
          <m:f>
            <m:fPr>
              <m:ctrlPr>
                <w:rPr>
                  <w:rFonts w:ascii="Cambria Math" w:hAnsi="Cambria Math"/>
                  <w:i/>
                  <w:szCs w:val="24"/>
                </w:rPr>
              </m:ctrlPr>
            </m:fPr>
            <m:num>
              <m:r>
                <w:rPr>
                  <w:rFonts w:ascii="Cambria Math" w:hAnsi="Cambria Math"/>
                  <w:szCs w:val="24"/>
                </w:rPr>
                <m:t>1</m:t>
              </m:r>
            </m:num>
            <m:den>
              <m:r>
                <w:rPr>
                  <w:rFonts w:ascii="Cambria Math" w:hAnsi="Cambria Math"/>
                  <w:szCs w:val="24"/>
                </w:rPr>
                <m:t>1+(</m:t>
              </m:r>
              <m:nary>
                <m:naryPr>
                  <m:chr m:val="∑"/>
                  <m:limLoc m:val="undOvr"/>
                  <m:subHide m:val="1"/>
                  <m:supHide m:val="1"/>
                  <m:ctrlPr>
                    <w:rPr>
                      <w:rFonts w:ascii="Cambria Math" w:hAnsi="Cambria Math"/>
                      <w:i/>
                      <w:szCs w:val="24"/>
                    </w:rPr>
                  </m:ctrlPr>
                </m:naryPr>
                <m:sub/>
                <m:sup/>
                <m:e>
                  <m:r>
                    <w:rPr>
                      <w:rFonts w:ascii="Cambria Math" w:hAnsi="Cambria Math"/>
                      <w:szCs w:val="24"/>
                    </w:rPr>
                    <m:t>HC*10)+(</m:t>
                  </m:r>
                  <m:nary>
                    <m:naryPr>
                      <m:chr m:val="∑"/>
                      <m:limLoc m:val="undOvr"/>
                      <m:subHide m:val="1"/>
                      <m:supHide m:val="1"/>
                      <m:ctrlPr>
                        <w:rPr>
                          <w:rFonts w:ascii="Cambria Math" w:hAnsi="Cambria Math"/>
                          <w:i/>
                          <w:szCs w:val="24"/>
                        </w:rPr>
                      </m:ctrlPr>
                    </m:naryPr>
                    <m:sub/>
                    <m:sup/>
                    <m:e>
                      <m:r>
                        <w:rPr>
                          <w:rFonts w:ascii="Cambria Math" w:hAnsi="Cambria Math"/>
                          <w:szCs w:val="24"/>
                        </w:rPr>
                        <m:t>SC</m:t>
                      </m:r>
                    </m:e>
                  </m:nary>
                  <m:r>
                    <w:rPr>
                      <w:rFonts w:ascii="Cambria Math" w:hAnsi="Cambria Math"/>
                      <w:szCs w:val="24"/>
                    </w:rPr>
                    <m:t>*3)</m:t>
                  </m:r>
                </m:e>
              </m:nary>
            </m:den>
          </m:f>
          <m:r>
            <w:rPr>
              <w:rFonts w:ascii="Cambria Math" w:hAnsi="Cambria Math"/>
              <w:szCs w:val="24"/>
            </w:rPr>
            <m:t xml:space="preserve"> . . . . . (1)</m:t>
          </m:r>
        </m:oMath>
      </m:oMathPara>
    </w:p>
    <w:p w14:paraId="4CAE476A" w14:textId="77777777" w:rsidR="005D5BE6" w:rsidRDefault="005D5BE6">
      <w:pPr>
        <w:pStyle w:val="ListParagraph"/>
        <w:spacing w:after="0" w:line="360" w:lineRule="auto"/>
        <w:ind w:left="851" w:firstLine="709"/>
        <w:jc w:val="center"/>
        <w:rPr>
          <w:szCs w:val="24"/>
        </w:rPr>
      </w:pPr>
    </w:p>
    <w:p w14:paraId="12CF9AB2" w14:textId="3E92B7E2" w:rsidR="005D5BE6" w:rsidRPr="00833C49" w:rsidRDefault="006E0A83" w:rsidP="00833C49">
      <w:pPr>
        <w:pStyle w:val="ListParagraph"/>
        <w:spacing w:after="0" w:line="480" w:lineRule="auto"/>
        <w:ind w:left="426"/>
        <w:jc w:val="both"/>
        <w:rPr>
          <w:szCs w:val="24"/>
        </w:rPr>
      </w:pPr>
      <w:r>
        <w:rPr>
          <w:color w:val="000000"/>
          <w:szCs w:val="24"/>
          <w:shd w:val="clear" w:color="auto" w:fill="FFFFFF"/>
        </w:rPr>
        <w:t>Excepteur sint occaecat cupidatat non proident, sunt in Lorem ipsum dolor sit amet</w:t>
      </w:r>
      <w:r>
        <w:rPr>
          <w:szCs w:val="24"/>
        </w:rPr>
        <w:t>.</w:t>
      </w:r>
    </w:p>
    <w:p w14:paraId="416E4A33" w14:textId="77777777" w:rsidR="005D5BE6" w:rsidRDefault="006E0A83">
      <w:pPr>
        <w:pStyle w:val="Heading2"/>
        <w:rPr>
          <w:i/>
        </w:rPr>
      </w:pPr>
      <w:bookmarkStart w:id="34" w:name="_Toc142127361"/>
      <w:r>
        <w:rPr>
          <w:lang w:val="id-ID"/>
        </w:rPr>
        <w:t>&lt;&lt;SUB BAB&gt;&gt;</w:t>
      </w:r>
      <w:bookmarkEnd w:id="34"/>
    </w:p>
    <w:p w14:paraId="3F214E75" w14:textId="77777777" w:rsidR="005D5BE6" w:rsidRDefault="006E0A83">
      <w:pPr>
        <w:spacing w:after="0" w:line="480" w:lineRule="auto"/>
        <w:ind w:firstLine="708"/>
        <w:jc w:val="both"/>
        <w:rPr>
          <w:rFonts w:eastAsia="Times New Roman"/>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in </w:t>
      </w:r>
      <w:proofErr w:type="spellStart"/>
      <w:r>
        <w:rPr>
          <w:color w:val="000000"/>
          <w:szCs w:val="24"/>
          <w:shd w:val="clear" w:color="auto" w:fill="FFFFFF"/>
        </w:rPr>
        <w:t>reprehenderit</w:t>
      </w:r>
      <w:proofErr w:type="spellEnd"/>
      <w:r>
        <w:rPr>
          <w:color w:val="000000"/>
          <w:szCs w:val="24"/>
          <w:shd w:val="clear" w:color="auto" w:fill="FFFFFF"/>
        </w:rPr>
        <w:t xml:space="preserve"> in </w:t>
      </w:r>
      <w:proofErr w:type="spellStart"/>
      <w:r>
        <w:rPr>
          <w:color w:val="000000"/>
          <w:szCs w:val="24"/>
          <w:shd w:val="clear" w:color="auto" w:fill="FFFFFF"/>
        </w:rPr>
        <w:t>voluptate</w:t>
      </w:r>
      <w:proofErr w:type="spellEnd"/>
      <w:r>
        <w:rPr>
          <w:color w:val="000000"/>
          <w:szCs w:val="24"/>
          <w:shd w:val="clear" w:color="auto" w:fill="FFFFFF"/>
        </w:rPr>
        <w:t xml:space="preserve"> </w:t>
      </w:r>
      <w:proofErr w:type="spellStart"/>
      <w:r>
        <w:rPr>
          <w:color w:val="000000"/>
          <w:szCs w:val="24"/>
          <w:shd w:val="clear" w:color="auto" w:fill="FFFFFF"/>
        </w:rPr>
        <w:t>velit</w:t>
      </w:r>
      <w:proofErr w:type="spellEnd"/>
      <w:r>
        <w:rPr>
          <w:color w:val="000000"/>
          <w:szCs w:val="24"/>
          <w:shd w:val="clear" w:color="auto" w:fill="FFFFFF"/>
        </w:rPr>
        <w:t xml:space="preserve"> </w:t>
      </w:r>
      <w:proofErr w:type="spellStart"/>
      <w:r>
        <w:rPr>
          <w:color w:val="000000"/>
          <w:szCs w:val="24"/>
          <w:shd w:val="clear" w:color="auto" w:fill="FFFFFF"/>
        </w:rPr>
        <w:t>esse</w:t>
      </w:r>
      <w:proofErr w:type="spellEnd"/>
      <w:r>
        <w:rPr>
          <w:color w:val="000000"/>
          <w:szCs w:val="24"/>
          <w:shd w:val="clear" w:color="auto" w:fill="FFFFFF"/>
        </w:rPr>
        <w:t xml:space="preserve"> </w:t>
      </w:r>
      <w:proofErr w:type="spellStart"/>
      <w:r>
        <w:rPr>
          <w:color w:val="000000"/>
          <w:szCs w:val="24"/>
          <w:shd w:val="clear" w:color="auto" w:fill="FFFFFF"/>
        </w:rPr>
        <w:t>cillum</w:t>
      </w:r>
      <w:proofErr w:type="spellEnd"/>
      <w:r>
        <w:rPr>
          <w:color w:val="000000"/>
          <w:szCs w:val="24"/>
          <w:shd w:val="clear" w:color="auto" w:fill="FFFFFF"/>
        </w:rPr>
        <w:t xml:space="preserve"> dolore </w:t>
      </w:r>
      <w:proofErr w:type="spellStart"/>
      <w:r>
        <w:rPr>
          <w:color w:val="000000"/>
          <w:szCs w:val="24"/>
          <w:shd w:val="clear" w:color="auto" w:fill="FFFFFF"/>
        </w:rPr>
        <w:t>eu</w:t>
      </w:r>
      <w:proofErr w:type="spellEnd"/>
      <w:r>
        <w:rPr>
          <w:color w:val="000000"/>
          <w:szCs w:val="24"/>
          <w:shd w:val="clear" w:color="auto" w:fill="FFFFFF"/>
        </w:rPr>
        <w:t xml:space="preserve"> </w:t>
      </w:r>
      <w:proofErr w:type="spellStart"/>
      <w:r>
        <w:rPr>
          <w:color w:val="000000"/>
          <w:szCs w:val="24"/>
          <w:shd w:val="clear" w:color="auto" w:fill="FFFFFF"/>
        </w:rPr>
        <w:t>fugiat</w:t>
      </w:r>
      <w:proofErr w:type="spellEnd"/>
      <w:r>
        <w:rPr>
          <w:color w:val="000000"/>
          <w:szCs w:val="24"/>
          <w:shd w:val="clear" w:color="auto" w:fill="FFFFFF"/>
        </w:rPr>
        <w:t xml:space="preserve"> </w:t>
      </w:r>
      <w:proofErr w:type="spellStart"/>
      <w:r>
        <w:rPr>
          <w:color w:val="000000"/>
          <w:szCs w:val="24"/>
          <w:shd w:val="clear" w:color="auto" w:fill="FFFFFF"/>
        </w:rPr>
        <w:t>nulla</w:t>
      </w:r>
      <w:proofErr w:type="spellEnd"/>
      <w:r>
        <w:rPr>
          <w:color w:val="000000"/>
          <w:szCs w:val="24"/>
          <w:shd w:val="clear" w:color="auto" w:fill="FFFFFF"/>
        </w:rPr>
        <w:t xml:space="preserve"> </w:t>
      </w:r>
      <w:proofErr w:type="spellStart"/>
      <w:r>
        <w:rPr>
          <w:color w:val="000000"/>
          <w:szCs w:val="24"/>
          <w:shd w:val="clear" w:color="auto" w:fill="FFFFFF"/>
        </w:rPr>
        <w:t>pariatur</w:t>
      </w:r>
      <w:proofErr w:type="spellEnd"/>
      <w:r>
        <w:rPr>
          <w:color w:val="000000"/>
          <w:szCs w:val="24"/>
          <w:shd w:val="clear" w:color="auto" w:fill="FFFFFF"/>
        </w:rPr>
        <w:t xml:space="preserve">. </w:t>
      </w:r>
      <w:proofErr w:type="spellStart"/>
      <w:r>
        <w:rPr>
          <w:color w:val="000000"/>
          <w:szCs w:val="24"/>
          <w:shd w:val="clear" w:color="auto" w:fill="FFFFFF"/>
        </w:rPr>
        <w:t>Excepteur</w:t>
      </w:r>
      <w:proofErr w:type="spellEnd"/>
      <w:r>
        <w:rPr>
          <w:color w:val="000000"/>
          <w:szCs w:val="24"/>
          <w:shd w:val="clear" w:color="auto" w:fill="FFFFFF"/>
        </w:rPr>
        <w:t xml:space="preserve"> </w:t>
      </w:r>
      <w:proofErr w:type="spellStart"/>
      <w:r>
        <w:rPr>
          <w:color w:val="000000"/>
          <w:szCs w:val="24"/>
          <w:shd w:val="clear" w:color="auto" w:fill="FFFFFF"/>
        </w:rPr>
        <w:t>sint</w:t>
      </w:r>
      <w:proofErr w:type="spellEnd"/>
      <w:r>
        <w:rPr>
          <w:color w:val="000000"/>
          <w:szCs w:val="24"/>
          <w:shd w:val="clear" w:color="auto" w:fill="FFFFFF"/>
        </w:rPr>
        <w:t xml:space="preserve"> </w:t>
      </w:r>
      <w:proofErr w:type="spellStart"/>
      <w:r>
        <w:rPr>
          <w:color w:val="000000"/>
          <w:szCs w:val="24"/>
          <w:shd w:val="clear" w:color="auto" w:fill="FFFFFF"/>
        </w:rPr>
        <w:t>occaecat</w:t>
      </w:r>
      <w:proofErr w:type="spellEnd"/>
      <w:r>
        <w:rPr>
          <w:color w:val="000000"/>
          <w:szCs w:val="24"/>
          <w:shd w:val="clear" w:color="auto" w:fill="FFFFFF"/>
        </w:rPr>
        <w:t xml:space="preserve"> </w:t>
      </w:r>
      <w:proofErr w:type="spellStart"/>
      <w:r>
        <w:rPr>
          <w:color w:val="000000"/>
          <w:szCs w:val="24"/>
          <w:shd w:val="clear" w:color="auto" w:fill="FFFFFF"/>
        </w:rPr>
        <w:t>cupidatat</w:t>
      </w:r>
      <w:proofErr w:type="spellEnd"/>
      <w:r>
        <w:rPr>
          <w:color w:val="000000"/>
          <w:szCs w:val="24"/>
          <w:shd w:val="clear" w:color="auto" w:fill="FFFFFF"/>
        </w:rPr>
        <w:t xml:space="preserve"> non </w:t>
      </w:r>
      <w:proofErr w:type="spellStart"/>
      <w:r>
        <w:rPr>
          <w:color w:val="000000"/>
          <w:szCs w:val="24"/>
          <w:shd w:val="clear" w:color="auto" w:fill="FFFFFF"/>
        </w:rPr>
        <w:t>proident</w:t>
      </w:r>
      <w:proofErr w:type="spellEnd"/>
      <w:r>
        <w:rPr>
          <w:color w:val="000000"/>
          <w:szCs w:val="24"/>
          <w:shd w:val="clear" w:color="auto" w:fill="FFFFFF"/>
        </w:rPr>
        <w:t>, sunt</w:t>
      </w:r>
      <w:r>
        <w:rPr>
          <w:rFonts w:eastAsia="Times New Roman"/>
          <w:szCs w:val="24"/>
          <w:lang w:val="id-ID"/>
        </w:rPr>
        <w:t xml:space="preserve">. </w:t>
      </w:r>
    </w:p>
    <w:p w14:paraId="7BCBC6BA" w14:textId="77777777" w:rsidR="005D5BE6" w:rsidRDefault="006E0A83">
      <w:pPr>
        <w:keepNext/>
        <w:spacing w:after="0" w:line="360" w:lineRule="auto"/>
        <w:ind w:left="426"/>
        <w:jc w:val="center"/>
      </w:pPr>
      <w:r>
        <w:rPr>
          <w:noProof/>
          <w:lang w:eastAsia="en-US"/>
        </w:rPr>
        <w:lastRenderedPageBreak/>
        <w:drawing>
          <wp:inline distT="0" distB="0" distL="0" distR="0" wp14:anchorId="19C31DA7" wp14:editId="6D555D11">
            <wp:extent cx="744220" cy="28797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744673" cy="2880000"/>
                    </a:xfrm>
                    <a:prstGeom prst="rect">
                      <a:avLst/>
                    </a:prstGeom>
                    <a:noFill/>
                    <a:ln>
                      <a:noFill/>
                    </a:ln>
                  </pic:spPr>
                </pic:pic>
              </a:graphicData>
            </a:graphic>
          </wp:inline>
        </w:drawing>
      </w:r>
    </w:p>
    <w:p w14:paraId="5393C0CF" w14:textId="77777777" w:rsidR="005D5BE6" w:rsidRDefault="005D5BE6">
      <w:pPr>
        <w:keepNext/>
        <w:spacing w:after="0" w:line="240" w:lineRule="auto"/>
        <w:ind w:left="426"/>
        <w:jc w:val="center"/>
        <w:rPr>
          <w:sz w:val="20"/>
        </w:rPr>
      </w:pPr>
    </w:p>
    <w:p w14:paraId="6658AD1F" w14:textId="162290B4" w:rsidR="005D5BE6" w:rsidRDefault="006E0A83">
      <w:pPr>
        <w:pStyle w:val="Caption"/>
        <w:spacing w:line="480" w:lineRule="auto"/>
        <w:ind w:left="426"/>
        <w:rPr>
          <w:lang w:val="id-ID"/>
        </w:rPr>
      </w:pPr>
      <w:bookmarkStart w:id="35" w:name="_Toc142127140"/>
      <w:r>
        <w:t xml:space="preserve">Gambar </w:t>
      </w:r>
      <w:r w:rsidR="000D3765">
        <w:fldChar w:fldCharType="begin"/>
      </w:r>
      <w:r w:rsidR="000D3765">
        <w:instrText xml:space="preserve"> STYLEREF 1 \s </w:instrText>
      </w:r>
      <w:r w:rsidR="000D3765">
        <w:fldChar w:fldCharType="separate"/>
      </w:r>
      <w:r w:rsidR="000D3765">
        <w:rPr>
          <w:noProof/>
        </w:rPr>
        <w:t>2</w:t>
      </w:r>
      <w:r w:rsidR="000D3765">
        <w:fldChar w:fldCharType="end"/>
      </w:r>
      <w:r w:rsidR="000D3765">
        <w:t>.</w:t>
      </w:r>
      <w:r w:rsidR="000D3765">
        <w:fldChar w:fldCharType="begin"/>
      </w:r>
      <w:r w:rsidR="000D3765">
        <w:instrText xml:space="preserve"> SEQ Gambar \* ARABIC \s 1 </w:instrText>
      </w:r>
      <w:r w:rsidR="000D3765">
        <w:fldChar w:fldCharType="separate"/>
      </w:r>
      <w:r w:rsidR="000D3765">
        <w:rPr>
          <w:noProof/>
        </w:rPr>
        <w:t>6</w:t>
      </w:r>
      <w:r w:rsidR="000D3765">
        <w:fldChar w:fldCharType="end"/>
      </w:r>
      <w:r>
        <w:rPr>
          <w:lang w:val="id-ID"/>
        </w:rPr>
        <w:t xml:space="preserve"> Tahapan FGA</w:t>
      </w:r>
      <w:bookmarkEnd w:id="35"/>
    </w:p>
    <w:p w14:paraId="72F67BFD" w14:textId="77777777" w:rsidR="005D5BE6" w:rsidRDefault="006E0A83">
      <w:pPr>
        <w:spacing w:after="0" w:line="480" w:lineRule="auto"/>
        <w:jc w:val="both"/>
        <w:rPr>
          <w:rFonts w:eastAsia="Times New Roman"/>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rFonts w:eastAsia="Times New Roman"/>
          <w:szCs w:val="24"/>
          <w:lang w:val="id-ID"/>
        </w:rPr>
        <w:t>.</w:t>
      </w:r>
    </w:p>
    <w:p w14:paraId="74FF912B" w14:textId="77777777" w:rsidR="005D5BE6" w:rsidRDefault="006E0A83">
      <w:pPr>
        <w:pStyle w:val="Caption"/>
        <w:keepNext/>
        <w:spacing w:line="480" w:lineRule="auto"/>
        <w:rPr>
          <w:lang w:val="id-ID"/>
        </w:rPr>
      </w:pPr>
      <w:bookmarkStart w:id="36" w:name="_Toc142127094"/>
      <w:r>
        <w:t xml:space="preserve">Tabel </w:t>
      </w:r>
      <w:r>
        <w:fldChar w:fldCharType="begin"/>
      </w:r>
      <w:r>
        <w:instrText xml:space="preserve"> STYLEREF 1 \s </w:instrText>
      </w:r>
      <w:r>
        <w:fldChar w:fldCharType="separate"/>
      </w:r>
      <w:r>
        <w:t>2</w:t>
      </w:r>
      <w:r>
        <w:fldChar w:fldCharType="end"/>
      </w:r>
      <w:r>
        <w:t>.</w:t>
      </w:r>
      <w:r>
        <w:fldChar w:fldCharType="begin"/>
      </w:r>
      <w:r>
        <w:instrText xml:space="preserve"> SEQ Tabel \* ARABIC \s 1 </w:instrText>
      </w:r>
      <w:r>
        <w:fldChar w:fldCharType="separate"/>
      </w:r>
      <w:r>
        <w:t>1</w:t>
      </w:r>
      <w:r>
        <w:fldChar w:fldCharType="end"/>
      </w:r>
      <w:r>
        <w:rPr>
          <w:lang w:val="id-ID"/>
        </w:rPr>
        <w:t xml:space="preserve"> Perbedaan GA dan FGA</w:t>
      </w:r>
      <w:bookmarkEnd w:id="36"/>
    </w:p>
    <w:tbl>
      <w:tblPr>
        <w:tblW w:w="48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1037"/>
        <w:gridCol w:w="1134"/>
      </w:tblGrid>
      <w:tr w:rsidR="005D5BE6" w14:paraId="18B4875B" w14:textId="77777777">
        <w:trPr>
          <w:tblHeader/>
          <w:jc w:val="center"/>
        </w:trPr>
        <w:tc>
          <w:tcPr>
            <w:tcW w:w="2643" w:type="dxa"/>
            <w:tcBorders>
              <w:right w:val="double" w:sz="4" w:space="0" w:color="auto"/>
            </w:tcBorders>
            <w:shd w:val="clear" w:color="auto" w:fill="auto"/>
          </w:tcPr>
          <w:p w14:paraId="0B710CFE" w14:textId="77777777" w:rsidR="005D5BE6" w:rsidRDefault="005D5BE6">
            <w:pPr>
              <w:spacing w:line="360" w:lineRule="auto"/>
              <w:jc w:val="both"/>
              <w:rPr>
                <w:lang w:val="id-ID"/>
              </w:rPr>
            </w:pPr>
          </w:p>
        </w:tc>
        <w:tc>
          <w:tcPr>
            <w:tcW w:w="1037" w:type="dxa"/>
            <w:tcBorders>
              <w:left w:val="double" w:sz="4" w:space="0" w:color="auto"/>
            </w:tcBorders>
            <w:shd w:val="clear" w:color="auto" w:fill="auto"/>
            <w:vAlign w:val="center"/>
          </w:tcPr>
          <w:p w14:paraId="0B0C352F" w14:textId="77777777" w:rsidR="005D5BE6" w:rsidRDefault="006E0A83">
            <w:pPr>
              <w:spacing w:after="0" w:line="360" w:lineRule="auto"/>
              <w:jc w:val="center"/>
              <w:rPr>
                <w:lang w:val="id-ID"/>
              </w:rPr>
            </w:pPr>
            <w:r>
              <w:rPr>
                <w:lang w:val="id-ID"/>
              </w:rPr>
              <w:t>GA</w:t>
            </w:r>
          </w:p>
        </w:tc>
        <w:tc>
          <w:tcPr>
            <w:tcW w:w="1134" w:type="dxa"/>
            <w:shd w:val="clear" w:color="auto" w:fill="auto"/>
            <w:vAlign w:val="center"/>
          </w:tcPr>
          <w:p w14:paraId="6E60F56F" w14:textId="77777777" w:rsidR="005D5BE6" w:rsidRDefault="006E0A83">
            <w:pPr>
              <w:spacing w:after="0" w:line="360" w:lineRule="auto"/>
              <w:jc w:val="center"/>
              <w:rPr>
                <w:lang w:val="id-ID"/>
              </w:rPr>
            </w:pPr>
            <w:r>
              <w:rPr>
                <w:lang w:val="id-ID"/>
              </w:rPr>
              <w:t>FGA</w:t>
            </w:r>
          </w:p>
        </w:tc>
      </w:tr>
      <w:tr w:rsidR="005D5BE6" w14:paraId="1D091E60" w14:textId="77777777">
        <w:trPr>
          <w:jc w:val="center"/>
        </w:trPr>
        <w:tc>
          <w:tcPr>
            <w:tcW w:w="2643" w:type="dxa"/>
            <w:tcBorders>
              <w:top w:val="double" w:sz="4" w:space="0" w:color="auto"/>
              <w:right w:val="double" w:sz="4" w:space="0" w:color="auto"/>
            </w:tcBorders>
            <w:shd w:val="clear" w:color="auto" w:fill="auto"/>
          </w:tcPr>
          <w:p w14:paraId="60B9746A" w14:textId="77777777" w:rsidR="005D5BE6" w:rsidRDefault="006E0A83">
            <w:pPr>
              <w:spacing w:line="240" w:lineRule="auto"/>
              <w:jc w:val="both"/>
              <w:rPr>
                <w:i/>
                <w:lang w:val="id-ID"/>
              </w:rPr>
            </w:pPr>
            <w:r>
              <w:rPr>
                <w:i/>
                <w:lang w:val="id-ID"/>
              </w:rPr>
              <w:t>Chromosome</w:t>
            </w:r>
          </w:p>
        </w:tc>
        <w:tc>
          <w:tcPr>
            <w:tcW w:w="1037" w:type="dxa"/>
            <w:tcBorders>
              <w:top w:val="double" w:sz="4" w:space="0" w:color="auto"/>
              <w:left w:val="double" w:sz="4" w:space="0" w:color="auto"/>
            </w:tcBorders>
            <w:shd w:val="clear" w:color="auto" w:fill="auto"/>
            <w:vAlign w:val="center"/>
          </w:tcPr>
          <w:p w14:paraId="45B3F5DA" w14:textId="77777777" w:rsidR="005D5BE6" w:rsidRDefault="006E0A83">
            <w:pPr>
              <w:spacing w:line="240" w:lineRule="auto"/>
              <w:jc w:val="center"/>
              <w:rPr>
                <w:lang w:val="id-ID"/>
              </w:rPr>
            </w:pPr>
            <w:r>
              <w:rPr>
                <w:rFonts w:ascii="Wingdings" w:hAnsi="Wingdings" w:cs="Wingdings"/>
                <w:lang w:val="zh-CN"/>
              </w:rPr>
              <w:t></w:t>
            </w:r>
          </w:p>
        </w:tc>
        <w:tc>
          <w:tcPr>
            <w:tcW w:w="1134" w:type="dxa"/>
            <w:tcBorders>
              <w:top w:val="double" w:sz="4" w:space="0" w:color="auto"/>
            </w:tcBorders>
            <w:shd w:val="clear" w:color="auto" w:fill="auto"/>
          </w:tcPr>
          <w:p w14:paraId="23EB82E4" w14:textId="77777777" w:rsidR="005D5BE6" w:rsidRDefault="006E0A83">
            <w:pPr>
              <w:spacing w:line="240" w:lineRule="auto"/>
              <w:jc w:val="center"/>
              <w:rPr>
                <w:i/>
                <w:lang w:val="id-ID"/>
              </w:rPr>
            </w:pPr>
            <w:r>
              <w:rPr>
                <w:i/>
                <w:lang w:val="id-ID"/>
              </w:rPr>
              <w:t>Changed</w:t>
            </w:r>
          </w:p>
        </w:tc>
      </w:tr>
      <w:tr w:rsidR="005D5BE6" w14:paraId="172CC446" w14:textId="77777777">
        <w:trPr>
          <w:jc w:val="center"/>
        </w:trPr>
        <w:tc>
          <w:tcPr>
            <w:tcW w:w="2643" w:type="dxa"/>
            <w:tcBorders>
              <w:right w:val="double" w:sz="4" w:space="0" w:color="auto"/>
            </w:tcBorders>
            <w:shd w:val="clear" w:color="auto" w:fill="auto"/>
          </w:tcPr>
          <w:p w14:paraId="01DF0F89" w14:textId="77777777" w:rsidR="005D5BE6" w:rsidRDefault="006E0A83">
            <w:pPr>
              <w:spacing w:line="240" w:lineRule="auto"/>
              <w:jc w:val="both"/>
              <w:rPr>
                <w:i/>
                <w:lang w:val="id-ID"/>
              </w:rPr>
            </w:pPr>
            <w:r>
              <w:rPr>
                <w:i/>
                <w:lang w:val="id-ID"/>
              </w:rPr>
              <w:t>Individual</w:t>
            </w:r>
          </w:p>
        </w:tc>
        <w:tc>
          <w:tcPr>
            <w:tcW w:w="1037" w:type="dxa"/>
            <w:tcBorders>
              <w:left w:val="double" w:sz="4" w:space="0" w:color="auto"/>
            </w:tcBorders>
            <w:shd w:val="clear" w:color="auto" w:fill="auto"/>
          </w:tcPr>
          <w:p w14:paraId="6563B942" w14:textId="77777777" w:rsidR="005D5BE6" w:rsidRDefault="006E0A83">
            <w:pPr>
              <w:spacing w:line="240" w:lineRule="auto"/>
              <w:jc w:val="center"/>
              <w:rPr>
                <w:lang w:val="id-ID"/>
              </w:rPr>
            </w:pPr>
            <w:r>
              <w:rPr>
                <w:rFonts w:ascii="Wingdings" w:hAnsi="Wingdings" w:cs="Wingdings"/>
                <w:lang w:val="zh-CN"/>
              </w:rPr>
              <w:t></w:t>
            </w:r>
          </w:p>
        </w:tc>
        <w:tc>
          <w:tcPr>
            <w:tcW w:w="1134" w:type="dxa"/>
            <w:shd w:val="clear" w:color="auto" w:fill="auto"/>
          </w:tcPr>
          <w:p w14:paraId="3DC7058D" w14:textId="77777777" w:rsidR="005D5BE6" w:rsidRDefault="006E0A83">
            <w:pPr>
              <w:spacing w:line="240" w:lineRule="auto"/>
              <w:jc w:val="center"/>
              <w:rPr>
                <w:lang w:val="id-ID"/>
              </w:rPr>
            </w:pPr>
            <w:r>
              <w:rPr>
                <w:i/>
                <w:lang w:val="id-ID"/>
              </w:rPr>
              <w:t>Changed</w:t>
            </w:r>
          </w:p>
        </w:tc>
      </w:tr>
      <w:tr w:rsidR="005D5BE6" w14:paraId="6AA9D962" w14:textId="77777777">
        <w:trPr>
          <w:jc w:val="center"/>
        </w:trPr>
        <w:tc>
          <w:tcPr>
            <w:tcW w:w="2643" w:type="dxa"/>
            <w:tcBorders>
              <w:right w:val="double" w:sz="4" w:space="0" w:color="auto"/>
            </w:tcBorders>
            <w:shd w:val="clear" w:color="auto" w:fill="auto"/>
          </w:tcPr>
          <w:p w14:paraId="2B7260F0" w14:textId="77777777" w:rsidR="005D5BE6" w:rsidRDefault="006E0A83">
            <w:pPr>
              <w:spacing w:line="240" w:lineRule="auto"/>
              <w:jc w:val="both"/>
              <w:rPr>
                <w:i/>
                <w:lang w:val="id-ID"/>
              </w:rPr>
            </w:pPr>
            <w:r>
              <w:rPr>
                <w:i/>
                <w:lang w:val="id-ID"/>
              </w:rPr>
              <w:t>Fitness value</w:t>
            </w:r>
          </w:p>
        </w:tc>
        <w:tc>
          <w:tcPr>
            <w:tcW w:w="1037" w:type="dxa"/>
            <w:tcBorders>
              <w:left w:val="double" w:sz="4" w:space="0" w:color="auto"/>
            </w:tcBorders>
            <w:shd w:val="clear" w:color="auto" w:fill="auto"/>
          </w:tcPr>
          <w:p w14:paraId="5DFD90CE" w14:textId="77777777" w:rsidR="005D5BE6" w:rsidRDefault="006E0A83">
            <w:pPr>
              <w:spacing w:line="240" w:lineRule="auto"/>
              <w:jc w:val="center"/>
              <w:rPr>
                <w:lang w:val="id-ID"/>
              </w:rPr>
            </w:pPr>
            <w:r>
              <w:rPr>
                <w:rFonts w:ascii="Wingdings" w:hAnsi="Wingdings" w:cs="Wingdings"/>
                <w:lang w:val="zh-CN"/>
              </w:rPr>
              <w:t></w:t>
            </w:r>
          </w:p>
        </w:tc>
        <w:tc>
          <w:tcPr>
            <w:tcW w:w="1134" w:type="dxa"/>
            <w:shd w:val="clear" w:color="auto" w:fill="auto"/>
          </w:tcPr>
          <w:p w14:paraId="63A922D3" w14:textId="77777777" w:rsidR="005D5BE6" w:rsidRDefault="006E0A83">
            <w:pPr>
              <w:spacing w:line="240" w:lineRule="auto"/>
              <w:jc w:val="center"/>
              <w:rPr>
                <w:lang w:val="id-ID"/>
              </w:rPr>
            </w:pPr>
            <w:r>
              <w:rPr>
                <w:rFonts w:ascii="Wingdings" w:hAnsi="Wingdings" w:cs="Wingdings"/>
                <w:lang w:val="zh-CN"/>
              </w:rPr>
              <w:t></w:t>
            </w:r>
          </w:p>
        </w:tc>
      </w:tr>
      <w:tr w:rsidR="005D5BE6" w14:paraId="49373F83" w14:textId="77777777">
        <w:trPr>
          <w:jc w:val="center"/>
        </w:trPr>
        <w:tc>
          <w:tcPr>
            <w:tcW w:w="2643" w:type="dxa"/>
            <w:tcBorders>
              <w:right w:val="double" w:sz="4" w:space="0" w:color="auto"/>
            </w:tcBorders>
            <w:shd w:val="clear" w:color="auto" w:fill="auto"/>
          </w:tcPr>
          <w:p w14:paraId="1105718D" w14:textId="77777777" w:rsidR="005D5BE6" w:rsidRDefault="006E0A83">
            <w:pPr>
              <w:spacing w:line="240" w:lineRule="auto"/>
              <w:jc w:val="both"/>
              <w:rPr>
                <w:i/>
                <w:lang w:val="id-ID"/>
              </w:rPr>
            </w:pPr>
            <w:r>
              <w:rPr>
                <w:i/>
                <w:lang w:val="id-ID"/>
              </w:rPr>
              <w:t>Decoding function</w:t>
            </w:r>
          </w:p>
        </w:tc>
        <w:tc>
          <w:tcPr>
            <w:tcW w:w="1037" w:type="dxa"/>
            <w:tcBorders>
              <w:left w:val="double" w:sz="4" w:space="0" w:color="auto"/>
            </w:tcBorders>
            <w:shd w:val="clear" w:color="auto" w:fill="auto"/>
          </w:tcPr>
          <w:p w14:paraId="18E1E5BF" w14:textId="77777777" w:rsidR="005D5BE6" w:rsidRDefault="006E0A83">
            <w:pPr>
              <w:spacing w:line="240" w:lineRule="auto"/>
              <w:jc w:val="center"/>
              <w:rPr>
                <w:lang w:val="id-ID"/>
              </w:rPr>
            </w:pPr>
            <w:r>
              <w:rPr>
                <w:rFonts w:ascii="Wingdings" w:hAnsi="Wingdings" w:cs="Wingdings"/>
                <w:lang w:val="zh-CN"/>
              </w:rPr>
              <w:t></w:t>
            </w:r>
          </w:p>
        </w:tc>
        <w:tc>
          <w:tcPr>
            <w:tcW w:w="1134" w:type="dxa"/>
            <w:shd w:val="clear" w:color="auto" w:fill="auto"/>
          </w:tcPr>
          <w:p w14:paraId="2D379AB8" w14:textId="77777777" w:rsidR="005D5BE6" w:rsidRDefault="006E0A83">
            <w:pPr>
              <w:spacing w:line="240" w:lineRule="auto"/>
              <w:jc w:val="center"/>
              <w:rPr>
                <w:lang w:val="id-ID"/>
              </w:rPr>
            </w:pPr>
            <w:r>
              <w:rPr>
                <w:rFonts w:ascii="Wingdings" w:hAnsi="Wingdings" w:cs="Wingdings"/>
                <w:lang w:val="zh-CN"/>
              </w:rPr>
              <w:t></w:t>
            </w:r>
          </w:p>
        </w:tc>
      </w:tr>
      <w:tr w:rsidR="005D5BE6" w14:paraId="7DA30B10" w14:textId="77777777">
        <w:trPr>
          <w:jc w:val="center"/>
        </w:trPr>
        <w:tc>
          <w:tcPr>
            <w:tcW w:w="2643" w:type="dxa"/>
            <w:tcBorders>
              <w:right w:val="double" w:sz="4" w:space="0" w:color="auto"/>
            </w:tcBorders>
            <w:shd w:val="clear" w:color="auto" w:fill="auto"/>
          </w:tcPr>
          <w:p w14:paraId="678C670B" w14:textId="77777777" w:rsidR="005D5BE6" w:rsidRDefault="006E0A83">
            <w:pPr>
              <w:spacing w:line="240" w:lineRule="auto"/>
              <w:jc w:val="both"/>
              <w:rPr>
                <w:i/>
                <w:lang w:val="id-ID"/>
              </w:rPr>
            </w:pPr>
            <w:r>
              <w:rPr>
                <w:i/>
                <w:lang w:val="id-ID"/>
              </w:rPr>
              <w:t>Crossover</w:t>
            </w:r>
          </w:p>
        </w:tc>
        <w:tc>
          <w:tcPr>
            <w:tcW w:w="1037" w:type="dxa"/>
            <w:tcBorders>
              <w:left w:val="double" w:sz="4" w:space="0" w:color="auto"/>
            </w:tcBorders>
            <w:shd w:val="clear" w:color="auto" w:fill="auto"/>
          </w:tcPr>
          <w:p w14:paraId="105A04C3" w14:textId="77777777" w:rsidR="005D5BE6" w:rsidRDefault="006E0A83">
            <w:pPr>
              <w:spacing w:line="240" w:lineRule="auto"/>
              <w:jc w:val="center"/>
              <w:rPr>
                <w:lang w:val="id-ID"/>
              </w:rPr>
            </w:pPr>
            <w:r>
              <w:rPr>
                <w:rFonts w:ascii="Wingdings" w:hAnsi="Wingdings" w:cs="Wingdings"/>
                <w:lang w:val="zh-CN"/>
              </w:rPr>
              <w:t></w:t>
            </w:r>
          </w:p>
        </w:tc>
        <w:tc>
          <w:tcPr>
            <w:tcW w:w="1134" w:type="dxa"/>
            <w:shd w:val="clear" w:color="auto" w:fill="auto"/>
          </w:tcPr>
          <w:p w14:paraId="687578AA" w14:textId="77777777" w:rsidR="005D5BE6" w:rsidRDefault="006E0A83">
            <w:pPr>
              <w:spacing w:line="240" w:lineRule="auto"/>
              <w:jc w:val="center"/>
              <w:rPr>
                <w:lang w:val="id-ID"/>
              </w:rPr>
            </w:pPr>
            <w:r>
              <w:rPr>
                <w:rFonts w:ascii="Wingdings" w:hAnsi="Wingdings" w:cs="Wingdings"/>
                <w:lang w:val="zh-CN"/>
              </w:rPr>
              <w:t></w:t>
            </w:r>
          </w:p>
        </w:tc>
      </w:tr>
      <w:tr w:rsidR="005D5BE6" w14:paraId="13324051" w14:textId="77777777">
        <w:trPr>
          <w:jc w:val="center"/>
        </w:trPr>
        <w:tc>
          <w:tcPr>
            <w:tcW w:w="2643" w:type="dxa"/>
            <w:tcBorders>
              <w:right w:val="double" w:sz="4" w:space="0" w:color="auto"/>
            </w:tcBorders>
            <w:shd w:val="clear" w:color="auto" w:fill="auto"/>
          </w:tcPr>
          <w:p w14:paraId="72EC67EF" w14:textId="77777777" w:rsidR="005D5BE6" w:rsidRDefault="006E0A83">
            <w:pPr>
              <w:spacing w:line="240" w:lineRule="auto"/>
              <w:jc w:val="both"/>
              <w:rPr>
                <w:i/>
                <w:lang w:val="id-ID"/>
              </w:rPr>
            </w:pPr>
            <w:r>
              <w:rPr>
                <w:i/>
                <w:lang w:val="id-ID"/>
              </w:rPr>
              <w:t>Mutation</w:t>
            </w:r>
          </w:p>
        </w:tc>
        <w:tc>
          <w:tcPr>
            <w:tcW w:w="1037" w:type="dxa"/>
            <w:tcBorders>
              <w:left w:val="double" w:sz="4" w:space="0" w:color="auto"/>
            </w:tcBorders>
            <w:shd w:val="clear" w:color="auto" w:fill="auto"/>
          </w:tcPr>
          <w:p w14:paraId="725C373A" w14:textId="77777777" w:rsidR="005D5BE6" w:rsidRDefault="006E0A83">
            <w:pPr>
              <w:spacing w:line="240" w:lineRule="auto"/>
              <w:jc w:val="center"/>
              <w:rPr>
                <w:lang w:val="id-ID"/>
              </w:rPr>
            </w:pPr>
            <w:r>
              <w:rPr>
                <w:rFonts w:ascii="Wingdings" w:hAnsi="Wingdings" w:cs="Wingdings"/>
                <w:lang w:val="zh-CN"/>
              </w:rPr>
              <w:t></w:t>
            </w:r>
          </w:p>
        </w:tc>
        <w:tc>
          <w:tcPr>
            <w:tcW w:w="1134" w:type="dxa"/>
            <w:shd w:val="clear" w:color="auto" w:fill="auto"/>
          </w:tcPr>
          <w:p w14:paraId="56BFB291" w14:textId="77777777" w:rsidR="005D5BE6" w:rsidRDefault="006E0A83">
            <w:pPr>
              <w:spacing w:line="240" w:lineRule="auto"/>
              <w:jc w:val="center"/>
              <w:rPr>
                <w:lang w:val="id-ID"/>
              </w:rPr>
            </w:pPr>
            <w:r>
              <w:rPr>
                <w:lang w:val="zh-CN"/>
              </w:rPr>
              <w:t>×</w:t>
            </w:r>
          </w:p>
        </w:tc>
      </w:tr>
      <w:tr w:rsidR="005D5BE6" w14:paraId="1514A553" w14:textId="77777777">
        <w:trPr>
          <w:jc w:val="center"/>
        </w:trPr>
        <w:tc>
          <w:tcPr>
            <w:tcW w:w="2643" w:type="dxa"/>
            <w:tcBorders>
              <w:right w:val="double" w:sz="4" w:space="0" w:color="auto"/>
            </w:tcBorders>
            <w:shd w:val="clear" w:color="auto" w:fill="auto"/>
          </w:tcPr>
          <w:p w14:paraId="09DA1C86" w14:textId="77777777" w:rsidR="005D5BE6" w:rsidRDefault="006E0A83">
            <w:pPr>
              <w:spacing w:line="240" w:lineRule="auto"/>
              <w:jc w:val="both"/>
              <w:rPr>
                <w:i/>
                <w:lang w:val="id-ID"/>
              </w:rPr>
            </w:pPr>
            <w:r>
              <w:rPr>
                <w:i/>
                <w:lang w:val="id-ID"/>
              </w:rPr>
              <w:t>Selection function</w:t>
            </w:r>
          </w:p>
        </w:tc>
        <w:tc>
          <w:tcPr>
            <w:tcW w:w="1037" w:type="dxa"/>
            <w:tcBorders>
              <w:left w:val="double" w:sz="4" w:space="0" w:color="auto"/>
            </w:tcBorders>
            <w:shd w:val="clear" w:color="auto" w:fill="auto"/>
          </w:tcPr>
          <w:p w14:paraId="0F8503E5" w14:textId="77777777" w:rsidR="005D5BE6" w:rsidRDefault="006E0A83">
            <w:pPr>
              <w:spacing w:line="240" w:lineRule="auto"/>
              <w:jc w:val="center"/>
              <w:rPr>
                <w:lang w:val="id-ID"/>
              </w:rPr>
            </w:pPr>
            <w:r>
              <w:rPr>
                <w:rFonts w:ascii="Wingdings" w:hAnsi="Wingdings" w:cs="Wingdings"/>
                <w:lang w:val="zh-CN"/>
              </w:rPr>
              <w:t></w:t>
            </w:r>
          </w:p>
        </w:tc>
        <w:tc>
          <w:tcPr>
            <w:tcW w:w="1134" w:type="dxa"/>
            <w:shd w:val="clear" w:color="auto" w:fill="auto"/>
          </w:tcPr>
          <w:p w14:paraId="7CF3190B" w14:textId="77777777" w:rsidR="005D5BE6" w:rsidRDefault="006E0A83">
            <w:pPr>
              <w:spacing w:line="240" w:lineRule="auto"/>
              <w:jc w:val="center"/>
              <w:rPr>
                <w:lang w:val="id-ID"/>
              </w:rPr>
            </w:pPr>
            <w:r>
              <w:rPr>
                <w:rFonts w:ascii="Wingdings" w:hAnsi="Wingdings" w:cs="Wingdings"/>
                <w:lang w:val="zh-CN"/>
              </w:rPr>
              <w:t></w:t>
            </w:r>
          </w:p>
        </w:tc>
      </w:tr>
      <w:tr w:rsidR="005D5BE6" w14:paraId="694950CA" w14:textId="77777777">
        <w:trPr>
          <w:jc w:val="center"/>
        </w:trPr>
        <w:tc>
          <w:tcPr>
            <w:tcW w:w="2643" w:type="dxa"/>
            <w:tcBorders>
              <w:right w:val="double" w:sz="4" w:space="0" w:color="auto"/>
            </w:tcBorders>
            <w:shd w:val="clear" w:color="auto" w:fill="auto"/>
          </w:tcPr>
          <w:p w14:paraId="54170B09" w14:textId="77777777" w:rsidR="005D5BE6" w:rsidRDefault="006E0A83">
            <w:pPr>
              <w:spacing w:line="240" w:lineRule="auto"/>
              <w:jc w:val="both"/>
              <w:rPr>
                <w:i/>
                <w:lang w:val="id-ID"/>
              </w:rPr>
            </w:pPr>
            <w:r>
              <w:rPr>
                <w:i/>
                <w:lang w:val="id-ID"/>
              </w:rPr>
              <w:t>Stoppage criteria</w:t>
            </w:r>
          </w:p>
        </w:tc>
        <w:tc>
          <w:tcPr>
            <w:tcW w:w="1037" w:type="dxa"/>
            <w:tcBorders>
              <w:left w:val="double" w:sz="4" w:space="0" w:color="auto"/>
            </w:tcBorders>
            <w:shd w:val="clear" w:color="auto" w:fill="auto"/>
          </w:tcPr>
          <w:p w14:paraId="130F46B8" w14:textId="77777777" w:rsidR="005D5BE6" w:rsidRDefault="006E0A83">
            <w:pPr>
              <w:spacing w:line="240" w:lineRule="auto"/>
              <w:jc w:val="center"/>
              <w:rPr>
                <w:lang w:val="id-ID"/>
              </w:rPr>
            </w:pPr>
            <w:r>
              <w:rPr>
                <w:rFonts w:ascii="Wingdings" w:hAnsi="Wingdings" w:cs="Wingdings"/>
                <w:lang w:val="zh-CN"/>
              </w:rPr>
              <w:t></w:t>
            </w:r>
          </w:p>
        </w:tc>
        <w:tc>
          <w:tcPr>
            <w:tcW w:w="1134" w:type="dxa"/>
            <w:shd w:val="clear" w:color="auto" w:fill="auto"/>
          </w:tcPr>
          <w:p w14:paraId="4C18AA47" w14:textId="77777777" w:rsidR="005D5BE6" w:rsidRDefault="006E0A83">
            <w:pPr>
              <w:spacing w:line="240" w:lineRule="auto"/>
              <w:jc w:val="center"/>
              <w:rPr>
                <w:lang w:val="id-ID"/>
              </w:rPr>
            </w:pPr>
            <w:r>
              <w:rPr>
                <w:rFonts w:ascii="Wingdings" w:hAnsi="Wingdings" w:cs="Wingdings"/>
                <w:lang w:val="zh-CN"/>
              </w:rPr>
              <w:t></w:t>
            </w:r>
          </w:p>
        </w:tc>
      </w:tr>
      <w:tr w:rsidR="005D5BE6" w14:paraId="70DC1774" w14:textId="77777777">
        <w:trPr>
          <w:jc w:val="center"/>
        </w:trPr>
        <w:tc>
          <w:tcPr>
            <w:tcW w:w="2643" w:type="dxa"/>
            <w:tcBorders>
              <w:right w:val="double" w:sz="4" w:space="0" w:color="auto"/>
            </w:tcBorders>
            <w:shd w:val="clear" w:color="auto" w:fill="auto"/>
          </w:tcPr>
          <w:p w14:paraId="3CAD3DE9" w14:textId="77777777" w:rsidR="005D5BE6" w:rsidRDefault="006E0A83">
            <w:pPr>
              <w:spacing w:line="240" w:lineRule="auto"/>
              <w:jc w:val="both"/>
              <w:rPr>
                <w:i/>
                <w:lang w:val="id-ID"/>
              </w:rPr>
            </w:pPr>
            <w:r>
              <w:rPr>
                <w:i/>
                <w:lang w:val="id-ID"/>
              </w:rPr>
              <w:t>Individual learning rate</w:t>
            </w:r>
          </w:p>
        </w:tc>
        <w:tc>
          <w:tcPr>
            <w:tcW w:w="1037" w:type="dxa"/>
            <w:tcBorders>
              <w:left w:val="double" w:sz="4" w:space="0" w:color="auto"/>
            </w:tcBorders>
            <w:shd w:val="clear" w:color="auto" w:fill="auto"/>
          </w:tcPr>
          <w:p w14:paraId="5D2CD608" w14:textId="77777777" w:rsidR="005D5BE6" w:rsidRDefault="006E0A83">
            <w:pPr>
              <w:spacing w:line="240" w:lineRule="auto"/>
              <w:jc w:val="center"/>
              <w:rPr>
                <w:lang w:val="id-ID"/>
              </w:rPr>
            </w:pPr>
            <w:r>
              <w:rPr>
                <w:lang w:val="zh-CN"/>
              </w:rPr>
              <w:t>×</w:t>
            </w:r>
          </w:p>
        </w:tc>
        <w:tc>
          <w:tcPr>
            <w:tcW w:w="1134" w:type="dxa"/>
            <w:shd w:val="clear" w:color="auto" w:fill="auto"/>
          </w:tcPr>
          <w:p w14:paraId="1C1BC833" w14:textId="77777777" w:rsidR="005D5BE6" w:rsidRDefault="006E0A83">
            <w:pPr>
              <w:spacing w:line="240" w:lineRule="auto"/>
              <w:jc w:val="center"/>
              <w:rPr>
                <w:lang w:val="id-ID"/>
              </w:rPr>
            </w:pPr>
            <w:r>
              <w:rPr>
                <w:rFonts w:ascii="Wingdings" w:hAnsi="Wingdings" w:cs="Wingdings"/>
                <w:lang w:val="zh-CN"/>
              </w:rPr>
              <w:t></w:t>
            </w:r>
          </w:p>
        </w:tc>
      </w:tr>
      <w:tr w:rsidR="005D5BE6" w14:paraId="697E72E6" w14:textId="77777777">
        <w:trPr>
          <w:jc w:val="center"/>
        </w:trPr>
        <w:tc>
          <w:tcPr>
            <w:tcW w:w="2643" w:type="dxa"/>
            <w:tcBorders>
              <w:right w:val="double" w:sz="4" w:space="0" w:color="auto"/>
            </w:tcBorders>
            <w:shd w:val="clear" w:color="auto" w:fill="auto"/>
          </w:tcPr>
          <w:p w14:paraId="467CAF8E" w14:textId="77777777" w:rsidR="005D5BE6" w:rsidRDefault="006E0A83">
            <w:pPr>
              <w:spacing w:line="240" w:lineRule="auto"/>
              <w:jc w:val="both"/>
              <w:rPr>
                <w:i/>
                <w:lang w:val="id-ID"/>
              </w:rPr>
            </w:pPr>
            <w:r>
              <w:rPr>
                <w:i/>
                <w:lang w:val="id-ID"/>
              </w:rPr>
              <w:lastRenderedPageBreak/>
              <w:t>Global learning rate</w:t>
            </w:r>
          </w:p>
        </w:tc>
        <w:tc>
          <w:tcPr>
            <w:tcW w:w="1037" w:type="dxa"/>
            <w:tcBorders>
              <w:left w:val="double" w:sz="4" w:space="0" w:color="auto"/>
            </w:tcBorders>
            <w:shd w:val="clear" w:color="auto" w:fill="auto"/>
          </w:tcPr>
          <w:p w14:paraId="3867C283" w14:textId="77777777" w:rsidR="005D5BE6" w:rsidRDefault="006E0A83">
            <w:pPr>
              <w:spacing w:line="240" w:lineRule="auto"/>
              <w:jc w:val="center"/>
              <w:rPr>
                <w:lang w:val="id-ID"/>
              </w:rPr>
            </w:pPr>
            <w:r>
              <w:rPr>
                <w:lang w:val="zh-CN"/>
              </w:rPr>
              <w:t>×</w:t>
            </w:r>
          </w:p>
        </w:tc>
        <w:tc>
          <w:tcPr>
            <w:tcW w:w="1134" w:type="dxa"/>
            <w:shd w:val="clear" w:color="auto" w:fill="auto"/>
          </w:tcPr>
          <w:p w14:paraId="7F9DF2F4" w14:textId="77777777" w:rsidR="005D5BE6" w:rsidRDefault="006E0A83">
            <w:pPr>
              <w:spacing w:line="240" w:lineRule="auto"/>
              <w:jc w:val="center"/>
              <w:rPr>
                <w:lang w:val="id-ID"/>
              </w:rPr>
            </w:pPr>
            <w:r>
              <w:rPr>
                <w:rFonts w:ascii="Wingdings" w:hAnsi="Wingdings" w:cs="Wingdings"/>
                <w:lang w:val="zh-CN"/>
              </w:rPr>
              <w:t></w:t>
            </w:r>
          </w:p>
        </w:tc>
      </w:tr>
      <w:tr w:rsidR="005D5BE6" w14:paraId="6FB6A421" w14:textId="77777777">
        <w:trPr>
          <w:jc w:val="center"/>
        </w:trPr>
        <w:tc>
          <w:tcPr>
            <w:tcW w:w="2643" w:type="dxa"/>
            <w:tcBorders>
              <w:right w:val="double" w:sz="4" w:space="0" w:color="auto"/>
            </w:tcBorders>
            <w:shd w:val="clear" w:color="auto" w:fill="auto"/>
          </w:tcPr>
          <w:p w14:paraId="330ACFED" w14:textId="77777777" w:rsidR="005D5BE6" w:rsidRDefault="006E0A83">
            <w:pPr>
              <w:spacing w:line="240" w:lineRule="auto"/>
              <w:jc w:val="both"/>
              <w:rPr>
                <w:i/>
                <w:lang w:val="id-ID"/>
              </w:rPr>
            </w:pPr>
            <w:r>
              <w:rPr>
                <w:i/>
                <w:lang w:val="id-ID"/>
              </w:rPr>
              <w:t>Diversity rate</w:t>
            </w:r>
          </w:p>
        </w:tc>
        <w:tc>
          <w:tcPr>
            <w:tcW w:w="1037" w:type="dxa"/>
            <w:tcBorders>
              <w:left w:val="double" w:sz="4" w:space="0" w:color="auto"/>
            </w:tcBorders>
            <w:shd w:val="clear" w:color="auto" w:fill="auto"/>
          </w:tcPr>
          <w:p w14:paraId="40D77FEE" w14:textId="77777777" w:rsidR="005D5BE6" w:rsidRDefault="006E0A83">
            <w:pPr>
              <w:spacing w:line="240" w:lineRule="auto"/>
              <w:jc w:val="center"/>
              <w:rPr>
                <w:lang w:val="id-ID"/>
              </w:rPr>
            </w:pPr>
            <w:r>
              <w:rPr>
                <w:lang w:val="zh-CN"/>
              </w:rPr>
              <w:t>×</w:t>
            </w:r>
          </w:p>
        </w:tc>
        <w:tc>
          <w:tcPr>
            <w:tcW w:w="1134" w:type="dxa"/>
            <w:shd w:val="clear" w:color="auto" w:fill="auto"/>
          </w:tcPr>
          <w:p w14:paraId="26539638" w14:textId="77777777" w:rsidR="005D5BE6" w:rsidRDefault="006E0A83">
            <w:pPr>
              <w:spacing w:line="240" w:lineRule="auto"/>
              <w:jc w:val="center"/>
              <w:rPr>
                <w:lang w:val="id-ID"/>
              </w:rPr>
            </w:pPr>
            <w:r>
              <w:rPr>
                <w:rFonts w:ascii="Wingdings" w:hAnsi="Wingdings" w:cs="Wingdings"/>
                <w:lang w:val="zh-CN"/>
              </w:rPr>
              <w:t></w:t>
            </w:r>
          </w:p>
        </w:tc>
      </w:tr>
      <w:tr w:rsidR="005D5BE6" w14:paraId="7E333682" w14:textId="77777777">
        <w:trPr>
          <w:jc w:val="center"/>
        </w:trPr>
        <w:tc>
          <w:tcPr>
            <w:tcW w:w="2643" w:type="dxa"/>
            <w:tcBorders>
              <w:right w:val="double" w:sz="4" w:space="0" w:color="auto"/>
            </w:tcBorders>
            <w:shd w:val="clear" w:color="auto" w:fill="auto"/>
          </w:tcPr>
          <w:p w14:paraId="4CC37242" w14:textId="77777777" w:rsidR="005D5BE6" w:rsidRDefault="006E0A83">
            <w:pPr>
              <w:spacing w:line="240" w:lineRule="auto"/>
              <w:jc w:val="both"/>
              <w:rPr>
                <w:i/>
                <w:lang w:val="id-ID"/>
              </w:rPr>
            </w:pPr>
            <w:r>
              <w:rPr>
                <w:i/>
                <w:lang w:val="id-ID"/>
              </w:rPr>
              <w:t>Born an individual</w:t>
            </w:r>
          </w:p>
        </w:tc>
        <w:tc>
          <w:tcPr>
            <w:tcW w:w="1037" w:type="dxa"/>
            <w:tcBorders>
              <w:left w:val="double" w:sz="4" w:space="0" w:color="auto"/>
            </w:tcBorders>
            <w:shd w:val="clear" w:color="auto" w:fill="auto"/>
          </w:tcPr>
          <w:p w14:paraId="010339F4" w14:textId="77777777" w:rsidR="005D5BE6" w:rsidRDefault="006E0A83">
            <w:pPr>
              <w:spacing w:line="240" w:lineRule="auto"/>
              <w:jc w:val="center"/>
              <w:rPr>
                <w:lang w:val="id-ID"/>
              </w:rPr>
            </w:pPr>
            <w:r>
              <w:rPr>
                <w:lang w:val="zh-CN"/>
              </w:rPr>
              <w:t>×</w:t>
            </w:r>
          </w:p>
        </w:tc>
        <w:tc>
          <w:tcPr>
            <w:tcW w:w="1134" w:type="dxa"/>
            <w:shd w:val="clear" w:color="auto" w:fill="auto"/>
          </w:tcPr>
          <w:p w14:paraId="73D2EF4C" w14:textId="77777777" w:rsidR="005D5BE6" w:rsidRDefault="006E0A83">
            <w:pPr>
              <w:spacing w:line="240" w:lineRule="auto"/>
              <w:jc w:val="center"/>
              <w:rPr>
                <w:lang w:val="id-ID"/>
              </w:rPr>
            </w:pPr>
            <w:r>
              <w:rPr>
                <w:rFonts w:ascii="Wingdings" w:hAnsi="Wingdings" w:cs="Wingdings"/>
                <w:lang w:val="zh-CN"/>
              </w:rPr>
              <w:t></w:t>
            </w:r>
          </w:p>
        </w:tc>
      </w:tr>
      <w:tr w:rsidR="005D5BE6" w14:paraId="58295A5A" w14:textId="77777777">
        <w:trPr>
          <w:jc w:val="center"/>
        </w:trPr>
        <w:tc>
          <w:tcPr>
            <w:tcW w:w="2643" w:type="dxa"/>
            <w:tcBorders>
              <w:right w:val="double" w:sz="4" w:space="0" w:color="auto"/>
            </w:tcBorders>
            <w:shd w:val="clear" w:color="auto" w:fill="auto"/>
          </w:tcPr>
          <w:p w14:paraId="0DBF275E" w14:textId="77777777" w:rsidR="005D5BE6" w:rsidRDefault="006E0A83">
            <w:pPr>
              <w:spacing w:line="240" w:lineRule="auto"/>
              <w:jc w:val="both"/>
              <w:rPr>
                <w:i/>
                <w:lang w:val="id-ID"/>
              </w:rPr>
            </w:pPr>
            <w:r>
              <w:rPr>
                <w:i/>
                <w:lang w:val="id-ID"/>
              </w:rPr>
              <w:t>Generation blueprint</w:t>
            </w:r>
          </w:p>
        </w:tc>
        <w:tc>
          <w:tcPr>
            <w:tcW w:w="1037" w:type="dxa"/>
            <w:tcBorders>
              <w:left w:val="double" w:sz="4" w:space="0" w:color="auto"/>
            </w:tcBorders>
            <w:shd w:val="clear" w:color="auto" w:fill="auto"/>
          </w:tcPr>
          <w:p w14:paraId="79560AA6" w14:textId="77777777" w:rsidR="005D5BE6" w:rsidRDefault="006E0A83">
            <w:pPr>
              <w:spacing w:line="240" w:lineRule="auto"/>
              <w:jc w:val="center"/>
              <w:rPr>
                <w:lang w:val="id-ID"/>
              </w:rPr>
            </w:pPr>
            <w:r>
              <w:rPr>
                <w:lang w:val="zh-CN"/>
              </w:rPr>
              <w:t>×</w:t>
            </w:r>
          </w:p>
        </w:tc>
        <w:tc>
          <w:tcPr>
            <w:tcW w:w="1134" w:type="dxa"/>
            <w:shd w:val="clear" w:color="auto" w:fill="auto"/>
          </w:tcPr>
          <w:p w14:paraId="74E389C6" w14:textId="77777777" w:rsidR="005D5BE6" w:rsidRDefault="006E0A83">
            <w:pPr>
              <w:spacing w:line="240" w:lineRule="auto"/>
              <w:jc w:val="center"/>
              <w:rPr>
                <w:lang w:val="id-ID"/>
              </w:rPr>
            </w:pPr>
            <w:r>
              <w:rPr>
                <w:rFonts w:ascii="Wingdings" w:hAnsi="Wingdings" w:cs="Wingdings"/>
                <w:lang w:val="zh-CN"/>
              </w:rPr>
              <w:t></w:t>
            </w:r>
          </w:p>
        </w:tc>
      </w:tr>
    </w:tbl>
    <w:p w14:paraId="457C1E6A" w14:textId="77777777" w:rsidR="005D5BE6" w:rsidRDefault="006E0A83">
      <w:pPr>
        <w:spacing w:after="0" w:line="240" w:lineRule="auto"/>
        <w:ind w:left="1701"/>
        <w:rPr>
          <w:sz w:val="20"/>
          <w:szCs w:val="20"/>
        </w:rPr>
      </w:pPr>
      <w:proofErr w:type="spellStart"/>
      <w:r>
        <w:rPr>
          <w:sz w:val="20"/>
          <w:szCs w:val="20"/>
        </w:rPr>
        <w:t>Sumber</w:t>
      </w:r>
      <w:proofErr w:type="spellEnd"/>
      <w:r>
        <w:rPr>
          <w:sz w:val="20"/>
          <w:szCs w:val="20"/>
        </w:rPr>
        <w:t xml:space="preserve"> : </w:t>
      </w:r>
      <w:r>
        <w:rPr>
          <w:sz w:val="20"/>
          <w:szCs w:val="20"/>
        </w:rPr>
        <w:fldChar w:fldCharType="begin" w:fldLock="1"/>
      </w:r>
      <w:r>
        <w:rPr>
          <w:sz w:val="20"/>
          <w:szCs w:val="20"/>
        </w:rPr>
        <w:instrText>ADDIN CSL_CITATION {"citationItems":[{"id":"ITEM-1","itemData":{"DOI":"10.1016/j.jcde.2017.03.001","ISSN":"22885048","abstract":"Genetic Algorithm (GA) has been one of the most popular methods for many challenging optimization problems when exact approaches are too computationally expensive. A review of the literature shows extensive research attempting to adapt and develop the standard GA. Nevertheless, the essence of GA which consists of concepts such as chromosomes, individuals, crossover, mutation, and others rarely has been the focus of recent researchers. In this paper method, Fluid Genetic Algorithm (FGA), some of these concepts are changed, removed, and furthermore, new concepts are introduced. The performance of GA and FGA are compared through seven benchmark functions. FGA not only shows a better success rate and better convergence control, but it can be applied to a wider range of problems including multi-objective and multi-level problems. Also, the application of FGA for a real engineering problem, Quadric Assignment Problem (AQP), is shown and experienced.","author":[{"dropping-particle":"","family":"Jafari-Marandi","given":"Ruholla","non-dropping-particle":"","parse-names":false,"suffix":""},{"dropping-particle":"","family":"Smith","given":"Brian K.","non-dropping-particle":"","parse-names":false,"suffix":""}],"container-title":"Journal of Computational Design and Engineering","id":"ITEM-1","issue":"2","issued":{"date-parts":[["2017"]]},"page":"158-167","publisher":"Society for Computational Design and Engineering","title":"Fluid genetic algorithm (FGA)","type":"article-journal","volume":"4"},"uris":["http://www.mendeley.com/documents/?uuid=5ed6c901-54fc-41c2-baf9-1b1b1e225e3b"]}],"mendeley":{"formattedCitation":"(Jafari-Marandi &amp; Smith, 2017)","plainTextFormattedCitation":"(Jafari-Marandi &amp; Smith, 2017)","previouslyFormattedCitation":"(Jafari-Marandi &amp; Smith, 2017)"},"properties":{"noteIndex":0},"schema":"https://github.com/citation-style-language/schema/raw/master/csl-citation.json"}</w:instrText>
      </w:r>
      <w:r>
        <w:rPr>
          <w:sz w:val="20"/>
          <w:szCs w:val="20"/>
        </w:rPr>
        <w:fldChar w:fldCharType="separate"/>
      </w:r>
      <w:r>
        <w:rPr>
          <w:sz w:val="20"/>
          <w:szCs w:val="20"/>
        </w:rPr>
        <w:t>(Jafari-Marandi &amp; Smith, 2017)</w:t>
      </w:r>
      <w:r>
        <w:rPr>
          <w:sz w:val="20"/>
          <w:szCs w:val="20"/>
        </w:rPr>
        <w:fldChar w:fldCharType="end"/>
      </w:r>
    </w:p>
    <w:p w14:paraId="45A79BAE" w14:textId="77777777" w:rsidR="005D5BE6" w:rsidRDefault="005D5BE6">
      <w:pPr>
        <w:autoSpaceDE w:val="0"/>
        <w:autoSpaceDN w:val="0"/>
        <w:adjustRightInd w:val="0"/>
        <w:spacing w:after="0" w:line="240" w:lineRule="auto"/>
        <w:ind w:left="851" w:firstLine="709"/>
        <w:jc w:val="both"/>
        <w:rPr>
          <w:sz w:val="20"/>
          <w:szCs w:val="24"/>
          <w:lang w:val="id-ID"/>
        </w:rPr>
      </w:pPr>
    </w:p>
    <w:p w14:paraId="4A0C2D83" w14:textId="77777777" w:rsidR="005D5BE6" w:rsidRDefault="006E0A83">
      <w:pPr>
        <w:spacing w:after="0" w:line="480" w:lineRule="auto"/>
        <w:jc w:val="both"/>
        <w:rPr>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lang w:val="id-ID"/>
        </w:rPr>
        <w:t>:</w:t>
      </w:r>
    </w:p>
    <w:p w14:paraId="503AE97C" w14:textId="77777777" w:rsidR="005D5BE6" w:rsidRDefault="006E0A83">
      <w:pPr>
        <w:pStyle w:val="ListParagraph"/>
        <w:numPr>
          <w:ilvl w:val="0"/>
          <w:numId w:val="8"/>
        </w:numPr>
        <w:suppressAutoHyphens w:val="0"/>
        <w:spacing w:line="480" w:lineRule="auto"/>
        <w:ind w:left="426" w:hanging="425"/>
        <w:jc w:val="both"/>
      </w:pPr>
      <w:r>
        <w:rPr>
          <w:color w:val="000000"/>
          <w:szCs w:val="24"/>
          <w:shd w:val="clear" w:color="auto" w:fill="FFFFFF"/>
        </w:rPr>
        <w:t>Lorem ipsum dolor sit amet</w:t>
      </w:r>
    </w:p>
    <w:p w14:paraId="7F1C0D4A" w14:textId="77777777" w:rsidR="005D5BE6" w:rsidRDefault="006E0A83">
      <w:pPr>
        <w:pStyle w:val="ListParagraph"/>
        <w:spacing w:after="0" w:line="480" w:lineRule="auto"/>
        <w:ind w:left="426" w:firstLine="709"/>
        <w:jc w:val="both"/>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 ex ea commodo consequat. Duis aute irure dolor Lorem ipsum dolor sit amet, consectetur adipiscing elit, sed do eiusmod tempor incididunt ut labore et dolore magna aliqua.</w:t>
      </w:r>
      <w:r>
        <w:t>.</w:t>
      </w:r>
    </w:p>
    <w:p w14:paraId="7236C884" w14:textId="77777777" w:rsidR="005D5BE6" w:rsidRDefault="006E0A83">
      <w:pPr>
        <w:pStyle w:val="ListParagraph"/>
        <w:numPr>
          <w:ilvl w:val="0"/>
          <w:numId w:val="8"/>
        </w:numPr>
        <w:suppressAutoHyphens w:val="0"/>
        <w:spacing w:line="480" w:lineRule="auto"/>
        <w:ind w:left="426" w:hanging="425"/>
        <w:jc w:val="both"/>
      </w:pPr>
      <w:r>
        <w:rPr>
          <w:color w:val="000000"/>
          <w:szCs w:val="24"/>
          <w:shd w:val="clear" w:color="auto" w:fill="FFFFFF"/>
        </w:rPr>
        <w:t>Lorem ipsum dolor sit amet</w:t>
      </w:r>
    </w:p>
    <w:p w14:paraId="3AB75AE0" w14:textId="77777777" w:rsidR="005D5BE6" w:rsidRDefault="006E0A83">
      <w:pPr>
        <w:pStyle w:val="ListParagraph"/>
        <w:spacing w:after="0" w:line="480" w:lineRule="auto"/>
        <w:ind w:left="426" w:firstLine="709"/>
        <w:jc w:val="both"/>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 ex ea commodo consequat. Duis aute irure dolor Lorem ipsum dolor sit amet, consectetur adipiscing elit, sed do eiusmod tempor incididunt ut labore et dolore magna aliqua. Lorem ipsum dolor sit amet, consectetur adipiscing elit, sed do eiusmod tempor incididunt ut labore et dolore magna aliqua. Ut enim ad minim veniam, quis nostrud exercitation ullamco laboris nisi ut aliquip ex ea co</w:t>
      </w:r>
      <w:r>
        <w:t>.</w:t>
      </w:r>
    </w:p>
    <w:p w14:paraId="27262502" w14:textId="77777777" w:rsidR="005D5BE6" w:rsidRDefault="006E0A83">
      <w:pPr>
        <w:pStyle w:val="ListParagraph"/>
        <w:spacing w:after="0" w:line="360" w:lineRule="auto"/>
        <w:ind w:left="851"/>
        <w:jc w:val="center"/>
      </w:pPr>
      <w:r>
        <w:rPr>
          <w:noProof/>
          <w:lang w:val="en-US" w:eastAsia="en-US"/>
        </w:rPr>
        <w:lastRenderedPageBreak/>
        <w:drawing>
          <wp:inline distT="0" distB="0" distL="0" distR="0" wp14:anchorId="7EE0475D" wp14:editId="7D1EB417">
            <wp:extent cx="3076575" cy="447675"/>
            <wp:effectExtent l="0" t="0" r="0" b="0"/>
            <wp:docPr id="6"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7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3076575" cy="447675"/>
                    </a:xfrm>
                    <a:prstGeom prst="rect">
                      <a:avLst/>
                    </a:prstGeom>
                    <a:noFill/>
                    <a:ln>
                      <a:noFill/>
                    </a:ln>
                  </pic:spPr>
                </pic:pic>
              </a:graphicData>
            </a:graphic>
          </wp:inline>
        </w:drawing>
      </w:r>
    </w:p>
    <w:p w14:paraId="7D668B33" w14:textId="77777777" w:rsidR="005D5BE6" w:rsidRDefault="006E0A83">
      <w:pPr>
        <w:keepNext/>
        <w:spacing w:after="0" w:line="240" w:lineRule="auto"/>
        <w:ind w:left="2127"/>
        <w:rPr>
          <w:sz w:val="20"/>
          <w:szCs w:val="20"/>
        </w:rPr>
      </w:pPr>
      <w:proofErr w:type="spellStart"/>
      <w:r>
        <w:rPr>
          <w:sz w:val="20"/>
          <w:szCs w:val="20"/>
        </w:rPr>
        <w:t>Sumber</w:t>
      </w:r>
      <w:proofErr w:type="spellEnd"/>
      <w:r>
        <w:rPr>
          <w:sz w:val="20"/>
          <w:szCs w:val="20"/>
        </w:rPr>
        <w:t xml:space="preserve"> : </w:t>
      </w:r>
      <w:r>
        <w:rPr>
          <w:sz w:val="20"/>
          <w:szCs w:val="20"/>
        </w:rPr>
        <w:fldChar w:fldCharType="begin" w:fldLock="1"/>
      </w:r>
      <w:r>
        <w:rPr>
          <w:sz w:val="20"/>
          <w:szCs w:val="20"/>
        </w:rPr>
        <w:instrText>ADDIN CSL_CITATION {"citationItems":[{"id":"ITEM-1","itemData":{"DOI":"10.1016/j.jcde.2017.03.001","ISSN":"22885048","abstract":"Genetic Algorithm (GA) has been one of the most popular methods for many challenging optimization problems when exact approaches are too computationally expensive. A review of the literature shows extensive research attempting to adapt and develop the standard GA. Nevertheless, the essence of GA which consists of concepts such as chromosomes, individuals, crossover, mutation, and others rarely has been the focus of recent researchers. In this paper method, Fluid Genetic Algorithm (FGA), some of these concepts are changed, removed, and furthermore, new concepts are introduced. The performance of GA and FGA are compared through seven benchmark functions. FGA not only shows a better success rate and better convergence control, but it can be applied to a wider range of problems including multi-objective and multi-level problems. Also, the application of FGA for a real engineering problem, Quadric Assignment Problem (AQP), is shown and experienced.","author":[{"dropping-particle":"","family":"Jafari-Marandi","given":"Ruholla","non-dropping-particle":"","parse-names":false,"suffix":""},{"dropping-particle":"","family":"Smith","given":"Brian K.","non-dropping-particle":"","parse-names":false,"suffix":""}],"container-title":"Journal of Computational Design and Engineering","id":"ITEM-1","issue":"2","issued":{"date-parts":[["2017"]]},"page":"158-167","publisher":"Society for Computational Design and Engineering","title":"Fluid genetic algorithm (FGA)","type":"article-journal","volume":"4"},"uris":["http://www.mendeley.com/documents/?uuid=5ed6c901-54fc-41c2-baf9-1b1b1e225e3b"]}],"mendeley":{"formattedCitation":"(Jafari-Marandi &amp; Smith, 2017)","plainTextFormattedCitation":"(Jafari-Marandi &amp; Smith, 2017)","previouslyFormattedCitation":"(Jafari-Marandi &amp; Smith, 2017)"},"properties":{"noteIndex":0},"schema":"https://github.com/citation-style-language/schema/raw/master/csl-citation.json"}</w:instrText>
      </w:r>
      <w:r>
        <w:rPr>
          <w:sz w:val="20"/>
          <w:szCs w:val="20"/>
        </w:rPr>
        <w:fldChar w:fldCharType="separate"/>
      </w:r>
      <w:r>
        <w:rPr>
          <w:sz w:val="20"/>
          <w:szCs w:val="20"/>
        </w:rPr>
        <w:t>(Jafari-Marandi &amp; Smith, 2017)</w:t>
      </w:r>
      <w:r>
        <w:rPr>
          <w:sz w:val="20"/>
          <w:szCs w:val="20"/>
        </w:rPr>
        <w:fldChar w:fldCharType="end"/>
      </w:r>
    </w:p>
    <w:p w14:paraId="61F71CAF" w14:textId="77777777" w:rsidR="005D5BE6" w:rsidRDefault="005D5BE6">
      <w:pPr>
        <w:keepNext/>
        <w:spacing w:after="0" w:line="240" w:lineRule="auto"/>
        <w:ind w:left="2127"/>
        <w:rPr>
          <w:sz w:val="20"/>
          <w:szCs w:val="20"/>
        </w:rPr>
      </w:pPr>
    </w:p>
    <w:p w14:paraId="60145AD6" w14:textId="440AC55B" w:rsidR="005D5BE6" w:rsidRDefault="006E0A83">
      <w:pPr>
        <w:pStyle w:val="Caption"/>
        <w:spacing w:line="480" w:lineRule="auto"/>
        <w:ind w:left="851"/>
        <w:rPr>
          <w:lang w:val="id-ID"/>
        </w:rPr>
      </w:pPr>
      <w:bookmarkStart w:id="37" w:name="_Toc142127141"/>
      <w:r>
        <w:t xml:space="preserve">Gambar </w:t>
      </w:r>
      <w:r w:rsidR="000D3765">
        <w:fldChar w:fldCharType="begin"/>
      </w:r>
      <w:r w:rsidR="000D3765">
        <w:instrText xml:space="preserve"> STYLEREF 1 \s </w:instrText>
      </w:r>
      <w:r w:rsidR="000D3765">
        <w:fldChar w:fldCharType="separate"/>
      </w:r>
      <w:r w:rsidR="000D3765">
        <w:rPr>
          <w:noProof/>
        </w:rPr>
        <w:t>2</w:t>
      </w:r>
      <w:r w:rsidR="000D3765">
        <w:fldChar w:fldCharType="end"/>
      </w:r>
      <w:r w:rsidR="000D3765">
        <w:t>.</w:t>
      </w:r>
      <w:r w:rsidR="000D3765">
        <w:fldChar w:fldCharType="begin"/>
      </w:r>
      <w:r w:rsidR="000D3765">
        <w:instrText xml:space="preserve"> SEQ Gambar \* ARABIC \s 1 </w:instrText>
      </w:r>
      <w:r w:rsidR="000D3765">
        <w:fldChar w:fldCharType="separate"/>
      </w:r>
      <w:r w:rsidR="000D3765">
        <w:rPr>
          <w:noProof/>
        </w:rPr>
        <w:t>7</w:t>
      </w:r>
      <w:r w:rsidR="000D3765">
        <w:fldChar w:fldCharType="end"/>
      </w:r>
      <w:r>
        <w:rPr>
          <w:lang w:val="id-ID"/>
        </w:rPr>
        <w:t xml:space="preserve"> Bentuk Kromosom</w:t>
      </w:r>
      <w:bookmarkEnd w:id="37"/>
    </w:p>
    <w:p w14:paraId="07EDA7DA" w14:textId="77777777" w:rsidR="005D5BE6" w:rsidRDefault="006E0A83">
      <w:pPr>
        <w:pStyle w:val="ListParagraph"/>
        <w:numPr>
          <w:ilvl w:val="0"/>
          <w:numId w:val="8"/>
        </w:numPr>
        <w:suppressAutoHyphens w:val="0"/>
        <w:spacing w:after="0" w:line="480" w:lineRule="auto"/>
        <w:ind w:left="426" w:hanging="425"/>
        <w:jc w:val="both"/>
      </w:pPr>
      <w:r>
        <w:rPr>
          <w:color w:val="000000"/>
          <w:szCs w:val="24"/>
          <w:shd w:val="clear" w:color="auto" w:fill="FFFFFF"/>
        </w:rPr>
        <w:t>Lorem ipsum dolor sit amet</w:t>
      </w:r>
    </w:p>
    <w:p w14:paraId="434CFD15" w14:textId="77777777" w:rsidR="005D5BE6" w:rsidRDefault="006E0A83">
      <w:pPr>
        <w:autoSpaceDE w:val="0"/>
        <w:autoSpaceDN w:val="0"/>
        <w:adjustRightInd w:val="0"/>
        <w:spacing w:after="0" w:line="480" w:lineRule="auto"/>
        <w:ind w:left="426" w:firstLine="709"/>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 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w:t>
      </w:r>
      <w:proofErr w:type="spellStart"/>
      <w:r>
        <w:rPr>
          <w:color w:val="000000"/>
          <w:szCs w:val="24"/>
          <w:shd w:val="clear" w:color="auto" w:fill="FFFFFF"/>
        </w:rPr>
        <w:t>na</w:t>
      </w:r>
      <w:proofErr w:type="spellEnd"/>
      <w:r>
        <w:rPr>
          <w:color w:val="000000"/>
          <w:szCs w:val="24"/>
          <w:shd w:val="clear" w:color="auto" w:fill="FFFFFF"/>
        </w:rPr>
        <w:t xml:space="preserve">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w:t>
      </w:r>
      <w:r>
        <w:rPr>
          <w:szCs w:val="24"/>
          <w:lang w:val="id-ID"/>
        </w:rPr>
        <w:t>:</w:t>
      </w:r>
    </w:p>
    <w:p w14:paraId="7B95F2E1" w14:textId="77777777" w:rsidR="005D5BE6" w:rsidRDefault="005D5BE6">
      <w:pPr>
        <w:autoSpaceDE w:val="0"/>
        <w:autoSpaceDN w:val="0"/>
        <w:adjustRightInd w:val="0"/>
        <w:spacing w:after="0" w:line="360" w:lineRule="auto"/>
        <w:ind w:left="851" w:firstLine="709"/>
        <w:jc w:val="both"/>
        <w:rPr>
          <w:szCs w:val="24"/>
          <w:lang w:val="id-ID"/>
        </w:rPr>
      </w:pPr>
    </w:p>
    <w:p w14:paraId="4293A34A" w14:textId="77777777" w:rsidR="005D5BE6" w:rsidRDefault="006E0A83">
      <w:pPr>
        <w:autoSpaceDE w:val="0"/>
        <w:autoSpaceDN w:val="0"/>
        <w:adjustRightInd w:val="0"/>
        <w:spacing w:after="0" w:line="360" w:lineRule="auto"/>
        <w:ind w:left="851" w:firstLine="709"/>
        <w:jc w:val="both"/>
        <w:rPr>
          <w:szCs w:val="24"/>
          <w:lang w:val="id-ID"/>
        </w:rPr>
      </w:pPr>
      <m:oMath>
        <m:r>
          <w:rPr>
            <w:rFonts w:ascii="Cambria Math" w:hAnsi="Cambria Math"/>
            <w:szCs w:val="24"/>
            <w:lang w:val="id-ID"/>
          </w:rPr>
          <m:t>f</m:t>
        </m:r>
        <m:d>
          <m:dPr>
            <m:ctrlPr>
              <w:rPr>
                <w:rFonts w:ascii="Cambria Math" w:hAnsi="Cambria Math"/>
                <w:i/>
                <w:szCs w:val="24"/>
                <w:lang w:val="id-ID"/>
              </w:rPr>
            </m:ctrlPr>
          </m:dPr>
          <m:e>
            <m:sSub>
              <m:sSubPr>
                <m:ctrlPr>
                  <w:rPr>
                    <w:rFonts w:ascii="Cambria Math" w:hAnsi="Cambria Math"/>
                    <w:i/>
                    <w:szCs w:val="24"/>
                    <w:lang w:val="id-ID"/>
                  </w:rPr>
                </m:ctrlPr>
              </m:sSubPr>
              <m:e>
                <m:r>
                  <w:rPr>
                    <w:rFonts w:ascii="Cambria Math" w:hAnsi="Cambria Math"/>
                    <w:szCs w:val="24"/>
                    <w:lang w:val="id-ID"/>
                  </w:rPr>
                  <m:t>PVC</m:t>
                </m:r>
              </m:e>
              <m:sub>
                <m:r>
                  <w:rPr>
                    <w:rFonts w:ascii="Cambria Math" w:hAnsi="Cambria Math"/>
                    <w:szCs w:val="24"/>
                    <w:lang w:val="id-ID"/>
                  </w:rPr>
                  <m:t>i</m:t>
                </m:r>
              </m:sub>
            </m:sSub>
            <m:r>
              <w:rPr>
                <w:rFonts w:ascii="Cambria Math" w:hAnsi="Cambria Math"/>
                <w:szCs w:val="24"/>
                <w:lang w:val="id-ID"/>
              </w:rPr>
              <m:t>,</m:t>
            </m:r>
            <m:sSub>
              <m:sSubPr>
                <m:ctrlPr>
                  <w:rPr>
                    <w:rFonts w:ascii="Cambria Math" w:hAnsi="Cambria Math"/>
                    <w:i/>
                    <w:szCs w:val="24"/>
                    <w:lang w:val="id-ID"/>
                  </w:rPr>
                </m:ctrlPr>
              </m:sSubPr>
              <m:e>
                <m:r>
                  <w:rPr>
                    <w:rFonts w:ascii="Cambria Math" w:hAnsi="Cambria Math"/>
                    <w:szCs w:val="24"/>
                    <w:lang w:val="id-ID"/>
                  </w:rPr>
                  <m:t>PVB</m:t>
                </m:r>
              </m:e>
              <m:sub>
                <m:r>
                  <w:rPr>
                    <w:rFonts w:ascii="Cambria Math" w:hAnsi="Cambria Math"/>
                    <w:szCs w:val="24"/>
                    <w:lang w:val="id-ID"/>
                  </w:rPr>
                  <m:t>i</m:t>
                </m:r>
              </m:sub>
            </m:sSub>
          </m:e>
        </m:d>
        <m:r>
          <w:rPr>
            <w:rFonts w:ascii="Cambria Math" w:hAnsi="Cambria Math"/>
            <w:szCs w:val="24"/>
            <w:lang w:val="id-ID"/>
          </w:rPr>
          <m:t xml:space="preserve">= </m:t>
        </m:r>
        <m:sSub>
          <m:sSubPr>
            <m:ctrlPr>
              <w:rPr>
                <w:rFonts w:ascii="Cambria Math" w:hAnsi="Cambria Math"/>
                <w:i/>
                <w:iCs/>
                <w:szCs w:val="24"/>
                <w:vertAlign w:val="subscript"/>
                <w:lang w:val="zh-CN"/>
              </w:rPr>
            </m:ctrlPr>
          </m:sSubPr>
          <m:e>
            <m:r>
              <w:rPr>
                <w:rFonts w:ascii="Cambria Math" w:hAnsi="Cambria Math"/>
                <w:szCs w:val="24"/>
                <w:lang w:val="id-ID"/>
              </w:rPr>
              <m:t>η</m:t>
            </m:r>
          </m:e>
          <m:sub>
            <m:r>
              <w:rPr>
                <w:rFonts w:ascii="Cambria Math" w:hAnsi="Cambria Math"/>
                <w:szCs w:val="24"/>
                <w:vertAlign w:val="subscript"/>
                <w:lang w:val="id-ID"/>
              </w:rPr>
              <m:t>g</m:t>
            </m:r>
          </m:sub>
        </m:sSub>
        <m:r>
          <w:rPr>
            <w:rFonts w:ascii="Cambria Math" w:hAnsi="Cambria Math"/>
            <w:szCs w:val="24"/>
            <w:vertAlign w:val="subscript"/>
            <w:lang w:val="id-ID"/>
          </w:rPr>
          <m:t xml:space="preserve"> ×</m:t>
        </m:r>
        <m:sSub>
          <m:sSubPr>
            <m:ctrlPr>
              <w:rPr>
                <w:rFonts w:ascii="Cambria Math" w:hAnsi="Cambria Math"/>
                <w:i/>
                <w:szCs w:val="24"/>
                <w:lang w:val="id-ID"/>
              </w:rPr>
            </m:ctrlPr>
          </m:sSubPr>
          <m:e>
            <m:r>
              <w:rPr>
                <w:rFonts w:ascii="Cambria Math" w:hAnsi="Cambria Math"/>
                <w:szCs w:val="24"/>
                <w:lang w:val="id-ID"/>
              </w:rPr>
              <m:t>PVB</m:t>
            </m:r>
          </m:e>
          <m:sub>
            <m:r>
              <w:rPr>
                <w:rFonts w:ascii="Cambria Math" w:hAnsi="Cambria Math"/>
                <w:szCs w:val="24"/>
                <w:lang w:val="id-ID"/>
              </w:rPr>
              <m:t>i</m:t>
            </m:r>
          </m:sub>
        </m:sSub>
        <m:r>
          <w:rPr>
            <w:rFonts w:ascii="Cambria Math" w:hAnsi="Cambria Math"/>
            <w:szCs w:val="24"/>
            <w:lang w:val="id-ID"/>
          </w:rPr>
          <m:t>+</m:t>
        </m:r>
        <m:d>
          <m:dPr>
            <m:ctrlPr>
              <w:rPr>
                <w:rFonts w:ascii="Cambria Math" w:hAnsi="Cambria Math"/>
                <w:i/>
                <w:szCs w:val="24"/>
                <w:lang w:val="id-ID"/>
              </w:rPr>
            </m:ctrlPr>
          </m:dPr>
          <m:e>
            <m:r>
              <w:rPr>
                <w:rFonts w:ascii="Cambria Math" w:hAnsi="Cambria Math"/>
                <w:szCs w:val="24"/>
                <w:lang w:val="id-ID"/>
              </w:rPr>
              <m:t>1-</m:t>
            </m:r>
            <m:sSub>
              <m:sSubPr>
                <m:ctrlPr>
                  <w:rPr>
                    <w:rFonts w:ascii="Cambria Math" w:hAnsi="Cambria Math"/>
                    <w:i/>
                    <w:iCs/>
                    <w:szCs w:val="24"/>
                    <w:vertAlign w:val="subscript"/>
                    <w:lang w:val="zh-CN"/>
                  </w:rPr>
                </m:ctrlPr>
              </m:sSubPr>
              <m:e>
                <m:r>
                  <w:rPr>
                    <w:rFonts w:ascii="Cambria Math" w:hAnsi="Cambria Math"/>
                    <w:szCs w:val="24"/>
                    <w:lang w:val="id-ID"/>
                  </w:rPr>
                  <m:t>η</m:t>
                </m:r>
              </m:e>
              <m:sub>
                <m:r>
                  <w:rPr>
                    <w:rFonts w:ascii="Cambria Math" w:hAnsi="Cambria Math"/>
                    <w:szCs w:val="24"/>
                    <w:vertAlign w:val="subscript"/>
                    <w:lang w:val="id-ID"/>
                  </w:rPr>
                  <m:t>g</m:t>
                </m:r>
              </m:sub>
            </m:sSub>
            <m:ctrlPr>
              <w:rPr>
                <w:rFonts w:ascii="Cambria Math" w:hAnsi="Cambria Math"/>
                <w:i/>
                <w:iCs/>
                <w:szCs w:val="24"/>
                <w:vertAlign w:val="subscript"/>
                <w:lang w:val="zh-CN"/>
              </w:rPr>
            </m:ctrlPr>
          </m:e>
        </m:d>
        <m:r>
          <w:rPr>
            <w:rFonts w:ascii="Cambria Math" w:hAnsi="Cambria Math"/>
            <w:szCs w:val="24"/>
            <w:vertAlign w:val="subscript"/>
            <w:lang w:val="id-ID"/>
          </w:rPr>
          <m:t>×</m:t>
        </m:r>
        <m:sSub>
          <m:sSubPr>
            <m:ctrlPr>
              <w:rPr>
                <w:rFonts w:ascii="Cambria Math" w:hAnsi="Cambria Math"/>
                <w:i/>
                <w:szCs w:val="24"/>
                <w:lang w:val="id-ID"/>
              </w:rPr>
            </m:ctrlPr>
          </m:sSubPr>
          <m:e>
            <m:r>
              <w:rPr>
                <w:rFonts w:ascii="Cambria Math" w:hAnsi="Cambria Math"/>
                <w:szCs w:val="24"/>
                <w:lang w:val="id-ID"/>
              </w:rPr>
              <m:t>PVC</m:t>
            </m:r>
          </m:e>
          <m:sub>
            <m:r>
              <w:rPr>
                <w:rFonts w:ascii="Cambria Math" w:hAnsi="Cambria Math"/>
                <w:szCs w:val="24"/>
                <w:lang w:val="id-ID"/>
              </w:rPr>
              <m:t>i</m:t>
            </m:r>
          </m:sub>
        </m:sSub>
        <m:r>
          <w:rPr>
            <w:rFonts w:ascii="Cambria Math" w:hAnsi="Cambria Math"/>
            <w:szCs w:val="24"/>
            <w:lang w:val="id-ID"/>
          </w:rPr>
          <m:t xml:space="preserve"> . . . . . (2)</m:t>
        </m:r>
      </m:oMath>
      <w:r>
        <w:rPr>
          <w:szCs w:val="24"/>
          <w:lang w:val="id-ID"/>
        </w:rPr>
        <w:t xml:space="preserve"> </w:t>
      </w:r>
    </w:p>
    <w:p w14:paraId="34EC29F8" w14:textId="77777777" w:rsidR="005D5BE6" w:rsidRDefault="005D5BE6">
      <w:pPr>
        <w:autoSpaceDE w:val="0"/>
        <w:autoSpaceDN w:val="0"/>
        <w:adjustRightInd w:val="0"/>
        <w:spacing w:after="0" w:line="360" w:lineRule="auto"/>
        <w:ind w:left="851" w:firstLine="709"/>
        <w:jc w:val="both"/>
        <w:rPr>
          <w:szCs w:val="24"/>
          <w:lang w:val="id-ID"/>
        </w:rPr>
      </w:pPr>
    </w:p>
    <w:p w14:paraId="6312F1FF" w14:textId="77777777" w:rsidR="005D5BE6" w:rsidRDefault="006E0A83">
      <w:pPr>
        <w:autoSpaceDE w:val="0"/>
        <w:autoSpaceDN w:val="0"/>
        <w:adjustRightInd w:val="0"/>
        <w:spacing w:after="0" w:line="480" w:lineRule="auto"/>
        <w:ind w:left="426" w:firstLine="709"/>
        <w:jc w:val="both"/>
        <w:rPr>
          <w:szCs w:val="24"/>
          <w:lang w:val="id-ID"/>
        </w:rPr>
      </w:pPr>
      <w:r>
        <w:rPr>
          <w:szCs w:val="24"/>
          <w:lang w:val="id-ID"/>
        </w:rPr>
        <w:t xml:space="preserve">Dimana variabel </w:t>
      </w:r>
      <w:r>
        <w:rPr>
          <w:i/>
          <w:iCs/>
          <w:szCs w:val="24"/>
          <w:lang w:val="zh-CN"/>
        </w:rPr>
        <w:t>η</w:t>
      </w:r>
      <w:r w:rsidRPr="00E035B5">
        <w:rPr>
          <w:i/>
          <w:iCs/>
          <w:szCs w:val="24"/>
          <w:vertAlign w:val="subscript"/>
        </w:rPr>
        <w:t>g</w:t>
      </w:r>
      <w:r w:rsidRPr="00E035B5">
        <w:rPr>
          <w:szCs w:val="24"/>
        </w:rPr>
        <w:t xml:space="preserve">, </w:t>
      </w:r>
      <w:proofErr w:type="spellStart"/>
      <w:r w:rsidRPr="00E035B5">
        <w:rPr>
          <w:i/>
          <w:iCs/>
          <w:szCs w:val="24"/>
        </w:rPr>
        <w:t>PVC</w:t>
      </w:r>
      <w:r w:rsidRPr="00E035B5">
        <w:rPr>
          <w:i/>
          <w:iCs/>
          <w:szCs w:val="24"/>
          <w:vertAlign w:val="subscript"/>
        </w:rPr>
        <w:t>i</w:t>
      </w:r>
      <w:proofErr w:type="spellEnd"/>
      <w:r w:rsidRPr="00E035B5">
        <w:rPr>
          <w:szCs w:val="24"/>
        </w:rPr>
        <w:t xml:space="preserve">, </w:t>
      </w:r>
      <w:proofErr w:type="spellStart"/>
      <w:r w:rsidRPr="00E035B5">
        <w:rPr>
          <w:i/>
          <w:iCs/>
          <w:szCs w:val="24"/>
        </w:rPr>
        <w:t>PVB</w:t>
      </w:r>
      <w:r w:rsidRPr="00E035B5">
        <w:rPr>
          <w:i/>
          <w:iCs/>
          <w:szCs w:val="24"/>
          <w:vertAlign w:val="subscript"/>
        </w:rPr>
        <w:t>i</w:t>
      </w:r>
      <w:proofErr w:type="spellEnd"/>
      <w:r w:rsidRPr="00E035B5">
        <w:rPr>
          <w:szCs w:val="24"/>
        </w:rPr>
        <w:t xml:space="preserve">, </w:t>
      </w:r>
      <w:r>
        <w:rPr>
          <w:i/>
          <w:iCs/>
          <w:szCs w:val="24"/>
          <w:lang w:val="zh-CN"/>
        </w:rPr>
        <w:t>η</w:t>
      </w:r>
      <w:r w:rsidRPr="00E035B5">
        <w:rPr>
          <w:i/>
          <w:iCs/>
          <w:szCs w:val="24"/>
          <w:vertAlign w:val="subscript"/>
        </w:rPr>
        <w:t>DR</w:t>
      </w:r>
      <w:r>
        <w:rPr>
          <w:szCs w:val="24"/>
          <w:lang w:val="id-ID"/>
        </w:rPr>
        <w:t xml:space="preserve">, dan </w:t>
      </w:r>
      <w:proofErr w:type="spellStart"/>
      <w:r w:rsidRPr="00E035B5">
        <w:rPr>
          <w:i/>
          <w:iCs/>
          <w:szCs w:val="24"/>
        </w:rPr>
        <w:t>EPV</w:t>
      </w:r>
      <w:r w:rsidRPr="00E035B5">
        <w:rPr>
          <w:i/>
          <w:iCs/>
          <w:szCs w:val="24"/>
          <w:vertAlign w:val="subscript"/>
        </w:rPr>
        <w:t>i</w:t>
      </w:r>
      <w:proofErr w:type="spellEnd"/>
      <w:r>
        <w:rPr>
          <w:szCs w:val="24"/>
        </w:rPr>
        <w:t xml:space="preserve"> </w:t>
      </w:r>
      <w:r>
        <w:rPr>
          <w:szCs w:val="24"/>
          <w:lang w:val="id-ID"/>
        </w:rPr>
        <w:t>masing-masing merupakan</w:t>
      </w:r>
      <w:r w:rsidRPr="00E035B5">
        <w:rPr>
          <w:szCs w:val="24"/>
        </w:rPr>
        <w:t xml:space="preserve"> </w:t>
      </w:r>
      <w:r w:rsidRPr="00E035B5">
        <w:rPr>
          <w:i/>
          <w:szCs w:val="24"/>
        </w:rPr>
        <w:t>global</w:t>
      </w:r>
      <w:r>
        <w:rPr>
          <w:i/>
          <w:szCs w:val="24"/>
          <w:lang w:val="id-ID"/>
        </w:rPr>
        <w:t xml:space="preserve"> </w:t>
      </w:r>
      <w:r w:rsidRPr="00E035B5">
        <w:rPr>
          <w:i/>
          <w:szCs w:val="24"/>
        </w:rPr>
        <w:t>learning rate</w:t>
      </w:r>
      <w:r w:rsidRPr="00E035B5">
        <w:rPr>
          <w:szCs w:val="24"/>
        </w:rPr>
        <w:t xml:space="preserve">, </w:t>
      </w:r>
      <w:r>
        <w:rPr>
          <w:szCs w:val="24"/>
          <w:lang w:val="id-ID"/>
        </w:rPr>
        <w:t>nilai peluang dari kromosom untuk sel ke-</w:t>
      </w:r>
      <w:proofErr w:type="spellStart"/>
      <w:r w:rsidRPr="00E035B5">
        <w:rPr>
          <w:i/>
          <w:iCs/>
          <w:szCs w:val="24"/>
        </w:rPr>
        <w:t>i</w:t>
      </w:r>
      <w:proofErr w:type="spellEnd"/>
      <w:r w:rsidRPr="00E035B5">
        <w:rPr>
          <w:szCs w:val="24"/>
        </w:rPr>
        <w:t xml:space="preserve">, </w:t>
      </w:r>
      <w:r>
        <w:rPr>
          <w:szCs w:val="24"/>
          <w:lang w:val="id-ID"/>
        </w:rPr>
        <w:t>nilai peluang dari</w:t>
      </w:r>
      <w:r w:rsidRPr="00E035B5">
        <w:rPr>
          <w:szCs w:val="24"/>
        </w:rPr>
        <w:t xml:space="preserve"> </w:t>
      </w:r>
      <w:r w:rsidRPr="00E035B5">
        <w:rPr>
          <w:i/>
          <w:szCs w:val="24"/>
        </w:rPr>
        <w:t>blue print</w:t>
      </w:r>
      <w:r w:rsidRPr="00E035B5">
        <w:rPr>
          <w:szCs w:val="24"/>
        </w:rPr>
        <w:t xml:space="preserve"> </w:t>
      </w:r>
      <w:r>
        <w:rPr>
          <w:szCs w:val="24"/>
          <w:lang w:val="id-ID"/>
        </w:rPr>
        <w:t>untuk sel ke-</w:t>
      </w:r>
      <w:proofErr w:type="spellStart"/>
      <w:r w:rsidRPr="00E035B5">
        <w:rPr>
          <w:i/>
          <w:iCs/>
          <w:szCs w:val="24"/>
        </w:rPr>
        <w:t>i</w:t>
      </w:r>
      <w:proofErr w:type="spellEnd"/>
      <w:r w:rsidRPr="00E035B5">
        <w:rPr>
          <w:szCs w:val="24"/>
        </w:rPr>
        <w:t xml:space="preserve">, </w:t>
      </w:r>
      <w:r w:rsidRPr="00E035B5">
        <w:rPr>
          <w:i/>
          <w:szCs w:val="24"/>
        </w:rPr>
        <w:t>diversity rate</w:t>
      </w:r>
      <w:r w:rsidRPr="00E035B5">
        <w:rPr>
          <w:szCs w:val="24"/>
        </w:rPr>
        <w:t xml:space="preserve">, and </w:t>
      </w:r>
      <w:r w:rsidRPr="00E035B5">
        <w:rPr>
          <w:i/>
          <w:szCs w:val="24"/>
        </w:rPr>
        <w:t xml:space="preserve">effective probability value </w:t>
      </w:r>
      <w:r>
        <w:rPr>
          <w:szCs w:val="24"/>
          <w:lang w:val="id-ID"/>
        </w:rPr>
        <w:t>ke-</w:t>
      </w:r>
      <w:proofErr w:type="spellStart"/>
      <w:r w:rsidRPr="00E035B5">
        <w:rPr>
          <w:i/>
          <w:iCs/>
          <w:szCs w:val="24"/>
        </w:rPr>
        <w:t>i</w:t>
      </w:r>
      <w:proofErr w:type="spellEnd"/>
      <w:r w:rsidRPr="00E035B5">
        <w:rPr>
          <w:szCs w:val="24"/>
        </w:rPr>
        <w:t>.</w:t>
      </w:r>
      <w:r>
        <w:rPr>
          <w:szCs w:val="24"/>
          <w:lang w:val="id-ID"/>
        </w:rPr>
        <w:t xml:space="preserve"> Sedangkan nilai EPV suatu sel sendiri  dapat dirumuskan sebagai berikut </w:t>
      </w:r>
      <w:r>
        <w:rPr>
          <w:szCs w:val="24"/>
          <w:lang w:val="id-ID"/>
        </w:rPr>
        <w:fldChar w:fldCharType="begin" w:fldLock="1"/>
      </w:r>
      <w:r>
        <w:rPr>
          <w:szCs w:val="24"/>
          <w:lang w:val="id-ID"/>
        </w:rPr>
        <w:instrText>ADDIN CSL_CITATION {"citationItems":[{"id":"ITEM-1","itemData":{"DOI":"10.1016/j.jcde.2017.03.001","ISSN":"22885048","abstract":"Genetic Algorithm (GA) has been one of the most popular methods for many challenging optimization problems when exact approaches are too computationally expensive. A review of the literature shows extensive research attempting to adapt and develop the standard GA. Nevertheless, the essence of GA which consists of concepts such as chromosomes, individuals, crossover, mutation, and others rarely has been the focus of recent researchers. In this paper method, Fluid Genetic Algorithm (FGA), some of these concepts are changed, removed, and furthermore, new concepts are introduced. The performance of GA and FGA are compared through seven benchmark functions. FGA not only shows a better success rate and better convergence control, but it can be applied to a wider range of problems including multi-objective and multi-level problems. Also, the application of FGA for a real engineering problem, Quadric Assignment Problem (AQP), is shown and experienced.","author":[{"dropping-particle":"","family":"Jafari-Marandi","given":"Ruholla","non-dropping-particle":"","parse-names":false,"suffix":""},{"dropping-particle":"","family":"Smith","given":"Brian K.","non-dropping-particle":"","parse-names":false,"suffix":""}],"container-title":"Journal of Computational Design and Engineering","id":"ITEM-1","issue":"2","issued":{"date-parts":[["2017"]]},"page":"158-167","publisher":"Society for Computational Design and Engineering","title":"Fluid genetic algorithm (FGA)","type":"article-journal","volume":"4"},"uris":["http://www.mendeley.com/documents/?uuid=5ed6c901-54fc-41c2-baf9-1b1b1e225e3b"]}],"mendeley":{"formattedCitation":"(Jafari-Marandi &amp; Smith, 2017)","plainTextFormattedCitation":"(Jafari-Marandi &amp; Smith, 2017)","previouslyFormattedCitation":"(Jafari-Marandi &amp; Smith, 2017)"},"properties":{"noteIndex":0},"schema":"https://github.com/citation-style-language/schema/raw/master/csl-citation.json"}</w:instrText>
      </w:r>
      <w:r>
        <w:rPr>
          <w:szCs w:val="24"/>
          <w:lang w:val="id-ID"/>
        </w:rPr>
        <w:fldChar w:fldCharType="separate"/>
      </w:r>
      <w:r>
        <w:rPr>
          <w:szCs w:val="24"/>
          <w:lang w:val="id-ID"/>
        </w:rPr>
        <w:t>(Jafari-Marandi &amp; Smith, 2017)</w:t>
      </w:r>
      <w:r>
        <w:rPr>
          <w:szCs w:val="24"/>
          <w:lang w:val="id-ID"/>
        </w:rPr>
        <w:fldChar w:fldCharType="end"/>
      </w:r>
      <w:r>
        <w:rPr>
          <w:szCs w:val="24"/>
          <w:lang w:val="id-ID"/>
        </w:rPr>
        <w:t>:</w:t>
      </w:r>
    </w:p>
    <w:p w14:paraId="68DABAD8" w14:textId="77777777" w:rsidR="005D5BE6" w:rsidRDefault="005D5BE6">
      <w:pPr>
        <w:autoSpaceDE w:val="0"/>
        <w:autoSpaceDN w:val="0"/>
        <w:adjustRightInd w:val="0"/>
        <w:spacing w:after="0" w:line="360" w:lineRule="auto"/>
        <w:ind w:left="851" w:firstLine="709"/>
        <w:jc w:val="both"/>
        <w:rPr>
          <w:szCs w:val="24"/>
          <w:lang w:val="id-ID"/>
        </w:rPr>
      </w:pPr>
    </w:p>
    <w:p w14:paraId="4B9568CD" w14:textId="430A8403" w:rsidR="005D5BE6" w:rsidRPr="00F137F7" w:rsidRDefault="00000000" w:rsidP="00F137F7">
      <w:pPr>
        <w:autoSpaceDE w:val="0"/>
        <w:autoSpaceDN w:val="0"/>
        <w:adjustRightInd w:val="0"/>
        <w:spacing w:after="0" w:line="360" w:lineRule="auto"/>
        <w:ind w:left="851" w:firstLine="709"/>
        <w:jc w:val="both"/>
        <w:rPr>
          <w:szCs w:val="24"/>
          <w:lang w:val="id-ID"/>
        </w:rPr>
      </w:pPr>
      <m:oMathPara>
        <m:oMath>
          <m:sSub>
            <m:sSubPr>
              <m:ctrlPr>
                <w:rPr>
                  <w:rFonts w:ascii="Cambria Math" w:hAnsi="Cambria Math"/>
                  <w:i/>
                  <w:szCs w:val="24"/>
                  <w:lang w:val="id-ID"/>
                </w:rPr>
              </m:ctrlPr>
            </m:sSubPr>
            <m:e>
              <m:r>
                <w:rPr>
                  <w:rFonts w:ascii="Cambria Math" w:hAnsi="Cambria Math"/>
                  <w:szCs w:val="24"/>
                  <w:lang w:val="id-ID"/>
                </w:rPr>
                <m:t>EPV</m:t>
              </m:r>
            </m:e>
            <m:sub>
              <m:r>
                <w:rPr>
                  <w:rFonts w:ascii="Cambria Math" w:hAnsi="Cambria Math"/>
                  <w:szCs w:val="24"/>
                  <w:lang w:val="id-ID"/>
                </w:rPr>
                <m:t>i</m:t>
              </m:r>
            </m:sub>
          </m:sSub>
          <m:r>
            <w:rPr>
              <w:rFonts w:ascii="Cambria Math" w:hAnsi="Cambria Math"/>
              <w:szCs w:val="24"/>
              <w:lang w:val="id-ID"/>
            </w:rPr>
            <m:t>=</m:t>
          </m:r>
          <m:d>
            <m:dPr>
              <m:begChr m:val="{"/>
              <m:endChr m:val=""/>
              <m:ctrlPr>
                <w:rPr>
                  <w:rFonts w:ascii="Cambria Math" w:hAnsi="Cambria Math"/>
                  <w:i/>
                  <w:szCs w:val="24"/>
                  <w:lang w:val="id-ID"/>
                </w:rPr>
              </m:ctrlPr>
            </m:dPr>
            <m:e>
              <m:eqArr>
                <m:eqArrPr>
                  <m:ctrlPr>
                    <w:rPr>
                      <w:rFonts w:ascii="Cambria Math" w:hAnsi="Cambria Math"/>
                      <w:i/>
                      <w:szCs w:val="24"/>
                      <w:lang w:val="id-ID"/>
                    </w:rPr>
                  </m:ctrlPr>
                </m:eqArrPr>
                <m:e>
                  <m:sSub>
                    <m:sSubPr>
                      <m:ctrlPr>
                        <w:rPr>
                          <w:rFonts w:ascii="Cambria Math" w:hAnsi="Cambria Math"/>
                          <w:i/>
                          <w:iCs/>
                          <w:szCs w:val="24"/>
                          <w:vertAlign w:val="subscript"/>
                          <w:lang w:val="zh-CN"/>
                        </w:rPr>
                      </m:ctrlPr>
                    </m:sSubPr>
                    <m:e>
                      <m:r>
                        <w:rPr>
                          <w:rFonts w:ascii="Cambria Math" w:hAnsi="Cambria Math"/>
                          <w:szCs w:val="24"/>
                          <w:lang w:val="zh-CN"/>
                        </w:rPr>
                        <m:t>η</m:t>
                      </m:r>
                    </m:e>
                    <m:sub>
                      <m:r>
                        <w:rPr>
                          <w:rFonts w:ascii="Cambria Math" w:hAnsi="Cambria Math"/>
                          <w:szCs w:val="24"/>
                          <w:vertAlign w:val="subscript"/>
                          <w:lang w:val="zh-CN"/>
                        </w:rPr>
                        <m:t xml:space="preserve">DR           </m:t>
                      </m:r>
                    </m:sub>
                  </m:sSub>
                  <m:r>
                    <w:rPr>
                      <w:rFonts w:ascii="Cambria Math" w:hAnsi="Cambria Math"/>
                      <w:szCs w:val="24"/>
                      <w:vertAlign w:val="subscript"/>
                      <w:lang w:val="zh-CN"/>
                    </w:rPr>
                    <m:t xml:space="preserve">                    </m:t>
                  </m:r>
                  <m:r>
                    <w:rPr>
                      <w:rFonts w:ascii="Cambria Math" w:hAnsi="Cambria Math"/>
                      <w:szCs w:val="24"/>
                      <w:lang w:val="id-ID"/>
                    </w:rPr>
                    <m:t>f</m:t>
                  </m:r>
                  <m:d>
                    <m:dPr>
                      <m:ctrlPr>
                        <w:rPr>
                          <w:rFonts w:ascii="Cambria Math" w:hAnsi="Cambria Math"/>
                          <w:i/>
                          <w:szCs w:val="24"/>
                          <w:lang w:val="id-ID"/>
                        </w:rPr>
                      </m:ctrlPr>
                    </m:dPr>
                    <m:e>
                      <m:sSub>
                        <m:sSubPr>
                          <m:ctrlPr>
                            <w:rPr>
                              <w:rFonts w:ascii="Cambria Math" w:hAnsi="Cambria Math"/>
                              <w:i/>
                              <w:szCs w:val="24"/>
                              <w:lang w:val="id-ID"/>
                            </w:rPr>
                          </m:ctrlPr>
                        </m:sSubPr>
                        <m:e>
                          <m:r>
                            <w:rPr>
                              <w:rFonts w:ascii="Cambria Math" w:hAnsi="Cambria Math"/>
                              <w:szCs w:val="24"/>
                              <w:lang w:val="id-ID"/>
                            </w:rPr>
                            <m:t>PVC</m:t>
                          </m:r>
                        </m:e>
                        <m:sub>
                          <m:r>
                            <w:rPr>
                              <w:rFonts w:ascii="Cambria Math" w:hAnsi="Cambria Math"/>
                              <w:szCs w:val="24"/>
                              <w:lang w:val="id-ID"/>
                            </w:rPr>
                            <m:t>i</m:t>
                          </m:r>
                        </m:sub>
                      </m:sSub>
                      <m:r>
                        <w:rPr>
                          <w:rFonts w:ascii="Cambria Math" w:hAnsi="Cambria Math"/>
                          <w:szCs w:val="24"/>
                          <w:lang w:val="id-ID"/>
                        </w:rPr>
                        <m:t>,</m:t>
                      </m:r>
                      <m:sSub>
                        <m:sSubPr>
                          <m:ctrlPr>
                            <w:rPr>
                              <w:rFonts w:ascii="Cambria Math" w:hAnsi="Cambria Math"/>
                              <w:i/>
                              <w:szCs w:val="24"/>
                              <w:lang w:val="id-ID"/>
                            </w:rPr>
                          </m:ctrlPr>
                        </m:sSubPr>
                        <m:e>
                          <m:r>
                            <w:rPr>
                              <w:rFonts w:ascii="Cambria Math" w:hAnsi="Cambria Math"/>
                              <w:szCs w:val="24"/>
                              <w:lang w:val="id-ID"/>
                            </w:rPr>
                            <m:t>PVB</m:t>
                          </m:r>
                        </m:e>
                        <m:sub>
                          <m:r>
                            <w:rPr>
                              <w:rFonts w:ascii="Cambria Math" w:hAnsi="Cambria Math"/>
                              <w:szCs w:val="24"/>
                              <w:lang w:val="id-ID"/>
                            </w:rPr>
                            <m:t>i</m:t>
                          </m:r>
                        </m:sub>
                      </m:sSub>
                    </m:e>
                  </m:d>
                  <m:r>
                    <w:rPr>
                      <w:rFonts w:ascii="Cambria Math" w:hAnsi="Cambria Math"/>
                      <w:szCs w:val="24"/>
                      <w:lang w:val="id-ID"/>
                    </w:rPr>
                    <m:t xml:space="preserve">&lt; </m:t>
                  </m:r>
                  <m:sSub>
                    <m:sSubPr>
                      <m:ctrlPr>
                        <w:rPr>
                          <w:rFonts w:ascii="Cambria Math" w:hAnsi="Cambria Math"/>
                          <w:i/>
                          <w:iCs/>
                          <w:szCs w:val="24"/>
                          <w:vertAlign w:val="subscript"/>
                          <w:lang w:val="zh-CN"/>
                        </w:rPr>
                      </m:ctrlPr>
                    </m:sSubPr>
                    <m:e>
                      <m:r>
                        <w:rPr>
                          <w:rFonts w:ascii="Cambria Math" w:hAnsi="Cambria Math"/>
                          <w:szCs w:val="24"/>
                          <w:lang w:val="zh-CN"/>
                        </w:rPr>
                        <m:t>η</m:t>
                      </m:r>
                    </m:e>
                    <m:sub>
                      <m:r>
                        <w:rPr>
                          <w:rFonts w:ascii="Cambria Math" w:hAnsi="Cambria Math"/>
                          <w:szCs w:val="24"/>
                          <w:vertAlign w:val="subscript"/>
                          <w:lang w:val="zh-CN"/>
                        </w:rPr>
                        <m:t>DR</m:t>
                      </m:r>
                    </m:sub>
                  </m:sSub>
                </m:e>
                <m:e>
                  <m:r>
                    <w:rPr>
                      <w:rFonts w:ascii="Cambria Math" w:hAnsi="Cambria Math"/>
                      <w:szCs w:val="24"/>
                      <w:lang w:val="id-ID"/>
                    </w:rPr>
                    <m:t>1-</m:t>
                  </m:r>
                  <m:sSub>
                    <m:sSubPr>
                      <m:ctrlPr>
                        <w:rPr>
                          <w:rFonts w:ascii="Cambria Math" w:hAnsi="Cambria Math"/>
                          <w:i/>
                          <w:iCs/>
                          <w:szCs w:val="24"/>
                          <w:vertAlign w:val="subscript"/>
                          <w:lang w:val="zh-CN"/>
                        </w:rPr>
                      </m:ctrlPr>
                    </m:sSubPr>
                    <m:e>
                      <m:r>
                        <w:rPr>
                          <w:rFonts w:ascii="Cambria Math" w:hAnsi="Cambria Math"/>
                          <w:szCs w:val="24"/>
                          <w:lang w:val="zh-CN"/>
                        </w:rPr>
                        <m:t>η</m:t>
                      </m:r>
                    </m:e>
                    <m:sub>
                      <m:r>
                        <w:rPr>
                          <w:rFonts w:ascii="Cambria Math" w:hAnsi="Cambria Math"/>
                          <w:szCs w:val="24"/>
                          <w:vertAlign w:val="subscript"/>
                          <w:lang w:val="zh-CN"/>
                        </w:rPr>
                        <m:t>DR</m:t>
                      </m:r>
                    </m:sub>
                  </m:sSub>
                  <m:r>
                    <w:rPr>
                      <w:rFonts w:ascii="Cambria Math" w:hAnsi="Cambria Math"/>
                      <w:szCs w:val="24"/>
                      <w:vertAlign w:val="subscript"/>
                      <w:lang w:val="zh-CN"/>
                    </w:rPr>
                    <m:t xml:space="preserve"> </m:t>
                  </m:r>
                  <m:r>
                    <w:rPr>
                      <w:rFonts w:ascii="Cambria Math" w:hAnsi="Cambria Math"/>
                      <w:szCs w:val="24"/>
                      <w:lang w:val="id-ID"/>
                    </w:rPr>
                    <m:t xml:space="preserve">                    f</m:t>
                  </m:r>
                  <m:d>
                    <m:dPr>
                      <m:ctrlPr>
                        <w:rPr>
                          <w:rFonts w:ascii="Cambria Math" w:hAnsi="Cambria Math"/>
                          <w:i/>
                          <w:szCs w:val="24"/>
                          <w:lang w:val="id-ID"/>
                        </w:rPr>
                      </m:ctrlPr>
                    </m:dPr>
                    <m:e>
                      <m:sSub>
                        <m:sSubPr>
                          <m:ctrlPr>
                            <w:rPr>
                              <w:rFonts w:ascii="Cambria Math" w:hAnsi="Cambria Math"/>
                              <w:i/>
                              <w:szCs w:val="24"/>
                              <w:lang w:val="id-ID"/>
                            </w:rPr>
                          </m:ctrlPr>
                        </m:sSubPr>
                        <m:e>
                          <m:r>
                            <w:rPr>
                              <w:rFonts w:ascii="Cambria Math" w:hAnsi="Cambria Math"/>
                              <w:szCs w:val="24"/>
                              <w:lang w:val="id-ID"/>
                            </w:rPr>
                            <m:t>PVC</m:t>
                          </m:r>
                        </m:e>
                        <m:sub>
                          <m:r>
                            <w:rPr>
                              <w:rFonts w:ascii="Cambria Math" w:hAnsi="Cambria Math"/>
                              <w:szCs w:val="24"/>
                              <w:lang w:val="id-ID"/>
                            </w:rPr>
                            <m:t>i</m:t>
                          </m:r>
                        </m:sub>
                      </m:sSub>
                      <m:r>
                        <w:rPr>
                          <w:rFonts w:ascii="Cambria Math" w:hAnsi="Cambria Math"/>
                          <w:szCs w:val="24"/>
                          <w:lang w:val="id-ID"/>
                        </w:rPr>
                        <m:t>,</m:t>
                      </m:r>
                      <m:sSub>
                        <m:sSubPr>
                          <m:ctrlPr>
                            <w:rPr>
                              <w:rFonts w:ascii="Cambria Math" w:hAnsi="Cambria Math"/>
                              <w:i/>
                              <w:szCs w:val="24"/>
                              <w:lang w:val="id-ID"/>
                            </w:rPr>
                          </m:ctrlPr>
                        </m:sSubPr>
                        <m:e>
                          <m:r>
                            <w:rPr>
                              <w:rFonts w:ascii="Cambria Math" w:hAnsi="Cambria Math"/>
                              <w:szCs w:val="24"/>
                              <w:lang w:val="id-ID"/>
                            </w:rPr>
                            <m:t>PVB</m:t>
                          </m:r>
                        </m:e>
                        <m:sub>
                          <m:r>
                            <w:rPr>
                              <w:rFonts w:ascii="Cambria Math" w:hAnsi="Cambria Math"/>
                              <w:szCs w:val="24"/>
                              <w:lang w:val="id-ID"/>
                            </w:rPr>
                            <m:t>i</m:t>
                          </m:r>
                        </m:sub>
                      </m:sSub>
                    </m:e>
                  </m:d>
                  <m:r>
                    <w:rPr>
                      <w:rFonts w:ascii="Cambria Math" w:hAnsi="Cambria Math"/>
                      <w:szCs w:val="24"/>
                      <w:lang w:val="id-ID"/>
                    </w:rPr>
                    <m:t>&gt;</m:t>
                  </m:r>
                  <m:sSub>
                    <m:sSubPr>
                      <m:ctrlPr>
                        <w:rPr>
                          <w:rFonts w:ascii="Cambria Math" w:hAnsi="Cambria Math"/>
                          <w:i/>
                          <w:iCs/>
                          <w:szCs w:val="24"/>
                          <w:vertAlign w:val="subscript"/>
                          <w:lang w:val="zh-CN"/>
                        </w:rPr>
                      </m:ctrlPr>
                    </m:sSubPr>
                    <m:e>
                      <m:r>
                        <w:rPr>
                          <w:rFonts w:ascii="Cambria Math" w:hAnsi="Cambria Math"/>
                          <w:szCs w:val="24"/>
                          <w:lang w:val="zh-CN"/>
                        </w:rPr>
                        <m:t>η</m:t>
                      </m:r>
                    </m:e>
                    <m:sub>
                      <m:r>
                        <w:rPr>
                          <w:rFonts w:ascii="Cambria Math" w:hAnsi="Cambria Math"/>
                          <w:szCs w:val="24"/>
                          <w:vertAlign w:val="subscript"/>
                          <w:lang w:val="zh-CN"/>
                        </w:rPr>
                        <m:t>DR</m:t>
                      </m:r>
                    </m:sub>
                  </m:sSub>
                </m:e>
                <m:e>
                  <m:r>
                    <w:rPr>
                      <w:rFonts w:ascii="Cambria Math" w:hAnsi="Cambria Math"/>
                      <w:szCs w:val="24"/>
                      <w:lang w:val="id-ID"/>
                    </w:rPr>
                    <m:t>f</m:t>
                  </m:r>
                  <m:d>
                    <m:dPr>
                      <m:ctrlPr>
                        <w:rPr>
                          <w:rFonts w:ascii="Cambria Math" w:hAnsi="Cambria Math"/>
                          <w:i/>
                          <w:szCs w:val="24"/>
                          <w:lang w:val="id-ID"/>
                        </w:rPr>
                      </m:ctrlPr>
                    </m:dPr>
                    <m:e>
                      <m:sSub>
                        <m:sSubPr>
                          <m:ctrlPr>
                            <w:rPr>
                              <w:rFonts w:ascii="Cambria Math" w:hAnsi="Cambria Math"/>
                              <w:i/>
                              <w:szCs w:val="24"/>
                              <w:lang w:val="id-ID"/>
                            </w:rPr>
                          </m:ctrlPr>
                        </m:sSubPr>
                        <m:e>
                          <m:r>
                            <w:rPr>
                              <w:rFonts w:ascii="Cambria Math" w:hAnsi="Cambria Math"/>
                              <w:szCs w:val="24"/>
                              <w:lang w:val="id-ID"/>
                            </w:rPr>
                            <m:t>PVC</m:t>
                          </m:r>
                        </m:e>
                        <m:sub>
                          <m:r>
                            <w:rPr>
                              <w:rFonts w:ascii="Cambria Math" w:hAnsi="Cambria Math"/>
                              <w:szCs w:val="24"/>
                              <w:lang w:val="id-ID"/>
                            </w:rPr>
                            <m:t>i</m:t>
                          </m:r>
                        </m:sub>
                      </m:sSub>
                      <m:r>
                        <w:rPr>
                          <w:rFonts w:ascii="Cambria Math" w:hAnsi="Cambria Math"/>
                          <w:szCs w:val="24"/>
                          <w:lang w:val="id-ID"/>
                        </w:rPr>
                        <m:t>,</m:t>
                      </m:r>
                      <m:sSub>
                        <m:sSubPr>
                          <m:ctrlPr>
                            <w:rPr>
                              <w:rFonts w:ascii="Cambria Math" w:hAnsi="Cambria Math"/>
                              <w:i/>
                              <w:szCs w:val="24"/>
                              <w:lang w:val="id-ID"/>
                            </w:rPr>
                          </m:ctrlPr>
                        </m:sSubPr>
                        <m:e>
                          <m:r>
                            <w:rPr>
                              <w:rFonts w:ascii="Cambria Math" w:hAnsi="Cambria Math"/>
                              <w:szCs w:val="24"/>
                              <w:lang w:val="id-ID"/>
                            </w:rPr>
                            <m:t>PVB</m:t>
                          </m:r>
                        </m:e>
                        <m:sub>
                          <m:r>
                            <w:rPr>
                              <w:rFonts w:ascii="Cambria Math" w:hAnsi="Cambria Math"/>
                              <w:szCs w:val="24"/>
                              <w:lang w:val="id-ID"/>
                            </w:rPr>
                            <m:t>i</m:t>
                          </m:r>
                        </m:sub>
                      </m:sSub>
                    </m:e>
                  </m:d>
                  <m:r>
                    <w:rPr>
                      <w:rFonts w:ascii="Cambria Math" w:hAnsi="Cambria Math"/>
                      <w:szCs w:val="24"/>
                      <w:lang w:val="id-ID"/>
                    </w:rPr>
                    <m:t xml:space="preserve">                            otherwise</m:t>
                  </m:r>
                </m:e>
              </m:eqArr>
              <m:r>
                <w:rPr>
                  <w:rFonts w:ascii="Cambria Math" w:hAnsi="Cambria Math"/>
                  <w:szCs w:val="24"/>
                  <w:lang w:val="id-ID"/>
                </w:rPr>
                <m:t xml:space="preserve">  </m:t>
              </m:r>
              <m:r>
                <w:rPr>
                  <w:rFonts w:ascii="Cambria Math" w:hAnsi="Cambria Math"/>
                  <w:szCs w:val="24"/>
                </w:rPr>
                <m:t>. . . . . (3)</m:t>
              </m:r>
            </m:e>
          </m:d>
        </m:oMath>
      </m:oMathPara>
    </w:p>
    <w:p w14:paraId="32B4BDF2" w14:textId="77777777" w:rsidR="005D5BE6" w:rsidRDefault="006E0A83">
      <w:pPr>
        <w:pStyle w:val="Heading2"/>
      </w:pPr>
      <w:bookmarkStart w:id="38" w:name="_Toc142127362"/>
      <w:r>
        <w:rPr>
          <w:lang w:val="id-ID"/>
        </w:rPr>
        <w:t>Penelitian Terkait</w:t>
      </w:r>
      <w:bookmarkEnd w:id="38"/>
    </w:p>
    <w:p w14:paraId="5AE7CA46" w14:textId="77777777" w:rsidR="005D5BE6" w:rsidRDefault="006E0A83">
      <w:pPr>
        <w:pStyle w:val="ListParagraph"/>
        <w:spacing w:after="0" w:line="480" w:lineRule="auto"/>
        <w:ind w:left="0" w:firstLine="708"/>
        <w:jc w:val="both"/>
        <w:rPr>
          <w:szCs w:val="24"/>
          <w:lang w:val="en-US"/>
        </w:rPr>
      </w:pPr>
      <w:r>
        <w:rPr>
          <w:color w:val="000000"/>
          <w:szCs w:val="24"/>
          <w:shd w:val="clear" w:color="auto" w:fill="FFFFFF"/>
        </w:rPr>
        <w:t xml:space="preserve">Lorem ipsum dolor sit amet, consectetur adipiscing elit, sed do eiusmod tempor incididunt ut labore et dolore magna aliqua. Ut enim ad minim veniam, quis nostrud exercitation ullamco laboris nisi ut aliquip ex ea commodo consequat. Duis aute irure dolor Lorem ipsum dolor sit amet, consectetur adipiscing elit, sed do eiusmod tempor incididunt ut labore et dolore magna aliqua </w:t>
      </w:r>
      <w:r>
        <w:rPr>
          <w:szCs w:val="24"/>
        </w:rPr>
        <w:t>dapat dilihat pada Tabel 2.2</w:t>
      </w:r>
      <w:r>
        <w:rPr>
          <w:szCs w:val="24"/>
          <w:lang w:val="en-US"/>
        </w:rPr>
        <w:t>.</w:t>
      </w:r>
    </w:p>
    <w:p w14:paraId="0947C5B6" w14:textId="77777777" w:rsidR="005D5BE6" w:rsidRDefault="005D5BE6">
      <w:pPr>
        <w:pStyle w:val="ListParagraph"/>
        <w:spacing w:after="0" w:line="480" w:lineRule="auto"/>
        <w:ind w:left="0" w:firstLine="708"/>
        <w:jc w:val="both"/>
        <w:sectPr w:rsidR="005D5BE6" w:rsidSect="006F7245">
          <w:headerReference w:type="even" r:id="rId27"/>
          <w:headerReference w:type="default" r:id="rId28"/>
          <w:footerReference w:type="even" r:id="rId29"/>
          <w:footerReference w:type="default" r:id="rId30"/>
          <w:headerReference w:type="first" r:id="rId31"/>
          <w:footerReference w:type="first" r:id="rId32"/>
          <w:pgSz w:w="11906" w:h="16838" w:code="9"/>
          <w:pgMar w:top="2268" w:right="1701" w:bottom="1701" w:left="2268" w:header="1417" w:footer="850" w:gutter="0"/>
          <w:cols w:space="720"/>
          <w:titlePg/>
          <w:docGrid w:linePitch="360"/>
        </w:sectPr>
      </w:pPr>
    </w:p>
    <w:p w14:paraId="21788846" w14:textId="77777777" w:rsidR="005D5BE6" w:rsidRDefault="006E0A83">
      <w:pPr>
        <w:pStyle w:val="Caption"/>
        <w:keepNext/>
        <w:rPr>
          <w:lang w:val="id-ID"/>
        </w:rPr>
      </w:pPr>
      <w:bookmarkStart w:id="39" w:name="_Toc142127095"/>
      <w:r>
        <w:lastRenderedPageBreak/>
        <w:t xml:space="preserve">Tabel </w:t>
      </w:r>
      <w:r>
        <w:fldChar w:fldCharType="begin"/>
      </w:r>
      <w:r>
        <w:instrText xml:space="preserve"> STYLEREF 1 \s </w:instrText>
      </w:r>
      <w:r>
        <w:fldChar w:fldCharType="separate"/>
      </w:r>
      <w:r>
        <w:t>2</w:t>
      </w:r>
      <w:r>
        <w:fldChar w:fldCharType="end"/>
      </w:r>
      <w:r>
        <w:t>.</w:t>
      </w:r>
      <w:r>
        <w:fldChar w:fldCharType="begin"/>
      </w:r>
      <w:r>
        <w:instrText xml:space="preserve"> SEQ Tabel \* ARABIC \s 1 </w:instrText>
      </w:r>
      <w:r>
        <w:fldChar w:fldCharType="separate"/>
      </w:r>
      <w:r>
        <w:t>2</w:t>
      </w:r>
      <w:r>
        <w:fldChar w:fldCharType="end"/>
      </w:r>
      <w:r>
        <w:rPr>
          <w:lang w:val="id-ID"/>
        </w:rPr>
        <w:t xml:space="preserve"> Penelitian Terkait</w:t>
      </w:r>
      <w:bookmarkEnd w:id="39"/>
    </w:p>
    <w:tbl>
      <w:tblPr>
        <w:tblpPr w:leftFromText="180" w:rightFromText="180" w:vertAnchor="page" w:horzAnchor="margin" w:tblpXSpec="center" w:tblpY="2663"/>
        <w:tblW w:w="11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2265"/>
        <w:gridCol w:w="1417"/>
        <w:gridCol w:w="2831"/>
        <w:gridCol w:w="2844"/>
        <w:gridCol w:w="1834"/>
      </w:tblGrid>
      <w:tr w:rsidR="005D5BE6" w14:paraId="58B28342" w14:textId="77777777">
        <w:trPr>
          <w:tblHeader/>
        </w:trPr>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8109EE7" w14:textId="77777777" w:rsidR="005D5BE6" w:rsidRDefault="006E0A83">
            <w:pPr>
              <w:spacing w:after="0"/>
              <w:jc w:val="center"/>
              <w:rPr>
                <w:b/>
                <w:szCs w:val="24"/>
              </w:rPr>
            </w:pPr>
            <w:r>
              <w:rPr>
                <w:b/>
                <w:szCs w:val="24"/>
              </w:rPr>
              <w:t>No.</w:t>
            </w:r>
          </w:p>
        </w:tc>
        <w:tc>
          <w:tcPr>
            <w:tcW w:w="2265" w:type="dxa"/>
            <w:tcBorders>
              <w:top w:val="single" w:sz="4" w:space="0" w:color="auto"/>
              <w:left w:val="single" w:sz="4" w:space="0" w:color="auto"/>
              <w:bottom w:val="single" w:sz="4" w:space="0" w:color="auto"/>
              <w:right w:val="single" w:sz="4" w:space="0" w:color="auto"/>
            </w:tcBorders>
            <w:shd w:val="clear" w:color="auto" w:fill="auto"/>
            <w:vAlign w:val="center"/>
          </w:tcPr>
          <w:p w14:paraId="20ACC39C" w14:textId="77777777" w:rsidR="005D5BE6" w:rsidRDefault="006E0A83">
            <w:pPr>
              <w:spacing w:after="0"/>
              <w:jc w:val="center"/>
              <w:rPr>
                <w:b/>
                <w:szCs w:val="24"/>
              </w:rPr>
            </w:pPr>
            <w:proofErr w:type="spellStart"/>
            <w:r>
              <w:rPr>
                <w:b/>
                <w:szCs w:val="24"/>
              </w:rPr>
              <w:t>Judul</w:t>
            </w:r>
            <w:proofErr w:type="spellEnd"/>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1ED8FA49" w14:textId="77777777" w:rsidR="005D5BE6" w:rsidRDefault="006E0A83">
            <w:pPr>
              <w:spacing w:after="0"/>
              <w:jc w:val="center"/>
              <w:rPr>
                <w:b/>
                <w:szCs w:val="24"/>
              </w:rPr>
            </w:pPr>
            <w:proofErr w:type="spellStart"/>
            <w:r>
              <w:rPr>
                <w:b/>
                <w:szCs w:val="24"/>
              </w:rPr>
              <w:t>Penulis</w:t>
            </w:r>
            <w:proofErr w:type="spellEnd"/>
            <w:r>
              <w:rPr>
                <w:b/>
                <w:szCs w:val="24"/>
              </w:rPr>
              <w:t xml:space="preserve"> dan </w:t>
            </w:r>
            <w:proofErr w:type="spellStart"/>
            <w:r>
              <w:rPr>
                <w:b/>
                <w:szCs w:val="24"/>
              </w:rPr>
              <w:t>Tahun</w:t>
            </w:r>
            <w:proofErr w:type="spellEnd"/>
          </w:p>
        </w:tc>
        <w:tc>
          <w:tcPr>
            <w:tcW w:w="2831" w:type="dxa"/>
            <w:tcBorders>
              <w:top w:val="single" w:sz="4" w:space="0" w:color="auto"/>
              <w:left w:val="single" w:sz="4" w:space="0" w:color="auto"/>
              <w:bottom w:val="single" w:sz="4" w:space="0" w:color="auto"/>
              <w:right w:val="single" w:sz="4" w:space="0" w:color="auto"/>
            </w:tcBorders>
            <w:shd w:val="clear" w:color="auto" w:fill="auto"/>
            <w:vAlign w:val="center"/>
          </w:tcPr>
          <w:p w14:paraId="0506885B" w14:textId="77777777" w:rsidR="005D5BE6" w:rsidRDefault="006E0A83">
            <w:pPr>
              <w:spacing w:after="0"/>
              <w:jc w:val="center"/>
              <w:rPr>
                <w:b/>
                <w:szCs w:val="24"/>
              </w:rPr>
            </w:pPr>
            <w:r>
              <w:rPr>
                <w:b/>
                <w:szCs w:val="24"/>
              </w:rPr>
              <w:t xml:space="preserve">Metode yang </w:t>
            </w:r>
            <w:proofErr w:type="spellStart"/>
            <w:r>
              <w:rPr>
                <w:b/>
                <w:szCs w:val="24"/>
              </w:rPr>
              <w:t>Digunakan</w:t>
            </w:r>
            <w:proofErr w:type="spellEnd"/>
          </w:p>
        </w:tc>
        <w:tc>
          <w:tcPr>
            <w:tcW w:w="2844" w:type="dxa"/>
            <w:tcBorders>
              <w:top w:val="single" w:sz="4" w:space="0" w:color="auto"/>
              <w:left w:val="single" w:sz="4" w:space="0" w:color="auto"/>
              <w:bottom w:val="single" w:sz="4" w:space="0" w:color="auto"/>
              <w:right w:val="single" w:sz="4" w:space="0" w:color="auto"/>
            </w:tcBorders>
            <w:shd w:val="clear" w:color="auto" w:fill="auto"/>
            <w:vAlign w:val="center"/>
          </w:tcPr>
          <w:p w14:paraId="66A9C99F" w14:textId="77777777" w:rsidR="005D5BE6" w:rsidRDefault="006E0A83">
            <w:pPr>
              <w:spacing w:after="0"/>
              <w:jc w:val="center"/>
              <w:rPr>
                <w:b/>
                <w:szCs w:val="24"/>
              </w:rPr>
            </w:pPr>
            <w:r>
              <w:rPr>
                <w:b/>
                <w:szCs w:val="24"/>
              </w:rPr>
              <w:t>Hasil</w:t>
            </w:r>
          </w:p>
        </w:tc>
        <w:tc>
          <w:tcPr>
            <w:tcW w:w="1834" w:type="dxa"/>
            <w:tcBorders>
              <w:top w:val="single" w:sz="4" w:space="0" w:color="auto"/>
              <w:left w:val="single" w:sz="4" w:space="0" w:color="auto"/>
              <w:bottom w:val="single" w:sz="4" w:space="0" w:color="auto"/>
              <w:right w:val="single" w:sz="4" w:space="0" w:color="auto"/>
            </w:tcBorders>
            <w:shd w:val="clear" w:color="auto" w:fill="auto"/>
            <w:vAlign w:val="center"/>
          </w:tcPr>
          <w:p w14:paraId="1AA8CC4E" w14:textId="77777777" w:rsidR="005D5BE6" w:rsidRDefault="006E0A83">
            <w:pPr>
              <w:spacing w:after="0"/>
              <w:jc w:val="center"/>
              <w:rPr>
                <w:b/>
                <w:szCs w:val="24"/>
              </w:rPr>
            </w:pPr>
            <w:r>
              <w:rPr>
                <w:b/>
                <w:szCs w:val="24"/>
              </w:rPr>
              <w:t>Kesimpulan</w:t>
            </w:r>
          </w:p>
        </w:tc>
      </w:tr>
      <w:tr w:rsidR="005D5BE6" w:rsidRPr="001272EB" w14:paraId="67F0CC43" w14:textId="77777777">
        <w:tc>
          <w:tcPr>
            <w:tcW w:w="570" w:type="dxa"/>
            <w:tcBorders>
              <w:top w:val="single" w:sz="4" w:space="0" w:color="auto"/>
              <w:left w:val="single" w:sz="4" w:space="0" w:color="auto"/>
              <w:bottom w:val="single" w:sz="4" w:space="0" w:color="auto"/>
              <w:right w:val="single" w:sz="4" w:space="0" w:color="auto"/>
            </w:tcBorders>
            <w:shd w:val="clear" w:color="auto" w:fill="auto"/>
          </w:tcPr>
          <w:p w14:paraId="53625A49" w14:textId="77777777" w:rsidR="005D5BE6" w:rsidRDefault="006E0A83">
            <w:pPr>
              <w:spacing w:after="0"/>
              <w:rPr>
                <w:sz w:val="18"/>
                <w:szCs w:val="18"/>
                <w:lang w:val="id-ID"/>
              </w:rPr>
            </w:pPr>
            <w:r>
              <w:rPr>
                <w:sz w:val="18"/>
                <w:szCs w:val="18"/>
                <w:lang w:val="id-ID"/>
              </w:rPr>
              <w:t>1.</w:t>
            </w:r>
          </w:p>
        </w:tc>
        <w:tc>
          <w:tcPr>
            <w:tcW w:w="2265" w:type="dxa"/>
            <w:tcBorders>
              <w:top w:val="single" w:sz="4" w:space="0" w:color="auto"/>
              <w:left w:val="single" w:sz="4" w:space="0" w:color="auto"/>
              <w:bottom w:val="single" w:sz="4" w:space="0" w:color="auto"/>
              <w:right w:val="single" w:sz="4" w:space="0" w:color="auto"/>
            </w:tcBorders>
            <w:shd w:val="clear" w:color="auto" w:fill="auto"/>
          </w:tcPr>
          <w:p w14:paraId="7F2E7E27" w14:textId="77777777" w:rsidR="005D5BE6" w:rsidRDefault="006E0A83">
            <w:pPr>
              <w:spacing w:after="0"/>
              <w:rPr>
                <w:sz w:val="18"/>
                <w:szCs w:val="18"/>
              </w:rPr>
            </w:pPr>
            <w:r>
              <w:rPr>
                <w:sz w:val="18"/>
                <w:szCs w:val="18"/>
              </w:rPr>
              <w:t>Fluid Genetic Algorithm (FGA)</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35AAA3FE" w14:textId="77777777" w:rsidR="005D5BE6" w:rsidRDefault="006E0A83">
            <w:pPr>
              <w:spacing w:after="0"/>
              <w:rPr>
                <w:sz w:val="18"/>
                <w:szCs w:val="18"/>
              </w:rPr>
            </w:pPr>
            <w:r>
              <w:rPr>
                <w:sz w:val="18"/>
                <w:szCs w:val="18"/>
              </w:rPr>
              <w:fldChar w:fldCharType="begin" w:fldLock="1"/>
            </w:r>
            <w:r>
              <w:rPr>
                <w:sz w:val="18"/>
                <w:szCs w:val="18"/>
              </w:rPr>
              <w:instrText>ADDIN CSL_CITATION {"citationItems":[{"id":"ITEM-1","itemData":{"DOI":"10.1016/j.jcde.2017.03.001","ISSN":"22885048","abstract":"Genetic Algorithm (GA) has been one of the most popular methods for many challenging optimization problems when exact approaches are too computationally expensive. A review of the literature shows extensive research attempting to adapt and develop the standard GA. Nevertheless, the essence of GA which consists of concepts such as chromosomes, individuals, crossover, mutation, and others rarely has been the focus of recent researchers. In this paper method, Fluid Genetic Algorithm (FGA), some of these concepts are changed, removed, and furthermore, new concepts are introduced. The performance of GA and FGA are compared through seven benchmark functions. FGA not only shows a better success rate and better convergence control, but it can be applied to a wider range of problems including multi-objective and multi-level problems. Also, the application of FGA for a real engineering problem, Quadric Assignment Problem (AQP), is shown and experienced.","author":[{"dropping-particle":"","family":"Jafari-Marandi","given":"Ruholla","non-dropping-particle":"","parse-names":false,"suffix":""},{"dropping-particle":"","family":"Smith","given":"Brian K.","non-dropping-particle":"","parse-names":false,"suffix":""}],"container-title":"Journal of Computational Design and Engineering","id":"ITEM-1","issue":"2","issued":{"date-parts":[["2017"]]},"page":"158-167","publisher":"Society for Computational Design and Engineering","title":"Fluid genetic algorithm (FGA)","type":"article-journal","volume":"4"},"uris":["http://www.mendeley.com/documents/?uuid=5ed6c901-54fc-41c2-baf9-1b1b1e225e3b"]}],"mendeley":{"formattedCitation":"(Jafari-Marandi &amp; Smith, 2017)","plainTextFormattedCitation":"(Jafari-Marandi &amp; Smith, 2017)","previouslyFormattedCitation":"(Jafari-Marandi &amp; Smith, 2017)"},"properties":{"noteIndex":0},"schema":"https://github.com/citation-style-language/schema/raw/master/csl-citation.json"}</w:instrText>
            </w:r>
            <w:r>
              <w:rPr>
                <w:sz w:val="18"/>
                <w:szCs w:val="18"/>
              </w:rPr>
              <w:fldChar w:fldCharType="separate"/>
            </w:r>
            <w:r>
              <w:rPr>
                <w:sz w:val="18"/>
                <w:szCs w:val="18"/>
              </w:rPr>
              <w:t>(Jafari-Marandi &amp; Smith, 2017)</w:t>
            </w:r>
            <w:r>
              <w:rPr>
                <w:sz w:val="18"/>
                <w:szCs w:val="18"/>
              </w:rPr>
              <w:fldChar w:fldCharType="end"/>
            </w:r>
          </w:p>
        </w:tc>
        <w:tc>
          <w:tcPr>
            <w:tcW w:w="2831" w:type="dxa"/>
            <w:tcBorders>
              <w:top w:val="single" w:sz="4" w:space="0" w:color="auto"/>
              <w:left w:val="single" w:sz="4" w:space="0" w:color="auto"/>
              <w:bottom w:val="single" w:sz="4" w:space="0" w:color="auto"/>
              <w:right w:val="single" w:sz="4" w:space="0" w:color="auto"/>
            </w:tcBorders>
            <w:shd w:val="clear" w:color="auto" w:fill="auto"/>
          </w:tcPr>
          <w:p w14:paraId="6E620AA2" w14:textId="77777777" w:rsidR="005D5BE6" w:rsidRDefault="006E0A83">
            <w:pPr>
              <w:spacing w:after="0"/>
              <w:rPr>
                <w:sz w:val="18"/>
                <w:szCs w:val="18"/>
                <w:lang w:val="id-ID"/>
              </w:rPr>
            </w:pPr>
            <w:proofErr w:type="spellStart"/>
            <w:r>
              <w:rPr>
                <w:sz w:val="18"/>
                <w:szCs w:val="18"/>
              </w:rPr>
              <w:t>Algoritma</w:t>
            </w:r>
            <w:proofErr w:type="spellEnd"/>
            <w:r>
              <w:rPr>
                <w:sz w:val="18"/>
                <w:szCs w:val="18"/>
              </w:rPr>
              <w:t>: F</w:t>
            </w:r>
            <w:r>
              <w:rPr>
                <w:sz w:val="18"/>
                <w:szCs w:val="18"/>
                <w:lang w:val="id-ID"/>
              </w:rPr>
              <w:t>GA dan GA</w:t>
            </w:r>
          </w:p>
          <w:p w14:paraId="423ECE01" w14:textId="77777777" w:rsidR="005D5BE6" w:rsidRDefault="005D5BE6">
            <w:pPr>
              <w:spacing w:after="0"/>
              <w:rPr>
                <w:sz w:val="18"/>
                <w:szCs w:val="18"/>
                <w:lang w:val="id-ID"/>
              </w:rPr>
            </w:pPr>
          </w:p>
          <w:p w14:paraId="7E71DE97" w14:textId="77777777" w:rsidR="005D5BE6" w:rsidRDefault="006E0A83">
            <w:pPr>
              <w:spacing w:after="0"/>
              <w:rPr>
                <w:sz w:val="18"/>
                <w:szCs w:val="18"/>
                <w:lang w:val="id-ID"/>
              </w:rPr>
            </w:pPr>
            <w:r>
              <w:rPr>
                <w:sz w:val="18"/>
                <w:szCs w:val="18"/>
                <w:lang w:val="id-ID"/>
              </w:rPr>
              <w:t>Masalah</w:t>
            </w:r>
            <w:r>
              <w:rPr>
                <w:sz w:val="18"/>
                <w:szCs w:val="18"/>
              </w:rPr>
              <w:t>:</w:t>
            </w:r>
            <w:r>
              <w:rPr>
                <w:sz w:val="18"/>
                <w:szCs w:val="18"/>
                <w:lang w:val="id-ID"/>
              </w:rPr>
              <w:t xml:space="preserve"> </w:t>
            </w:r>
          </w:p>
          <w:p w14:paraId="71754C13" w14:textId="77777777" w:rsidR="005D5BE6" w:rsidRDefault="006E0A83">
            <w:pPr>
              <w:spacing w:after="0"/>
              <w:rPr>
                <w:sz w:val="14"/>
                <w:szCs w:val="18"/>
                <w:lang w:val="id-ID"/>
              </w:rPr>
            </w:pPr>
            <w:r>
              <w:rPr>
                <w:sz w:val="18"/>
                <w:szCs w:val="18"/>
                <w:lang w:val="id-ID"/>
              </w:rPr>
              <w:t>Mencari titik optimal dari :</w:t>
            </w:r>
          </w:p>
          <w:p w14:paraId="3BF4739B" w14:textId="77777777" w:rsidR="005D5BE6" w:rsidRDefault="006E0A83">
            <w:pPr>
              <w:pStyle w:val="ListParagraph"/>
              <w:numPr>
                <w:ilvl w:val="0"/>
                <w:numId w:val="9"/>
              </w:numPr>
              <w:suppressAutoHyphens w:val="0"/>
              <w:spacing w:after="0"/>
              <w:ind w:left="328" w:hanging="219"/>
              <w:rPr>
                <w:i/>
                <w:sz w:val="14"/>
                <w:szCs w:val="18"/>
              </w:rPr>
            </w:pPr>
            <w:r>
              <w:rPr>
                <w:rFonts w:eastAsia="Calibri"/>
                <w:i/>
                <w:sz w:val="18"/>
                <w:lang w:val="zh-CN"/>
              </w:rPr>
              <w:t>High Conditioned Elliptic Function</w:t>
            </w:r>
            <w:r>
              <w:rPr>
                <w:i/>
                <w:sz w:val="14"/>
                <w:szCs w:val="18"/>
              </w:rPr>
              <w:t xml:space="preserve"> </w:t>
            </w:r>
          </w:p>
          <w:p w14:paraId="2C03E125" w14:textId="77777777" w:rsidR="005D5BE6" w:rsidRDefault="006E0A83">
            <w:pPr>
              <w:pStyle w:val="ListParagraph"/>
              <w:numPr>
                <w:ilvl w:val="0"/>
                <w:numId w:val="9"/>
              </w:numPr>
              <w:suppressAutoHyphens w:val="0"/>
              <w:spacing w:after="0"/>
              <w:ind w:left="328" w:hanging="219"/>
              <w:rPr>
                <w:i/>
                <w:sz w:val="14"/>
                <w:szCs w:val="18"/>
              </w:rPr>
            </w:pPr>
            <w:r>
              <w:rPr>
                <w:rFonts w:eastAsia="Calibri"/>
                <w:i/>
                <w:sz w:val="18"/>
                <w:lang w:val="zh-CN"/>
              </w:rPr>
              <w:t>Bent Cigar Function</w:t>
            </w:r>
          </w:p>
          <w:p w14:paraId="2BE10822" w14:textId="77777777" w:rsidR="005D5BE6" w:rsidRDefault="006E0A83">
            <w:pPr>
              <w:pStyle w:val="ListParagraph"/>
              <w:numPr>
                <w:ilvl w:val="0"/>
                <w:numId w:val="9"/>
              </w:numPr>
              <w:suppressAutoHyphens w:val="0"/>
              <w:spacing w:after="0"/>
              <w:ind w:left="328" w:hanging="219"/>
              <w:rPr>
                <w:i/>
                <w:sz w:val="14"/>
                <w:szCs w:val="18"/>
              </w:rPr>
            </w:pPr>
            <w:r>
              <w:rPr>
                <w:rFonts w:eastAsia="Calibri"/>
                <w:i/>
                <w:sz w:val="18"/>
                <w:lang w:val="zh-CN"/>
              </w:rPr>
              <w:t>Discus Function</w:t>
            </w:r>
          </w:p>
          <w:p w14:paraId="7301C2F6" w14:textId="77777777" w:rsidR="005D5BE6" w:rsidRDefault="006E0A83">
            <w:pPr>
              <w:pStyle w:val="ListParagraph"/>
              <w:numPr>
                <w:ilvl w:val="0"/>
                <w:numId w:val="9"/>
              </w:numPr>
              <w:suppressAutoHyphens w:val="0"/>
              <w:spacing w:after="0"/>
              <w:ind w:left="328" w:hanging="219"/>
              <w:rPr>
                <w:i/>
                <w:sz w:val="14"/>
                <w:szCs w:val="18"/>
              </w:rPr>
            </w:pPr>
            <w:r>
              <w:rPr>
                <w:rFonts w:eastAsia="Calibri"/>
                <w:i/>
                <w:sz w:val="18"/>
                <w:lang w:val="zh-CN"/>
              </w:rPr>
              <w:t>Rosenbrock’s Function</w:t>
            </w:r>
            <w:r>
              <w:rPr>
                <w:rFonts w:eastAsia="Calibri"/>
                <w:i/>
                <w:sz w:val="18"/>
              </w:rPr>
              <w:t xml:space="preserve"> 1</w:t>
            </w:r>
          </w:p>
          <w:p w14:paraId="25A14391" w14:textId="77777777" w:rsidR="005D5BE6" w:rsidRDefault="006E0A83">
            <w:pPr>
              <w:pStyle w:val="ListParagraph"/>
              <w:numPr>
                <w:ilvl w:val="0"/>
                <w:numId w:val="9"/>
              </w:numPr>
              <w:suppressAutoHyphens w:val="0"/>
              <w:spacing w:after="0"/>
              <w:ind w:left="328" w:hanging="219"/>
              <w:rPr>
                <w:i/>
                <w:sz w:val="14"/>
                <w:szCs w:val="18"/>
              </w:rPr>
            </w:pPr>
            <w:r>
              <w:rPr>
                <w:rFonts w:eastAsia="Calibri"/>
                <w:i/>
                <w:sz w:val="18"/>
                <w:lang w:val="zh-CN"/>
              </w:rPr>
              <w:t>Rosenbrock’s Function</w:t>
            </w:r>
            <w:r>
              <w:rPr>
                <w:rFonts w:eastAsia="Calibri"/>
                <w:i/>
                <w:sz w:val="18"/>
              </w:rPr>
              <w:t xml:space="preserve"> 2</w:t>
            </w:r>
          </w:p>
          <w:p w14:paraId="36A9D03E" w14:textId="77777777" w:rsidR="005D5BE6" w:rsidRDefault="006E0A83">
            <w:pPr>
              <w:pStyle w:val="ListParagraph"/>
              <w:numPr>
                <w:ilvl w:val="0"/>
                <w:numId w:val="9"/>
              </w:numPr>
              <w:suppressAutoHyphens w:val="0"/>
              <w:spacing w:after="0"/>
              <w:ind w:left="328" w:hanging="219"/>
              <w:rPr>
                <w:i/>
                <w:sz w:val="14"/>
                <w:szCs w:val="18"/>
              </w:rPr>
            </w:pPr>
            <w:r>
              <w:rPr>
                <w:rFonts w:eastAsia="Calibri"/>
                <w:i/>
                <w:sz w:val="18"/>
                <w:lang w:val="zh-CN"/>
              </w:rPr>
              <w:t>Griewank’s Function</w:t>
            </w:r>
          </w:p>
          <w:p w14:paraId="2BA6A7B3" w14:textId="77777777" w:rsidR="005D5BE6" w:rsidRDefault="006E0A83">
            <w:pPr>
              <w:pStyle w:val="ListParagraph"/>
              <w:numPr>
                <w:ilvl w:val="0"/>
                <w:numId w:val="9"/>
              </w:numPr>
              <w:suppressAutoHyphens w:val="0"/>
              <w:spacing w:after="0"/>
              <w:ind w:left="328" w:hanging="219"/>
              <w:rPr>
                <w:i/>
                <w:sz w:val="14"/>
                <w:szCs w:val="18"/>
              </w:rPr>
            </w:pPr>
            <w:r>
              <w:rPr>
                <w:rFonts w:eastAsia="Calibri"/>
                <w:i/>
                <w:sz w:val="18"/>
                <w:lang w:val="zh-CN"/>
              </w:rPr>
              <w:t>Rastrigin’s Function</w:t>
            </w:r>
          </w:p>
          <w:p w14:paraId="337C5B50" w14:textId="77777777" w:rsidR="005D5BE6" w:rsidRDefault="005D5BE6">
            <w:pPr>
              <w:spacing w:after="0"/>
              <w:rPr>
                <w:sz w:val="18"/>
                <w:szCs w:val="18"/>
                <w:lang w:val="id-ID"/>
              </w:rPr>
            </w:pPr>
          </w:p>
        </w:tc>
        <w:tc>
          <w:tcPr>
            <w:tcW w:w="2844" w:type="dxa"/>
            <w:tcBorders>
              <w:top w:val="single" w:sz="4" w:space="0" w:color="auto"/>
              <w:left w:val="single" w:sz="4" w:space="0" w:color="auto"/>
              <w:bottom w:val="single" w:sz="4" w:space="0" w:color="auto"/>
              <w:right w:val="single" w:sz="4" w:space="0" w:color="auto"/>
            </w:tcBorders>
            <w:shd w:val="clear" w:color="auto" w:fill="auto"/>
          </w:tcPr>
          <w:p w14:paraId="44C7EB5F" w14:textId="77777777" w:rsidR="005D5BE6" w:rsidRDefault="006E0A83">
            <w:pPr>
              <w:spacing w:after="0"/>
              <w:jc w:val="both"/>
              <w:rPr>
                <w:sz w:val="18"/>
                <w:szCs w:val="18"/>
                <w:lang w:val="id-ID"/>
              </w:rPr>
            </w:pPr>
            <w:r>
              <w:rPr>
                <w:sz w:val="18"/>
                <w:szCs w:val="18"/>
                <w:lang w:val="id-ID"/>
              </w:rPr>
              <w:t>Secara keseluruhan baik tingkat keberhasilan, performa, dan rata-rata waktu eksekusi FGA lebih unggul daripada GA kecuali rata-rata waktu eksekusi untuk fungsi ketiga dan keenam. FGA pada fungsi ketiga dan keenam memiliki rata-rata waktu eksekusi 4.4498 dan 3.3023 sedangkan GA memiliki rata-rata waktu 2.8497 dan 3.2998</w:t>
            </w:r>
          </w:p>
        </w:tc>
        <w:tc>
          <w:tcPr>
            <w:tcW w:w="1834" w:type="dxa"/>
            <w:tcBorders>
              <w:top w:val="single" w:sz="4" w:space="0" w:color="auto"/>
              <w:left w:val="single" w:sz="4" w:space="0" w:color="auto"/>
              <w:bottom w:val="single" w:sz="4" w:space="0" w:color="auto"/>
              <w:right w:val="single" w:sz="4" w:space="0" w:color="auto"/>
            </w:tcBorders>
            <w:shd w:val="clear" w:color="auto" w:fill="auto"/>
          </w:tcPr>
          <w:p w14:paraId="449D7726" w14:textId="77777777" w:rsidR="005D5BE6" w:rsidRDefault="006E0A83">
            <w:pPr>
              <w:spacing w:after="0"/>
              <w:jc w:val="both"/>
              <w:rPr>
                <w:sz w:val="18"/>
                <w:szCs w:val="18"/>
                <w:lang w:val="id-ID"/>
              </w:rPr>
            </w:pPr>
            <w:r>
              <w:rPr>
                <w:sz w:val="18"/>
                <w:szCs w:val="18"/>
                <w:lang w:val="id-ID"/>
              </w:rPr>
              <w:t>FGA lebih baik daripada GA karena FGA lebih banyak unggul dari ketujuh fungsi yang diberikan baik tingkat keberhasilan, performa, dan waktu eksekusi.</w:t>
            </w:r>
          </w:p>
        </w:tc>
      </w:tr>
      <w:tr w:rsidR="005D5BE6" w:rsidRPr="001272EB" w14:paraId="4A352CBA" w14:textId="77777777">
        <w:trPr>
          <w:trHeight w:val="3469"/>
        </w:trPr>
        <w:tc>
          <w:tcPr>
            <w:tcW w:w="570" w:type="dxa"/>
            <w:tcBorders>
              <w:top w:val="single" w:sz="4" w:space="0" w:color="auto"/>
              <w:left w:val="single" w:sz="4" w:space="0" w:color="auto"/>
              <w:bottom w:val="single" w:sz="4" w:space="0" w:color="auto"/>
              <w:right w:val="single" w:sz="4" w:space="0" w:color="auto"/>
            </w:tcBorders>
            <w:shd w:val="clear" w:color="auto" w:fill="auto"/>
          </w:tcPr>
          <w:p w14:paraId="1BD90FEB" w14:textId="77777777" w:rsidR="005D5BE6" w:rsidRDefault="006E0A83">
            <w:pPr>
              <w:spacing w:after="0"/>
              <w:rPr>
                <w:sz w:val="18"/>
                <w:szCs w:val="18"/>
                <w:lang w:val="id-ID"/>
              </w:rPr>
            </w:pPr>
            <w:r>
              <w:rPr>
                <w:sz w:val="18"/>
                <w:szCs w:val="18"/>
                <w:lang w:val="id-ID"/>
              </w:rPr>
              <w:t>2.</w:t>
            </w:r>
          </w:p>
        </w:tc>
        <w:tc>
          <w:tcPr>
            <w:tcW w:w="2265" w:type="dxa"/>
            <w:tcBorders>
              <w:top w:val="single" w:sz="4" w:space="0" w:color="auto"/>
              <w:left w:val="single" w:sz="4" w:space="0" w:color="auto"/>
              <w:bottom w:val="single" w:sz="4" w:space="0" w:color="auto"/>
              <w:right w:val="single" w:sz="4" w:space="0" w:color="auto"/>
            </w:tcBorders>
            <w:shd w:val="clear" w:color="auto" w:fill="auto"/>
          </w:tcPr>
          <w:p w14:paraId="71445B39" w14:textId="77777777" w:rsidR="005D5BE6" w:rsidRDefault="006E0A83">
            <w:pPr>
              <w:spacing w:after="0"/>
              <w:rPr>
                <w:sz w:val="18"/>
                <w:szCs w:val="18"/>
              </w:rPr>
            </w:pPr>
            <w:r>
              <w:rPr>
                <w:sz w:val="18"/>
                <w:szCs w:val="18"/>
              </w:rPr>
              <w:t>Integrating ABC with genetic grouping for university course timetabling problem</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666C8407" w14:textId="77777777" w:rsidR="005D5BE6" w:rsidRDefault="006E0A83">
            <w:pPr>
              <w:spacing w:after="0"/>
              <w:rPr>
                <w:sz w:val="18"/>
                <w:szCs w:val="18"/>
              </w:rPr>
            </w:pPr>
            <w:r>
              <w:rPr>
                <w:sz w:val="18"/>
                <w:szCs w:val="18"/>
              </w:rPr>
              <w:fldChar w:fldCharType="begin" w:fldLock="1"/>
            </w:r>
            <w:r>
              <w:rPr>
                <w:sz w:val="18"/>
                <w:szCs w:val="18"/>
              </w:rPr>
              <w:instrText>ADDIN CSL_CITATION {"citationItems":[{"id":"ITEM-1","itemData":{"author":[{"dropping-particle":"","family":"Ghasemi","given":"Elham","non-dropping-particle":"","parse-names":false,"suffix":""},{"dropping-particle":"","family":"Moradi","given":"Parham","non-dropping-particle":"","parse-names":false,"suffix":""},{"dropping-particle":"","family":"Fathi","given":"Mohammad","non-dropping-particle":"","parse-names":false,"suffix":""}],"container-title":"2015 5th International Conference on Computer and Knowledge Engineering (lCCKE)","id":"ITEM-1","issued":{"date-parts":[["2015"]]},"page":"24-29","title":"Integrating ABC with genetic grouping for university course timetabling problem","type":"article-journal"},"uris":["http://www.mendeley.com/documents/?uuid=27e6a332-f1b9-4c26-8465-dc1c5b8cf0a3"]}],"mendeley":{"formattedCitation":"(Ghasemi dkk., 2015)","plainTextFormattedCitation":"(Ghasemi dkk., 2015)","previouslyFormattedCitation":"(Ghasemi dkk., 2015)"},"properties":{"noteIndex":0},"schema":"https://github.com/citation-style-language/schema/raw/master/csl-citation.json"}</w:instrText>
            </w:r>
            <w:r>
              <w:rPr>
                <w:sz w:val="18"/>
                <w:szCs w:val="18"/>
              </w:rPr>
              <w:fldChar w:fldCharType="separate"/>
            </w:r>
            <w:r>
              <w:rPr>
                <w:sz w:val="18"/>
                <w:szCs w:val="18"/>
              </w:rPr>
              <w:t>(Ghasemi dkk., 2015)</w:t>
            </w:r>
            <w:r>
              <w:rPr>
                <w:sz w:val="18"/>
                <w:szCs w:val="18"/>
              </w:rPr>
              <w:fldChar w:fldCharType="end"/>
            </w:r>
          </w:p>
        </w:tc>
        <w:tc>
          <w:tcPr>
            <w:tcW w:w="2831" w:type="dxa"/>
            <w:tcBorders>
              <w:top w:val="single" w:sz="4" w:space="0" w:color="auto"/>
              <w:left w:val="single" w:sz="4" w:space="0" w:color="auto"/>
              <w:bottom w:val="single" w:sz="4" w:space="0" w:color="auto"/>
              <w:right w:val="single" w:sz="4" w:space="0" w:color="auto"/>
            </w:tcBorders>
            <w:shd w:val="clear" w:color="auto" w:fill="auto"/>
          </w:tcPr>
          <w:p w14:paraId="6C11F727" w14:textId="77777777" w:rsidR="005D5BE6" w:rsidRDefault="006E0A83">
            <w:pPr>
              <w:spacing w:after="0"/>
              <w:rPr>
                <w:sz w:val="18"/>
                <w:szCs w:val="18"/>
                <w:lang w:val="id-ID"/>
              </w:rPr>
            </w:pPr>
            <w:r>
              <w:rPr>
                <w:sz w:val="18"/>
                <w:szCs w:val="18"/>
                <w:lang w:val="id-ID"/>
              </w:rPr>
              <w:t xml:space="preserve">Algoritma: </w:t>
            </w:r>
          </w:p>
          <w:p w14:paraId="0843819E" w14:textId="77777777" w:rsidR="005D5BE6" w:rsidRDefault="006E0A83">
            <w:pPr>
              <w:pStyle w:val="ListParagraph"/>
              <w:numPr>
                <w:ilvl w:val="0"/>
                <w:numId w:val="10"/>
              </w:numPr>
              <w:suppressAutoHyphens w:val="0"/>
              <w:spacing w:after="0"/>
              <w:ind w:left="328" w:hanging="219"/>
              <w:rPr>
                <w:sz w:val="18"/>
                <w:szCs w:val="18"/>
              </w:rPr>
            </w:pPr>
            <w:r>
              <w:rPr>
                <w:i/>
                <w:sz w:val="18"/>
                <w:szCs w:val="18"/>
              </w:rPr>
              <w:t xml:space="preserve">Hybrid </w:t>
            </w:r>
            <w:r>
              <w:rPr>
                <w:sz w:val="18"/>
                <w:szCs w:val="18"/>
              </w:rPr>
              <w:t>GGA dan ABC (</w:t>
            </w:r>
            <w:r>
              <w:rPr>
                <w:i/>
                <w:sz w:val="18"/>
                <w:szCs w:val="18"/>
              </w:rPr>
              <w:t>Artificial Bee Colony</w:t>
            </w:r>
            <w:r>
              <w:rPr>
                <w:sz w:val="18"/>
                <w:szCs w:val="18"/>
              </w:rPr>
              <w:t>)</w:t>
            </w:r>
          </w:p>
          <w:p w14:paraId="20D033FC" w14:textId="77777777" w:rsidR="005D5BE6" w:rsidRPr="00E035B5" w:rsidRDefault="006E0A83">
            <w:pPr>
              <w:pStyle w:val="ListParagraph"/>
              <w:numPr>
                <w:ilvl w:val="0"/>
                <w:numId w:val="10"/>
              </w:numPr>
              <w:suppressAutoHyphens w:val="0"/>
              <w:autoSpaceDE w:val="0"/>
              <w:autoSpaceDN w:val="0"/>
              <w:adjustRightInd w:val="0"/>
              <w:spacing w:after="0" w:line="240" w:lineRule="auto"/>
              <w:ind w:left="322" w:hanging="219"/>
              <w:rPr>
                <w:rFonts w:eastAsia="Calibri"/>
                <w:i/>
                <w:sz w:val="18"/>
                <w:szCs w:val="18"/>
                <w:lang w:val="en-US"/>
              </w:rPr>
            </w:pPr>
            <w:r w:rsidRPr="00E035B5">
              <w:rPr>
                <w:rFonts w:eastAsia="Calibri"/>
                <w:i/>
                <w:sz w:val="18"/>
                <w:szCs w:val="18"/>
                <w:lang w:val="en-US"/>
              </w:rPr>
              <w:t xml:space="preserve">Genetic Algorithms with Guided and Local </w:t>
            </w:r>
            <w:proofErr w:type="spellStart"/>
            <w:r w:rsidRPr="00E035B5">
              <w:rPr>
                <w:rFonts w:eastAsia="Calibri"/>
                <w:i/>
                <w:sz w:val="18"/>
                <w:szCs w:val="18"/>
                <w:lang w:val="en-US"/>
              </w:rPr>
              <w:t>SearchStrategies</w:t>
            </w:r>
            <w:proofErr w:type="spellEnd"/>
            <w:r>
              <w:rPr>
                <w:rFonts w:eastAsia="Calibri"/>
                <w:i/>
                <w:sz w:val="18"/>
                <w:szCs w:val="18"/>
              </w:rPr>
              <w:t xml:space="preserve"> </w:t>
            </w:r>
            <w:r>
              <w:rPr>
                <w:rFonts w:eastAsia="Calibri"/>
                <w:sz w:val="18"/>
                <w:szCs w:val="18"/>
              </w:rPr>
              <w:t>(GSGA)</w:t>
            </w:r>
          </w:p>
          <w:p w14:paraId="6E671D1E" w14:textId="77777777" w:rsidR="005D5BE6" w:rsidRPr="00E035B5" w:rsidRDefault="006E0A83">
            <w:pPr>
              <w:pStyle w:val="ListParagraph"/>
              <w:numPr>
                <w:ilvl w:val="0"/>
                <w:numId w:val="10"/>
              </w:numPr>
              <w:suppressAutoHyphens w:val="0"/>
              <w:autoSpaceDE w:val="0"/>
              <w:autoSpaceDN w:val="0"/>
              <w:adjustRightInd w:val="0"/>
              <w:spacing w:after="0" w:line="240" w:lineRule="auto"/>
              <w:ind w:left="322" w:hanging="219"/>
              <w:rPr>
                <w:rFonts w:eastAsia="Calibri"/>
                <w:i/>
                <w:sz w:val="18"/>
                <w:szCs w:val="18"/>
                <w:lang w:val="en-US"/>
              </w:rPr>
            </w:pPr>
            <w:r>
              <w:rPr>
                <w:rFonts w:eastAsia="Calibri"/>
                <w:sz w:val="18"/>
                <w:szCs w:val="18"/>
              </w:rPr>
              <w:t>ABC</w:t>
            </w:r>
            <w:r w:rsidRPr="00E035B5">
              <w:rPr>
                <w:rFonts w:eastAsia="Calibri"/>
                <w:i/>
                <w:sz w:val="18"/>
                <w:szCs w:val="18"/>
                <w:lang w:val="en-US"/>
              </w:rPr>
              <w:t xml:space="preserve"> with </w:t>
            </w:r>
            <w:r>
              <w:rPr>
                <w:rFonts w:eastAsia="Calibri"/>
                <w:i/>
                <w:sz w:val="18"/>
                <w:szCs w:val="18"/>
              </w:rPr>
              <w:t>H</w:t>
            </w:r>
            <w:r w:rsidRPr="00E035B5">
              <w:rPr>
                <w:rFonts w:eastAsia="Calibri"/>
                <w:i/>
                <w:sz w:val="18"/>
                <w:szCs w:val="18"/>
                <w:lang w:val="en-US"/>
              </w:rPr>
              <w:t xml:space="preserve">ill </w:t>
            </w:r>
            <w:r>
              <w:rPr>
                <w:rFonts w:eastAsia="Calibri"/>
                <w:i/>
                <w:sz w:val="18"/>
                <w:szCs w:val="18"/>
              </w:rPr>
              <w:t>C</w:t>
            </w:r>
            <w:r w:rsidRPr="00E035B5">
              <w:rPr>
                <w:rFonts w:eastAsia="Calibri"/>
                <w:i/>
                <w:sz w:val="18"/>
                <w:szCs w:val="18"/>
                <w:lang w:val="en-US"/>
              </w:rPr>
              <w:t>limbing</w:t>
            </w:r>
            <w:r>
              <w:rPr>
                <w:rFonts w:eastAsia="Calibri"/>
                <w:i/>
                <w:sz w:val="18"/>
                <w:szCs w:val="18"/>
              </w:rPr>
              <w:t xml:space="preserve"> O</w:t>
            </w:r>
            <w:proofErr w:type="spellStart"/>
            <w:r w:rsidRPr="00E035B5">
              <w:rPr>
                <w:rFonts w:eastAsia="Calibri"/>
                <w:i/>
                <w:sz w:val="18"/>
                <w:szCs w:val="18"/>
                <w:lang w:val="en-US"/>
              </w:rPr>
              <w:t>ptimizer</w:t>
            </w:r>
            <w:proofErr w:type="spellEnd"/>
            <w:r>
              <w:rPr>
                <w:rFonts w:eastAsia="Calibri"/>
                <w:i/>
                <w:sz w:val="18"/>
                <w:szCs w:val="18"/>
              </w:rPr>
              <w:t xml:space="preserve"> </w:t>
            </w:r>
            <w:r>
              <w:rPr>
                <w:rFonts w:eastAsia="Calibri"/>
                <w:sz w:val="18"/>
                <w:szCs w:val="18"/>
              </w:rPr>
              <w:t>(</w:t>
            </w:r>
            <w:r>
              <w:rPr>
                <w:rFonts w:eastAsia="Calibri"/>
                <w:i/>
                <w:sz w:val="18"/>
                <w:szCs w:val="18"/>
              </w:rPr>
              <w:t>Hybridized-ABC</w:t>
            </w:r>
            <w:r>
              <w:rPr>
                <w:rFonts w:eastAsia="Calibri"/>
                <w:sz w:val="18"/>
                <w:szCs w:val="18"/>
              </w:rPr>
              <w:t>)</w:t>
            </w:r>
          </w:p>
          <w:p w14:paraId="04D4E82F" w14:textId="77777777" w:rsidR="005D5BE6" w:rsidRPr="00E035B5" w:rsidRDefault="006E0A83">
            <w:pPr>
              <w:pStyle w:val="ListParagraph"/>
              <w:numPr>
                <w:ilvl w:val="0"/>
                <w:numId w:val="10"/>
              </w:numPr>
              <w:suppressAutoHyphens w:val="0"/>
              <w:autoSpaceDE w:val="0"/>
              <w:autoSpaceDN w:val="0"/>
              <w:adjustRightInd w:val="0"/>
              <w:spacing w:after="0" w:line="240" w:lineRule="auto"/>
              <w:ind w:left="322" w:hanging="219"/>
              <w:rPr>
                <w:rFonts w:eastAsia="Calibri"/>
                <w:i/>
                <w:sz w:val="18"/>
                <w:szCs w:val="18"/>
                <w:lang w:val="en-US"/>
              </w:rPr>
            </w:pPr>
            <w:r>
              <w:rPr>
                <w:rFonts w:eastAsia="Calibri"/>
                <w:i/>
                <w:sz w:val="18"/>
                <w:szCs w:val="18"/>
              </w:rPr>
              <w:t>H</w:t>
            </w:r>
            <w:proofErr w:type="spellStart"/>
            <w:r w:rsidRPr="00E035B5">
              <w:rPr>
                <w:rFonts w:eastAsia="Calibri"/>
                <w:i/>
                <w:sz w:val="18"/>
                <w:szCs w:val="18"/>
                <w:lang w:val="en-US"/>
              </w:rPr>
              <w:t>armony</w:t>
            </w:r>
            <w:proofErr w:type="spellEnd"/>
            <w:r w:rsidRPr="00E035B5">
              <w:rPr>
                <w:rFonts w:eastAsia="Calibri"/>
                <w:i/>
                <w:sz w:val="18"/>
                <w:szCs w:val="18"/>
                <w:lang w:val="en-US"/>
              </w:rPr>
              <w:t xml:space="preserve"> </w:t>
            </w:r>
            <w:r>
              <w:rPr>
                <w:rFonts w:eastAsia="Calibri"/>
                <w:i/>
                <w:sz w:val="18"/>
                <w:szCs w:val="18"/>
              </w:rPr>
              <w:t>S</w:t>
            </w:r>
            <w:proofErr w:type="spellStart"/>
            <w:r w:rsidRPr="00E035B5">
              <w:rPr>
                <w:rFonts w:eastAsia="Calibri"/>
                <w:i/>
                <w:sz w:val="18"/>
                <w:szCs w:val="18"/>
                <w:lang w:val="en-US"/>
              </w:rPr>
              <w:t>earch</w:t>
            </w:r>
            <w:proofErr w:type="spellEnd"/>
            <w:r>
              <w:rPr>
                <w:rFonts w:eastAsia="Calibri"/>
                <w:i/>
                <w:sz w:val="18"/>
                <w:szCs w:val="18"/>
              </w:rPr>
              <w:t xml:space="preserve"> A</w:t>
            </w:r>
            <w:proofErr w:type="spellStart"/>
            <w:r w:rsidRPr="00E035B5">
              <w:rPr>
                <w:rFonts w:eastAsia="Calibri"/>
                <w:i/>
                <w:sz w:val="18"/>
                <w:szCs w:val="18"/>
                <w:lang w:val="en-US"/>
              </w:rPr>
              <w:t>lgorithm</w:t>
            </w:r>
            <w:proofErr w:type="spellEnd"/>
            <w:r w:rsidRPr="00E035B5">
              <w:rPr>
                <w:rFonts w:eastAsia="Calibri"/>
                <w:i/>
                <w:sz w:val="18"/>
                <w:szCs w:val="18"/>
                <w:lang w:val="en-US"/>
              </w:rPr>
              <w:t xml:space="preserve"> </w:t>
            </w:r>
            <w:r>
              <w:rPr>
                <w:rFonts w:eastAsia="Calibri"/>
                <w:i/>
                <w:sz w:val="18"/>
                <w:szCs w:val="18"/>
              </w:rPr>
              <w:t>H</w:t>
            </w:r>
            <w:proofErr w:type="spellStart"/>
            <w:r w:rsidRPr="00E035B5">
              <w:rPr>
                <w:rFonts w:eastAsia="Calibri"/>
                <w:i/>
                <w:sz w:val="18"/>
                <w:szCs w:val="18"/>
                <w:lang w:val="en-US"/>
              </w:rPr>
              <w:t>ybridized</w:t>
            </w:r>
            <w:proofErr w:type="spellEnd"/>
            <w:r w:rsidRPr="00E035B5">
              <w:rPr>
                <w:rFonts w:eastAsia="Calibri"/>
                <w:i/>
                <w:sz w:val="18"/>
                <w:szCs w:val="18"/>
                <w:lang w:val="en-US"/>
              </w:rPr>
              <w:t xml:space="preserve"> by </w:t>
            </w:r>
            <w:r>
              <w:rPr>
                <w:rFonts w:eastAsia="Calibri"/>
                <w:i/>
                <w:sz w:val="18"/>
                <w:szCs w:val="18"/>
              </w:rPr>
              <w:t>H</w:t>
            </w:r>
            <w:r w:rsidRPr="00E035B5">
              <w:rPr>
                <w:rFonts w:eastAsia="Calibri"/>
                <w:i/>
                <w:sz w:val="18"/>
                <w:szCs w:val="18"/>
                <w:lang w:val="en-US"/>
              </w:rPr>
              <w:t xml:space="preserve">ill </w:t>
            </w:r>
            <w:r>
              <w:rPr>
                <w:rFonts w:eastAsia="Calibri"/>
                <w:i/>
                <w:sz w:val="18"/>
                <w:szCs w:val="18"/>
              </w:rPr>
              <w:t>C</w:t>
            </w:r>
            <w:r w:rsidRPr="00E035B5">
              <w:rPr>
                <w:rFonts w:eastAsia="Calibri"/>
                <w:i/>
                <w:sz w:val="18"/>
                <w:szCs w:val="18"/>
                <w:lang w:val="en-US"/>
              </w:rPr>
              <w:t>limbing</w:t>
            </w:r>
            <w:r>
              <w:rPr>
                <w:rFonts w:eastAsia="Calibri"/>
                <w:i/>
                <w:sz w:val="18"/>
                <w:szCs w:val="18"/>
              </w:rPr>
              <w:t xml:space="preserve"> and P</w:t>
            </w:r>
            <w:r w:rsidRPr="00E035B5">
              <w:rPr>
                <w:rFonts w:eastAsia="Calibri"/>
                <w:i/>
                <w:sz w:val="18"/>
                <w:szCs w:val="18"/>
                <w:lang w:val="en-US"/>
              </w:rPr>
              <w:t xml:space="preserve">article </w:t>
            </w:r>
            <w:r>
              <w:rPr>
                <w:rFonts w:eastAsia="Calibri"/>
                <w:i/>
                <w:sz w:val="18"/>
                <w:szCs w:val="18"/>
              </w:rPr>
              <w:t>S</w:t>
            </w:r>
            <w:r w:rsidRPr="00E035B5">
              <w:rPr>
                <w:rFonts w:eastAsia="Calibri"/>
                <w:i/>
                <w:sz w:val="18"/>
                <w:szCs w:val="18"/>
                <w:lang w:val="en-US"/>
              </w:rPr>
              <w:t xml:space="preserve">warm </w:t>
            </w:r>
            <w:r>
              <w:rPr>
                <w:rFonts w:eastAsia="Calibri"/>
                <w:i/>
                <w:sz w:val="18"/>
                <w:szCs w:val="18"/>
              </w:rPr>
              <w:t>O</w:t>
            </w:r>
            <w:proofErr w:type="spellStart"/>
            <w:r w:rsidRPr="00E035B5">
              <w:rPr>
                <w:rFonts w:eastAsia="Calibri"/>
                <w:i/>
                <w:sz w:val="18"/>
                <w:szCs w:val="18"/>
                <w:lang w:val="en-US"/>
              </w:rPr>
              <w:t>ptimization</w:t>
            </w:r>
            <w:proofErr w:type="spellEnd"/>
            <w:r>
              <w:rPr>
                <w:rFonts w:eastAsia="Calibri"/>
                <w:i/>
                <w:sz w:val="18"/>
                <w:szCs w:val="18"/>
              </w:rPr>
              <w:t xml:space="preserve"> </w:t>
            </w:r>
            <w:r>
              <w:rPr>
                <w:rFonts w:eastAsia="Calibri"/>
                <w:sz w:val="18"/>
                <w:szCs w:val="18"/>
              </w:rPr>
              <w:t>(HHSA)</w:t>
            </w:r>
          </w:p>
          <w:p w14:paraId="76DC1648" w14:textId="77777777" w:rsidR="005D5BE6" w:rsidRPr="00E035B5" w:rsidRDefault="006E0A83">
            <w:pPr>
              <w:pStyle w:val="ListParagraph"/>
              <w:numPr>
                <w:ilvl w:val="0"/>
                <w:numId w:val="10"/>
              </w:numPr>
              <w:suppressAutoHyphens w:val="0"/>
              <w:autoSpaceDE w:val="0"/>
              <w:autoSpaceDN w:val="0"/>
              <w:adjustRightInd w:val="0"/>
              <w:spacing w:after="0" w:line="240" w:lineRule="auto"/>
              <w:ind w:left="322" w:hanging="219"/>
              <w:rPr>
                <w:rFonts w:eastAsia="Calibri"/>
                <w:i/>
                <w:sz w:val="18"/>
                <w:szCs w:val="18"/>
                <w:lang w:val="en-US"/>
              </w:rPr>
            </w:pPr>
            <w:r>
              <w:rPr>
                <w:rFonts w:eastAsia="Calibri"/>
                <w:i/>
                <w:sz w:val="18"/>
                <w:szCs w:val="18"/>
              </w:rPr>
              <w:t>A</w:t>
            </w:r>
            <w:proofErr w:type="spellStart"/>
            <w:r w:rsidRPr="00E035B5">
              <w:rPr>
                <w:rFonts w:eastAsia="Calibri"/>
                <w:i/>
                <w:sz w:val="18"/>
                <w:szCs w:val="18"/>
                <w:lang w:val="en-US"/>
              </w:rPr>
              <w:t>nt</w:t>
            </w:r>
            <w:proofErr w:type="spellEnd"/>
            <w:r w:rsidRPr="00E035B5">
              <w:rPr>
                <w:rFonts w:eastAsia="Calibri"/>
                <w:i/>
                <w:sz w:val="18"/>
                <w:szCs w:val="18"/>
                <w:lang w:val="en-US"/>
              </w:rPr>
              <w:t xml:space="preserve"> </w:t>
            </w:r>
            <w:r>
              <w:rPr>
                <w:rFonts w:eastAsia="Calibri"/>
                <w:i/>
                <w:sz w:val="18"/>
                <w:szCs w:val="18"/>
              </w:rPr>
              <w:t>C</w:t>
            </w:r>
            <w:proofErr w:type="spellStart"/>
            <w:r w:rsidRPr="00E035B5">
              <w:rPr>
                <w:rFonts w:eastAsia="Calibri"/>
                <w:i/>
                <w:sz w:val="18"/>
                <w:szCs w:val="18"/>
                <w:lang w:val="en-US"/>
              </w:rPr>
              <w:t>olony</w:t>
            </w:r>
            <w:proofErr w:type="spellEnd"/>
            <w:r w:rsidRPr="00E035B5">
              <w:rPr>
                <w:rFonts w:eastAsia="Calibri"/>
                <w:i/>
                <w:sz w:val="18"/>
                <w:szCs w:val="18"/>
                <w:lang w:val="en-US"/>
              </w:rPr>
              <w:t xml:space="preserve"> </w:t>
            </w:r>
            <w:r>
              <w:rPr>
                <w:rFonts w:eastAsia="Calibri"/>
                <w:i/>
                <w:sz w:val="18"/>
                <w:szCs w:val="18"/>
              </w:rPr>
              <w:t>A</w:t>
            </w:r>
            <w:proofErr w:type="spellStart"/>
            <w:r w:rsidRPr="00E035B5">
              <w:rPr>
                <w:rFonts w:eastAsia="Calibri"/>
                <w:i/>
                <w:sz w:val="18"/>
                <w:szCs w:val="18"/>
                <w:lang w:val="en-US"/>
              </w:rPr>
              <w:t>lgorithm</w:t>
            </w:r>
            <w:proofErr w:type="spellEnd"/>
            <w:r w:rsidRPr="00E035B5">
              <w:rPr>
                <w:rFonts w:eastAsia="Calibri"/>
                <w:i/>
                <w:sz w:val="18"/>
                <w:szCs w:val="18"/>
                <w:lang w:val="en-US"/>
              </w:rPr>
              <w:t xml:space="preserve"> and Tabu </w:t>
            </w:r>
            <w:r>
              <w:rPr>
                <w:rFonts w:eastAsia="Calibri"/>
                <w:i/>
                <w:sz w:val="18"/>
                <w:szCs w:val="18"/>
              </w:rPr>
              <w:t>S</w:t>
            </w:r>
            <w:proofErr w:type="spellStart"/>
            <w:r w:rsidRPr="00E035B5">
              <w:rPr>
                <w:rFonts w:eastAsia="Calibri"/>
                <w:i/>
                <w:sz w:val="18"/>
                <w:szCs w:val="18"/>
                <w:lang w:val="en-US"/>
              </w:rPr>
              <w:t>earch</w:t>
            </w:r>
            <w:proofErr w:type="spellEnd"/>
            <w:r>
              <w:rPr>
                <w:rFonts w:eastAsia="Calibri"/>
                <w:i/>
                <w:sz w:val="18"/>
                <w:szCs w:val="18"/>
              </w:rPr>
              <w:t xml:space="preserve"> </w:t>
            </w:r>
            <w:r>
              <w:rPr>
                <w:rFonts w:eastAsia="Calibri"/>
                <w:sz w:val="18"/>
                <w:szCs w:val="18"/>
              </w:rPr>
              <w:t>(ACS-TS)</w:t>
            </w:r>
          </w:p>
          <w:p w14:paraId="744FC5BC" w14:textId="77777777" w:rsidR="005D5BE6" w:rsidRPr="00E035B5" w:rsidRDefault="006E0A83">
            <w:pPr>
              <w:pStyle w:val="ListParagraph"/>
              <w:numPr>
                <w:ilvl w:val="0"/>
                <w:numId w:val="10"/>
              </w:numPr>
              <w:suppressAutoHyphens w:val="0"/>
              <w:autoSpaceDE w:val="0"/>
              <w:autoSpaceDN w:val="0"/>
              <w:adjustRightInd w:val="0"/>
              <w:spacing w:after="0" w:line="240" w:lineRule="auto"/>
              <w:ind w:left="322" w:hanging="219"/>
              <w:rPr>
                <w:rFonts w:eastAsia="Calibri"/>
                <w:i/>
                <w:sz w:val="18"/>
                <w:szCs w:val="18"/>
                <w:lang w:val="en-US"/>
              </w:rPr>
            </w:pPr>
            <w:r>
              <w:rPr>
                <w:rFonts w:eastAsia="Calibri"/>
                <w:i/>
                <w:sz w:val="18"/>
                <w:szCs w:val="18"/>
              </w:rPr>
              <w:t>N</w:t>
            </w:r>
            <w:r w:rsidRPr="00E035B5">
              <w:rPr>
                <w:rFonts w:eastAsia="Calibri"/>
                <w:i/>
                <w:sz w:val="18"/>
                <w:szCs w:val="18"/>
                <w:lang w:val="en-US"/>
              </w:rPr>
              <w:t xml:space="preserve">on-linear </w:t>
            </w:r>
            <w:r>
              <w:rPr>
                <w:rFonts w:eastAsia="Calibri"/>
                <w:i/>
                <w:sz w:val="18"/>
                <w:szCs w:val="18"/>
              </w:rPr>
              <w:t>G</w:t>
            </w:r>
            <w:proofErr w:type="spellStart"/>
            <w:r w:rsidRPr="00E035B5">
              <w:rPr>
                <w:rFonts w:eastAsia="Calibri"/>
                <w:i/>
                <w:sz w:val="18"/>
                <w:szCs w:val="18"/>
                <w:lang w:val="en-US"/>
              </w:rPr>
              <w:t>reat</w:t>
            </w:r>
            <w:proofErr w:type="spellEnd"/>
            <w:r w:rsidRPr="00E035B5">
              <w:rPr>
                <w:rFonts w:eastAsia="Calibri"/>
                <w:i/>
                <w:sz w:val="18"/>
                <w:szCs w:val="18"/>
                <w:lang w:val="en-US"/>
              </w:rPr>
              <w:t xml:space="preserve"> </w:t>
            </w:r>
            <w:r>
              <w:rPr>
                <w:rFonts w:eastAsia="Calibri"/>
                <w:i/>
                <w:sz w:val="18"/>
                <w:szCs w:val="18"/>
              </w:rPr>
              <w:t>D</w:t>
            </w:r>
            <w:proofErr w:type="spellStart"/>
            <w:r w:rsidRPr="00E035B5">
              <w:rPr>
                <w:rFonts w:eastAsia="Calibri"/>
                <w:i/>
                <w:sz w:val="18"/>
                <w:szCs w:val="18"/>
                <w:lang w:val="en-US"/>
              </w:rPr>
              <w:t>eluge</w:t>
            </w:r>
            <w:proofErr w:type="spellEnd"/>
            <w:r>
              <w:rPr>
                <w:rFonts w:eastAsia="Calibri"/>
                <w:i/>
                <w:sz w:val="18"/>
                <w:szCs w:val="18"/>
              </w:rPr>
              <w:t xml:space="preserve"> </w:t>
            </w:r>
            <w:r>
              <w:rPr>
                <w:rFonts w:eastAsia="Calibri"/>
                <w:sz w:val="18"/>
                <w:szCs w:val="18"/>
              </w:rPr>
              <w:t>(ENGD)</w:t>
            </w:r>
          </w:p>
          <w:p w14:paraId="3361A79F" w14:textId="77777777" w:rsidR="005D5BE6" w:rsidRDefault="006E0A83">
            <w:pPr>
              <w:spacing w:after="0"/>
              <w:rPr>
                <w:sz w:val="18"/>
                <w:szCs w:val="18"/>
                <w:lang w:val="id-ID"/>
              </w:rPr>
            </w:pPr>
            <w:r>
              <w:rPr>
                <w:sz w:val="18"/>
                <w:szCs w:val="18"/>
                <w:lang w:val="id-ID"/>
              </w:rPr>
              <w:t>Masalah: Penjadwalan perkuliahan</w:t>
            </w:r>
          </w:p>
        </w:tc>
        <w:tc>
          <w:tcPr>
            <w:tcW w:w="2844" w:type="dxa"/>
            <w:tcBorders>
              <w:top w:val="single" w:sz="4" w:space="0" w:color="auto"/>
              <w:left w:val="single" w:sz="4" w:space="0" w:color="auto"/>
              <w:bottom w:val="single" w:sz="4" w:space="0" w:color="auto"/>
              <w:right w:val="single" w:sz="4" w:space="0" w:color="auto"/>
            </w:tcBorders>
            <w:shd w:val="clear" w:color="auto" w:fill="auto"/>
          </w:tcPr>
          <w:p w14:paraId="44684F03" w14:textId="77777777" w:rsidR="005D5BE6" w:rsidRDefault="006E0A83">
            <w:pPr>
              <w:pStyle w:val="ListParagraph"/>
              <w:spacing w:after="0"/>
              <w:ind w:left="0"/>
              <w:jc w:val="both"/>
              <w:rPr>
                <w:sz w:val="18"/>
                <w:szCs w:val="18"/>
              </w:rPr>
            </w:pPr>
            <w:r>
              <w:rPr>
                <w:i/>
                <w:sz w:val="18"/>
                <w:szCs w:val="18"/>
              </w:rPr>
              <w:t xml:space="preserve">Hybrid </w:t>
            </w:r>
            <w:r>
              <w:rPr>
                <w:sz w:val="18"/>
                <w:szCs w:val="18"/>
              </w:rPr>
              <w:t xml:space="preserve">GGA dan ABC memiliki nilai </w:t>
            </w:r>
            <w:r>
              <w:rPr>
                <w:i/>
                <w:sz w:val="18"/>
                <w:szCs w:val="18"/>
              </w:rPr>
              <w:t xml:space="preserve">fitness </w:t>
            </w:r>
            <w:r>
              <w:rPr>
                <w:sz w:val="18"/>
                <w:szCs w:val="18"/>
              </w:rPr>
              <w:t xml:space="preserve">terbaik dalam enam kasus uji diantara algoritma lainnya kecuali pada kasus kelima. Pada kasus kelima HHSA lebih unggul dengan nilai </w:t>
            </w:r>
            <w:r>
              <w:rPr>
                <w:i/>
                <w:sz w:val="18"/>
                <w:szCs w:val="18"/>
              </w:rPr>
              <w:t xml:space="preserve">fitness </w:t>
            </w:r>
            <w:r>
              <w:rPr>
                <w:sz w:val="18"/>
                <w:szCs w:val="18"/>
              </w:rPr>
              <w:t xml:space="preserve">53 sedangkan </w:t>
            </w:r>
            <w:r>
              <w:rPr>
                <w:i/>
                <w:sz w:val="18"/>
                <w:szCs w:val="18"/>
              </w:rPr>
              <w:t xml:space="preserve">Hybrid </w:t>
            </w:r>
            <w:r>
              <w:rPr>
                <w:sz w:val="18"/>
                <w:szCs w:val="18"/>
              </w:rPr>
              <w:t>GGA dan ABC dengan nilai 59.</w:t>
            </w:r>
          </w:p>
          <w:p w14:paraId="70ABEE2B" w14:textId="77777777" w:rsidR="005D5BE6" w:rsidRDefault="005D5BE6">
            <w:pPr>
              <w:spacing w:after="0"/>
              <w:jc w:val="both"/>
              <w:rPr>
                <w:sz w:val="18"/>
                <w:szCs w:val="18"/>
                <w:lang w:val="id-ID"/>
              </w:rPr>
            </w:pPr>
          </w:p>
        </w:tc>
        <w:tc>
          <w:tcPr>
            <w:tcW w:w="1834" w:type="dxa"/>
            <w:tcBorders>
              <w:top w:val="single" w:sz="4" w:space="0" w:color="auto"/>
              <w:left w:val="single" w:sz="4" w:space="0" w:color="auto"/>
              <w:bottom w:val="single" w:sz="4" w:space="0" w:color="auto"/>
              <w:right w:val="single" w:sz="4" w:space="0" w:color="auto"/>
            </w:tcBorders>
            <w:shd w:val="clear" w:color="auto" w:fill="auto"/>
          </w:tcPr>
          <w:p w14:paraId="0EDCDDC9" w14:textId="77777777" w:rsidR="005D5BE6" w:rsidRDefault="006E0A83">
            <w:pPr>
              <w:spacing w:after="0"/>
              <w:jc w:val="both"/>
              <w:rPr>
                <w:sz w:val="18"/>
                <w:szCs w:val="18"/>
                <w:lang w:val="id-ID"/>
              </w:rPr>
            </w:pPr>
            <w:r>
              <w:rPr>
                <w:i/>
                <w:sz w:val="18"/>
                <w:szCs w:val="18"/>
                <w:lang w:val="id-ID"/>
              </w:rPr>
              <w:t xml:space="preserve">Hybrid </w:t>
            </w:r>
            <w:r>
              <w:rPr>
                <w:sz w:val="18"/>
                <w:szCs w:val="18"/>
                <w:lang w:val="id-ID"/>
              </w:rPr>
              <w:t>G</w:t>
            </w:r>
            <w:r w:rsidRPr="00E035B5">
              <w:rPr>
                <w:sz w:val="18"/>
                <w:szCs w:val="18"/>
                <w:lang w:val="id-ID"/>
              </w:rPr>
              <w:t>G</w:t>
            </w:r>
            <w:r>
              <w:rPr>
                <w:sz w:val="18"/>
                <w:szCs w:val="18"/>
                <w:lang w:val="id-ID"/>
              </w:rPr>
              <w:t>A d</w:t>
            </w:r>
            <w:r w:rsidRPr="00E035B5">
              <w:rPr>
                <w:sz w:val="18"/>
                <w:szCs w:val="18"/>
                <w:lang w:val="id-ID"/>
              </w:rPr>
              <w:t>an</w:t>
            </w:r>
            <w:r>
              <w:rPr>
                <w:sz w:val="18"/>
                <w:szCs w:val="18"/>
                <w:lang w:val="id-ID"/>
              </w:rPr>
              <w:t xml:space="preserve"> ABC adalah algoritma terbaik diantara algoritma yang diuji lainnya dengan GGA sebagai pencari solusi awal yang layak dan ABC sebagai pendukung untuk meningkatkan solusi yang telah ditemukan.</w:t>
            </w:r>
          </w:p>
        </w:tc>
      </w:tr>
    </w:tbl>
    <w:p w14:paraId="7501CB10" w14:textId="77777777" w:rsidR="005D5BE6" w:rsidRDefault="005D5BE6">
      <w:pPr>
        <w:rPr>
          <w:lang w:val="id-ID"/>
        </w:rPr>
      </w:pPr>
    </w:p>
    <w:tbl>
      <w:tblPr>
        <w:tblW w:w="11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2267"/>
        <w:gridCol w:w="1560"/>
        <w:gridCol w:w="2692"/>
        <w:gridCol w:w="2834"/>
        <w:gridCol w:w="1843"/>
      </w:tblGrid>
      <w:tr w:rsidR="005D5BE6" w14:paraId="04A7EFB5" w14:textId="77777777">
        <w:trPr>
          <w:tblHeader/>
          <w:jc w:val="center"/>
        </w:trPr>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60D80971" w14:textId="77777777" w:rsidR="005D5BE6" w:rsidRDefault="006E0A83">
            <w:pPr>
              <w:spacing w:after="0"/>
              <w:jc w:val="center"/>
              <w:rPr>
                <w:szCs w:val="18"/>
                <w:lang w:val="id-ID"/>
              </w:rPr>
            </w:pPr>
            <w:r>
              <w:rPr>
                <w:b/>
                <w:szCs w:val="24"/>
              </w:rPr>
              <w:lastRenderedPageBreak/>
              <w:t>No.</w:t>
            </w:r>
          </w:p>
        </w:tc>
        <w:tc>
          <w:tcPr>
            <w:tcW w:w="2267" w:type="dxa"/>
            <w:tcBorders>
              <w:top w:val="single" w:sz="4" w:space="0" w:color="auto"/>
              <w:left w:val="single" w:sz="4" w:space="0" w:color="auto"/>
              <w:bottom w:val="single" w:sz="4" w:space="0" w:color="auto"/>
              <w:right w:val="single" w:sz="4" w:space="0" w:color="auto"/>
            </w:tcBorders>
            <w:shd w:val="clear" w:color="auto" w:fill="auto"/>
            <w:vAlign w:val="center"/>
          </w:tcPr>
          <w:p w14:paraId="5AEF0BCA" w14:textId="77777777" w:rsidR="005D5BE6" w:rsidRDefault="006E0A83">
            <w:pPr>
              <w:spacing w:after="0"/>
              <w:jc w:val="center"/>
              <w:rPr>
                <w:szCs w:val="18"/>
              </w:rPr>
            </w:pPr>
            <w:proofErr w:type="spellStart"/>
            <w:r>
              <w:rPr>
                <w:b/>
                <w:szCs w:val="24"/>
              </w:rPr>
              <w:t>Judul</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1FA43920" w14:textId="77777777" w:rsidR="005D5BE6" w:rsidRDefault="006E0A83">
            <w:pPr>
              <w:spacing w:after="0"/>
              <w:jc w:val="center"/>
              <w:rPr>
                <w:szCs w:val="18"/>
              </w:rPr>
            </w:pPr>
            <w:proofErr w:type="spellStart"/>
            <w:r>
              <w:rPr>
                <w:b/>
                <w:szCs w:val="24"/>
              </w:rPr>
              <w:t>Penulis</w:t>
            </w:r>
            <w:proofErr w:type="spellEnd"/>
            <w:r>
              <w:rPr>
                <w:b/>
                <w:szCs w:val="24"/>
              </w:rPr>
              <w:t xml:space="preserve"> dan </w:t>
            </w:r>
            <w:proofErr w:type="spellStart"/>
            <w:r>
              <w:rPr>
                <w:b/>
                <w:szCs w:val="24"/>
              </w:rPr>
              <w:t>Tahun</w:t>
            </w:r>
            <w:proofErr w:type="spellEnd"/>
          </w:p>
        </w:tc>
        <w:tc>
          <w:tcPr>
            <w:tcW w:w="2692" w:type="dxa"/>
            <w:tcBorders>
              <w:top w:val="single" w:sz="4" w:space="0" w:color="auto"/>
              <w:left w:val="single" w:sz="4" w:space="0" w:color="auto"/>
              <w:bottom w:val="single" w:sz="4" w:space="0" w:color="auto"/>
              <w:right w:val="single" w:sz="4" w:space="0" w:color="auto"/>
            </w:tcBorders>
            <w:shd w:val="clear" w:color="auto" w:fill="auto"/>
            <w:vAlign w:val="center"/>
          </w:tcPr>
          <w:p w14:paraId="7A3033F3" w14:textId="77777777" w:rsidR="005D5BE6" w:rsidRDefault="006E0A83">
            <w:pPr>
              <w:autoSpaceDE w:val="0"/>
              <w:autoSpaceDN w:val="0"/>
              <w:adjustRightInd w:val="0"/>
              <w:spacing w:after="0" w:line="240" w:lineRule="auto"/>
              <w:jc w:val="center"/>
              <w:rPr>
                <w:szCs w:val="18"/>
                <w:lang w:val="id-ID"/>
              </w:rPr>
            </w:pPr>
            <w:r>
              <w:rPr>
                <w:b/>
                <w:szCs w:val="24"/>
              </w:rPr>
              <w:t xml:space="preserve">Metode yang </w:t>
            </w:r>
            <w:proofErr w:type="spellStart"/>
            <w:r>
              <w:rPr>
                <w:b/>
                <w:szCs w:val="24"/>
              </w:rPr>
              <w:t>Digunakan</w:t>
            </w:r>
            <w:proofErr w:type="spellEnd"/>
          </w:p>
        </w:tc>
        <w:tc>
          <w:tcPr>
            <w:tcW w:w="2834" w:type="dxa"/>
            <w:tcBorders>
              <w:top w:val="single" w:sz="4" w:space="0" w:color="auto"/>
              <w:left w:val="single" w:sz="4" w:space="0" w:color="auto"/>
              <w:bottom w:val="single" w:sz="4" w:space="0" w:color="auto"/>
              <w:right w:val="single" w:sz="4" w:space="0" w:color="auto"/>
            </w:tcBorders>
            <w:shd w:val="clear" w:color="auto" w:fill="auto"/>
            <w:vAlign w:val="center"/>
          </w:tcPr>
          <w:p w14:paraId="2645DB61" w14:textId="77777777" w:rsidR="005D5BE6" w:rsidRDefault="006E0A83">
            <w:pPr>
              <w:autoSpaceDE w:val="0"/>
              <w:autoSpaceDN w:val="0"/>
              <w:adjustRightInd w:val="0"/>
              <w:spacing w:after="0" w:line="240" w:lineRule="auto"/>
              <w:jc w:val="center"/>
              <w:rPr>
                <w:rFonts w:ascii="Times-Roman" w:hAnsi="Times-Roman" w:cs="Times-Roman"/>
                <w:color w:val="131413"/>
                <w:szCs w:val="20"/>
                <w:lang w:val="id-ID"/>
              </w:rPr>
            </w:pPr>
            <w:r>
              <w:rPr>
                <w:b/>
                <w:szCs w:val="24"/>
              </w:rPr>
              <w:t>Hasil</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60FDD381" w14:textId="77777777" w:rsidR="005D5BE6" w:rsidRDefault="006E0A83">
            <w:pPr>
              <w:spacing w:after="0"/>
              <w:jc w:val="center"/>
              <w:rPr>
                <w:szCs w:val="18"/>
                <w:lang w:val="id-ID"/>
              </w:rPr>
            </w:pPr>
            <w:r>
              <w:rPr>
                <w:b/>
                <w:szCs w:val="24"/>
              </w:rPr>
              <w:t>Kesimpulan</w:t>
            </w:r>
          </w:p>
        </w:tc>
      </w:tr>
      <w:tr w:rsidR="005D5BE6" w14:paraId="6D8A8E05" w14:textId="77777777">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39A39F30" w14:textId="77777777" w:rsidR="005D5BE6" w:rsidRDefault="006E0A83">
            <w:pPr>
              <w:spacing w:after="0"/>
              <w:rPr>
                <w:sz w:val="18"/>
                <w:szCs w:val="18"/>
                <w:lang w:val="id-ID"/>
              </w:rPr>
            </w:pPr>
            <w:r>
              <w:rPr>
                <w:sz w:val="18"/>
                <w:szCs w:val="18"/>
                <w:lang w:val="id-ID"/>
              </w:rPr>
              <w:t>3.</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551EC343" w14:textId="77777777" w:rsidR="005D5BE6" w:rsidRDefault="006E0A83">
            <w:pPr>
              <w:spacing w:after="0"/>
              <w:rPr>
                <w:sz w:val="18"/>
                <w:szCs w:val="18"/>
              </w:rPr>
            </w:pPr>
            <w:r>
              <w:rPr>
                <w:sz w:val="18"/>
                <w:szCs w:val="18"/>
              </w:rPr>
              <w:t>A memetic algorithm based on MOEAD for the examination</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1835BE7A" w14:textId="77777777" w:rsidR="005D5BE6" w:rsidRDefault="006E0A83">
            <w:pPr>
              <w:spacing w:after="0"/>
              <w:rPr>
                <w:sz w:val="18"/>
                <w:szCs w:val="18"/>
              </w:rPr>
            </w:pPr>
            <w:r>
              <w:rPr>
                <w:sz w:val="18"/>
                <w:szCs w:val="18"/>
              </w:rPr>
              <w:fldChar w:fldCharType="begin" w:fldLock="1"/>
            </w:r>
            <w:r>
              <w:rPr>
                <w:sz w:val="18"/>
                <w:szCs w:val="18"/>
              </w:rPr>
              <w:instrText>ADDIN CSL_CITATION {"citationItems":[{"id":"ITEM-1","itemData":{"DOI":"10.1007/s00500-017-2886-y","ISBN":"0050001728","ISSN":"1432-7643","author":[{"dropping-particle":"","family":"Lei","given":"Yu","non-dropping-particle":"","parse-names":false,"suffix":""},{"dropping-particle":"","family":"Shi","given":"Jiao","non-dropping-particle":"","parse-names":false,"suffix":""},{"dropping-particle":"","family":"Yan","given":"Zhen","non-dropping-particle":"","parse-names":false,"suffix":""}],"container-title":"Soft Computing","id":"ITEM-1","issue":"5","issued":{"date-parts":[["2018"]]},"page":"1511-1523","publisher":"Springer Berlin Heidelberg","title":"A memetic algorithm based on MOEA/D for the examination timetabling problem","type":"article-journal","volume":"22"},"uris":["http://www.mendeley.com/documents/?uuid=017b99c5-0006-423d-87f3-b906abd9bc30"]}],"mendeley":{"formattedCitation":"(Lei dkk., 2018)","plainTextFormattedCitation":"(Lei dkk., 2018)","previouslyFormattedCitation":"(Lei dkk., 2018)"},"properties":{"noteIndex":0},"schema":"https://github.com/citation-style-language/schema/raw/master/csl-citation.json"}</w:instrText>
            </w:r>
            <w:r>
              <w:rPr>
                <w:sz w:val="18"/>
                <w:szCs w:val="18"/>
              </w:rPr>
              <w:fldChar w:fldCharType="separate"/>
            </w:r>
            <w:r>
              <w:rPr>
                <w:sz w:val="18"/>
                <w:szCs w:val="18"/>
              </w:rPr>
              <w:t>(Lei dkk., 2018)</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60D91FB1" w14:textId="77777777" w:rsidR="005D5BE6" w:rsidRDefault="006E0A83">
            <w:pPr>
              <w:autoSpaceDE w:val="0"/>
              <w:autoSpaceDN w:val="0"/>
              <w:adjustRightInd w:val="0"/>
              <w:spacing w:after="0" w:line="240" w:lineRule="auto"/>
              <w:rPr>
                <w:rFonts w:ascii="Times-Roman" w:hAnsi="Times-Roman" w:cs="Times-Roman"/>
                <w:color w:val="131413"/>
                <w:sz w:val="18"/>
                <w:szCs w:val="18"/>
                <w:lang w:val="id-ID"/>
              </w:rPr>
            </w:pPr>
            <w:r>
              <w:rPr>
                <w:sz w:val="18"/>
                <w:szCs w:val="18"/>
                <w:lang w:val="id-ID"/>
              </w:rPr>
              <w:t>Algoritma: M</w:t>
            </w:r>
            <w:proofErr w:type="spellStart"/>
            <w:r w:rsidRPr="00E035B5">
              <w:rPr>
                <w:rFonts w:ascii="Times-Roman" w:hAnsi="Times-Roman" w:cs="Times-Roman"/>
                <w:i/>
                <w:color w:val="131413"/>
                <w:sz w:val="18"/>
                <w:szCs w:val="18"/>
              </w:rPr>
              <w:t>ulti</w:t>
            </w:r>
            <w:proofErr w:type="spellEnd"/>
            <w:r>
              <w:rPr>
                <w:rFonts w:ascii="Times-Roman" w:hAnsi="Times-Roman" w:cs="Times-Roman"/>
                <w:i/>
                <w:color w:val="131413"/>
                <w:sz w:val="18"/>
                <w:szCs w:val="18"/>
                <w:lang w:val="id-ID"/>
              </w:rPr>
              <w:t xml:space="preserve"> O</w:t>
            </w:r>
            <w:proofErr w:type="spellStart"/>
            <w:r w:rsidRPr="00E035B5">
              <w:rPr>
                <w:rFonts w:ascii="Times-Roman" w:hAnsi="Times-Roman" w:cs="Times-Roman"/>
                <w:i/>
                <w:color w:val="131413"/>
                <w:sz w:val="18"/>
                <w:szCs w:val="18"/>
              </w:rPr>
              <w:t>bjective</w:t>
            </w:r>
            <w:proofErr w:type="spellEnd"/>
            <w:r>
              <w:rPr>
                <w:rFonts w:ascii="Times-Roman" w:hAnsi="Times-Roman" w:cs="Times-Roman"/>
                <w:i/>
                <w:color w:val="131413"/>
                <w:sz w:val="18"/>
                <w:szCs w:val="18"/>
                <w:lang w:val="id-ID"/>
              </w:rPr>
              <w:t xml:space="preserve"> E</w:t>
            </w:r>
            <w:proofErr w:type="spellStart"/>
            <w:r w:rsidRPr="00E035B5">
              <w:rPr>
                <w:rFonts w:ascii="Times-Roman" w:hAnsi="Times-Roman" w:cs="Times-Roman"/>
                <w:i/>
                <w:color w:val="131413"/>
                <w:sz w:val="18"/>
                <w:szCs w:val="18"/>
              </w:rPr>
              <w:t>volutionary</w:t>
            </w:r>
            <w:proofErr w:type="spellEnd"/>
            <w:r>
              <w:rPr>
                <w:rFonts w:ascii="Times-Roman" w:hAnsi="Times-Roman" w:cs="Times-Roman"/>
                <w:i/>
                <w:color w:val="131413"/>
                <w:sz w:val="18"/>
                <w:szCs w:val="18"/>
                <w:lang w:val="id-ID"/>
              </w:rPr>
              <w:t xml:space="preserve"> A</w:t>
            </w:r>
            <w:proofErr w:type="spellStart"/>
            <w:r w:rsidRPr="00E035B5">
              <w:rPr>
                <w:rFonts w:ascii="Times-Roman" w:hAnsi="Times-Roman" w:cs="Times-Roman"/>
                <w:i/>
                <w:color w:val="131413"/>
                <w:sz w:val="18"/>
                <w:szCs w:val="18"/>
              </w:rPr>
              <w:t>lgorithm</w:t>
            </w:r>
            <w:proofErr w:type="spellEnd"/>
            <w:r w:rsidRPr="00E035B5">
              <w:rPr>
                <w:rFonts w:ascii="Times-Roman" w:hAnsi="Times-Roman" w:cs="Times-Roman"/>
                <w:i/>
                <w:color w:val="131413"/>
                <w:sz w:val="18"/>
                <w:szCs w:val="18"/>
              </w:rPr>
              <w:t xml:space="preserve"> </w:t>
            </w:r>
            <w:r>
              <w:rPr>
                <w:rFonts w:ascii="Times-Roman" w:hAnsi="Times-Roman" w:cs="Times-Roman"/>
                <w:i/>
                <w:color w:val="131413"/>
                <w:sz w:val="18"/>
                <w:szCs w:val="18"/>
                <w:lang w:val="id-ID"/>
              </w:rPr>
              <w:t>W</w:t>
            </w:r>
            <w:proofErr w:type="spellStart"/>
            <w:r w:rsidRPr="00E035B5">
              <w:rPr>
                <w:rFonts w:ascii="Times-Roman" w:hAnsi="Times-Roman" w:cs="Times-Roman"/>
                <w:i/>
                <w:color w:val="131413"/>
                <w:sz w:val="18"/>
                <w:szCs w:val="18"/>
              </w:rPr>
              <w:t>ith</w:t>
            </w:r>
            <w:proofErr w:type="spellEnd"/>
            <w:r>
              <w:rPr>
                <w:rFonts w:ascii="Times-Roman" w:hAnsi="Times-Roman" w:cs="Times-Roman"/>
                <w:i/>
                <w:color w:val="131413"/>
                <w:sz w:val="18"/>
                <w:szCs w:val="18"/>
                <w:lang w:val="id-ID"/>
              </w:rPr>
              <w:t xml:space="preserve"> D</w:t>
            </w:r>
            <w:proofErr w:type="spellStart"/>
            <w:r w:rsidRPr="00E035B5">
              <w:rPr>
                <w:rFonts w:ascii="Times-Roman" w:hAnsi="Times-Roman" w:cs="Times-Roman"/>
                <w:i/>
                <w:color w:val="131413"/>
                <w:sz w:val="18"/>
                <w:szCs w:val="18"/>
              </w:rPr>
              <w:t>ecomposition</w:t>
            </w:r>
            <w:proofErr w:type="spellEnd"/>
            <w:r>
              <w:rPr>
                <w:rFonts w:ascii="Times-Roman" w:hAnsi="Times-Roman" w:cs="Times-Roman"/>
                <w:color w:val="131413"/>
                <w:sz w:val="18"/>
                <w:szCs w:val="18"/>
                <w:lang w:val="id-ID"/>
              </w:rPr>
              <w:t xml:space="preserve"> (MOEA/D)</w:t>
            </w:r>
          </w:p>
          <w:p w14:paraId="04A1AD2F" w14:textId="77777777" w:rsidR="005D5BE6" w:rsidRDefault="005D5BE6">
            <w:pPr>
              <w:autoSpaceDE w:val="0"/>
              <w:autoSpaceDN w:val="0"/>
              <w:adjustRightInd w:val="0"/>
              <w:spacing w:after="0" w:line="240" w:lineRule="auto"/>
              <w:rPr>
                <w:rFonts w:ascii="Times-Roman" w:hAnsi="Times-Roman" w:cs="Times-Roman"/>
                <w:color w:val="131413"/>
                <w:sz w:val="18"/>
                <w:szCs w:val="18"/>
                <w:lang w:val="id-ID"/>
              </w:rPr>
            </w:pPr>
          </w:p>
          <w:p w14:paraId="497D9C6C" w14:textId="77777777" w:rsidR="005D5BE6" w:rsidRDefault="006E0A83">
            <w:pPr>
              <w:autoSpaceDE w:val="0"/>
              <w:autoSpaceDN w:val="0"/>
              <w:adjustRightInd w:val="0"/>
              <w:spacing w:after="0" w:line="240" w:lineRule="auto"/>
              <w:rPr>
                <w:rFonts w:ascii="Times-Roman" w:hAnsi="Times-Roman" w:cs="Times-Roman"/>
                <w:color w:val="131413"/>
                <w:sz w:val="18"/>
                <w:szCs w:val="18"/>
                <w:lang w:val="id-ID"/>
              </w:rPr>
            </w:pPr>
            <w:r>
              <w:rPr>
                <w:rFonts w:ascii="Times-Roman" w:hAnsi="Times-Roman" w:cs="Times-Roman"/>
                <w:color w:val="131413"/>
                <w:sz w:val="18"/>
                <w:szCs w:val="18"/>
                <w:lang w:val="id-ID"/>
              </w:rPr>
              <w:t>Masalah: 12 Kasus Penjadwalan Ujian yakni:</w:t>
            </w:r>
          </w:p>
          <w:p w14:paraId="72E6A57C" w14:textId="77777777" w:rsidR="005D5BE6" w:rsidRDefault="006E0A83">
            <w:pPr>
              <w:pStyle w:val="ListParagraph"/>
              <w:numPr>
                <w:ilvl w:val="0"/>
                <w:numId w:val="11"/>
              </w:numPr>
              <w:suppressAutoHyphens w:val="0"/>
              <w:autoSpaceDE w:val="0"/>
              <w:autoSpaceDN w:val="0"/>
              <w:adjustRightInd w:val="0"/>
              <w:spacing w:after="0" w:line="240" w:lineRule="auto"/>
              <w:ind w:left="329" w:hanging="219"/>
              <w:rPr>
                <w:rFonts w:ascii="Times-Roman" w:eastAsia="Calibri" w:hAnsi="Times-Roman" w:cs="Times-Roman"/>
                <w:color w:val="131413"/>
                <w:sz w:val="18"/>
                <w:szCs w:val="18"/>
              </w:rPr>
            </w:pPr>
            <w:r>
              <w:rPr>
                <w:rFonts w:ascii="Times-Roman" w:eastAsia="Calibri" w:hAnsi="Times-Roman" w:cs="Times-Roman"/>
                <w:color w:val="131413"/>
                <w:sz w:val="18"/>
                <w:szCs w:val="18"/>
              </w:rPr>
              <w:t>Car91</w:t>
            </w:r>
          </w:p>
          <w:p w14:paraId="1567867A" w14:textId="77777777" w:rsidR="005D5BE6" w:rsidRDefault="006E0A83">
            <w:pPr>
              <w:pStyle w:val="ListParagraph"/>
              <w:numPr>
                <w:ilvl w:val="0"/>
                <w:numId w:val="11"/>
              </w:numPr>
              <w:suppressAutoHyphens w:val="0"/>
              <w:autoSpaceDE w:val="0"/>
              <w:autoSpaceDN w:val="0"/>
              <w:adjustRightInd w:val="0"/>
              <w:spacing w:after="0" w:line="240" w:lineRule="auto"/>
              <w:ind w:left="329" w:hanging="219"/>
              <w:rPr>
                <w:rFonts w:ascii="Times-Roman" w:eastAsia="Calibri" w:hAnsi="Times-Roman" w:cs="Times-Roman"/>
                <w:color w:val="131413"/>
                <w:sz w:val="18"/>
                <w:szCs w:val="18"/>
              </w:rPr>
            </w:pPr>
            <w:r>
              <w:rPr>
                <w:rFonts w:ascii="Times-Roman" w:eastAsia="Calibri" w:hAnsi="Times-Roman" w:cs="Times-Roman"/>
                <w:color w:val="131413"/>
                <w:sz w:val="18"/>
                <w:szCs w:val="18"/>
              </w:rPr>
              <w:t>Car92</w:t>
            </w:r>
          </w:p>
          <w:p w14:paraId="3F9EB6AF" w14:textId="77777777" w:rsidR="005D5BE6" w:rsidRDefault="006E0A83">
            <w:pPr>
              <w:pStyle w:val="ListParagraph"/>
              <w:numPr>
                <w:ilvl w:val="0"/>
                <w:numId w:val="11"/>
              </w:numPr>
              <w:suppressAutoHyphens w:val="0"/>
              <w:autoSpaceDE w:val="0"/>
              <w:autoSpaceDN w:val="0"/>
              <w:adjustRightInd w:val="0"/>
              <w:spacing w:after="0" w:line="240" w:lineRule="auto"/>
              <w:ind w:left="329" w:hanging="219"/>
              <w:rPr>
                <w:rFonts w:ascii="Times-Roman" w:eastAsia="Calibri" w:hAnsi="Times-Roman" w:cs="Times-Roman"/>
                <w:color w:val="131413"/>
                <w:sz w:val="18"/>
                <w:szCs w:val="18"/>
              </w:rPr>
            </w:pPr>
            <w:r>
              <w:rPr>
                <w:rFonts w:ascii="Times-Roman" w:eastAsia="Calibri" w:hAnsi="Times-Roman" w:cs="Times-Roman"/>
                <w:color w:val="131413"/>
                <w:sz w:val="18"/>
                <w:szCs w:val="18"/>
              </w:rPr>
              <w:t>Ear83</w:t>
            </w:r>
          </w:p>
          <w:p w14:paraId="46D33289" w14:textId="77777777" w:rsidR="005D5BE6" w:rsidRDefault="006E0A83">
            <w:pPr>
              <w:pStyle w:val="ListParagraph"/>
              <w:numPr>
                <w:ilvl w:val="0"/>
                <w:numId w:val="11"/>
              </w:numPr>
              <w:suppressAutoHyphens w:val="0"/>
              <w:autoSpaceDE w:val="0"/>
              <w:autoSpaceDN w:val="0"/>
              <w:adjustRightInd w:val="0"/>
              <w:spacing w:after="0" w:line="240" w:lineRule="auto"/>
              <w:ind w:left="329" w:hanging="219"/>
              <w:rPr>
                <w:rFonts w:ascii="Times-Roman" w:eastAsia="Calibri" w:hAnsi="Times-Roman" w:cs="Times-Roman"/>
                <w:color w:val="131413"/>
                <w:sz w:val="18"/>
                <w:szCs w:val="18"/>
              </w:rPr>
            </w:pPr>
            <w:r>
              <w:rPr>
                <w:rFonts w:ascii="Times-Roman" w:eastAsia="Calibri" w:hAnsi="Times-Roman" w:cs="Times-Roman"/>
                <w:color w:val="131413"/>
                <w:sz w:val="18"/>
                <w:szCs w:val="18"/>
              </w:rPr>
              <w:t>Hec92</w:t>
            </w:r>
          </w:p>
          <w:p w14:paraId="2F469F3E" w14:textId="77777777" w:rsidR="005D5BE6" w:rsidRDefault="006E0A83">
            <w:pPr>
              <w:pStyle w:val="ListParagraph"/>
              <w:numPr>
                <w:ilvl w:val="0"/>
                <w:numId w:val="11"/>
              </w:numPr>
              <w:suppressAutoHyphens w:val="0"/>
              <w:autoSpaceDE w:val="0"/>
              <w:autoSpaceDN w:val="0"/>
              <w:adjustRightInd w:val="0"/>
              <w:spacing w:after="0" w:line="240" w:lineRule="auto"/>
              <w:ind w:left="329" w:hanging="219"/>
              <w:rPr>
                <w:rFonts w:ascii="Times-Roman" w:eastAsia="Calibri" w:hAnsi="Times-Roman" w:cs="Times-Roman"/>
                <w:color w:val="131413"/>
                <w:sz w:val="18"/>
                <w:szCs w:val="18"/>
              </w:rPr>
            </w:pPr>
            <w:r>
              <w:rPr>
                <w:rFonts w:ascii="Times-Roman" w:eastAsia="Calibri" w:hAnsi="Times-Roman" w:cs="Times-Roman"/>
                <w:color w:val="131413"/>
                <w:sz w:val="18"/>
                <w:szCs w:val="18"/>
              </w:rPr>
              <w:t>Kfu93</w:t>
            </w:r>
          </w:p>
          <w:p w14:paraId="4357CF76" w14:textId="77777777" w:rsidR="005D5BE6" w:rsidRDefault="006E0A83">
            <w:pPr>
              <w:pStyle w:val="ListParagraph"/>
              <w:numPr>
                <w:ilvl w:val="0"/>
                <w:numId w:val="11"/>
              </w:numPr>
              <w:suppressAutoHyphens w:val="0"/>
              <w:autoSpaceDE w:val="0"/>
              <w:autoSpaceDN w:val="0"/>
              <w:adjustRightInd w:val="0"/>
              <w:spacing w:after="0" w:line="240" w:lineRule="auto"/>
              <w:ind w:left="329" w:hanging="219"/>
              <w:rPr>
                <w:rFonts w:ascii="Times-Roman" w:eastAsia="Calibri" w:hAnsi="Times-Roman" w:cs="Times-Roman"/>
                <w:color w:val="131413"/>
                <w:sz w:val="18"/>
                <w:szCs w:val="18"/>
              </w:rPr>
            </w:pPr>
            <w:r>
              <w:rPr>
                <w:rFonts w:ascii="Times-Roman" w:eastAsia="Calibri" w:hAnsi="Times-Roman" w:cs="Times-Roman"/>
                <w:color w:val="131413"/>
                <w:sz w:val="18"/>
                <w:szCs w:val="18"/>
              </w:rPr>
              <w:t>Lse91</w:t>
            </w:r>
          </w:p>
          <w:p w14:paraId="1ABEB5B7" w14:textId="77777777" w:rsidR="005D5BE6" w:rsidRDefault="006E0A83">
            <w:pPr>
              <w:pStyle w:val="ListParagraph"/>
              <w:numPr>
                <w:ilvl w:val="0"/>
                <w:numId w:val="11"/>
              </w:numPr>
              <w:suppressAutoHyphens w:val="0"/>
              <w:autoSpaceDE w:val="0"/>
              <w:autoSpaceDN w:val="0"/>
              <w:adjustRightInd w:val="0"/>
              <w:spacing w:after="0" w:line="240" w:lineRule="auto"/>
              <w:ind w:left="329" w:hanging="219"/>
              <w:rPr>
                <w:rFonts w:ascii="Times-Roman" w:eastAsia="Calibri" w:hAnsi="Times-Roman" w:cs="Times-Roman"/>
                <w:color w:val="131413"/>
                <w:sz w:val="18"/>
                <w:szCs w:val="18"/>
              </w:rPr>
            </w:pPr>
            <w:r>
              <w:rPr>
                <w:rFonts w:ascii="Times-Roman" w:eastAsia="Calibri" w:hAnsi="Times-Roman" w:cs="Times-Roman"/>
                <w:color w:val="131413"/>
                <w:sz w:val="18"/>
                <w:szCs w:val="18"/>
              </w:rPr>
              <w:t>Sta83</w:t>
            </w:r>
          </w:p>
          <w:p w14:paraId="214DEAC6" w14:textId="77777777" w:rsidR="005D5BE6" w:rsidRDefault="006E0A83">
            <w:pPr>
              <w:pStyle w:val="ListParagraph"/>
              <w:numPr>
                <w:ilvl w:val="0"/>
                <w:numId w:val="11"/>
              </w:numPr>
              <w:suppressAutoHyphens w:val="0"/>
              <w:autoSpaceDE w:val="0"/>
              <w:autoSpaceDN w:val="0"/>
              <w:adjustRightInd w:val="0"/>
              <w:spacing w:after="0" w:line="240" w:lineRule="auto"/>
              <w:ind w:left="329" w:hanging="219"/>
              <w:rPr>
                <w:rFonts w:ascii="Times-Roman" w:eastAsia="Calibri" w:hAnsi="Times-Roman" w:cs="Times-Roman"/>
                <w:color w:val="131413"/>
                <w:sz w:val="18"/>
                <w:szCs w:val="18"/>
              </w:rPr>
            </w:pPr>
            <w:r>
              <w:rPr>
                <w:rFonts w:ascii="Times-Roman" w:eastAsia="Calibri" w:hAnsi="Times-Roman" w:cs="Times-Roman"/>
                <w:color w:val="131413"/>
                <w:sz w:val="18"/>
                <w:szCs w:val="18"/>
              </w:rPr>
              <w:t>Tre92</w:t>
            </w:r>
          </w:p>
          <w:p w14:paraId="453477BC" w14:textId="77777777" w:rsidR="005D5BE6" w:rsidRDefault="006E0A83">
            <w:pPr>
              <w:pStyle w:val="ListParagraph"/>
              <w:numPr>
                <w:ilvl w:val="0"/>
                <w:numId w:val="11"/>
              </w:numPr>
              <w:suppressAutoHyphens w:val="0"/>
              <w:autoSpaceDE w:val="0"/>
              <w:autoSpaceDN w:val="0"/>
              <w:adjustRightInd w:val="0"/>
              <w:spacing w:after="0" w:line="240" w:lineRule="auto"/>
              <w:ind w:left="329" w:hanging="219"/>
              <w:rPr>
                <w:rFonts w:ascii="Times-Roman" w:eastAsia="Calibri" w:hAnsi="Times-Roman" w:cs="Times-Roman"/>
                <w:color w:val="131413"/>
                <w:sz w:val="18"/>
                <w:szCs w:val="18"/>
              </w:rPr>
            </w:pPr>
            <w:r>
              <w:rPr>
                <w:rFonts w:ascii="Times-Roman" w:eastAsia="Calibri" w:hAnsi="Times-Roman" w:cs="Times-Roman"/>
                <w:color w:val="131413"/>
                <w:sz w:val="18"/>
                <w:szCs w:val="18"/>
              </w:rPr>
              <w:t>Uta92</w:t>
            </w:r>
          </w:p>
          <w:p w14:paraId="08E23DEB" w14:textId="77777777" w:rsidR="005D5BE6" w:rsidRDefault="006E0A83">
            <w:pPr>
              <w:pStyle w:val="ListParagraph"/>
              <w:numPr>
                <w:ilvl w:val="0"/>
                <w:numId w:val="11"/>
              </w:numPr>
              <w:suppressAutoHyphens w:val="0"/>
              <w:autoSpaceDE w:val="0"/>
              <w:autoSpaceDN w:val="0"/>
              <w:adjustRightInd w:val="0"/>
              <w:spacing w:after="0" w:line="240" w:lineRule="auto"/>
              <w:ind w:left="329" w:hanging="219"/>
              <w:rPr>
                <w:rFonts w:ascii="Times-Roman" w:eastAsia="Calibri" w:hAnsi="Times-Roman" w:cs="Times-Roman"/>
                <w:color w:val="131413"/>
                <w:sz w:val="18"/>
                <w:szCs w:val="18"/>
              </w:rPr>
            </w:pPr>
            <w:r>
              <w:rPr>
                <w:rFonts w:ascii="Times-Roman" w:eastAsia="Calibri" w:hAnsi="Times-Roman" w:cs="Times-Roman"/>
                <w:color w:val="131413"/>
                <w:sz w:val="18"/>
                <w:szCs w:val="18"/>
              </w:rPr>
              <w:t>Ute92</w:t>
            </w:r>
          </w:p>
          <w:p w14:paraId="6A6E12F2" w14:textId="77777777" w:rsidR="005D5BE6" w:rsidRDefault="006E0A83">
            <w:pPr>
              <w:pStyle w:val="ListParagraph"/>
              <w:numPr>
                <w:ilvl w:val="0"/>
                <w:numId w:val="11"/>
              </w:numPr>
              <w:suppressAutoHyphens w:val="0"/>
              <w:autoSpaceDE w:val="0"/>
              <w:autoSpaceDN w:val="0"/>
              <w:adjustRightInd w:val="0"/>
              <w:spacing w:after="0" w:line="240" w:lineRule="auto"/>
              <w:ind w:left="329" w:hanging="219"/>
              <w:rPr>
                <w:rFonts w:ascii="Times-Roman" w:eastAsia="Calibri" w:hAnsi="Times-Roman" w:cs="Times-Roman"/>
                <w:color w:val="131413"/>
                <w:sz w:val="18"/>
                <w:szCs w:val="18"/>
              </w:rPr>
            </w:pPr>
            <w:r>
              <w:rPr>
                <w:rFonts w:ascii="Times-Roman" w:eastAsia="Calibri" w:hAnsi="Times-Roman" w:cs="Times-Roman"/>
                <w:color w:val="131413"/>
                <w:sz w:val="18"/>
                <w:szCs w:val="18"/>
              </w:rPr>
              <w:t>Yor83</w:t>
            </w:r>
          </w:p>
          <w:p w14:paraId="1BD9BF0F" w14:textId="77777777" w:rsidR="005D5BE6" w:rsidRDefault="005D5BE6">
            <w:pPr>
              <w:pStyle w:val="ListParagraph"/>
              <w:autoSpaceDE w:val="0"/>
              <w:autoSpaceDN w:val="0"/>
              <w:adjustRightInd w:val="0"/>
              <w:spacing w:after="0" w:line="240" w:lineRule="auto"/>
              <w:ind w:left="329"/>
              <w:rPr>
                <w:rFonts w:ascii="Times-Roman" w:eastAsia="Calibri" w:hAnsi="Times-Roman" w:cs="Times-Roman"/>
                <w:color w:val="131413"/>
                <w:sz w:val="18"/>
                <w:szCs w:val="18"/>
              </w:rPr>
            </w:pP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0B836091" w14:textId="77777777" w:rsidR="005D5BE6" w:rsidRPr="00E035B5" w:rsidRDefault="006E0A83">
            <w:pPr>
              <w:autoSpaceDE w:val="0"/>
              <w:autoSpaceDN w:val="0"/>
              <w:adjustRightInd w:val="0"/>
              <w:spacing w:after="0" w:line="240" w:lineRule="auto"/>
              <w:rPr>
                <w:rFonts w:ascii="Times-Roman" w:hAnsi="Times-Roman" w:cs="Times-Roman"/>
                <w:color w:val="131413"/>
                <w:sz w:val="18"/>
                <w:szCs w:val="20"/>
              </w:rPr>
            </w:pPr>
            <w:r>
              <w:rPr>
                <w:rFonts w:ascii="Times-Roman" w:hAnsi="Times-Roman" w:cs="Times-Roman"/>
                <w:color w:val="131413"/>
                <w:sz w:val="18"/>
                <w:szCs w:val="20"/>
                <w:lang w:val="id-ID"/>
              </w:rPr>
              <w:t xml:space="preserve">Pada kasus </w:t>
            </w:r>
            <w:r w:rsidRPr="00E035B5">
              <w:rPr>
                <w:rFonts w:ascii="Times-Roman" w:hAnsi="Times-Roman" w:cs="Times-Roman"/>
                <w:color w:val="131413"/>
                <w:sz w:val="18"/>
                <w:szCs w:val="20"/>
              </w:rPr>
              <w:t>ear83, kfu93, lse91,</w:t>
            </w:r>
          </w:p>
          <w:p w14:paraId="4A1C6468" w14:textId="77777777" w:rsidR="005D5BE6" w:rsidRDefault="006E0A83">
            <w:pPr>
              <w:spacing w:after="0"/>
              <w:jc w:val="both"/>
              <w:rPr>
                <w:sz w:val="18"/>
                <w:szCs w:val="18"/>
                <w:lang w:val="id-ID"/>
              </w:rPr>
            </w:pPr>
            <w:r w:rsidRPr="00E035B5">
              <w:rPr>
                <w:rFonts w:ascii="Times-Roman" w:hAnsi="Times-Roman" w:cs="Times-Roman"/>
                <w:color w:val="131413"/>
                <w:sz w:val="18"/>
                <w:szCs w:val="20"/>
              </w:rPr>
              <w:t xml:space="preserve">tre92 </w:t>
            </w:r>
            <w:r>
              <w:rPr>
                <w:rFonts w:ascii="Times-Roman" w:hAnsi="Times-Roman" w:cs="Times-Roman"/>
                <w:color w:val="131413"/>
                <w:sz w:val="18"/>
                <w:szCs w:val="20"/>
                <w:lang w:val="id-ID"/>
              </w:rPr>
              <w:t>dan</w:t>
            </w:r>
            <w:r w:rsidRPr="00E035B5">
              <w:rPr>
                <w:rFonts w:ascii="Times-Roman" w:hAnsi="Times-Roman" w:cs="Times-Roman"/>
                <w:color w:val="131413"/>
                <w:sz w:val="18"/>
                <w:szCs w:val="20"/>
              </w:rPr>
              <w:t xml:space="preserve"> uta92</w:t>
            </w:r>
            <w:r>
              <w:rPr>
                <w:rFonts w:ascii="Times-Roman" w:hAnsi="Times-Roman" w:cs="Times-Roman"/>
                <w:color w:val="131413"/>
                <w:sz w:val="18"/>
                <w:szCs w:val="20"/>
                <w:lang w:val="id-ID"/>
              </w:rPr>
              <w:t xml:space="preserve">, algoritma MOEA/D memiliki hasil jadwal yang lebih singkat dan nilai Pareto yang terdistribusi dengan baik dibandingkan dengan cara </w:t>
            </w:r>
            <w:r>
              <w:rPr>
                <w:rFonts w:ascii="Times-Roman" w:hAnsi="Times-Roman" w:cs="Times-Roman"/>
                <w:i/>
                <w:color w:val="131413"/>
                <w:sz w:val="18"/>
                <w:szCs w:val="20"/>
                <w:lang w:val="id-ID"/>
              </w:rPr>
              <w:t>single</w:t>
            </w:r>
            <w:r>
              <w:rPr>
                <w:rFonts w:ascii="Times-Roman" w:hAnsi="Times-Roman" w:cs="Times-Roman"/>
                <w:color w:val="131413"/>
                <w:sz w:val="18"/>
                <w:szCs w:val="20"/>
                <w:lang w:val="id-ID"/>
              </w:rPr>
              <w:t xml:space="preserve"> </w:t>
            </w:r>
            <w:r>
              <w:rPr>
                <w:rFonts w:ascii="Times-Roman" w:hAnsi="Times-Roman" w:cs="Times-Roman"/>
                <w:i/>
                <w:color w:val="131413"/>
                <w:sz w:val="18"/>
                <w:szCs w:val="20"/>
                <w:lang w:val="id-ID"/>
              </w:rPr>
              <w:t>objective</w:t>
            </w:r>
            <w:r>
              <w:rPr>
                <w:rFonts w:ascii="Times-Roman" w:hAnsi="Times-Roman" w:cs="Times-Roman"/>
                <w:color w:val="131413"/>
                <w:sz w:val="18"/>
                <w:szCs w:val="20"/>
                <w:lang w:val="id-ID"/>
              </w:rPr>
              <w:t>. Sedangkan pada kasus sta83 dan ute92 mengalami Pareto</w:t>
            </w:r>
            <w:r>
              <w:rPr>
                <w:rFonts w:ascii="Times-Roman" w:hAnsi="Times-Roman" w:cs="Times-Roman"/>
                <w:i/>
                <w:color w:val="131413"/>
                <w:sz w:val="18"/>
                <w:szCs w:val="20"/>
                <w:lang w:val="id-ID"/>
              </w:rPr>
              <w:t xml:space="preserve"> </w:t>
            </w:r>
            <w:r>
              <w:rPr>
                <w:rFonts w:ascii="Times-Roman" w:hAnsi="Times-Roman" w:cs="Times-Roman"/>
                <w:color w:val="131413"/>
                <w:sz w:val="18"/>
                <w:szCs w:val="20"/>
                <w:lang w:val="id-ID"/>
              </w:rPr>
              <w:t xml:space="preserve">yang </w:t>
            </w:r>
            <w:r>
              <w:rPr>
                <w:rFonts w:ascii="Times-Roman" w:hAnsi="Times-Roman" w:cs="Times-Roman"/>
                <w:i/>
                <w:color w:val="131413"/>
                <w:sz w:val="18"/>
                <w:szCs w:val="20"/>
                <w:lang w:val="id-ID"/>
              </w:rPr>
              <w:t xml:space="preserve">concave </w:t>
            </w:r>
            <w:r>
              <w:rPr>
                <w:rFonts w:ascii="Times-Roman" w:hAnsi="Times-Roman" w:cs="Times-Roman"/>
                <w:color w:val="131413"/>
                <w:sz w:val="18"/>
                <w:szCs w:val="20"/>
                <w:lang w:val="id-ID"/>
              </w:rPr>
              <w:t>dan  kasus car91 dan uta92 mengalami Pareto</w:t>
            </w:r>
            <w:r>
              <w:rPr>
                <w:rFonts w:ascii="Times-Roman" w:hAnsi="Times-Roman" w:cs="Times-Roman"/>
                <w:i/>
                <w:color w:val="131413"/>
                <w:sz w:val="18"/>
                <w:szCs w:val="20"/>
                <w:lang w:val="id-ID"/>
              </w:rPr>
              <w:t xml:space="preserve"> </w:t>
            </w:r>
            <w:r>
              <w:rPr>
                <w:rFonts w:ascii="Times-Roman" w:hAnsi="Times-Roman" w:cs="Times-Roman"/>
                <w:color w:val="131413"/>
                <w:sz w:val="18"/>
                <w:szCs w:val="20"/>
                <w:lang w:val="id-ID"/>
              </w:rPr>
              <w:t xml:space="preserve">yang </w:t>
            </w:r>
            <w:r>
              <w:rPr>
                <w:rFonts w:ascii="Times-Roman" w:hAnsi="Times-Roman" w:cs="Times-Roman"/>
                <w:i/>
                <w:color w:val="131413"/>
                <w:sz w:val="18"/>
                <w:szCs w:val="20"/>
                <w:lang w:val="id-ID"/>
              </w:rPr>
              <w:t>convex</w:t>
            </w:r>
            <w:r>
              <w:rPr>
                <w:rFonts w:ascii="Times-Roman" w:hAnsi="Times-Roman" w:cs="Times-Roman"/>
                <w:color w:val="131413"/>
                <w:sz w:val="18"/>
                <w:szCs w:val="20"/>
                <w:lang w:val="id-ID"/>
              </w:rPr>
              <w:t>.</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3E44B96E" w14:textId="77777777" w:rsidR="005D5BE6" w:rsidRDefault="006E0A83">
            <w:pPr>
              <w:spacing w:after="0"/>
              <w:jc w:val="both"/>
              <w:rPr>
                <w:sz w:val="18"/>
                <w:szCs w:val="18"/>
                <w:lang w:val="id-ID"/>
              </w:rPr>
            </w:pPr>
            <w:r>
              <w:rPr>
                <w:sz w:val="18"/>
                <w:szCs w:val="18"/>
                <w:lang w:val="id-ID"/>
              </w:rPr>
              <w:t xml:space="preserve">MOEA/D dapat menyelesaikan masalah </w:t>
            </w:r>
            <w:r>
              <w:rPr>
                <w:i/>
                <w:sz w:val="18"/>
                <w:szCs w:val="18"/>
                <w:lang w:val="id-ID"/>
              </w:rPr>
              <w:t xml:space="preserve">multi objective </w:t>
            </w:r>
            <w:r>
              <w:rPr>
                <w:sz w:val="18"/>
                <w:szCs w:val="18"/>
                <w:lang w:val="id-ID"/>
              </w:rPr>
              <w:t xml:space="preserve">yakni penjadwalan ujian dan dengan bantuan metode </w:t>
            </w:r>
            <w:r>
              <w:rPr>
                <w:i/>
                <w:sz w:val="18"/>
                <w:szCs w:val="18"/>
                <w:lang w:val="id-ID"/>
              </w:rPr>
              <w:t>double hybrid initialization</w:t>
            </w:r>
            <w:r>
              <w:rPr>
                <w:sz w:val="18"/>
                <w:szCs w:val="18"/>
                <w:lang w:val="id-ID"/>
              </w:rPr>
              <w:t xml:space="preserve">, </w:t>
            </w:r>
            <w:r>
              <w:rPr>
                <w:i/>
                <w:sz w:val="18"/>
                <w:szCs w:val="18"/>
                <w:lang w:val="id-ID"/>
              </w:rPr>
              <w:t>crossover operator</w:t>
            </w:r>
            <w:r>
              <w:rPr>
                <w:sz w:val="18"/>
                <w:szCs w:val="18"/>
                <w:lang w:val="id-ID"/>
              </w:rPr>
              <w:t xml:space="preserve">, dan </w:t>
            </w:r>
            <w:r w:rsidRPr="00E035B5">
              <w:rPr>
                <w:rFonts w:ascii="Times-Roman" w:hAnsi="Times-Roman" w:cs="Times-Roman"/>
                <w:i/>
                <w:color w:val="131413"/>
                <w:sz w:val="18"/>
                <w:szCs w:val="20"/>
              </w:rPr>
              <w:t>special neighborhood choosing</w:t>
            </w:r>
            <w:r>
              <w:rPr>
                <w:rFonts w:ascii="Times-Roman" w:hAnsi="Times-Roman" w:cs="Times-Roman"/>
                <w:i/>
                <w:color w:val="131413"/>
                <w:sz w:val="18"/>
                <w:szCs w:val="20"/>
                <w:lang w:val="id-ID"/>
              </w:rPr>
              <w:t xml:space="preserve"> </w:t>
            </w:r>
            <w:r>
              <w:rPr>
                <w:rFonts w:ascii="Times-Roman" w:hAnsi="Times-Roman" w:cs="Times-Roman"/>
                <w:color w:val="131413"/>
                <w:sz w:val="18"/>
                <w:szCs w:val="20"/>
                <w:lang w:val="id-ID"/>
              </w:rPr>
              <w:t>dapat menghasilkan solusi yang lebih baik</w:t>
            </w:r>
            <w:r>
              <w:rPr>
                <w:sz w:val="18"/>
                <w:szCs w:val="18"/>
                <w:lang w:val="id-ID"/>
              </w:rPr>
              <w:t>.</w:t>
            </w:r>
          </w:p>
        </w:tc>
      </w:tr>
      <w:tr w:rsidR="005D5BE6" w14:paraId="72DCA862" w14:textId="77777777">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77774695" w14:textId="77777777" w:rsidR="005D5BE6" w:rsidRDefault="006E0A83">
            <w:pPr>
              <w:spacing w:after="0"/>
              <w:rPr>
                <w:sz w:val="18"/>
                <w:szCs w:val="18"/>
                <w:lang w:val="id-ID"/>
              </w:rPr>
            </w:pPr>
            <w:r>
              <w:rPr>
                <w:sz w:val="18"/>
                <w:szCs w:val="18"/>
                <w:lang w:val="id-ID"/>
              </w:rPr>
              <w:t>4.</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35DBAA35" w14:textId="77777777" w:rsidR="005D5BE6" w:rsidRDefault="006E0A83">
            <w:pPr>
              <w:spacing w:after="0"/>
              <w:rPr>
                <w:sz w:val="18"/>
                <w:szCs w:val="18"/>
              </w:rPr>
            </w:pPr>
            <w:r>
              <w:rPr>
                <w:sz w:val="18"/>
                <w:szCs w:val="18"/>
              </w:rPr>
              <w:t>Multi-objective genetic algorithms in the study of the genetic code’s adaptability</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471D7245" w14:textId="77777777" w:rsidR="005D5BE6" w:rsidRDefault="006E0A83">
            <w:pPr>
              <w:spacing w:after="0"/>
              <w:rPr>
                <w:sz w:val="18"/>
                <w:szCs w:val="18"/>
              </w:rPr>
            </w:pPr>
            <w:r>
              <w:rPr>
                <w:sz w:val="18"/>
                <w:szCs w:val="18"/>
              </w:rPr>
              <w:fldChar w:fldCharType="begin" w:fldLock="1"/>
            </w:r>
            <w:r>
              <w:rPr>
                <w:sz w:val="18"/>
                <w:szCs w:val="18"/>
              </w:rPr>
              <w:instrText>ADDIN CSL_CITATION {"citationItems":[{"id":"ITEM-1","itemData":{"DOI":"10.1016/j.ins.2017.10.022","ISSN":"00200255","abstract":"Using a robustness measure based on values of the polar requirement of amino acids, Freeland and Hurst (1998) showed that less than one in one million random hypothetical codes are better than the standard genetic code. In this paper, instead of comparing the standard code with randomly generated codes, we use an optimisation algorithm to find the best hypothetical codes. This approach has been used before, but considering only one objective to be optimised. The robustness measure based on the polar requirement is considered the most effective objective to be optimised by the algorithm. We propose here that the polar requirement is not the only property to be considered when computing the robustness of the genetic code. We include the hydropathy index and molecular volume in the evaluation of the amino acids using three multi-objective approaches: the weighted formula, lexicographic and Pareto approaches. To our knowledge, this is the first work proposing multi-objective optimisation approaches with a non-restrictive encoding for studying the evolution of the genetic code. Our results indicate that multi-objective approaches considering the three amino acid properties obtain better results than those obtained by single objective approaches reported in the literature. The codes obtained by the multi-objective approach are more robust and structurally more similar to the standard code.","author":[{"dropping-particle":"","family":"Oliveira","given":"Lariza Laura","non-dropping-particle":"de","parse-names":false,"suffix":""},{"dropping-particle":"","family":"Freitas","given":"Alex A.","non-dropping-particle":"","parse-names":false,"suffix":""},{"dropping-particle":"","family":"Tinós","given":"Renato","non-dropping-particle":"","parse-names":false,"suffix":""}],"container-title":"Information Sciences","id":"ITEM-1","issued":{"date-parts":[["2018"]]},"page":"48-61","publisher":"Elsevier Inc.","title":"Multi-objective genetic algorithms in the study of the genetic code's adaptability","type":"article-journal","volume":"425"},"uris":["http://www.mendeley.com/documents/?uuid=15be86cf-970b-49e6-b82d-dec9e615ab59"]}],"mendeley":{"formattedCitation":"(de Oliveira dkk., 2018)","plainTextFormattedCitation":"(de Oliveira dkk., 2018)","previouslyFormattedCitation":"(de Oliveira dkk., 2018)"},"properties":{"noteIndex":0},"schema":"https://github.com/citation-style-language/schema/raw/master/csl-citation.json"}</w:instrText>
            </w:r>
            <w:r>
              <w:rPr>
                <w:sz w:val="18"/>
                <w:szCs w:val="18"/>
              </w:rPr>
              <w:fldChar w:fldCharType="separate"/>
            </w:r>
            <w:r>
              <w:rPr>
                <w:sz w:val="18"/>
                <w:szCs w:val="18"/>
              </w:rPr>
              <w:t>(de Oliveira dkk., 2018)</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4FB591B0" w14:textId="77777777" w:rsidR="005D5BE6" w:rsidRDefault="006E0A83">
            <w:pPr>
              <w:spacing w:after="0"/>
              <w:rPr>
                <w:sz w:val="18"/>
                <w:szCs w:val="18"/>
                <w:lang w:val="id-ID"/>
              </w:rPr>
            </w:pPr>
            <w:r>
              <w:rPr>
                <w:sz w:val="18"/>
                <w:szCs w:val="18"/>
                <w:lang w:val="id-ID"/>
              </w:rPr>
              <w:t xml:space="preserve">Algoritma: </w:t>
            </w:r>
          </w:p>
          <w:p w14:paraId="03A2F7DD" w14:textId="77777777" w:rsidR="005D5BE6" w:rsidRDefault="006E0A83">
            <w:pPr>
              <w:pStyle w:val="ListParagraph"/>
              <w:numPr>
                <w:ilvl w:val="0"/>
                <w:numId w:val="12"/>
              </w:numPr>
              <w:suppressAutoHyphens w:val="0"/>
              <w:spacing w:after="0"/>
              <w:ind w:left="330" w:hanging="219"/>
              <w:rPr>
                <w:sz w:val="18"/>
                <w:szCs w:val="18"/>
              </w:rPr>
            </w:pPr>
            <w:r>
              <w:rPr>
                <w:sz w:val="18"/>
                <w:szCs w:val="18"/>
              </w:rPr>
              <w:t xml:space="preserve">GA </w:t>
            </w:r>
            <w:r>
              <w:rPr>
                <w:i/>
                <w:sz w:val="18"/>
                <w:szCs w:val="18"/>
              </w:rPr>
              <w:t>single objective</w:t>
            </w:r>
          </w:p>
          <w:p w14:paraId="1E0B947B" w14:textId="77777777" w:rsidR="005D5BE6" w:rsidRDefault="006E0A83">
            <w:pPr>
              <w:pStyle w:val="ListParagraph"/>
              <w:numPr>
                <w:ilvl w:val="0"/>
                <w:numId w:val="12"/>
              </w:numPr>
              <w:suppressAutoHyphens w:val="0"/>
              <w:spacing w:after="0"/>
              <w:ind w:left="330" w:hanging="219"/>
              <w:rPr>
                <w:sz w:val="18"/>
                <w:szCs w:val="18"/>
              </w:rPr>
            </w:pPr>
            <w:r>
              <w:rPr>
                <w:sz w:val="18"/>
                <w:szCs w:val="18"/>
              </w:rPr>
              <w:t xml:space="preserve">GA </w:t>
            </w:r>
            <w:r>
              <w:rPr>
                <w:i/>
                <w:sz w:val="18"/>
                <w:szCs w:val="18"/>
              </w:rPr>
              <w:t xml:space="preserve">multi objective </w:t>
            </w:r>
            <w:r>
              <w:rPr>
                <w:sz w:val="18"/>
                <w:szCs w:val="18"/>
              </w:rPr>
              <w:t xml:space="preserve">dengan </w:t>
            </w:r>
            <w:r>
              <w:rPr>
                <w:i/>
                <w:sz w:val="18"/>
                <w:szCs w:val="18"/>
              </w:rPr>
              <w:t>weighted formula</w:t>
            </w:r>
          </w:p>
          <w:p w14:paraId="3D4BF931" w14:textId="77777777" w:rsidR="005D5BE6" w:rsidRDefault="006E0A83">
            <w:pPr>
              <w:pStyle w:val="ListParagraph"/>
              <w:numPr>
                <w:ilvl w:val="0"/>
                <w:numId w:val="12"/>
              </w:numPr>
              <w:suppressAutoHyphens w:val="0"/>
              <w:spacing w:after="0"/>
              <w:ind w:left="330" w:hanging="219"/>
              <w:rPr>
                <w:sz w:val="18"/>
                <w:szCs w:val="18"/>
              </w:rPr>
            </w:pPr>
            <w:r>
              <w:rPr>
                <w:sz w:val="18"/>
                <w:szCs w:val="18"/>
              </w:rPr>
              <w:t xml:space="preserve">GA </w:t>
            </w:r>
            <w:r>
              <w:rPr>
                <w:i/>
                <w:sz w:val="18"/>
                <w:szCs w:val="18"/>
              </w:rPr>
              <w:t xml:space="preserve">multi objective </w:t>
            </w:r>
            <w:r>
              <w:rPr>
                <w:sz w:val="18"/>
                <w:szCs w:val="18"/>
              </w:rPr>
              <w:t xml:space="preserve">dengan </w:t>
            </w:r>
            <w:r>
              <w:rPr>
                <w:i/>
                <w:sz w:val="18"/>
                <w:szCs w:val="18"/>
              </w:rPr>
              <w:t>lexicographic</w:t>
            </w:r>
          </w:p>
          <w:p w14:paraId="26A3A3B8" w14:textId="77777777" w:rsidR="005D5BE6" w:rsidRDefault="006E0A83">
            <w:pPr>
              <w:pStyle w:val="ListParagraph"/>
              <w:numPr>
                <w:ilvl w:val="0"/>
                <w:numId w:val="12"/>
              </w:numPr>
              <w:suppressAutoHyphens w:val="0"/>
              <w:spacing w:after="0"/>
              <w:ind w:left="330" w:hanging="219"/>
              <w:rPr>
                <w:sz w:val="18"/>
                <w:szCs w:val="18"/>
              </w:rPr>
            </w:pPr>
            <w:r>
              <w:rPr>
                <w:sz w:val="18"/>
                <w:szCs w:val="18"/>
              </w:rPr>
              <w:t xml:space="preserve">GA </w:t>
            </w:r>
            <w:r>
              <w:rPr>
                <w:i/>
                <w:sz w:val="18"/>
                <w:szCs w:val="18"/>
              </w:rPr>
              <w:t xml:space="preserve">multi objective </w:t>
            </w:r>
            <w:r>
              <w:rPr>
                <w:sz w:val="18"/>
                <w:szCs w:val="18"/>
              </w:rPr>
              <w:t xml:space="preserve">dengan </w:t>
            </w:r>
            <w:r>
              <w:rPr>
                <w:i/>
                <w:sz w:val="18"/>
                <w:szCs w:val="18"/>
              </w:rPr>
              <w:t>pareto</w:t>
            </w:r>
          </w:p>
          <w:p w14:paraId="6ECC984B" w14:textId="77777777" w:rsidR="005D5BE6" w:rsidRDefault="005D5BE6">
            <w:pPr>
              <w:pStyle w:val="ListParagraph"/>
              <w:spacing w:after="0"/>
              <w:ind w:left="330"/>
              <w:rPr>
                <w:sz w:val="18"/>
                <w:szCs w:val="18"/>
              </w:rPr>
            </w:pPr>
          </w:p>
          <w:p w14:paraId="39FB55E8" w14:textId="77777777" w:rsidR="005D5BE6" w:rsidRDefault="006E0A83">
            <w:pPr>
              <w:spacing w:after="0"/>
              <w:rPr>
                <w:sz w:val="18"/>
                <w:szCs w:val="18"/>
                <w:lang w:val="id-ID"/>
              </w:rPr>
            </w:pPr>
            <w:r>
              <w:rPr>
                <w:sz w:val="18"/>
                <w:szCs w:val="18"/>
                <w:lang w:val="id-ID"/>
              </w:rPr>
              <w:t xml:space="preserve">Masalah: Mencari kode genetik yang lebih kuat dan mirip dengan kode standar dengan tiga parameter yakni </w:t>
            </w:r>
            <w:r>
              <w:rPr>
                <w:i/>
                <w:sz w:val="18"/>
                <w:szCs w:val="16"/>
              </w:rPr>
              <w:t xml:space="preserve">polar </w:t>
            </w:r>
            <w:r>
              <w:rPr>
                <w:i/>
                <w:sz w:val="18"/>
                <w:szCs w:val="16"/>
              </w:rPr>
              <w:lastRenderedPageBreak/>
              <w:t xml:space="preserve">requirement, hydropathy index </w:t>
            </w:r>
            <w:r>
              <w:rPr>
                <w:sz w:val="18"/>
                <w:szCs w:val="16"/>
                <w:lang w:val="id-ID"/>
              </w:rPr>
              <w:t>dan</w:t>
            </w:r>
            <w:r>
              <w:rPr>
                <w:i/>
                <w:sz w:val="18"/>
                <w:szCs w:val="16"/>
              </w:rPr>
              <w:t xml:space="preserve"> molecular volume</w:t>
            </w:r>
            <w:r>
              <w:rPr>
                <w:sz w:val="18"/>
                <w:szCs w:val="18"/>
                <w:lang w:val="id-ID"/>
              </w:rPr>
              <w:t>.</w:t>
            </w:r>
          </w:p>
          <w:p w14:paraId="7A1B650B" w14:textId="77777777" w:rsidR="005D5BE6" w:rsidRDefault="005D5BE6">
            <w:pPr>
              <w:spacing w:after="0"/>
              <w:rPr>
                <w:sz w:val="18"/>
                <w:szCs w:val="18"/>
                <w:lang w:val="id-ID"/>
              </w:rPr>
            </w:pP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080046F1" w14:textId="77777777" w:rsidR="005D5BE6" w:rsidRDefault="006E0A83">
            <w:pPr>
              <w:spacing w:after="0"/>
              <w:jc w:val="both"/>
              <w:rPr>
                <w:sz w:val="18"/>
                <w:szCs w:val="18"/>
                <w:lang w:val="id-ID"/>
              </w:rPr>
            </w:pPr>
            <w:r>
              <w:rPr>
                <w:sz w:val="18"/>
                <w:szCs w:val="18"/>
                <w:lang w:val="id-ID"/>
              </w:rPr>
              <w:lastRenderedPageBreak/>
              <w:t xml:space="preserve">GA dengan pendekatan </w:t>
            </w:r>
            <w:r>
              <w:rPr>
                <w:i/>
                <w:sz w:val="18"/>
                <w:szCs w:val="18"/>
                <w:lang w:val="id-ID"/>
              </w:rPr>
              <w:t xml:space="preserve">multi objective </w:t>
            </w:r>
            <w:r>
              <w:rPr>
                <w:sz w:val="18"/>
                <w:szCs w:val="18"/>
                <w:lang w:val="id-ID"/>
              </w:rPr>
              <w:t xml:space="preserve">baik dengan </w:t>
            </w:r>
            <w:r>
              <w:rPr>
                <w:i/>
                <w:sz w:val="18"/>
                <w:szCs w:val="18"/>
                <w:lang w:val="id-ID"/>
              </w:rPr>
              <w:t>weighted formula</w:t>
            </w:r>
            <w:r>
              <w:rPr>
                <w:sz w:val="18"/>
                <w:szCs w:val="18"/>
                <w:lang w:val="id-ID"/>
              </w:rPr>
              <w:t xml:space="preserve">, </w:t>
            </w:r>
            <w:r>
              <w:rPr>
                <w:i/>
                <w:sz w:val="18"/>
                <w:szCs w:val="18"/>
                <w:lang w:val="id-ID"/>
              </w:rPr>
              <w:t>lexicographic</w:t>
            </w:r>
            <w:r>
              <w:rPr>
                <w:sz w:val="18"/>
                <w:szCs w:val="18"/>
                <w:lang w:val="id-ID"/>
              </w:rPr>
              <w:t xml:space="preserve">, dan </w:t>
            </w:r>
            <w:r>
              <w:rPr>
                <w:i/>
                <w:sz w:val="18"/>
                <w:szCs w:val="18"/>
                <w:lang w:val="id-ID"/>
              </w:rPr>
              <w:t>pareto</w:t>
            </w:r>
            <w:r>
              <w:rPr>
                <w:sz w:val="18"/>
                <w:szCs w:val="18"/>
                <w:lang w:val="id-ID"/>
              </w:rPr>
              <w:t xml:space="preserve"> memiliki tingkat kemiripan diatas 90% sedangkan </w:t>
            </w:r>
            <w:r>
              <w:rPr>
                <w:i/>
                <w:sz w:val="18"/>
                <w:szCs w:val="18"/>
                <w:lang w:val="id-ID"/>
              </w:rPr>
              <w:t xml:space="preserve">single objective </w:t>
            </w:r>
            <w:r>
              <w:rPr>
                <w:sz w:val="18"/>
                <w:szCs w:val="18"/>
                <w:lang w:val="id-ID"/>
              </w:rPr>
              <w:t>memiliki tingkat kemiripan 89,75%</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DAE4D6B" w14:textId="77777777" w:rsidR="005D5BE6" w:rsidRDefault="006E0A83">
            <w:pPr>
              <w:spacing w:after="0"/>
              <w:jc w:val="both"/>
              <w:rPr>
                <w:sz w:val="18"/>
                <w:szCs w:val="18"/>
              </w:rPr>
            </w:pPr>
            <w:r>
              <w:rPr>
                <w:sz w:val="18"/>
                <w:szCs w:val="18"/>
                <w:lang w:val="id-ID"/>
              </w:rPr>
              <w:t xml:space="preserve">Berdasarkan hasil penelitian </w:t>
            </w:r>
            <w:proofErr w:type="spellStart"/>
            <w:r>
              <w:rPr>
                <w:sz w:val="18"/>
                <w:szCs w:val="18"/>
              </w:rPr>
              <w:t>menunjukkan</w:t>
            </w:r>
            <w:proofErr w:type="spellEnd"/>
            <w:r>
              <w:rPr>
                <w:sz w:val="18"/>
                <w:szCs w:val="18"/>
              </w:rPr>
              <w:t xml:space="preserve"> </w:t>
            </w:r>
            <w:proofErr w:type="spellStart"/>
            <w:r>
              <w:rPr>
                <w:sz w:val="18"/>
                <w:szCs w:val="18"/>
              </w:rPr>
              <w:t>bahwa</w:t>
            </w:r>
            <w:proofErr w:type="spellEnd"/>
            <w:r>
              <w:rPr>
                <w:sz w:val="18"/>
                <w:szCs w:val="18"/>
              </w:rPr>
              <w:t xml:space="preserve"> </w:t>
            </w:r>
            <w:proofErr w:type="spellStart"/>
            <w:r>
              <w:rPr>
                <w:sz w:val="18"/>
                <w:szCs w:val="18"/>
              </w:rPr>
              <w:t>pendekatan</w:t>
            </w:r>
            <w:proofErr w:type="spellEnd"/>
            <w:r>
              <w:rPr>
                <w:sz w:val="18"/>
                <w:szCs w:val="18"/>
                <w:lang w:val="id-ID"/>
              </w:rPr>
              <w:t xml:space="preserve"> dengan</w:t>
            </w:r>
            <w:r>
              <w:rPr>
                <w:sz w:val="18"/>
                <w:szCs w:val="18"/>
              </w:rPr>
              <w:t xml:space="preserve"> </w:t>
            </w:r>
            <w:r>
              <w:rPr>
                <w:i/>
                <w:sz w:val="18"/>
                <w:szCs w:val="18"/>
                <w:lang w:val="id-ID"/>
              </w:rPr>
              <w:t>multi</w:t>
            </w:r>
            <w:r>
              <w:rPr>
                <w:sz w:val="18"/>
                <w:szCs w:val="18"/>
                <w:lang w:val="id-ID"/>
              </w:rPr>
              <w:t xml:space="preserve"> </w:t>
            </w:r>
            <w:r>
              <w:rPr>
                <w:i/>
                <w:sz w:val="18"/>
                <w:szCs w:val="18"/>
                <w:lang w:val="id-ID"/>
              </w:rPr>
              <w:t>objective</w:t>
            </w:r>
            <w:r>
              <w:rPr>
                <w:sz w:val="18"/>
                <w:szCs w:val="18"/>
              </w:rPr>
              <w:t xml:space="preserve"> yang </w:t>
            </w:r>
            <w:proofErr w:type="spellStart"/>
            <w:r>
              <w:rPr>
                <w:sz w:val="18"/>
                <w:szCs w:val="18"/>
              </w:rPr>
              <w:t>mempertimbangkan</w:t>
            </w:r>
            <w:proofErr w:type="spellEnd"/>
            <w:r>
              <w:rPr>
                <w:sz w:val="18"/>
                <w:szCs w:val="18"/>
              </w:rPr>
              <w:t xml:space="preserve"> </w:t>
            </w:r>
            <w:proofErr w:type="spellStart"/>
            <w:r>
              <w:rPr>
                <w:sz w:val="18"/>
                <w:szCs w:val="18"/>
              </w:rPr>
              <w:t>tiga</w:t>
            </w:r>
            <w:proofErr w:type="spellEnd"/>
            <w:r>
              <w:rPr>
                <w:sz w:val="18"/>
                <w:szCs w:val="18"/>
              </w:rPr>
              <w:t xml:space="preserve"> </w:t>
            </w:r>
            <w:proofErr w:type="spellStart"/>
            <w:r>
              <w:rPr>
                <w:sz w:val="18"/>
                <w:szCs w:val="18"/>
              </w:rPr>
              <w:t>sifat</w:t>
            </w:r>
            <w:proofErr w:type="spellEnd"/>
            <w:r>
              <w:rPr>
                <w:sz w:val="18"/>
                <w:szCs w:val="18"/>
              </w:rPr>
              <w:t xml:space="preserve"> </w:t>
            </w:r>
            <w:proofErr w:type="spellStart"/>
            <w:r>
              <w:rPr>
                <w:sz w:val="18"/>
                <w:szCs w:val="18"/>
              </w:rPr>
              <w:t>asam</w:t>
            </w:r>
            <w:proofErr w:type="spellEnd"/>
            <w:r>
              <w:rPr>
                <w:sz w:val="18"/>
                <w:szCs w:val="18"/>
              </w:rPr>
              <w:t xml:space="preserve"> amino </w:t>
            </w:r>
            <w:proofErr w:type="spellStart"/>
            <w:r>
              <w:rPr>
                <w:sz w:val="18"/>
                <w:szCs w:val="18"/>
              </w:rPr>
              <w:t>memperoleh</w:t>
            </w:r>
            <w:proofErr w:type="spellEnd"/>
            <w:r>
              <w:rPr>
                <w:sz w:val="18"/>
                <w:szCs w:val="18"/>
              </w:rPr>
              <w:t xml:space="preserve"> </w:t>
            </w:r>
            <w:proofErr w:type="spellStart"/>
            <w:r>
              <w:rPr>
                <w:sz w:val="18"/>
                <w:szCs w:val="18"/>
              </w:rPr>
              <w:t>hasil</w:t>
            </w:r>
            <w:proofErr w:type="spellEnd"/>
            <w:r>
              <w:rPr>
                <w:sz w:val="18"/>
                <w:szCs w:val="18"/>
              </w:rPr>
              <w:t xml:space="preserve"> yang </w:t>
            </w:r>
            <w:proofErr w:type="spellStart"/>
            <w:r>
              <w:rPr>
                <w:sz w:val="18"/>
                <w:szCs w:val="18"/>
              </w:rPr>
              <w:t>lebih</w:t>
            </w:r>
            <w:proofErr w:type="spellEnd"/>
            <w:r>
              <w:rPr>
                <w:sz w:val="18"/>
                <w:szCs w:val="18"/>
              </w:rPr>
              <w:t xml:space="preserve"> </w:t>
            </w:r>
            <w:proofErr w:type="spellStart"/>
            <w:r>
              <w:rPr>
                <w:sz w:val="18"/>
                <w:szCs w:val="18"/>
              </w:rPr>
              <w:t>baik</w:t>
            </w:r>
            <w:proofErr w:type="spellEnd"/>
            <w:r>
              <w:rPr>
                <w:sz w:val="18"/>
                <w:szCs w:val="18"/>
              </w:rPr>
              <w:t xml:space="preserve"> </w:t>
            </w:r>
            <w:proofErr w:type="spellStart"/>
            <w:r>
              <w:rPr>
                <w:sz w:val="18"/>
                <w:szCs w:val="18"/>
              </w:rPr>
              <w:t>daripada</w:t>
            </w:r>
            <w:proofErr w:type="spellEnd"/>
            <w:r>
              <w:rPr>
                <w:sz w:val="18"/>
                <w:szCs w:val="18"/>
              </w:rPr>
              <w:t xml:space="preserve"> yang </w:t>
            </w:r>
            <w:proofErr w:type="spellStart"/>
            <w:r>
              <w:rPr>
                <w:sz w:val="18"/>
                <w:szCs w:val="18"/>
              </w:rPr>
              <w:t>diperoleh</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pendekatan</w:t>
            </w:r>
            <w:proofErr w:type="spellEnd"/>
            <w:r>
              <w:rPr>
                <w:sz w:val="18"/>
                <w:szCs w:val="18"/>
              </w:rPr>
              <w:t xml:space="preserve"> </w:t>
            </w:r>
            <w:r>
              <w:rPr>
                <w:i/>
                <w:sz w:val="18"/>
                <w:szCs w:val="18"/>
                <w:lang w:val="id-ID"/>
              </w:rPr>
              <w:t>single objective</w:t>
            </w:r>
            <w:r>
              <w:rPr>
                <w:sz w:val="18"/>
                <w:szCs w:val="18"/>
              </w:rPr>
              <w:t xml:space="preserve"> yang </w:t>
            </w:r>
            <w:proofErr w:type="spellStart"/>
            <w:r>
              <w:rPr>
                <w:sz w:val="18"/>
                <w:szCs w:val="18"/>
              </w:rPr>
              <w:t>dilaporkan</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lastRenderedPageBreak/>
              <w:t>literatur</w:t>
            </w:r>
            <w:proofErr w:type="spellEnd"/>
            <w:r>
              <w:rPr>
                <w:sz w:val="18"/>
                <w:szCs w:val="18"/>
              </w:rPr>
              <w:t xml:space="preserve">. Kode yang </w:t>
            </w:r>
            <w:proofErr w:type="spellStart"/>
            <w:r>
              <w:rPr>
                <w:sz w:val="18"/>
                <w:szCs w:val="18"/>
              </w:rPr>
              <w:t>diperoleh</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pendekatan</w:t>
            </w:r>
            <w:proofErr w:type="spellEnd"/>
            <w:r>
              <w:rPr>
                <w:sz w:val="18"/>
                <w:szCs w:val="18"/>
              </w:rPr>
              <w:t xml:space="preserve"> </w:t>
            </w:r>
            <w:r>
              <w:rPr>
                <w:i/>
                <w:sz w:val="18"/>
                <w:szCs w:val="18"/>
                <w:lang w:val="id-ID"/>
              </w:rPr>
              <w:t>multi</w:t>
            </w:r>
            <w:r>
              <w:rPr>
                <w:sz w:val="18"/>
                <w:szCs w:val="18"/>
                <w:lang w:val="id-ID"/>
              </w:rPr>
              <w:t xml:space="preserve"> </w:t>
            </w:r>
            <w:r>
              <w:rPr>
                <w:i/>
                <w:sz w:val="18"/>
                <w:szCs w:val="18"/>
                <w:lang w:val="id-ID"/>
              </w:rPr>
              <w:t>objective</w:t>
            </w:r>
            <w:r>
              <w:rPr>
                <w:sz w:val="18"/>
                <w:szCs w:val="18"/>
              </w:rPr>
              <w:t xml:space="preserve"> </w:t>
            </w:r>
            <w:proofErr w:type="spellStart"/>
            <w:r>
              <w:rPr>
                <w:sz w:val="18"/>
                <w:szCs w:val="18"/>
              </w:rPr>
              <w:t>lebih</w:t>
            </w:r>
            <w:proofErr w:type="spellEnd"/>
            <w:r>
              <w:rPr>
                <w:sz w:val="18"/>
                <w:szCs w:val="18"/>
              </w:rPr>
              <w:t xml:space="preserve"> </w:t>
            </w:r>
            <w:proofErr w:type="spellStart"/>
            <w:r>
              <w:rPr>
                <w:sz w:val="18"/>
                <w:szCs w:val="18"/>
              </w:rPr>
              <w:t>kuat</w:t>
            </w:r>
            <w:proofErr w:type="spellEnd"/>
            <w:r>
              <w:rPr>
                <w:sz w:val="18"/>
                <w:szCs w:val="18"/>
              </w:rPr>
              <w:t xml:space="preserve"> dan </w:t>
            </w:r>
            <w:proofErr w:type="spellStart"/>
            <w:r>
              <w:rPr>
                <w:sz w:val="18"/>
                <w:szCs w:val="18"/>
              </w:rPr>
              <w:t>secara</w:t>
            </w:r>
            <w:proofErr w:type="spellEnd"/>
            <w:r>
              <w:rPr>
                <w:sz w:val="18"/>
                <w:szCs w:val="18"/>
              </w:rPr>
              <w:t xml:space="preserve"> </w:t>
            </w:r>
            <w:proofErr w:type="spellStart"/>
            <w:r>
              <w:rPr>
                <w:sz w:val="18"/>
                <w:szCs w:val="18"/>
              </w:rPr>
              <w:t>struktural</w:t>
            </w:r>
            <w:proofErr w:type="spellEnd"/>
            <w:r>
              <w:rPr>
                <w:sz w:val="18"/>
                <w:szCs w:val="18"/>
              </w:rPr>
              <w:t xml:space="preserve"> </w:t>
            </w:r>
            <w:proofErr w:type="spellStart"/>
            <w:r>
              <w:rPr>
                <w:sz w:val="18"/>
                <w:szCs w:val="18"/>
              </w:rPr>
              <w:t>lebih</w:t>
            </w:r>
            <w:proofErr w:type="spellEnd"/>
            <w:r>
              <w:rPr>
                <w:sz w:val="18"/>
                <w:szCs w:val="18"/>
              </w:rPr>
              <w:t xml:space="preserve"> </w:t>
            </w:r>
            <w:proofErr w:type="spellStart"/>
            <w:r>
              <w:rPr>
                <w:sz w:val="18"/>
                <w:szCs w:val="18"/>
              </w:rPr>
              <w:t>mirip</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kode</w:t>
            </w:r>
            <w:proofErr w:type="spellEnd"/>
            <w:r>
              <w:rPr>
                <w:sz w:val="18"/>
                <w:szCs w:val="18"/>
              </w:rPr>
              <w:t xml:space="preserve"> </w:t>
            </w:r>
            <w:proofErr w:type="spellStart"/>
            <w:r>
              <w:rPr>
                <w:sz w:val="18"/>
                <w:szCs w:val="18"/>
              </w:rPr>
              <w:t>standar</w:t>
            </w:r>
            <w:proofErr w:type="spellEnd"/>
            <w:r>
              <w:rPr>
                <w:sz w:val="18"/>
                <w:szCs w:val="18"/>
              </w:rPr>
              <w:t>.</w:t>
            </w:r>
          </w:p>
        </w:tc>
      </w:tr>
      <w:tr w:rsidR="005D5BE6" w14:paraId="1BE0B621" w14:textId="77777777">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16349F61" w14:textId="77777777" w:rsidR="005D5BE6" w:rsidRDefault="006E0A83">
            <w:pPr>
              <w:spacing w:after="0"/>
              <w:rPr>
                <w:sz w:val="18"/>
                <w:szCs w:val="18"/>
                <w:lang w:val="id-ID"/>
              </w:rPr>
            </w:pPr>
            <w:r>
              <w:rPr>
                <w:sz w:val="18"/>
                <w:szCs w:val="18"/>
                <w:lang w:val="id-ID"/>
              </w:rPr>
              <w:lastRenderedPageBreak/>
              <w:t>5.</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7BD315BD" w14:textId="77777777" w:rsidR="005D5BE6" w:rsidRDefault="006E0A83">
            <w:pPr>
              <w:spacing w:after="0"/>
              <w:rPr>
                <w:sz w:val="18"/>
                <w:szCs w:val="18"/>
              </w:rPr>
            </w:pPr>
            <w:r>
              <w:rPr>
                <w:sz w:val="18"/>
                <w:szCs w:val="18"/>
              </w:rPr>
              <w:t>Genetic Algorithm with Search Bank Strategies for University Course Timetabling Problem</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6BF5FB21" w14:textId="77777777" w:rsidR="005D5BE6" w:rsidRDefault="006E0A83">
            <w:pPr>
              <w:spacing w:after="0"/>
              <w:rPr>
                <w:sz w:val="18"/>
                <w:szCs w:val="18"/>
              </w:rPr>
            </w:pPr>
            <w:r>
              <w:rPr>
                <w:sz w:val="18"/>
                <w:szCs w:val="18"/>
              </w:rPr>
              <w:fldChar w:fldCharType="begin" w:fldLock="1"/>
            </w:r>
            <w:r>
              <w:rPr>
                <w:sz w:val="18"/>
                <w:szCs w:val="18"/>
              </w:rPr>
              <w:instrText>ADDIN CSL_CITATION {"citationItems":[{"id":"ITEM-1","itemData":{"DOI":"10.1016/j.proeng.2012.06.033","ISSN":"18777058","abstract":"University Course Timetabling Problem (UCTP) is a multi-assignment problem in which Students, Staff, and Subjects together as events are scheduled to suitable timeslots and assigned to available classrooms. The design of scheduling of Course Timetable of a University is a difficult task every semester. This paper proposes a new method of Genetic algorithm with Search Bank Strategies namely local, guided and tabu searches. Local Search is used to increase the offspring or solutions. Guided Search is used to narrow the solutions by using Events Data Structure. Tabu search is used to remove the used solutions. The newly proposed method gives promising results for UCTP. © 2012 Published by Elsevier Ltd.","author":[{"dropping-particle":"","family":"Mahiba","given":"A. Araisa","non-dropping-particle":"","parse-names":false,"suffix":""},{"dropping-particle":"","family":"Durai","given":"C. Anand Deva","non-dropping-particle":"","parse-names":false,"suffix":""}],"container-title":"Procedia Engineering","id":"ITEM-1","issued":{"date-parts":[["2012"]]},"page":"253-263","title":"Genetic algorithm with search bank strategies for university course timetabling problem","type":"article-journal","volume":"38"},"uris":["http://www.mendeley.com/documents/?uuid=484d9222-ca64-43b6-8d60-e8a539668df8"]}],"mendeley":{"formattedCitation":"(Mahiba &amp; Durai, 2012)","plainTextFormattedCitation":"(Mahiba &amp; Durai, 2012)","previouslyFormattedCitation":"(Mahiba &amp; Durai, 2012)"},"properties":{"noteIndex":0},"schema":"https://github.com/citation-style-language/schema/raw/master/csl-citation.json"}</w:instrText>
            </w:r>
            <w:r>
              <w:rPr>
                <w:sz w:val="18"/>
                <w:szCs w:val="18"/>
              </w:rPr>
              <w:fldChar w:fldCharType="separate"/>
            </w:r>
            <w:r>
              <w:rPr>
                <w:sz w:val="18"/>
                <w:szCs w:val="18"/>
              </w:rPr>
              <w:t>(Mahiba &amp; Durai, 2012)</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56B00A69" w14:textId="77777777" w:rsidR="005D5BE6" w:rsidRDefault="006E0A83">
            <w:pPr>
              <w:spacing w:after="0"/>
              <w:rPr>
                <w:sz w:val="18"/>
                <w:szCs w:val="18"/>
                <w:lang w:val="id-ID"/>
              </w:rPr>
            </w:pPr>
            <w:r>
              <w:rPr>
                <w:sz w:val="18"/>
                <w:szCs w:val="18"/>
                <w:lang w:val="id-ID"/>
              </w:rPr>
              <w:t xml:space="preserve">Algoritma: </w:t>
            </w:r>
          </w:p>
          <w:p w14:paraId="3A8C4DDD" w14:textId="77777777" w:rsidR="005D5BE6" w:rsidRDefault="006E0A83">
            <w:pPr>
              <w:pStyle w:val="ListParagraph"/>
              <w:numPr>
                <w:ilvl w:val="0"/>
                <w:numId w:val="13"/>
              </w:numPr>
              <w:suppressAutoHyphens w:val="0"/>
              <w:spacing w:after="0"/>
              <w:ind w:left="329" w:hanging="219"/>
              <w:rPr>
                <w:sz w:val="18"/>
                <w:szCs w:val="18"/>
              </w:rPr>
            </w:pPr>
            <w:r>
              <w:rPr>
                <w:i/>
                <w:sz w:val="18"/>
                <w:szCs w:val="18"/>
              </w:rPr>
              <w:t xml:space="preserve">Search Bank </w:t>
            </w:r>
            <w:r>
              <w:rPr>
                <w:sz w:val="18"/>
                <w:szCs w:val="18"/>
              </w:rPr>
              <w:t>GA (SBGA)</w:t>
            </w:r>
          </w:p>
          <w:p w14:paraId="3393EA75" w14:textId="77777777" w:rsidR="005D5BE6" w:rsidRDefault="006E0A83">
            <w:pPr>
              <w:pStyle w:val="ListParagraph"/>
              <w:numPr>
                <w:ilvl w:val="0"/>
                <w:numId w:val="13"/>
              </w:numPr>
              <w:suppressAutoHyphens w:val="0"/>
              <w:spacing w:after="0"/>
              <w:ind w:left="329" w:hanging="219"/>
              <w:rPr>
                <w:sz w:val="18"/>
                <w:szCs w:val="18"/>
              </w:rPr>
            </w:pPr>
            <w:r>
              <w:rPr>
                <w:i/>
                <w:sz w:val="18"/>
                <w:szCs w:val="18"/>
              </w:rPr>
              <w:t xml:space="preserve">Tabu Search </w:t>
            </w:r>
            <w:r>
              <w:rPr>
                <w:sz w:val="18"/>
                <w:szCs w:val="18"/>
              </w:rPr>
              <w:t>(TS)</w:t>
            </w:r>
          </w:p>
          <w:p w14:paraId="4C9655CE" w14:textId="77777777" w:rsidR="005D5BE6" w:rsidRDefault="006E0A83">
            <w:pPr>
              <w:pStyle w:val="ListParagraph"/>
              <w:numPr>
                <w:ilvl w:val="0"/>
                <w:numId w:val="13"/>
              </w:numPr>
              <w:suppressAutoHyphens w:val="0"/>
              <w:spacing w:after="0"/>
              <w:ind w:left="329" w:hanging="219"/>
              <w:rPr>
                <w:sz w:val="18"/>
                <w:szCs w:val="18"/>
              </w:rPr>
            </w:pPr>
            <w:r>
              <w:rPr>
                <w:i/>
                <w:sz w:val="18"/>
                <w:szCs w:val="18"/>
              </w:rPr>
              <w:t xml:space="preserve">Steady State </w:t>
            </w:r>
            <w:r>
              <w:rPr>
                <w:sz w:val="18"/>
                <w:szCs w:val="18"/>
              </w:rPr>
              <w:t>GA (SSGA)</w:t>
            </w:r>
          </w:p>
          <w:p w14:paraId="3E66AEBB" w14:textId="77777777" w:rsidR="005D5BE6" w:rsidRDefault="006E0A83">
            <w:pPr>
              <w:pStyle w:val="ListParagraph"/>
              <w:numPr>
                <w:ilvl w:val="0"/>
                <w:numId w:val="13"/>
              </w:numPr>
              <w:suppressAutoHyphens w:val="0"/>
              <w:spacing w:after="0"/>
              <w:ind w:left="329" w:hanging="219"/>
              <w:rPr>
                <w:sz w:val="18"/>
                <w:szCs w:val="18"/>
              </w:rPr>
            </w:pPr>
            <w:r>
              <w:rPr>
                <w:sz w:val="18"/>
                <w:szCs w:val="18"/>
              </w:rPr>
              <w:t xml:space="preserve">GA </w:t>
            </w:r>
            <w:r>
              <w:rPr>
                <w:i/>
                <w:sz w:val="18"/>
                <w:szCs w:val="18"/>
              </w:rPr>
              <w:t xml:space="preserve">Local Search </w:t>
            </w:r>
            <w:r>
              <w:rPr>
                <w:sz w:val="18"/>
                <w:szCs w:val="18"/>
              </w:rPr>
              <w:t>(GALS)</w:t>
            </w:r>
          </w:p>
          <w:p w14:paraId="044A0F2F" w14:textId="77777777" w:rsidR="005D5BE6" w:rsidRDefault="006E0A83">
            <w:pPr>
              <w:pStyle w:val="ListParagraph"/>
              <w:numPr>
                <w:ilvl w:val="0"/>
                <w:numId w:val="13"/>
              </w:numPr>
              <w:suppressAutoHyphens w:val="0"/>
              <w:spacing w:after="0"/>
              <w:ind w:left="329" w:hanging="219"/>
              <w:rPr>
                <w:sz w:val="18"/>
                <w:szCs w:val="18"/>
              </w:rPr>
            </w:pPr>
            <w:r>
              <w:rPr>
                <w:i/>
                <w:sz w:val="18"/>
                <w:szCs w:val="18"/>
              </w:rPr>
              <w:t xml:space="preserve">Guided Search </w:t>
            </w:r>
            <w:r>
              <w:rPr>
                <w:sz w:val="18"/>
                <w:szCs w:val="18"/>
              </w:rPr>
              <w:t>GA (GSGA)</w:t>
            </w:r>
          </w:p>
          <w:p w14:paraId="283529FC" w14:textId="77777777" w:rsidR="005D5BE6" w:rsidRDefault="006E0A83">
            <w:pPr>
              <w:pStyle w:val="ListParagraph"/>
              <w:numPr>
                <w:ilvl w:val="0"/>
                <w:numId w:val="13"/>
              </w:numPr>
              <w:suppressAutoHyphens w:val="0"/>
              <w:spacing w:after="0"/>
              <w:ind w:left="329" w:hanging="219"/>
              <w:rPr>
                <w:sz w:val="18"/>
                <w:szCs w:val="18"/>
              </w:rPr>
            </w:pPr>
            <w:r>
              <w:rPr>
                <w:i/>
                <w:sz w:val="18"/>
                <w:szCs w:val="18"/>
              </w:rPr>
              <w:t>Extended Guided Search</w:t>
            </w:r>
            <w:r>
              <w:rPr>
                <w:sz w:val="18"/>
                <w:szCs w:val="18"/>
              </w:rPr>
              <w:t xml:space="preserve"> GA (EGSGA)</w:t>
            </w:r>
          </w:p>
          <w:p w14:paraId="1A986CF6" w14:textId="77777777" w:rsidR="005D5BE6" w:rsidRDefault="005D5BE6">
            <w:pPr>
              <w:pStyle w:val="ListParagraph"/>
              <w:spacing w:after="0"/>
              <w:ind w:left="329"/>
              <w:rPr>
                <w:sz w:val="18"/>
                <w:szCs w:val="18"/>
              </w:rPr>
            </w:pPr>
          </w:p>
          <w:p w14:paraId="6498C69F" w14:textId="77777777" w:rsidR="005D5BE6" w:rsidRDefault="006E0A83">
            <w:pPr>
              <w:spacing w:after="0"/>
              <w:rPr>
                <w:sz w:val="18"/>
                <w:szCs w:val="18"/>
              </w:rPr>
            </w:pPr>
            <w:r>
              <w:rPr>
                <w:sz w:val="18"/>
                <w:szCs w:val="18"/>
                <w:lang w:val="id-ID"/>
              </w:rPr>
              <w:t>Masalah: 3 jenis penjadwalan perkuliahan yakni kecil</w:t>
            </w:r>
            <w:r>
              <w:rPr>
                <w:i/>
                <w:sz w:val="18"/>
                <w:szCs w:val="18"/>
                <w:lang w:val="id-ID"/>
              </w:rPr>
              <w:t xml:space="preserve">, </w:t>
            </w:r>
            <w:r>
              <w:rPr>
                <w:sz w:val="18"/>
                <w:szCs w:val="18"/>
                <w:lang w:val="id-ID"/>
              </w:rPr>
              <w:t>menengah</w:t>
            </w:r>
            <w:r>
              <w:rPr>
                <w:i/>
                <w:sz w:val="18"/>
                <w:szCs w:val="18"/>
                <w:lang w:val="id-ID"/>
              </w:rPr>
              <w:t xml:space="preserve">¸ </w:t>
            </w:r>
            <w:r>
              <w:rPr>
                <w:sz w:val="18"/>
                <w:szCs w:val="18"/>
                <w:lang w:val="id-ID"/>
              </w:rPr>
              <w:t>dan besar.</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5408B6E0" w14:textId="77777777" w:rsidR="005D5BE6" w:rsidRDefault="006E0A83">
            <w:pPr>
              <w:spacing w:after="0"/>
              <w:jc w:val="both"/>
              <w:rPr>
                <w:sz w:val="18"/>
                <w:szCs w:val="18"/>
                <w:lang w:val="id-ID"/>
              </w:rPr>
            </w:pPr>
            <w:r>
              <w:rPr>
                <w:sz w:val="18"/>
                <w:szCs w:val="18"/>
                <w:lang w:val="id-ID"/>
              </w:rPr>
              <w:t>Masalah kecil:</w:t>
            </w:r>
          </w:p>
          <w:p w14:paraId="6D5C858A" w14:textId="77777777" w:rsidR="005D5BE6" w:rsidRDefault="006E0A83">
            <w:pPr>
              <w:pStyle w:val="ListParagraph"/>
              <w:numPr>
                <w:ilvl w:val="0"/>
                <w:numId w:val="14"/>
              </w:numPr>
              <w:suppressAutoHyphens w:val="0"/>
              <w:spacing w:after="0"/>
              <w:ind w:left="322" w:hanging="218"/>
              <w:jc w:val="both"/>
              <w:rPr>
                <w:sz w:val="18"/>
                <w:szCs w:val="18"/>
              </w:rPr>
            </w:pPr>
            <w:r>
              <w:rPr>
                <w:sz w:val="18"/>
                <w:szCs w:val="18"/>
              </w:rPr>
              <w:t xml:space="preserve">SBGA nilai </w:t>
            </w:r>
            <w:r>
              <w:rPr>
                <w:i/>
                <w:sz w:val="18"/>
                <w:szCs w:val="18"/>
              </w:rPr>
              <w:t xml:space="preserve">fitness </w:t>
            </w:r>
            <w:r>
              <w:rPr>
                <w:sz w:val="18"/>
                <w:szCs w:val="18"/>
              </w:rPr>
              <w:t>108</w:t>
            </w:r>
          </w:p>
          <w:p w14:paraId="117BFAFE" w14:textId="77777777" w:rsidR="005D5BE6" w:rsidRDefault="006E0A83">
            <w:pPr>
              <w:pStyle w:val="ListParagraph"/>
              <w:numPr>
                <w:ilvl w:val="0"/>
                <w:numId w:val="14"/>
              </w:numPr>
              <w:suppressAutoHyphens w:val="0"/>
              <w:spacing w:after="0"/>
              <w:ind w:left="322" w:hanging="218"/>
              <w:jc w:val="both"/>
              <w:rPr>
                <w:sz w:val="18"/>
                <w:szCs w:val="18"/>
              </w:rPr>
            </w:pPr>
            <w:r>
              <w:rPr>
                <w:sz w:val="18"/>
                <w:szCs w:val="18"/>
              </w:rPr>
              <w:t xml:space="preserve">TS nilai </w:t>
            </w:r>
            <w:r>
              <w:rPr>
                <w:i/>
                <w:sz w:val="18"/>
                <w:szCs w:val="18"/>
              </w:rPr>
              <w:t>fitness 108</w:t>
            </w:r>
          </w:p>
          <w:p w14:paraId="5C589F7D" w14:textId="77777777" w:rsidR="005D5BE6" w:rsidRDefault="006E0A83">
            <w:pPr>
              <w:pStyle w:val="ListParagraph"/>
              <w:numPr>
                <w:ilvl w:val="0"/>
                <w:numId w:val="14"/>
              </w:numPr>
              <w:suppressAutoHyphens w:val="0"/>
              <w:spacing w:after="0"/>
              <w:ind w:left="322" w:hanging="218"/>
              <w:jc w:val="both"/>
              <w:rPr>
                <w:sz w:val="18"/>
                <w:szCs w:val="18"/>
              </w:rPr>
            </w:pPr>
            <w:r>
              <w:rPr>
                <w:sz w:val="18"/>
                <w:szCs w:val="18"/>
              </w:rPr>
              <w:t xml:space="preserve">GSGA nilai </w:t>
            </w:r>
            <w:r>
              <w:rPr>
                <w:i/>
                <w:sz w:val="18"/>
                <w:szCs w:val="18"/>
              </w:rPr>
              <w:t xml:space="preserve">fitness </w:t>
            </w:r>
            <w:r>
              <w:rPr>
                <w:sz w:val="18"/>
                <w:szCs w:val="18"/>
              </w:rPr>
              <w:t>97</w:t>
            </w:r>
          </w:p>
          <w:p w14:paraId="4EEB679C" w14:textId="77777777" w:rsidR="005D5BE6" w:rsidRDefault="006E0A83">
            <w:pPr>
              <w:spacing w:after="0"/>
              <w:jc w:val="both"/>
              <w:rPr>
                <w:sz w:val="18"/>
                <w:szCs w:val="18"/>
                <w:lang w:val="id-ID"/>
              </w:rPr>
            </w:pPr>
            <w:r>
              <w:rPr>
                <w:sz w:val="18"/>
                <w:szCs w:val="18"/>
                <w:lang w:val="id-ID"/>
              </w:rPr>
              <w:t>Masalah menengah:</w:t>
            </w:r>
          </w:p>
          <w:p w14:paraId="37F2A669" w14:textId="77777777" w:rsidR="005D5BE6" w:rsidRDefault="006E0A83">
            <w:pPr>
              <w:pStyle w:val="ListParagraph"/>
              <w:numPr>
                <w:ilvl w:val="0"/>
                <w:numId w:val="15"/>
              </w:numPr>
              <w:suppressAutoHyphens w:val="0"/>
              <w:spacing w:after="0"/>
              <w:ind w:left="322" w:hanging="218"/>
              <w:jc w:val="both"/>
              <w:rPr>
                <w:sz w:val="18"/>
                <w:szCs w:val="18"/>
              </w:rPr>
            </w:pPr>
            <w:r>
              <w:rPr>
                <w:sz w:val="18"/>
                <w:szCs w:val="18"/>
              </w:rPr>
              <w:t xml:space="preserve">SBGA nilai </w:t>
            </w:r>
            <w:r>
              <w:rPr>
                <w:i/>
                <w:sz w:val="18"/>
                <w:szCs w:val="18"/>
              </w:rPr>
              <w:t xml:space="preserve">fitness </w:t>
            </w:r>
            <w:r>
              <w:rPr>
                <w:sz w:val="18"/>
                <w:szCs w:val="18"/>
              </w:rPr>
              <w:t>216</w:t>
            </w:r>
          </w:p>
          <w:p w14:paraId="72E6E2B5" w14:textId="77777777" w:rsidR="005D5BE6" w:rsidRDefault="006E0A83">
            <w:pPr>
              <w:pStyle w:val="ListParagraph"/>
              <w:numPr>
                <w:ilvl w:val="0"/>
                <w:numId w:val="15"/>
              </w:numPr>
              <w:suppressAutoHyphens w:val="0"/>
              <w:spacing w:after="0"/>
              <w:ind w:left="322" w:hanging="218"/>
              <w:jc w:val="both"/>
              <w:rPr>
                <w:sz w:val="18"/>
                <w:szCs w:val="18"/>
              </w:rPr>
            </w:pPr>
            <w:r>
              <w:rPr>
                <w:sz w:val="18"/>
                <w:szCs w:val="18"/>
              </w:rPr>
              <w:t xml:space="preserve">TS nilai </w:t>
            </w:r>
            <w:r>
              <w:rPr>
                <w:i/>
                <w:sz w:val="18"/>
                <w:szCs w:val="18"/>
              </w:rPr>
              <w:t xml:space="preserve">fitness </w:t>
            </w:r>
            <w:r>
              <w:rPr>
                <w:sz w:val="18"/>
                <w:szCs w:val="18"/>
              </w:rPr>
              <w:t>216</w:t>
            </w:r>
          </w:p>
          <w:p w14:paraId="1E942E6B" w14:textId="77777777" w:rsidR="005D5BE6" w:rsidRDefault="006E0A83">
            <w:pPr>
              <w:pStyle w:val="ListParagraph"/>
              <w:numPr>
                <w:ilvl w:val="0"/>
                <w:numId w:val="15"/>
              </w:numPr>
              <w:suppressAutoHyphens w:val="0"/>
              <w:spacing w:after="0"/>
              <w:ind w:left="322" w:hanging="218"/>
              <w:jc w:val="both"/>
              <w:rPr>
                <w:sz w:val="18"/>
                <w:szCs w:val="18"/>
              </w:rPr>
            </w:pPr>
            <w:r>
              <w:rPr>
                <w:sz w:val="18"/>
                <w:szCs w:val="18"/>
              </w:rPr>
              <w:t xml:space="preserve">GSGA nilai </w:t>
            </w:r>
            <w:r>
              <w:rPr>
                <w:i/>
                <w:sz w:val="18"/>
                <w:szCs w:val="18"/>
              </w:rPr>
              <w:t xml:space="preserve">fitness </w:t>
            </w:r>
            <w:r>
              <w:rPr>
                <w:sz w:val="18"/>
                <w:szCs w:val="18"/>
              </w:rPr>
              <w:t>190</w:t>
            </w:r>
          </w:p>
          <w:p w14:paraId="35C591AB" w14:textId="77777777" w:rsidR="005D5BE6" w:rsidRDefault="006E0A83">
            <w:pPr>
              <w:spacing w:after="0"/>
              <w:jc w:val="both"/>
              <w:rPr>
                <w:sz w:val="18"/>
                <w:szCs w:val="18"/>
                <w:lang w:val="id-ID"/>
              </w:rPr>
            </w:pPr>
            <w:r>
              <w:rPr>
                <w:sz w:val="18"/>
                <w:szCs w:val="18"/>
                <w:lang w:val="id-ID"/>
              </w:rPr>
              <w:t>Masalah besar:</w:t>
            </w:r>
          </w:p>
          <w:p w14:paraId="77721BF1" w14:textId="77777777" w:rsidR="005D5BE6" w:rsidRDefault="006E0A83">
            <w:pPr>
              <w:pStyle w:val="ListParagraph"/>
              <w:numPr>
                <w:ilvl w:val="0"/>
                <w:numId w:val="16"/>
              </w:numPr>
              <w:suppressAutoHyphens w:val="0"/>
              <w:spacing w:after="0"/>
              <w:ind w:left="322" w:hanging="218"/>
              <w:jc w:val="both"/>
              <w:rPr>
                <w:sz w:val="18"/>
                <w:szCs w:val="18"/>
              </w:rPr>
            </w:pPr>
            <w:r>
              <w:rPr>
                <w:sz w:val="18"/>
                <w:szCs w:val="18"/>
              </w:rPr>
              <w:t xml:space="preserve">SBGA nilai </w:t>
            </w:r>
            <w:r>
              <w:rPr>
                <w:i/>
                <w:sz w:val="18"/>
                <w:szCs w:val="18"/>
              </w:rPr>
              <w:t xml:space="preserve">fitness </w:t>
            </w:r>
            <w:r>
              <w:rPr>
                <w:sz w:val="18"/>
                <w:szCs w:val="18"/>
              </w:rPr>
              <w:t>324</w:t>
            </w:r>
          </w:p>
          <w:p w14:paraId="6FA6F00C" w14:textId="77777777" w:rsidR="005D5BE6" w:rsidRDefault="006E0A83">
            <w:pPr>
              <w:pStyle w:val="ListParagraph"/>
              <w:numPr>
                <w:ilvl w:val="0"/>
                <w:numId w:val="16"/>
              </w:numPr>
              <w:suppressAutoHyphens w:val="0"/>
              <w:spacing w:after="0"/>
              <w:ind w:left="322" w:hanging="218"/>
              <w:jc w:val="both"/>
              <w:rPr>
                <w:sz w:val="18"/>
                <w:szCs w:val="18"/>
              </w:rPr>
            </w:pPr>
            <w:r>
              <w:rPr>
                <w:sz w:val="18"/>
                <w:szCs w:val="18"/>
              </w:rPr>
              <w:t xml:space="preserve">TS nilai </w:t>
            </w:r>
            <w:r>
              <w:rPr>
                <w:i/>
                <w:sz w:val="18"/>
                <w:szCs w:val="18"/>
              </w:rPr>
              <w:t xml:space="preserve">fitness </w:t>
            </w:r>
            <w:r>
              <w:rPr>
                <w:sz w:val="18"/>
                <w:szCs w:val="18"/>
              </w:rPr>
              <w:t>318</w:t>
            </w:r>
          </w:p>
          <w:p w14:paraId="7253F42B" w14:textId="77777777" w:rsidR="005D5BE6" w:rsidRDefault="006E0A83">
            <w:pPr>
              <w:pStyle w:val="ListParagraph"/>
              <w:numPr>
                <w:ilvl w:val="0"/>
                <w:numId w:val="16"/>
              </w:numPr>
              <w:suppressAutoHyphens w:val="0"/>
              <w:spacing w:after="0"/>
              <w:ind w:left="322" w:hanging="218"/>
              <w:jc w:val="both"/>
              <w:rPr>
                <w:sz w:val="18"/>
                <w:szCs w:val="18"/>
              </w:rPr>
            </w:pPr>
            <w:r>
              <w:rPr>
                <w:sz w:val="18"/>
                <w:szCs w:val="18"/>
              </w:rPr>
              <w:t xml:space="preserve">GSGA nilai </w:t>
            </w:r>
            <w:r>
              <w:rPr>
                <w:i/>
                <w:sz w:val="18"/>
                <w:szCs w:val="18"/>
              </w:rPr>
              <w:t xml:space="preserve">fitness </w:t>
            </w:r>
            <w:r>
              <w:rPr>
                <w:sz w:val="18"/>
                <w:szCs w:val="18"/>
              </w:rPr>
              <w:t>280</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19CB008C" w14:textId="77777777" w:rsidR="005D5BE6" w:rsidRDefault="006E0A83">
            <w:pPr>
              <w:spacing w:after="0"/>
              <w:jc w:val="both"/>
              <w:rPr>
                <w:sz w:val="18"/>
                <w:szCs w:val="18"/>
                <w:lang w:val="id-ID"/>
              </w:rPr>
            </w:pPr>
            <w:r>
              <w:rPr>
                <w:sz w:val="18"/>
                <w:szCs w:val="18"/>
                <w:lang w:val="id-ID"/>
              </w:rPr>
              <w:t xml:space="preserve">GA dengan </w:t>
            </w:r>
            <w:r>
              <w:rPr>
                <w:i/>
                <w:sz w:val="18"/>
                <w:szCs w:val="18"/>
                <w:lang w:val="id-ID"/>
              </w:rPr>
              <w:t xml:space="preserve">Search Bank </w:t>
            </w:r>
            <w:r>
              <w:rPr>
                <w:sz w:val="18"/>
                <w:szCs w:val="18"/>
                <w:lang w:val="id-ID"/>
              </w:rPr>
              <w:t xml:space="preserve">yakni gabungan dari </w:t>
            </w:r>
            <w:r>
              <w:rPr>
                <w:i/>
                <w:sz w:val="18"/>
                <w:szCs w:val="18"/>
                <w:lang w:val="id-ID"/>
              </w:rPr>
              <w:t>local, guided,</w:t>
            </w:r>
            <w:r>
              <w:rPr>
                <w:sz w:val="18"/>
                <w:szCs w:val="18"/>
                <w:lang w:val="id-ID"/>
              </w:rPr>
              <w:t xml:space="preserve"> dan </w:t>
            </w:r>
            <w:r>
              <w:rPr>
                <w:i/>
                <w:sz w:val="18"/>
                <w:szCs w:val="18"/>
                <w:lang w:val="id-ID"/>
              </w:rPr>
              <w:t>tabu search</w:t>
            </w:r>
            <w:r>
              <w:rPr>
                <w:sz w:val="18"/>
                <w:szCs w:val="18"/>
                <w:lang w:val="id-ID"/>
              </w:rPr>
              <w:t xml:space="preserve"> memiliki hasil yang lebih baik berdasarkan rata-rata nilai </w:t>
            </w:r>
            <w:r>
              <w:rPr>
                <w:i/>
                <w:sz w:val="18"/>
                <w:szCs w:val="18"/>
                <w:lang w:val="id-ID"/>
              </w:rPr>
              <w:t>fitness</w:t>
            </w:r>
            <w:r>
              <w:rPr>
                <w:sz w:val="18"/>
                <w:szCs w:val="18"/>
                <w:lang w:val="id-ID"/>
              </w:rPr>
              <w:t xml:space="preserve"> dengan algoritma lain yang diuji.</w:t>
            </w:r>
          </w:p>
        </w:tc>
      </w:tr>
      <w:tr w:rsidR="005D5BE6" w14:paraId="224913D7" w14:textId="77777777">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16B7DD78" w14:textId="77777777" w:rsidR="005D5BE6" w:rsidRDefault="006E0A83">
            <w:pPr>
              <w:spacing w:after="0"/>
              <w:rPr>
                <w:sz w:val="18"/>
                <w:szCs w:val="18"/>
                <w:lang w:val="id-ID"/>
              </w:rPr>
            </w:pPr>
            <w:r>
              <w:rPr>
                <w:sz w:val="18"/>
                <w:szCs w:val="18"/>
                <w:lang w:val="id-ID"/>
              </w:rPr>
              <w:t>6.</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26B7F107" w14:textId="77777777" w:rsidR="005D5BE6" w:rsidRDefault="006E0A83">
            <w:pPr>
              <w:spacing w:after="0"/>
              <w:rPr>
                <w:sz w:val="18"/>
                <w:szCs w:val="18"/>
              </w:rPr>
            </w:pPr>
            <w:r>
              <w:rPr>
                <w:sz w:val="18"/>
                <w:szCs w:val="18"/>
              </w:rPr>
              <w:t xml:space="preserve">Application </w:t>
            </w:r>
            <w:r>
              <w:rPr>
                <w:sz w:val="18"/>
                <w:szCs w:val="18"/>
                <w:lang w:val="id-ID"/>
              </w:rPr>
              <w:t>o</w:t>
            </w:r>
            <w:r>
              <w:rPr>
                <w:sz w:val="18"/>
                <w:szCs w:val="18"/>
              </w:rPr>
              <w:t xml:space="preserve">f Genetic Algorithm for Class Scheduling (Case Study Faculty </w:t>
            </w:r>
            <w:r>
              <w:rPr>
                <w:sz w:val="18"/>
                <w:szCs w:val="18"/>
                <w:lang w:val="id-ID"/>
              </w:rPr>
              <w:t>o</w:t>
            </w:r>
            <w:r>
              <w:rPr>
                <w:sz w:val="18"/>
                <w:szCs w:val="18"/>
              </w:rPr>
              <w:t>f Science And Technology UIN Jakarta)</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79A6685D" w14:textId="77777777" w:rsidR="005D5BE6" w:rsidRDefault="006E0A83">
            <w:pPr>
              <w:spacing w:after="0"/>
              <w:rPr>
                <w:sz w:val="18"/>
                <w:szCs w:val="18"/>
              </w:rPr>
            </w:pPr>
            <w:r>
              <w:rPr>
                <w:sz w:val="18"/>
                <w:szCs w:val="18"/>
              </w:rPr>
              <w:fldChar w:fldCharType="begin" w:fldLock="1"/>
            </w:r>
            <w:r>
              <w:rPr>
                <w:sz w:val="18"/>
                <w:szCs w:val="18"/>
              </w:rPr>
              <w:instrText>ADDIN CSL_CITATION {"citationItems":[{"id":"ITEM-1","itemData":{"DOI":"10.1109/CITSM.2016.7577525","ISBN":"978-1-4673-8443-8","author":[{"dropping-particle":"","family":"Parera","given":"Sunan","non-dropping-particle":"","parse-names":false,"suffix":""},{"dropping-particle":"","family":"Sukmana","given":"Husni Teja","non-dropping-particle":"","parse-names":false,"suffix":""},{"dropping-particle":"","family":"Wardhani","given":"Luh Kesuma","non-dropping-particle":"","parse-names":false,"suffix":""}],"container-title":"2016 4th International Conference on Cyber and IT Service Management","id":"ITEM-1","issued":{"date-parts":[["2016"]]},"page":"1-5","title":"Application of genetic algorithm for class scheduling (case study: faculty of science and technology UIN Jakarta)","type":"article-journal"},"uris":["http://www.mendeley.com/documents/?uuid=6400d268-f128-461f-a184-d903a97d64da"]}],"mendeley":{"formattedCitation":"(Parera dkk., 2016)","plainTextFormattedCitation":"(Parera dkk., 2016)","previouslyFormattedCitation":"(Parera dkk., 2016)"},"properties":{"noteIndex":0},"schema":"https://github.com/citation-style-language/schema/raw/master/csl-citation.json"}</w:instrText>
            </w:r>
            <w:r>
              <w:rPr>
                <w:sz w:val="18"/>
                <w:szCs w:val="18"/>
              </w:rPr>
              <w:fldChar w:fldCharType="separate"/>
            </w:r>
            <w:r>
              <w:rPr>
                <w:sz w:val="18"/>
                <w:szCs w:val="18"/>
              </w:rPr>
              <w:t>(Parera dkk., 2016)</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7FFEBB48" w14:textId="77777777" w:rsidR="005D5BE6" w:rsidRDefault="006E0A83">
            <w:pPr>
              <w:spacing w:after="0"/>
              <w:rPr>
                <w:sz w:val="18"/>
                <w:szCs w:val="18"/>
                <w:lang w:val="id-ID"/>
              </w:rPr>
            </w:pPr>
            <w:r>
              <w:rPr>
                <w:sz w:val="18"/>
                <w:szCs w:val="18"/>
                <w:lang w:val="id-ID"/>
              </w:rPr>
              <w:t>Algoritma: GA.</w:t>
            </w:r>
          </w:p>
          <w:p w14:paraId="6A63B0F7" w14:textId="77777777" w:rsidR="005D5BE6" w:rsidRDefault="005D5BE6">
            <w:pPr>
              <w:spacing w:after="0"/>
              <w:rPr>
                <w:sz w:val="18"/>
                <w:szCs w:val="18"/>
                <w:lang w:val="id-ID"/>
              </w:rPr>
            </w:pPr>
          </w:p>
          <w:p w14:paraId="0D88DEA8" w14:textId="77777777" w:rsidR="005D5BE6" w:rsidRDefault="006E0A83">
            <w:pPr>
              <w:spacing w:after="0"/>
              <w:rPr>
                <w:sz w:val="18"/>
                <w:szCs w:val="18"/>
                <w:lang w:val="id-ID"/>
              </w:rPr>
            </w:pPr>
            <w:r>
              <w:rPr>
                <w:sz w:val="18"/>
                <w:szCs w:val="18"/>
                <w:lang w:val="id-ID"/>
              </w:rPr>
              <w:t>Masalah: Penjadwalan perkuliahan.</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56D28E39" w14:textId="77777777" w:rsidR="005D5BE6" w:rsidRDefault="006E0A83">
            <w:pPr>
              <w:pStyle w:val="ListParagraph"/>
              <w:numPr>
                <w:ilvl w:val="0"/>
                <w:numId w:val="17"/>
              </w:numPr>
              <w:suppressAutoHyphens w:val="0"/>
              <w:spacing w:after="0"/>
              <w:ind w:left="322" w:hanging="218"/>
              <w:rPr>
                <w:sz w:val="18"/>
                <w:szCs w:val="18"/>
              </w:rPr>
            </w:pPr>
            <w:r>
              <w:rPr>
                <w:sz w:val="18"/>
                <w:szCs w:val="18"/>
              </w:rPr>
              <w:t>Pengujian nilai Pc antara 0.1 – 0.5 tidak ada yang mengalami konflik dan waktu terbaik dengan nilai Pc 0.4.</w:t>
            </w:r>
          </w:p>
          <w:p w14:paraId="66A70D93" w14:textId="77777777" w:rsidR="005D5BE6" w:rsidRDefault="006E0A83">
            <w:pPr>
              <w:pStyle w:val="ListParagraph"/>
              <w:numPr>
                <w:ilvl w:val="0"/>
                <w:numId w:val="17"/>
              </w:numPr>
              <w:suppressAutoHyphens w:val="0"/>
              <w:spacing w:after="0"/>
              <w:ind w:left="322" w:hanging="218"/>
              <w:rPr>
                <w:sz w:val="18"/>
                <w:szCs w:val="18"/>
              </w:rPr>
            </w:pPr>
            <w:r>
              <w:rPr>
                <w:sz w:val="18"/>
                <w:szCs w:val="18"/>
              </w:rPr>
              <w:t>Pengujian nilai Pm antara 0.5, 0.4, 0.37, 0.3, 0.2, dan 0.01 tidak ada yang mengalami konflik dan waktu terbaik dengan nilai Pm 0.01.</w:t>
            </w:r>
          </w:p>
          <w:p w14:paraId="31C0BDAF" w14:textId="77777777" w:rsidR="005D5BE6" w:rsidRDefault="006E0A83">
            <w:pPr>
              <w:pStyle w:val="ListParagraph"/>
              <w:numPr>
                <w:ilvl w:val="0"/>
                <w:numId w:val="17"/>
              </w:numPr>
              <w:suppressAutoHyphens w:val="0"/>
              <w:spacing w:after="0"/>
              <w:ind w:left="322" w:hanging="218"/>
              <w:rPr>
                <w:sz w:val="18"/>
                <w:szCs w:val="18"/>
              </w:rPr>
            </w:pPr>
            <w:r>
              <w:rPr>
                <w:sz w:val="18"/>
                <w:szCs w:val="18"/>
              </w:rPr>
              <w:lastRenderedPageBreak/>
              <w:t>Pengujian banyak populasi dengan 3, 8, 10 mengalami konflik sedangkan 13 dan 20 tidak ada serta waktu terbaik dengan banyak populasi 13.</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A39B106" w14:textId="77777777" w:rsidR="005D5BE6" w:rsidRDefault="006E0A83">
            <w:pPr>
              <w:spacing w:after="0"/>
              <w:jc w:val="both"/>
              <w:rPr>
                <w:sz w:val="18"/>
                <w:szCs w:val="18"/>
                <w:lang w:val="id-ID"/>
              </w:rPr>
            </w:pPr>
            <w:r>
              <w:rPr>
                <w:sz w:val="18"/>
                <w:szCs w:val="18"/>
                <w:lang w:val="id-ID"/>
              </w:rPr>
              <w:lastRenderedPageBreak/>
              <w:t>GA dapat melakukan optimasi penjadwalan perkuliahan dengan studi kasus UIN Jakarta Fakultas Sains dan Teknologi dan parameter terbaik dengan Pc 0.4, Pm 0.37, dan banyak populasi 20.</w:t>
            </w:r>
          </w:p>
        </w:tc>
      </w:tr>
      <w:tr w:rsidR="005D5BE6" w14:paraId="07CEDBD2" w14:textId="77777777">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688ADEB8" w14:textId="77777777" w:rsidR="005D5BE6" w:rsidRDefault="006E0A83">
            <w:pPr>
              <w:spacing w:after="0"/>
              <w:rPr>
                <w:sz w:val="18"/>
                <w:szCs w:val="18"/>
                <w:lang w:val="id-ID"/>
              </w:rPr>
            </w:pPr>
            <w:r>
              <w:rPr>
                <w:sz w:val="18"/>
                <w:szCs w:val="18"/>
                <w:lang w:val="id-ID"/>
              </w:rPr>
              <w:t>7.</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328F1ADA" w14:textId="77777777" w:rsidR="005D5BE6" w:rsidRDefault="006E0A83">
            <w:pPr>
              <w:spacing w:after="0"/>
              <w:rPr>
                <w:sz w:val="18"/>
                <w:szCs w:val="18"/>
              </w:rPr>
            </w:pPr>
            <w:r>
              <w:rPr>
                <w:sz w:val="18"/>
                <w:szCs w:val="18"/>
              </w:rPr>
              <w:t>Modified Genetic Algorithm for High School Time-Table Scheduling with Fuzzy Time Window</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3705E727" w14:textId="77777777" w:rsidR="005D5BE6" w:rsidRDefault="006E0A83">
            <w:pPr>
              <w:spacing w:after="0"/>
              <w:rPr>
                <w:sz w:val="18"/>
                <w:szCs w:val="18"/>
              </w:rPr>
            </w:pPr>
            <w:r>
              <w:rPr>
                <w:sz w:val="18"/>
                <w:szCs w:val="18"/>
              </w:rPr>
              <w:fldChar w:fldCharType="begin" w:fldLock="1"/>
            </w:r>
            <w:r>
              <w:rPr>
                <w:sz w:val="18"/>
                <w:szCs w:val="18"/>
              </w:rPr>
              <w:instrText>ADDIN CSL_CITATION {"citationItems":[{"id":"ITEM-1","itemData":{"ISBN":"9781538621820","author":[{"dropping-particle":"","family":"Febrita","given":"Ruth Ema","non-dropping-particle":"","parse-names":false,"suffix":""},{"dropping-particle":"","family":"Mahmudy","given":"Wayan Firdaus","non-dropping-particle":"","parse-names":false,"suffix":""}],"container-title":"International Conference on Sustainable Information Engineering and Technology","id":"ITEM-1","issued":{"date-parts":[["2017"]]},"page":"88-92","title":"Modified genetic algorithm for high school time-table scheduling with fuzzy time window","type":"article-journal"},"uris":["http://www.mendeley.com/documents/?uuid=f1e2675b-943b-40e0-90c2-3053d2035d05"]}],"mendeley":{"formattedCitation":"(Febrita &amp; Mahmudy, 2017)","plainTextFormattedCitation":"(Febrita &amp; Mahmudy, 2017)","previouslyFormattedCitation":"(Febrita &amp; Mahmudy, 2017)"},"properties":{"noteIndex":0},"schema":"https://github.com/citation-style-language/schema/raw/master/csl-citation.json"}</w:instrText>
            </w:r>
            <w:r>
              <w:rPr>
                <w:sz w:val="18"/>
                <w:szCs w:val="18"/>
              </w:rPr>
              <w:fldChar w:fldCharType="separate"/>
            </w:r>
            <w:r>
              <w:rPr>
                <w:sz w:val="18"/>
                <w:szCs w:val="18"/>
              </w:rPr>
              <w:t>(Febrita &amp; Mahmudy, 2017)</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7881815B" w14:textId="77777777" w:rsidR="005D5BE6" w:rsidRDefault="006E0A83">
            <w:pPr>
              <w:spacing w:after="0"/>
              <w:rPr>
                <w:sz w:val="18"/>
                <w:szCs w:val="18"/>
                <w:lang w:val="id-ID"/>
              </w:rPr>
            </w:pPr>
            <w:r>
              <w:rPr>
                <w:sz w:val="18"/>
                <w:szCs w:val="18"/>
                <w:lang w:val="id-ID"/>
              </w:rPr>
              <w:t xml:space="preserve">Algoritma: </w:t>
            </w:r>
            <w:r>
              <w:rPr>
                <w:i/>
                <w:sz w:val="18"/>
                <w:szCs w:val="18"/>
                <w:lang w:val="id-ID"/>
              </w:rPr>
              <w:t xml:space="preserve">Hybrid </w:t>
            </w:r>
            <w:r>
              <w:rPr>
                <w:sz w:val="18"/>
                <w:szCs w:val="18"/>
                <w:lang w:val="id-ID"/>
              </w:rPr>
              <w:t>GA Fuzzy.</w:t>
            </w:r>
          </w:p>
          <w:p w14:paraId="1B4C771F" w14:textId="77777777" w:rsidR="005D5BE6" w:rsidRDefault="005D5BE6">
            <w:pPr>
              <w:spacing w:after="0"/>
              <w:rPr>
                <w:sz w:val="18"/>
                <w:szCs w:val="18"/>
                <w:lang w:val="id-ID"/>
              </w:rPr>
            </w:pPr>
          </w:p>
          <w:p w14:paraId="5F82ABDD" w14:textId="77777777" w:rsidR="005D5BE6" w:rsidRDefault="006E0A83">
            <w:pPr>
              <w:spacing w:after="0"/>
              <w:rPr>
                <w:sz w:val="18"/>
                <w:szCs w:val="18"/>
                <w:lang w:val="id-ID"/>
              </w:rPr>
            </w:pPr>
            <w:r>
              <w:rPr>
                <w:sz w:val="18"/>
                <w:szCs w:val="18"/>
                <w:lang w:val="id-ID"/>
              </w:rPr>
              <w:t>Masalah: Penjadwalan SMA</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330821B1" w14:textId="77777777" w:rsidR="005D5BE6" w:rsidRDefault="006E0A83">
            <w:pPr>
              <w:spacing w:after="0"/>
              <w:jc w:val="both"/>
              <w:rPr>
                <w:i/>
                <w:sz w:val="18"/>
                <w:szCs w:val="18"/>
                <w:lang w:val="id-ID"/>
              </w:rPr>
            </w:pPr>
            <w:r>
              <w:rPr>
                <w:i/>
                <w:sz w:val="18"/>
                <w:szCs w:val="18"/>
                <w:lang w:val="id-ID"/>
              </w:rPr>
              <w:t xml:space="preserve">Hybrid </w:t>
            </w:r>
            <w:r>
              <w:rPr>
                <w:sz w:val="18"/>
                <w:szCs w:val="18"/>
                <w:lang w:val="id-ID"/>
              </w:rPr>
              <w:t xml:space="preserve">GA Fuzzy memiliki nilai fitness yang selalu minimal 2 kali lebih tinggi daripada GA pada pengujian populasi, </w:t>
            </w:r>
            <w:r>
              <w:rPr>
                <w:i/>
                <w:sz w:val="18"/>
                <w:szCs w:val="18"/>
                <w:lang w:val="id-ID"/>
              </w:rPr>
              <w:t xml:space="preserve">crossover </w:t>
            </w:r>
            <w:r>
              <w:rPr>
                <w:sz w:val="18"/>
                <w:szCs w:val="18"/>
                <w:lang w:val="id-ID"/>
              </w:rPr>
              <w:t xml:space="preserve">dan </w:t>
            </w:r>
            <w:r>
              <w:rPr>
                <w:i/>
                <w:sz w:val="18"/>
                <w:szCs w:val="18"/>
                <w:lang w:val="id-ID"/>
              </w:rPr>
              <w:t>mutation</w:t>
            </w:r>
            <w:r>
              <w:rPr>
                <w:sz w:val="18"/>
                <w:szCs w:val="18"/>
                <w:lang w:val="id-ID"/>
              </w:rPr>
              <w:t xml:space="preserve">, dan </w:t>
            </w:r>
            <w:r>
              <w:rPr>
                <w:i/>
                <w:sz w:val="18"/>
                <w:szCs w:val="18"/>
                <w:lang w:val="id-ID"/>
              </w:rPr>
              <w:t>iteration</w:t>
            </w:r>
          </w:p>
          <w:p w14:paraId="5A014610" w14:textId="77777777" w:rsidR="005D5BE6" w:rsidRDefault="005D5BE6">
            <w:pPr>
              <w:spacing w:after="0"/>
              <w:jc w:val="both"/>
              <w:rPr>
                <w:sz w:val="18"/>
                <w:szCs w:val="18"/>
                <w:lang w:val="id-ID"/>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DE9A794" w14:textId="77777777" w:rsidR="005D5BE6" w:rsidRDefault="006E0A83">
            <w:pPr>
              <w:spacing w:after="0"/>
              <w:jc w:val="both"/>
              <w:rPr>
                <w:sz w:val="18"/>
                <w:szCs w:val="18"/>
              </w:rPr>
            </w:pPr>
            <w:r>
              <w:rPr>
                <w:i/>
                <w:sz w:val="18"/>
                <w:szCs w:val="18"/>
                <w:lang w:val="id-ID"/>
              </w:rPr>
              <w:t xml:space="preserve">Hybrid </w:t>
            </w:r>
            <w:r>
              <w:rPr>
                <w:sz w:val="18"/>
                <w:szCs w:val="18"/>
                <w:lang w:val="id-ID"/>
              </w:rPr>
              <w:t>GA Fuzzy berhasil diaplikasikan untuk masalah penjadwalan SMA dan memiliki hasil yang lebih baik daripada GA.</w:t>
            </w:r>
          </w:p>
        </w:tc>
      </w:tr>
      <w:tr w:rsidR="005D5BE6" w14:paraId="0BD87460" w14:textId="77777777">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25D3AEEE" w14:textId="77777777" w:rsidR="005D5BE6" w:rsidRDefault="006E0A83">
            <w:pPr>
              <w:spacing w:after="0"/>
              <w:rPr>
                <w:sz w:val="18"/>
                <w:szCs w:val="18"/>
                <w:lang w:val="id-ID"/>
              </w:rPr>
            </w:pPr>
            <w:r>
              <w:rPr>
                <w:sz w:val="18"/>
                <w:szCs w:val="18"/>
                <w:lang w:val="id-ID"/>
              </w:rPr>
              <w:t>8.</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44EA974F" w14:textId="77777777" w:rsidR="005D5BE6" w:rsidRDefault="006E0A83">
            <w:pPr>
              <w:spacing w:after="0"/>
              <w:rPr>
                <w:sz w:val="18"/>
                <w:szCs w:val="18"/>
              </w:rPr>
            </w:pPr>
            <w:r>
              <w:rPr>
                <w:sz w:val="18"/>
                <w:szCs w:val="18"/>
              </w:rPr>
              <w:t>Topology optimization of support structure of telescope skin based on bit-matrix representation NSGA-II</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76BB8A09" w14:textId="77777777" w:rsidR="005D5BE6" w:rsidRDefault="006E0A83">
            <w:pPr>
              <w:spacing w:after="0"/>
              <w:rPr>
                <w:sz w:val="18"/>
                <w:szCs w:val="18"/>
              </w:rPr>
            </w:pPr>
            <w:r>
              <w:rPr>
                <w:sz w:val="18"/>
                <w:szCs w:val="18"/>
              </w:rPr>
              <w:fldChar w:fldCharType="begin" w:fldLock="1"/>
            </w:r>
            <w:r>
              <w:rPr>
                <w:sz w:val="18"/>
                <w:szCs w:val="18"/>
              </w:rPr>
              <w:instrText>ADDIN CSL_CITATION {"citationItems":[{"id":"ITEM-1","itemData":{"DOI":"10.1016/j.cja.2013.07.046","ISBN":"1000-9361","ISSN":"10009361","abstract":"Non-dominated sorting genetic algorithm II (NSGA-II) with multiple constraints handling is employed for multi-objective optimization of the topological structure of telescope skin, in which a bit-matrix is used as the representation of a chromosome, and genetic algorithm (GA) operators are introduced based on the matrix. Objectives including mass, in-plane performance, and out-of-plane load-bearing ability of the individuals are obtained by finite element analysis (FEA) using ANSYS, and the matrix-based optimization algorithm is realized in MATLAB by handling multiple constraints such as structural connectivity and in-plane strain requirements. Feasible configurations of the support structure are achieved. The results confirm that the matrix-based NSGA-II with multiple constraints handling provides an effective method for two-dimensional multi-objective topology optimization. © 2013 Production and hosting by Elsevier Ltd. on behalf of CSAA and BUAA.","author":[{"dropping-particle":"","family":"Liu","given":"Weidong","non-dropping-particle":"","parse-names":false,"suffix":""},{"dropping-particle":"","family":"Zhu","given":"Hua","non-dropping-particle":"","parse-names":false,"suffix":""},{"dropping-particle":"","family":"Wang","given":"Yiping","non-dropping-particle":"","parse-names":false,"suffix":""},{"dropping-particle":"","family":"Zhou","given":"Shengqiang","non-dropping-particle":"","parse-names":false,"suffix":""},{"dropping-particle":"","family":"Bai","given":"Yalei","non-dropping-particle":"","parse-names":false,"suffix":""},{"dropping-particle":"","family":"Zhao","given":"Chunsheng","non-dropping-particle":"","parse-names":false,"suffix":""}],"container-title":"Chinese Journal of Aeronautics","id":"ITEM-1","issue":"6","issued":{"date-parts":[["2013"]]},"page":"1422-1429","publisher":"Chinese Society of Aeronautics and Astronautics","title":"Topology optimization of support structure of telescope skin based on bit-matrix representation NSGA-II","type":"article-journal","volume":"26"},"uris":["http://www.mendeley.com/documents/?uuid=71534c4d-57d3-41db-a325-e963397e31df"]}],"mendeley":{"formattedCitation":"(Liu dkk., 2013)","plainTextFormattedCitation":"(Liu dkk., 2013)","previouslyFormattedCitation":"(Liu dkk., 2013)"},"properties":{"noteIndex":0},"schema":"https://github.com/citation-style-language/schema/raw/master/csl-citation.json"}</w:instrText>
            </w:r>
            <w:r>
              <w:rPr>
                <w:sz w:val="18"/>
                <w:szCs w:val="18"/>
              </w:rPr>
              <w:fldChar w:fldCharType="separate"/>
            </w:r>
            <w:r>
              <w:rPr>
                <w:sz w:val="18"/>
                <w:szCs w:val="18"/>
              </w:rPr>
              <w:t>(Liu dkk., 2013)</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13AB8165" w14:textId="77777777" w:rsidR="005D5BE6" w:rsidRDefault="006E0A83">
            <w:pPr>
              <w:spacing w:after="0"/>
              <w:rPr>
                <w:sz w:val="18"/>
                <w:szCs w:val="18"/>
                <w:lang w:val="id-ID"/>
              </w:rPr>
            </w:pPr>
            <w:r>
              <w:rPr>
                <w:sz w:val="18"/>
                <w:szCs w:val="18"/>
                <w:lang w:val="id-ID"/>
              </w:rPr>
              <w:t xml:space="preserve">Algoritma: </w:t>
            </w:r>
            <w:r w:rsidRPr="00E035B5">
              <w:rPr>
                <w:i/>
                <w:sz w:val="18"/>
                <w:szCs w:val="18"/>
              </w:rPr>
              <w:t>Non-</w:t>
            </w:r>
            <w:r>
              <w:rPr>
                <w:i/>
                <w:sz w:val="18"/>
                <w:szCs w:val="18"/>
                <w:lang w:val="id-ID"/>
              </w:rPr>
              <w:t>d</w:t>
            </w:r>
            <w:proofErr w:type="spellStart"/>
            <w:r w:rsidRPr="00E035B5">
              <w:rPr>
                <w:i/>
                <w:sz w:val="18"/>
                <w:szCs w:val="18"/>
              </w:rPr>
              <w:t>ominated</w:t>
            </w:r>
            <w:proofErr w:type="spellEnd"/>
            <w:r w:rsidRPr="00E035B5">
              <w:rPr>
                <w:i/>
                <w:sz w:val="18"/>
                <w:szCs w:val="18"/>
              </w:rPr>
              <w:t xml:space="preserve"> </w:t>
            </w:r>
            <w:r>
              <w:rPr>
                <w:i/>
                <w:sz w:val="18"/>
                <w:szCs w:val="18"/>
                <w:lang w:val="id-ID"/>
              </w:rPr>
              <w:t>S</w:t>
            </w:r>
            <w:proofErr w:type="spellStart"/>
            <w:r w:rsidRPr="00E035B5">
              <w:rPr>
                <w:i/>
                <w:sz w:val="18"/>
                <w:szCs w:val="18"/>
              </w:rPr>
              <w:t>orting</w:t>
            </w:r>
            <w:proofErr w:type="spellEnd"/>
            <w:r w:rsidRPr="00E035B5">
              <w:rPr>
                <w:i/>
                <w:sz w:val="18"/>
                <w:szCs w:val="18"/>
              </w:rPr>
              <w:t xml:space="preserve"> </w:t>
            </w:r>
            <w:r>
              <w:rPr>
                <w:i/>
                <w:sz w:val="18"/>
                <w:szCs w:val="18"/>
                <w:lang w:val="id-ID"/>
              </w:rPr>
              <w:t>G</w:t>
            </w:r>
            <w:proofErr w:type="spellStart"/>
            <w:r w:rsidRPr="00E035B5">
              <w:rPr>
                <w:i/>
                <w:sz w:val="18"/>
                <w:szCs w:val="18"/>
              </w:rPr>
              <w:t>enetic</w:t>
            </w:r>
            <w:proofErr w:type="spellEnd"/>
            <w:r w:rsidRPr="00E035B5">
              <w:rPr>
                <w:i/>
                <w:sz w:val="18"/>
                <w:szCs w:val="18"/>
              </w:rPr>
              <w:t xml:space="preserve"> </w:t>
            </w:r>
            <w:r>
              <w:rPr>
                <w:i/>
                <w:sz w:val="18"/>
                <w:szCs w:val="18"/>
                <w:lang w:val="id-ID"/>
              </w:rPr>
              <w:t>A</w:t>
            </w:r>
            <w:proofErr w:type="spellStart"/>
            <w:r w:rsidRPr="00E035B5">
              <w:rPr>
                <w:i/>
                <w:sz w:val="18"/>
                <w:szCs w:val="18"/>
              </w:rPr>
              <w:t>lgorithm</w:t>
            </w:r>
            <w:proofErr w:type="spellEnd"/>
            <w:r w:rsidRPr="00E035B5">
              <w:rPr>
                <w:i/>
                <w:sz w:val="18"/>
                <w:szCs w:val="18"/>
              </w:rPr>
              <w:t xml:space="preserve"> II</w:t>
            </w:r>
            <w:r>
              <w:rPr>
                <w:i/>
                <w:sz w:val="18"/>
                <w:szCs w:val="18"/>
                <w:lang w:val="id-ID"/>
              </w:rPr>
              <w:t xml:space="preserve"> </w:t>
            </w:r>
            <w:r>
              <w:rPr>
                <w:sz w:val="18"/>
                <w:szCs w:val="18"/>
                <w:lang w:val="id-ID"/>
              </w:rPr>
              <w:t>(NSGA-II).</w:t>
            </w:r>
          </w:p>
          <w:p w14:paraId="358FB890" w14:textId="77777777" w:rsidR="005D5BE6" w:rsidRDefault="005D5BE6">
            <w:pPr>
              <w:spacing w:after="0"/>
              <w:rPr>
                <w:sz w:val="18"/>
                <w:szCs w:val="18"/>
                <w:lang w:val="id-ID"/>
              </w:rPr>
            </w:pPr>
          </w:p>
          <w:p w14:paraId="65A840FB" w14:textId="77777777" w:rsidR="005D5BE6" w:rsidRDefault="006E0A83">
            <w:pPr>
              <w:spacing w:after="0"/>
              <w:rPr>
                <w:sz w:val="18"/>
                <w:szCs w:val="18"/>
                <w:lang w:val="id-ID"/>
              </w:rPr>
            </w:pPr>
            <w:r>
              <w:rPr>
                <w:sz w:val="18"/>
                <w:szCs w:val="18"/>
                <w:lang w:val="id-ID"/>
              </w:rPr>
              <w:t>Masalah: Mencari struktur</w:t>
            </w:r>
            <w:r w:rsidRPr="00E035B5">
              <w:rPr>
                <w:sz w:val="18"/>
                <w:szCs w:val="18"/>
              </w:rPr>
              <w:t xml:space="preserve"> </w:t>
            </w:r>
            <w:r w:rsidRPr="00E035B5">
              <w:rPr>
                <w:i/>
                <w:sz w:val="18"/>
                <w:szCs w:val="18"/>
              </w:rPr>
              <w:t>telescope skin</w:t>
            </w:r>
            <w:r>
              <w:rPr>
                <w:i/>
                <w:sz w:val="18"/>
                <w:szCs w:val="18"/>
                <w:lang w:val="id-ID"/>
              </w:rPr>
              <w:t xml:space="preserve"> </w:t>
            </w:r>
            <w:r>
              <w:rPr>
                <w:sz w:val="18"/>
                <w:szCs w:val="18"/>
                <w:lang w:val="id-ID"/>
              </w:rPr>
              <w:t xml:space="preserve">yang optimal dengan fungsi objektif </w:t>
            </w:r>
            <w:r>
              <w:rPr>
                <w:i/>
                <w:sz w:val="18"/>
                <w:szCs w:val="18"/>
                <w:lang w:val="id-ID"/>
              </w:rPr>
              <w:t xml:space="preserve">mass, in-plane performance, </w:t>
            </w:r>
            <w:r>
              <w:rPr>
                <w:sz w:val="18"/>
                <w:szCs w:val="18"/>
                <w:lang w:val="id-ID"/>
              </w:rPr>
              <w:t>dan</w:t>
            </w:r>
            <w:r>
              <w:rPr>
                <w:i/>
                <w:sz w:val="18"/>
                <w:szCs w:val="18"/>
                <w:lang w:val="id-ID"/>
              </w:rPr>
              <w:t xml:space="preserve"> out-of-plane load-bearing ability of the individuals</w:t>
            </w:r>
            <w:r>
              <w:rPr>
                <w:sz w:val="18"/>
                <w:szCs w:val="18"/>
                <w:lang w:val="id-ID"/>
              </w:rPr>
              <w:t>.</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02D1C0C4" w14:textId="77777777" w:rsidR="005D5BE6" w:rsidRDefault="006E0A83">
            <w:pPr>
              <w:spacing w:after="0"/>
              <w:jc w:val="both"/>
              <w:rPr>
                <w:sz w:val="18"/>
                <w:szCs w:val="18"/>
                <w:lang w:val="id-ID"/>
              </w:rPr>
            </w:pPr>
            <w:r>
              <w:rPr>
                <w:sz w:val="18"/>
                <w:szCs w:val="18"/>
                <w:lang w:val="id-ID"/>
              </w:rPr>
              <w:t xml:space="preserve">Terdapat 20 jenis struktur </w:t>
            </w:r>
            <w:r>
              <w:rPr>
                <w:i/>
                <w:sz w:val="18"/>
                <w:szCs w:val="18"/>
                <w:lang w:val="id-ID"/>
              </w:rPr>
              <w:t xml:space="preserve">telescope skin </w:t>
            </w:r>
            <w:r>
              <w:rPr>
                <w:sz w:val="18"/>
                <w:szCs w:val="18"/>
                <w:lang w:val="id-ID"/>
              </w:rPr>
              <w:t>yang merupakan solusi dari hasil menjalankan NSGA-II.</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3DCE20A" w14:textId="77777777" w:rsidR="005D5BE6" w:rsidRDefault="006E0A83">
            <w:pPr>
              <w:spacing w:after="0"/>
              <w:jc w:val="both"/>
              <w:rPr>
                <w:sz w:val="18"/>
                <w:szCs w:val="18"/>
              </w:rPr>
            </w:pPr>
            <w:r>
              <w:rPr>
                <w:sz w:val="18"/>
                <w:szCs w:val="18"/>
                <w:lang w:val="id-ID"/>
              </w:rPr>
              <w:t>Berdasarkan hasil penelitian, k</w:t>
            </w:r>
            <w:proofErr w:type="spellStart"/>
            <w:r>
              <w:rPr>
                <w:sz w:val="18"/>
                <w:szCs w:val="18"/>
              </w:rPr>
              <w:t>onfigurasi</w:t>
            </w:r>
            <w:proofErr w:type="spellEnd"/>
            <w:r>
              <w:rPr>
                <w:sz w:val="18"/>
                <w:szCs w:val="18"/>
              </w:rPr>
              <w:t xml:space="preserve"> </w:t>
            </w:r>
            <w:r>
              <w:rPr>
                <w:sz w:val="18"/>
                <w:szCs w:val="18"/>
                <w:lang w:val="id-ID"/>
              </w:rPr>
              <w:t>struktur yang layak dapat</w:t>
            </w:r>
            <w:r>
              <w:rPr>
                <w:sz w:val="18"/>
                <w:szCs w:val="18"/>
              </w:rPr>
              <w:t xml:space="preserve"> </w:t>
            </w:r>
            <w:proofErr w:type="spellStart"/>
            <w:r>
              <w:rPr>
                <w:sz w:val="18"/>
                <w:szCs w:val="18"/>
              </w:rPr>
              <w:t>tercapai</w:t>
            </w:r>
            <w:proofErr w:type="spellEnd"/>
            <w:r>
              <w:rPr>
                <w:sz w:val="18"/>
                <w:szCs w:val="18"/>
                <w:lang w:val="id-ID"/>
              </w:rPr>
              <w:t xml:space="preserve"> dan juga</w:t>
            </w:r>
            <w:r>
              <w:rPr>
                <w:sz w:val="18"/>
                <w:szCs w:val="18"/>
              </w:rPr>
              <w:t xml:space="preserve"> </w:t>
            </w:r>
            <w:proofErr w:type="spellStart"/>
            <w:r>
              <w:rPr>
                <w:sz w:val="18"/>
                <w:szCs w:val="18"/>
              </w:rPr>
              <w:t>mengkonfirmasi</w:t>
            </w:r>
            <w:proofErr w:type="spellEnd"/>
            <w:r>
              <w:rPr>
                <w:sz w:val="18"/>
                <w:szCs w:val="18"/>
              </w:rPr>
              <w:t xml:space="preserve"> </w:t>
            </w:r>
            <w:proofErr w:type="spellStart"/>
            <w:r>
              <w:rPr>
                <w:sz w:val="18"/>
                <w:szCs w:val="18"/>
              </w:rPr>
              <w:t>bahwa</w:t>
            </w:r>
            <w:proofErr w:type="spellEnd"/>
            <w:r>
              <w:rPr>
                <w:sz w:val="18"/>
                <w:szCs w:val="18"/>
              </w:rPr>
              <w:t xml:space="preserve"> NSGA-II </w:t>
            </w:r>
            <w:proofErr w:type="spellStart"/>
            <w:r>
              <w:rPr>
                <w:sz w:val="18"/>
                <w:szCs w:val="18"/>
              </w:rPr>
              <w:t>berbasis</w:t>
            </w:r>
            <w:proofErr w:type="spellEnd"/>
            <w:r>
              <w:rPr>
                <w:sz w:val="18"/>
                <w:szCs w:val="18"/>
              </w:rPr>
              <w:t xml:space="preserve"> </w:t>
            </w:r>
            <w:proofErr w:type="spellStart"/>
            <w:r>
              <w:rPr>
                <w:sz w:val="18"/>
                <w:szCs w:val="18"/>
              </w:rPr>
              <w:t>matriks</w:t>
            </w:r>
            <w:proofErr w:type="spellEnd"/>
            <w:r>
              <w:rPr>
                <w:sz w:val="18"/>
                <w:szCs w:val="18"/>
              </w:rPr>
              <w:t xml:space="preserve"> </w:t>
            </w:r>
            <w:proofErr w:type="spellStart"/>
            <w:r>
              <w:rPr>
                <w:sz w:val="18"/>
                <w:szCs w:val="18"/>
              </w:rPr>
              <w:t>menyediakan</w:t>
            </w:r>
            <w:proofErr w:type="spellEnd"/>
            <w:r>
              <w:rPr>
                <w:sz w:val="18"/>
                <w:szCs w:val="18"/>
              </w:rPr>
              <w:t xml:space="preserve"> </w:t>
            </w:r>
            <w:proofErr w:type="spellStart"/>
            <w:r>
              <w:rPr>
                <w:sz w:val="18"/>
                <w:szCs w:val="18"/>
              </w:rPr>
              <w:t>metode</w:t>
            </w:r>
            <w:proofErr w:type="spellEnd"/>
            <w:r>
              <w:rPr>
                <w:sz w:val="18"/>
                <w:szCs w:val="18"/>
              </w:rPr>
              <w:t xml:space="preserve"> yang </w:t>
            </w:r>
            <w:proofErr w:type="spellStart"/>
            <w:r>
              <w:rPr>
                <w:sz w:val="18"/>
                <w:szCs w:val="18"/>
              </w:rPr>
              <w:t>efektif</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pengoptimalan</w:t>
            </w:r>
            <w:proofErr w:type="spellEnd"/>
            <w:r>
              <w:rPr>
                <w:sz w:val="18"/>
                <w:szCs w:val="18"/>
              </w:rPr>
              <w:t xml:space="preserve"> </w:t>
            </w:r>
            <w:r>
              <w:rPr>
                <w:i/>
                <w:sz w:val="18"/>
                <w:szCs w:val="18"/>
                <w:lang w:val="id-ID"/>
              </w:rPr>
              <w:t>multi objective</w:t>
            </w:r>
            <w:r>
              <w:rPr>
                <w:sz w:val="18"/>
                <w:szCs w:val="18"/>
              </w:rPr>
              <w:t>.</w:t>
            </w:r>
          </w:p>
        </w:tc>
      </w:tr>
      <w:tr w:rsidR="005D5BE6" w14:paraId="3712EA95" w14:textId="77777777">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09F55015" w14:textId="77777777" w:rsidR="005D5BE6" w:rsidRDefault="006E0A83">
            <w:pPr>
              <w:spacing w:after="0"/>
              <w:rPr>
                <w:sz w:val="18"/>
                <w:szCs w:val="18"/>
                <w:lang w:val="id-ID"/>
              </w:rPr>
            </w:pPr>
            <w:r>
              <w:rPr>
                <w:sz w:val="18"/>
                <w:szCs w:val="18"/>
                <w:lang w:val="id-ID"/>
              </w:rPr>
              <w:t>9.</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230DFADD" w14:textId="77777777" w:rsidR="005D5BE6" w:rsidRDefault="006E0A83">
            <w:pPr>
              <w:spacing w:after="0"/>
              <w:rPr>
                <w:sz w:val="18"/>
                <w:szCs w:val="18"/>
              </w:rPr>
            </w:pPr>
            <w:r>
              <w:rPr>
                <w:sz w:val="18"/>
                <w:szCs w:val="18"/>
              </w:rPr>
              <w:t>A Utilization-based Genetic Algorithm for Solving the University Timetabling Problem (UGA)</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6A5DC3D4" w14:textId="77777777" w:rsidR="005D5BE6" w:rsidRDefault="006E0A83">
            <w:pPr>
              <w:spacing w:after="0"/>
              <w:rPr>
                <w:sz w:val="18"/>
                <w:szCs w:val="18"/>
              </w:rPr>
            </w:pPr>
            <w:r>
              <w:rPr>
                <w:sz w:val="18"/>
                <w:szCs w:val="18"/>
              </w:rPr>
              <w:fldChar w:fldCharType="begin" w:fldLock="1"/>
            </w:r>
            <w:r>
              <w:rPr>
                <w:sz w:val="18"/>
                <w:szCs w:val="18"/>
              </w:rPr>
              <w:instrText>ADDIN CSL_CITATION {"citationItems":[{"id":"ITEM-1","itemData":{"DOI":"10.1016/j.aej.2016.02.017","ISSN":"11100168","abstract":"Building university timetables is a complex process that considers varying types of constraints and objectives from one institution to another. The problem solved in this paper is a real one featuring a number of hard and soft constraints that are not very conventional. The pursued objective is also novel and considers maximizing resource utilization. This paper introduces a genetic algorithm that uses some heuristics to generate an initial population of feasible good quality timetables. The algorithm uses a simple weighted sum formula to respect professors' preferences and handle conflicts. In order to reduce waste, a crossover type focusing on the utilization rates of learning spaces is introduced. A targeted mutation operator that uses a local search heuristic is also employed. The algorithm applies a composite fitness function that considers space utilization, gaps between events and a maximum number of lectures per day. A large dataset with real data from the Faculty of Commerce, Alexandria University in Egypt was used to test the contributed algorithm. The algorithm was also tested against two difficult benchmark problems from the literature. Testing proved that the developed algorithm is an effective tool for managing timetables and resources in universities. It performed remarkedly well on the large datasets of the two benchmark problems and it also respected more constraints than those stated in the initial problem statement of the two benchmark datasets.","author":[{"dropping-particle":"","family":"Abdelhalim","given":"Esraa A.","non-dropping-particle":"","parse-names":false,"suffix":""},{"dropping-particle":"","family":"Khayat","given":"Ghada A.","non-dropping-particle":"El","parse-names":false,"suffix":""}],"container-title":"Alexandria Engineering Journal","id":"ITEM-1","issue":"2","issued":{"date-parts":[["2016"]]},"page":"1395-1409","publisher":"Faculty of Engineering, Alexandria University","title":"A utilization-based genetic algorithm for solving the university timetabling problem (UGA)","type":"article-journal","volume":"55"},"uris":["http://www.mendeley.com/documents/?uuid=86f17443-ec5a-4e46-9880-c8dacea9ba9c"]}],"mendeley":{"formattedCitation":"(Abdelhalim &amp; El Khayat, 2016)","plainTextFormattedCitation":"(Abdelhalim &amp; El Khayat, 2016)","previouslyFormattedCitation":"(Abdelhalim &amp; El Khayat, 2016)"},"properties":{"noteIndex":0},"schema":"https://github.com/citation-style-language/schema/raw/master/csl-citation.json"}</w:instrText>
            </w:r>
            <w:r>
              <w:rPr>
                <w:sz w:val="18"/>
                <w:szCs w:val="18"/>
              </w:rPr>
              <w:fldChar w:fldCharType="separate"/>
            </w:r>
            <w:r>
              <w:rPr>
                <w:sz w:val="18"/>
                <w:szCs w:val="18"/>
              </w:rPr>
              <w:t>(Abdelhalim &amp; El Khayat, 2016)</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2A2E8A29" w14:textId="77777777" w:rsidR="005D5BE6" w:rsidRDefault="006E0A83">
            <w:pPr>
              <w:spacing w:after="0"/>
              <w:rPr>
                <w:sz w:val="18"/>
                <w:szCs w:val="18"/>
                <w:lang w:val="id-ID"/>
              </w:rPr>
            </w:pPr>
            <w:r>
              <w:rPr>
                <w:sz w:val="18"/>
                <w:szCs w:val="18"/>
                <w:lang w:val="id-ID"/>
              </w:rPr>
              <w:t xml:space="preserve">Algoritma: </w:t>
            </w:r>
          </w:p>
          <w:p w14:paraId="5677212F" w14:textId="77777777" w:rsidR="005D5BE6" w:rsidRDefault="006E0A83">
            <w:pPr>
              <w:pStyle w:val="ListParagraph"/>
              <w:numPr>
                <w:ilvl w:val="0"/>
                <w:numId w:val="18"/>
              </w:numPr>
              <w:suppressAutoHyphens w:val="0"/>
              <w:spacing w:after="0"/>
              <w:ind w:left="329" w:hanging="219"/>
              <w:rPr>
                <w:sz w:val="18"/>
                <w:szCs w:val="18"/>
              </w:rPr>
            </w:pPr>
            <w:r>
              <w:rPr>
                <w:i/>
                <w:sz w:val="18"/>
                <w:szCs w:val="18"/>
              </w:rPr>
              <w:t xml:space="preserve">Utilization-based </w:t>
            </w:r>
            <w:r>
              <w:rPr>
                <w:sz w:val="18"/>
                <w:szCs w:val="18"/>
              </w:rPr>
              <w:t>GA</w:t>
            </w:r>
            <w:r>
              <w:rPr>
                <w:sz w:val="14"/>
                <w:szCs w:val="18"/>
              </w:rPr>
              <w:t xml:space="preserve"> </w:t>
            </w:r>
            <w:r>
              <w:rPr>
                <w:sz w:val="18"/>
                <w:szCs w:val="18"/>
              </w:rPr>
              <w:t>(UGA)</w:t>
            </w:r>
          </w:p>
          <w:p w14:paraId="3340DD32" w14:textId="77777777" w:rsidR="005D5BE6" w:rsidRDefault="006E0A83">
            <w:pPr>
              <w:pStyle w:val="ListParagraph"/>
              <w:numPr>
                <w:ilvl w:val="0"/>
                <w:numId w:val="18"/>
              </w:numPr>
              <w:suppressAutoHyphens w:val="0"/>
              <w:spacing w:after="0"/>
              <w:ind w:left="329" w:hanging="219"/>
              <w:rPr>
                <w:sz w:val="18"/>
                <w:szCs w:val="18"/>
              </w:rPr>
            </w:pPr>
            <w:r>
              <w:rPr>
                <w:i/>
                <w:sz w:val="18"/>
                <w:shd w:val="clear" w:color="auto" w:fill="FFFFFF"/>
              </w:rPr>
              <w:t>Best-Worst Ant System</w:t>
            </w:r>
            <w:r>
              <w:rPr>
                <w:sz w:val="18"/>
                <w:shd w:val="clear" w:color="auto" w:fill="FFFFFF"/>
              </w:rPr>
              <w:t xml:space="preserve"> (</w:t>
            </w:r>
            <w:r>
              <w:rPr>
                <w:rStyle w:val="Emphasis"/>
                <w:bCs/>
                <w:sz w:val="18"/>
                <w:shd w:val="clear" w:color="auto" w:fill="FFFFFF"/>
              </w:rPr>
              <w:t>BWAS</w:t>
            </w:r>
            <w:r>
              <w:rPr>
                <w:sz w:val="18"/>
                <w:shd w:val="clear" w:color="auto" w:fill="FFFFFF"/>
              </w:rPr>
              <w:t>)</w:t>
            </w:r>
          </w:p>
          <w:p w14:paraId="5A7287D3" w14:textId="77777777" w:rsidR="005D5BE6" w:rsidRDefault="006E0A83">
            <w:pPr>
              <w:pStyle w:val="ListParagraph"/>
              <w:numPr>
                <w:ilvl w:val="0"/>
                <w:numId w:val="18"/>
              </w:numPr>
              <w:suppressAutoHyphens w:val="0"/>
              <w:spacing w:after="0"/>
              <w:ind w:left="329" w:hanging="219"/>
              <w:rPr>
                <w:sz w:val="18"/>
                <w:szCs w:val="18"/>
              </w:rPr>
            </w:pPr>
            <w:r>
              <w:rPr>
                <w:i/>
                <w:sz w:val="18"/>
                <w:shd w:val="clear" w:color="auto" w:fill="FFFFFF"/>
              </w:rPr>
              <w:t>Best-Worst Ant Colony System</w:t>
            </w:r>
            <w:r>
              <w:rPr>
                <w:sz w:val="18"/>
                <w:shd w:val="clear" w:color="auto" w:fill="FFFFFF"/>
              </w:rPr>
              <w:t xml:space="preserve"> (</w:t>
            </w:r>
            <w:r>
              <w:rPr>
                <w:rStyle w:val="Emphasis"/>
                <w:bCs/>
                <w:sz w:val="18"/>
                <w:shd w:val="clear" w:color="auto" w:fill="FFFFFF"/>
              </w:rPr>
              <w:t>BWACS</w:t>
            </w:r>
            <w:r>
              <w:rPr>
                <w:sz w:val="18"/>
                <w:shd w:val="clear" w:color="auto" w:fill="FFFFFF"/>
              </w:rPr>
              <w:t>)</w:t>
            </w:r>
          </w:p>
          <w:p w14:paraId="76D1A07C" w14:textId="77777777" w:rsidR="005D5BE6" w:rsidRDefault="005D5BE6">
            <w:pPr>
              <w:pStyle w:val="ListParagraph"/>
              <w:spacing w:after="0"/>
              <w:ind w:left="329"/>
              <w:rPr>
                <w:sz w:val="18"/>
                <w:szCs w:val="18"/>
              </w:rPr>
            </w:pPr>
          </w:p>
          <w:p w14:paraId="6306B865" w14:textId="77777777" w:rsidR="005D5BE6" w:rsidRDefault="006E0A83">
            <w:pPr>
              <w:spacing w:after="0"/>
              <w:rPr>
                <w:sz w:val="18"/>
                <w:szCs w:val="18"/>
                <w:lang w:val="id-ID"/>
              </w:rPr>
            </w:pPr>
            <w:r>
              <w:rPr>
                <w:sz w:val="18"/>
                <w:szCs w:val="18"/>
                <w:lang w:val="id-ID"/>
              </w:rPr>
              <w:lastRenderedPageBreak/>
              <w:t>Masalah: Penjadwalan Perkuliahan</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13DCE491" w14:textId="77777777" w:rsidR="005D5BE6" w:rsidRDefault="006E0A83">
            <w:pPr>
              <w:spacing w:after="0"/>
              <w:rPr>
                <w:sz w:val="18"/>
                <w:szCs w:val="18"/>
                <w:lang w:val="id-ID"/>
              </w:rPr>
            </w:pPr>
            <w:r>
              <w:rPr>
                <w:sz w:val="18"/>
                <w:szCs w:val="18"/>
                <w:lang w:val="id-ID"/>
              </w:rPr>
              <w:lastRenderedPageBreak/>
              <w:t>Hasil dari penerapan UGA dibandingkan dengan pendekatan dari penelitian sebelumnya:</w:t>
            </w:r>
          </w:p>
          <w:p w14:paraId="1C395B68" w14:textId="77777777" w:rsidR="005D5BE6" w:rsidRDefault="006E0A83">
            <w:pPr>
              <w:pStyle w:val="ListParagraph"/>
              <w:numPr>
                <w:ilvl w:val="0"/>
                <w:numId w:val="19"/>
              </w:numPr>
              <w:suppressAutoHyphens w:val="0"/>
              <w:spacing w:after="0"/>
              <w:ind w:left="322" w:hanging="218"/>
              <w:rPr>
                <w:sz w:val="18"/>
                <w:szCs w:val="18"/>
              </w:rPr>
            </w:pPr>
            <w:r>
              <w:rPr>
                <w:sz w:val="18"/>
                <w:szCs w:val="18"/>
              </w:rPr>
              <w:t>Ruangan hemat sebanyak 7</w:t>
            </w:r>
          </w:p>
          <w:p w14:paraId="5F745841" w14:textId="77777777" w:rsidR="005D5BE6" w:rsidRDefault="006E0A83">
            <w:pPr>
              <w:pStyle w:val="ListParagraph"/>
              <w:numPr>
                <w:ilvl w:val="0"/>
                <w:numId w:val="19"/>
              </w:numPr>
              <w:suppressAutoHyphens w:val="0"/>
              <w:spacing w:after="0"/>
              <w:ind w:left="322" w:hanging="218"/>
              <w:rPr>
                <w:sz w:val="18"/>
                <w:szCs w:val="18"/>
              </w:rPr>
            </w:pPr>
            <w:r>
              <w:rPr>
                <w:sz w:val="18"/>
                <w:szCs w:val="18"/>
              </w:rPr>
              <w:t>Efektifitas waktu kerja meningkat 34 jam per minggu</w:t>
            </w:r>
          </w:p>
          <w:p w14:paraId="0D6AADA7" w14:textId="77777777" w:rsidR="005D5BE6" w:rsidRDefault="006E0A83">
            <w:pPr>
              <w:pStyle w:val="ListParagraph"/>
              <w:numPr>
                <w:ilvl w:val="0"/>
                <w:numId w:val="19"/>
              </w:numPr>
              <w:suppressAutoHyphens w:val="0"/>
              <w:spacing w:after="0"/>
              <w:ind w:left="322" w:hanging="218"/>
              <w:rPr>
                <w:sz w:val="18"/>
                <w:szCs w:val="18"/>
              </w:rPr>
            </w:pPr>
            <w:r>
              <w:rPr>
                <w:sz w:val="18"/>
                <w:szCs w:val="18"/>
              </w:rPr>
              <w:lastRenderedPageBreak/>
              <w:t>Efektifitas hari kerja meningkat 2 hari per minggu</w:t>
            </w:r>
          </w:p>
          <w:p w14:paraId="509492B2" w14:textId="77777777" w:rsidR="005D5BE6" w:rsidRDefault="006E0A83">
            <w:pPr>
              <w:pStyle w:val="ListParagraph"/>
              <w:numPr>
                <w:ilvl w:val="0"/>
                <w:numId w:val="19"/>
              </w:numPr>
              <w:suppressAutoHyphens w:val="0"/>
              <w:spacing w:after="0"/>
              <w:ind w:left="322" w:hanging="218"/>
              <w:rPr>
                <w:sz w:val="18"/>
                <w:szCs w:val="18"/>
              </w:rPr>
            </w:pPr>
            <w:r>
              <w:rPr>
                <w:sz w:val="18"/>
                <w:szCs w:val="18"/>
              </w:rPr>
              <w:t>Periode mengajar per hari berkurang dari 6 menjadi 5</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ECC84E3" w14:textId="77777777" w:rsidR="005D5BE6" w:rsidRDefault="006E0A83">
            <w:pPr>
              <w:spacing w:after="0"/>
              <w:jc w:val="both"/>
              <w:rPr>
                <w:sz w:val="18"/>
                <w:szCs w:val="18"/>
              </w:rPr>
            </w:pPr>
            <w:r>
              <w:rPr>
                <w:i/>
                <w:sz w:val="18"/>
                <w:szCs w:val="18"/>
                <w:lang w:val="id-ID"/>
              </w:rPr>
              <w:lastRenderedPageBreak/>
              <w:t xml:space="preserve">Utilization-based </w:t>
            </w:r>
            <w:r>
              <w:rPr>
                <w:sz w:val="18"/>
                <w:szCs w:val="18"/>
                <w:lang w:val="id-ID"/>
              </w:rPr>
              <w:t>GA</w:t>
            </w:r>
            <w:r>
              <w:rPr>
                <w:sz w:val="18"/>
                <w:szCs w:val="18"/>
              </w:rPr>
              <w:t xml:space="preserve"> </w:t>
            </w:r>
            <w:r>
              <w:rPr>
                <w:sz w:val="18"/>
                <w:szCs w:val="18"/>
                <w:lang w:val="id-ID"/>
              </w:rPr>
              <w:t>berhasil bekerja</w:t>
            </w:r>
            <w:r>
              <w:rPr>
                <w:sz w:val="18"/>
                <w:szCs w:val="18"/>
              </w:rPr>
              <w:t xml:space="preserve"> </w:t>
            </w:r>
            <w:proofErr w:type="spellStart"/>
            <w:r>
              <w:rPr>
                <w:sz w:val="18"/>
                <w:szCs w:val="18"/>
              </w:rPr>
              <w:t>dengan</w:t>
            </w:r>
            <w:proofErr w:type="spellEnd"/>
            <w:r>
              <w:rPr>
                <w:sz w:val="18"/>
                <w:szCs w:val="18"/>
              </w:rPr>
              <w:t xml:space="preserve"> sangat </w:t>
            </w:r>
            <w:proofErr w:type="spellStart"/>
            <w:r>
              <w:rPr>
                <w:sz w:val="18"/>
                <w:szCs w:val="18"/>
              </w:rPr>
              <w:t>baik</w:t>
            </w:r>
            <w:proofErr w:type="spellEnd"/>
            <w:r>
              <w:rPr>
                <w:sz w:val="18"/>
                <w:szCs w:val="18"/>
              </w:rPr>
              <w:t xml:space="preserve"> pada dataset </w:t>
            </w:r>
            <w:proofErr w:type="spellStart"/>
            <w:r>
              <w:rPr>
                <w:sz w:val="18"/>
                <w:szCs w:val="18"/>
              </w:rPr>
              <w:t>besar</w:t>
            </w:r>
            <w:proofErr w:type="spellEnd"/>
            <w:r>
              <w:rPr>
                <w:sz w:val="18"/>
                <w:szCs w:val="18"/>
              </w:rPr>
              <w:t xml:space="preserve"> dan juga</w:t>
            </w:r>
            <w:r>
              <w:rPr>
                <w:sz w:val="18"/>
                <w:szCs w:val="18"/>
                <w:lang w:val="id-ID"/>
              </w:rPr>
              <w:t xml:space="preserve"> lebih memenuhi seluruh batasan dibandingkan </w:t>
            </w:r>
            <w:r>
              <w:rPr>
                <w:sz w:val="18"/>
                <w:szCs w:val="18"/>
                <w:lang w:val="id-ID"/>
              </w:rPr>
              <w:lastRenderedPageBreak/>
              <w:t>penelitian sebelumnya</w:t>
            </w:r>
            <w:r>
              <w:rPr>
                <w:sz w:val="18"/>
                <w:szCs w:val="18"/>
              </w:rPr>
              <w:t>.</w:t>
            </w:r>
          </w:p>
        </w:tc>
      </w:tr>
      <w:tr w:rsidR="005D5BE6" w14:paraId="46A4737F" w14:textId="77777777">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6BBE222E" w14:textId="77777777" w:rsidR="005D5BE6" w:rsidRDefault="006E0A83">
            <w:pPr>
              <w:spacing w:after="0"/>
              <w:rPr>
                <w:sz w:val="18"/>
                <w:szCs w:val="18"/>
                <w:lang w:val="id-ID"/>
              </w:rPr>
            </w:pPr>
            <w:r>
              <w:rPr>
                <w:sz w:val="18"/>
                <w:szCs w:val="18"/>
                <w:lang w:val="id-ID"/>
              </w:rPr>
              <w:lastRenderedPageBreak/>
              <w:t>10.</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7832268F" w14:textId="77777777" w:rsidR="005D5BE6" w:rsidRDefault="006E0A83">
            <w:pPr>
              <w:spacing w:after="0"/>
              <w:rPr>
                <w:sz w:val="18"/>
                <w:szCs w:val="18"/>
              </w:rPr>
            </w:pPr>
            <w:r>
              <w:rPr>
                <w:sz w:val="18"/>
                <w:szCs w:val="18"/>
              </w:rPr>
              <w:t>A GPU based genetic algorithm solution for the timetabling problem</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36FE32DC" w14:textId="77777777" w:rsidR="005D5BE6" w:rsidRDefault="006E0A83">
            <w:pPr>
              <w:spacing w:after="0"/>
              <w:rPr>
                <w:sz w:val="18"/>
                <w:szCs w:val="18"/>
              </w:rPr>
            </w:pPr>
            <w:r>
              <w:rPr>
                <w:sz w:val="18"/>
                <w:szCs w:val="18"/>
              </w:rPr>
              <w:fldChar w:fldCharType="begin" w:fldLock="1"/>
            </w:r>
            <w:r>
              <w:rPr>
                <w:sz w:val="18"/>
                <w:szCs w:val="18"/>
              </w:rPr>
              <w:instrText>ADDIN CSL_CITATION {"citationItems":[{"id":"ITEM-1","itemData":{"DOI":"10.1109/ICCES.2016.7821982","ISBN":"9781509032679","author":[{"dropping-particle":"","family":"Yousef","given":"Ahmed H","non-dropping-particle":"","parse-names":false,"suffix":""},{"dropping-particle":"","family":"Salama","given":"Cherif","non-dropping-particle":"","parse-names":false,"suffix":""},{"dropping-particle":"","family":"Jad","given":"Mohammad Y","non-dropping-particle":"","parse-names":false,"suffix":""},{"dropping-particle":"","family":"El-gafy","given":"Tarek","non-dropping-particle":"","parse-names":false,"suffix":""},{"dropping-particle":"","family":"Matar","given":"Mona","non-dropping-particle":"","parse-names":false,"suffix":""},{"dropping-particle":"","family":"Habashi","given":"Suzanne S","non-dropping-particle":"","parse-names":false,"suffix":""}],"container-title":"2016 11th International Conference on Computer Engineering &amp; Systems (ICCES)","id":"ITEM-1","issued":{"date-parts":[["2016"]]},"page":"103-109","title":"A GPU based genetic algorithm solution for the timetabling problem","type":"article-journal"},"uris":["http://www.mendeley.com/documents/?uuid=88f8b065-7187-4ad8-b39d-50bb7ed612ec"]}],"mendeley":{"formattedCitation":"(Yousef dkk., 2016)","plainTextFormattedCitation":"(Yousef dkk., 2016)","previouslyFormattedCitation":"(Yousef dkk., 2016)"},"properties":{"noteIndex":0},"schema":"https://github.com/citation-style-language/schema/raw/master/csl-citation.json"}</w:instrText>
            </w:r>
            <w:r>
              <w:rPr>
                <w:sz w:val="18"/>
                <w:szCs w:val="18"/>
              </w:rPr>
              <w:fldChar w:fldCharType="separate"/>
            </w:r>
            <w:r>
              <w:rPr>
                <w:sz w:val="18"/>
                <w:szCs w:val="18"/>
              </w:rPr>
              <w:t>(Yousef dkk., 2016)</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50F205F3" w14:textId="77777777" w:rsidR="005D5BE6" w:rsidRDefault="006E0A83">
            <w:pPr>
              <w:pStyle w:val="Default"/>
              <w:rPr>
                <w:rFonts w:eastAsia="Calibri"/>
                <w:i/>
                <w:sz w:val="18"/>
                <w:szCs w:val="18"/>
              </w:rPr>
            </w:pPr>
            <w:r>
              <w:rPr>
                <w:rFonts w:eastAsia="Calibri"/>
                <w:sz w:val="18"/>
                <w:szCs w:val="18"/>
                <w:lang w:val="id-ID"/>
              </w:rPr>
              <w:t>Algoritma: GA dengan GPU</w:t>
            </w:r>
          </w:p>
          <w:p w14:paraId="6FDB27EC" w14:textId="77777777" w:rsidR="005D5BE6" w:rsidRDefault="005D5BE6">
            <w:pPr>
              <w:pStyle w:val="Default"/>
              <w:rPr>
                <w:rFonts w:eastAsia="Calibri"/>
                <w:sz w:val="18"/>
              </w:rPr>
            </w:pPr>
          </w:p>
          <w:p w14:paraId="4597711C" w14:textId="77777777" w:rsidR="005D5BE6" w:rsidRDefault="006E0A83">
            <w:pPr>
              <w:pStyle w:val="Default"/>
              <w:rPr>
                <w:rFonts w:eastAsia="Calibri"/>
                <w:sz w:val="18"/>
                <w:szCs w:val="18"/>
                <w:lang w:val="id-ID"/>
              </w:rPr>
            </w:pPr>
            <w:r>
              <w:rPr>
                <w:rFonts w:eastAsia="Calibri"/>
                <w:sz w:val="18"/>
                <w:szCs w:val="18"/>
                <w:lang w:val="id-ID"/>
              </w:rPr>
              <w:t>Masalah: Penjadwalan Perkuliahan dengan 2 jenis komputer yakni Comp07 dan Erlangen2014_1</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5DDB1A0F" w14:textId="77777777" w:rsidR="005D5BE6" w:rsidRDefault="006E0A83">
            <w:pPr>
              <w:pStyle w:val="ListParagraph"/>
              <w:numPr>
                <w:ilvl w:val="0"/>
                <w:numId w:val="20"/>
              </w:numPr>
              <w:suppressAutoHyphens w:val="0"/>
              <w:spacing w:after="0"/>
              <w:ind w:left="322" w:hanging="218"/>
              <w:jc w:val="both"/>
              <w:rPr>
                <w:sz w:val="18"/>
                <w:szCs w:val="18"/>
              </w:rPr>
            </w:pPr>
            <w:r>
              <w:rPr>
                <w:sz w:val="18"/>
                <w:szCs w:val="18"/>
              </w:rPr>
              <w:t>Untuk Comp07 dengan menggunakan CPU membutuhkan waktu 221.97 sekon sedangkan menggunakan GPU membutuhkan waktu 123.61 sekon.</w:t>
            </w:r>
          </w:p>
          <w:p w14:paraId="398397F4" w14:textId="77777777" w:rsidR="005D5BE6" w:rsidRDefault="006E0A83">
            <w:pPr>
              <w:pStyle w:val="ListParagraph"/>
              <w:numPr>
                <w:ilvl w:val="0"/>
                <w:numId w:val="20"/>
              </w:numPr>
              <w:suppressAutoHyphens w:val="0"/>
              <w:spacing w:after="0"/>
              <w:ind w:left="322"/>
              <w:jc w:val="both"/>
              <w:rPr>
                <w:sz w:val="18"/>
                <w:szCs w:val="18"/>
              </w:rPr>
            </w:pPr>
            <w:r>
              <w:rPr>
                <w:sz w:val="18"/>
                <w:szCs w:val="18"/>
              </w:rPr>
              <w:t>Untuk Erlangen2014_1 dengan menggunakan CPU membutuhkan waktu 326.31 sekon sedangkan menggunakan GPU membutuhkan waktu 117.49 sekon.</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86931B4" w14:textId="77777777" w:rsidR="005D5BE6" w:rsidRDefault="006E0A83">
            <w:pPr>
              <w:spacing w:after="0"/>
              <w:jc w:val="both"/>
              <w:rPr>
                <w:sz w:val="18"/>
                <w:szCs w:val="18"/>
                <w:lang w:val="id-ID"/>
              </w:rPr>
            </w:pPr>
            <w:r>
              <w:rPr>
                <w:sz w:val="18"/>
                <w:szCs w:val="18"/>
                <w:lang w:val="id-ID"/>
              </w:rPr>
              <w:t>Penggunaan GPU dibandingkan CPU dapat meningkatkan kecepatan proses dengan rata-rata peningkatan sebesar 2.8 kali lebih cepat.</w:t>
            </w:r>
          </w:p>
        </w:tc>
      </w:tr>
      <w:bookmarkEnd w:id="22"/>
    </w:tbl>
    <w:p w14:paraId="2DEFB650" w14:textId="77777777" w:rsidR="005D5BE6" w:rsidRDefault="005D5BE6">
      <w:pPr>
        <w:rPr>
          <w:lang w:val="id-ID"/>
        </w:rPr>
        <w:sectPr w:rsidR="005D5BE6" w:rsidSect="006F7245">
          <w:headerReference w:type="even" r:id="rId33"/>
          <w:headerReference w:type="default" r:id="rId34"/>
          <w:footerReference w:type="even" r:id="rId35"/>
          <w:footerReference w:type="default" r:id="rId36"/>
          <w:headerReference w:type="first" r:id="rId37"/>
          <w:footerReference w:type="first" r:id="rId38"/>
          <w:pgSz w:w="16838" w:h="11906" w:orient="landscape" w:code="9"/>
          <w:pgMar w:top="2268" w:right="1701" w:bottom="1701" w:left="2268" w:header="1418" w:footer="851" w:gutter="0"/>
          <w:cols w:space="720"/>
          <w:docGrid w:linePitch="360"/>
        </w:sectPr>
      </w:pPr>
    </w:p>
    <w:p w14:paraId="70295592" w14:textId="275ED17C" w:rsidR="00245B63" w:rsidRPr="000D3765" w:rsidRDefault="00245B63" w:rsidP="00245B63">
      <w:pPr>
        <w:pStyle w:val="Heading1"/>
        <w:ind w:left="0" w:firstLine="0"/>
      </w:pPr>
      <w:bookmarkStart w:id="40" w:name="_BAB_3"/>
      <w:bookmarkEnd w:id="40"/>
      <w:r>
        <w:rPr>
          <w:lang w:val="id-ID"/>
        </w:rPr>
        <w:lastRenderedPageBreak/>
        <w:br/>
      </w:r>
      <w:bookmarkStart w:id="41" w:name="_Toc142127363"/>
      <w:r>
        <w:t>JUDUL BAB 3</w:t>
      </w:r>
      <w:bookmarkEnd w:id="41"/>
    </w:p>
    <w:p w14:paraId="341B91CE" w14:textId="0C6F5E13" w:rsidR="005D5BE6" w:rsidRPr="00F137F7" w:rsidRDefault="006E0A83" w:rsidP="00F137F7">
      <w:pPr>
        <w:spacing w:after="0" w:line="480" w:lineRule="auto"/>
        <w:ind w:firstLine="720"/>
        <w:jc w:val="both"/>
        <w:rPr>
          <w:szCs w:val="24"/>
        </w:rPr>
      </w:pPr>
      <w:bookmarkStart w:id="42" w:name="_Hlk535502201"/>
      <w:bookmarkStart w:id="43" w:name="_Hlk532877700"/>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e</w:t>
      </w:r>
      <w:bookmarkEnd w:id="42"/>
      <w:r w:rsidR="001D7110">
        <w:rPr>
          <w:color w:val="000000"/>
          <w:szCs w:val="24"/>
          <w:shd w:val="clear" w:color="auto" w:fill="FFFFFF"/>
        </w:rPr>
        <w:t>.</w:t>
      </w:r>
    </w:p>
    <w:p w14:paraId="20B559B0" w14:textId="77777777" w:rsidR="005D5BE6" w:rsidRDefault="005D5BE6">
      <w:pPr>
        <w:pStyle w:val="ListParagraph"/>
        <w:keepNext/>
        <w:keepLines/>
        <w:spacing w:after="0" w:line="480" w:lineRule="auto"/>
        <w:ind w:left="360"/>
        <w:rPr>
          <w:b/>
          <w:vanish/>
          <w:szCs w:val="24"/>
          <w:lang w:val="en-US" w:eastAsia="en-US"/>
        </w:rPr>
      </w:pPr>
    </w:p>
    <w:p w14:paraId="683E8436" w14:textId="77777777" w:rsidR="005D5BE6" w:rsidRDefault="006E0A83">
      <w:pPr>
        <w:pStyle w:val="Heading2"/>
      </w:pPr>
      <w:bookmarkStart w:id="44" w:name="_Toc142127364"/>
      <w:r>
        <w:rPr>
          <w:lang w:val="id-ID"/>
        </w:rPr>
        <w:t>Lingkungan Pengujian Algoritma</w:t>
      </w:r>
      <w:bookmarkEnd w:id="44"/>
    </w:p>
    <w:p w14:paraId="4162EC33" w14:textId="77777777" w:rsidR="005D5BE6" w:rsidRDefault="006E0A83">
      <w:pPr>
        <w:pStyle w:val="ListParagraph"/>
        <w:spacing w:after="0" w:line="480" w:lineRule="auto"/>
        <w:ind w:left="0" w:firstLine="708"/>
        <w:jc w:val="both"/>
      </w:pPr>
      <w:r>
        <w:rPr>
          <w:color w:val="000000"/>
          <w:szCs w:val="24"/>
          <w:shd w:val="clear" w:color="auto" w:fill="FFFFFF"/>
        </w:rPr>
        <w:t>Ut enim ad minim veniam, quis nostrud exercitation ullamco laboris nisi ut aliquip ex ea commodo consequat. Duis aute irure dolor Lorem ipsum dolor sit amet, consect</w:t>
      </w:r>
      <w:r>
        <w:rPr>
          <w:szCs w:val="24"/>
        </w:rPr>
        <w:t>.</w:t>
      </w:r>
    </w:p>
    <w:p w14:paraId="0B0C3F8A" w14:textId="77777777" w:rsidR="005D5BE6" w:rsidRDefault="006E0A83">
      <w:pPr>
        <w:pStyle w:val="Heading3"/>
        <w:ind w:left="567"/>
      </w:pPr>
      <w:bookmarkStart w:id="45" w:name="_Toc142127365"/>
      <w:r>
        <w:rPr>
          <w:lang w:val="id-ID"/>
        </w:rPr>
        <w:t>Kebutuhan Perangkat Keras (</w:t>
      </w:r>
      <w:r>
        <w:rPr>
          <w:i/>
          <w:iCs/>
          <w:lang w:val="id-ID"/>
        </w:rPr>
        <w:t>Hardware</w:t>
      </w:r>
      <w:r>
        <w:rPr>
          <w:lang w:val="id-ID"/>
        </w:rPr>
        <w:t>)</w:t>
      </w:r>
      <w:bookmarkEnd w:id="45"/>
    </w:p>
    <w:p w14:paraId="6FEE50E5" w14:textId="77777777" w:rsidR="005D5BE6" w:rsidRDefault="006E0A83">
      <w:pPr>
        <w:spacing w:after="0" w:line="480" w:lineRule="auto"/>
        <w:ind w:firstLine="708"/>
        <w:contextualSpacing/>
        <w:jc w:val="both"/>
      </w:pPr>
      <w:r>
        <w:rPr>
          <w:color w:val="000000"/>
          <w:szCs w:val="24"/>
          <w:shd w:val="clear" w:color="auto" w:fill="FFFFFF"/>
        </w:rPr>
        <w:t xml:space="preserve">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szCs w:val="24"/>
        </w:rPr>
        <w:t>:</w:t>
      </w:r>
    </w:p>
    <w:p w14:paraId="24A25123" w14:textId="0FA42121" w:rsidR="005D5BE6" w:rsidRPr="001D7110" w:rsidRDefault="006E0A83">
      <w:pPr>
        <w:numPr>
          <w:ilvl w:val="3"/>
          <w:numId w:val="3"/>
        </w:numPr>
        <w:tabs>
          <w:tab w:val="clear" w:pos="0"/>
        </w:tabs>
        <w:spacing w:after="0" w:line="480" w:lineRule="auto"/>
        <w:ind w:left="284" w:hanging="283"/>
        <w:contextualSpacing/>
        <w:jc w:val="both"/>
      </w:pPr>
      <w:r>
        <w:rPr>
          <w:color w:val="000000"/>
          <w:szCs w:val="24"/>
          <w:shd w:val="clear" w:color="auto" w:fill="FFFFFF"/>
        </w:rPr>
        <w:t xml:space="preserve">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p>
    <w:p w14:paraId="5E63C3B4" w14:textId="2778AC50" w:rsidR="001D7110" w:rsidRDefault="001D7110" w:rsidP="001D7110">
      <w:pPr>
        <w:numPr>
          <w:ilvl w:val="3"/>
          <w:numId w:val="3"/>
        </w:numPr>
        <w:tabs>
          <w:tab w:val="clear" w:pos="0"/>
        </w:tabs>
        <w:spacing w:after="0" w:line="480" w:lineRule="auto"/>
        <w:ind w:left="284" w:hanging="283"/>
        <w:contextualSpacing/>
        <w:jc w:val="both"/>
      </w:pPr>
      <w:r>
        <w:rPr>
          <w:color w:val="000000"/>
          <w:szCs w:val="24"/>
          <w:shd w:val="clear" w:color="auto" w:fill="FFFFFF"/>
        </w:rPr>
        <w:t xml:space="preserve">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lang w:val="id-ID"/>
        </w:rPr>
        <w:t>.</w:t>
      </w:r>
    </w:p>
    <w:p w14:paraId="13E4FC7D" w14:textId="3457B6D2" w:rsidR="001D7110" w:rsidRPr="001D7110" w:rsidRDefault="001D7110" w:rsidP="001D7110">
      <w:pPr>
        <w:numPr>
          <w:ilvl w:val="3"/>
          <w:numId w:val="3"/>
        </w:numPr>
        <w:tabs>
          <w:tab w:val="clear" w:pos="0"/>
        </w:tabs>
        <w:spacing w:after="0" w:line="480" w:lineRule="auto"/>
        <w:ind w:left="284" w:hanging="283"/>
        <w:contextualSpacing/>
        <w:jc w:val="both"/>
      </w:pPr>
      <w:r w:rsidRPr="001D7110">
        <w:rPr>
          <w:color w:val="000000"/>
          <w:szCs w:val="24"/>
          <w:shd w:val="clear" w:color="auto" w:fill="FFFFFF"/>
        </w:rPr>
        <w:t xml:space="preserve">Ut </w:t>
      </w:r>
      <w:proofErr w:type="spellStart"/>
      <w:r w:rsidRPr="001D7110">
        <w:rPr>
          <w:color w:val="000000"/>
          <w:szCs w:val="24"/>
          <w:shd w:val="clear" w:color="auto" w:fill="FFFFFF"/>
        </w:rPr>
        <w:t>enim</w:t>
      </w:r>
      <w:proofErr w:type="spellEnd"/>
      <w:r w:rsidRPr="001D7110">
        <w:rPr>
          <w:color w:val="000000"/>
          <w:szCs w:val="24"/>
          <w:shd w:val="clear" w:color="auto" w:fill="FFFFFF"/>
        </w:rPr>
        <w:t xml:space="preserve"> ad minim </w:t>
      </w:r>
      <w:proofErr w:type="spellStart"/>
      <w:r w:rsidRPr="001D7110">
        <w:rPr>
          <w:color w:val="000000"/>
          <w:szCs w:val="24"/>
          <w:shd w:val="clear" w:color="auto" w:fill="FFFFFF"/>
        </w:rPr>
        <w:t>veniam</w:t>
      </w:r>
      <w:proofErr w:type="spellEnd"/>
      <w:r w:rsidRPr="001D7110">
        <w:rPr>
          <w:color w:val="000000"/>
          <w:szCs w:val="24"/>
          <w:shd w:val="clear" w:color="auto" w:fill="FFFFFF"/>
        </w:rPr>
        <w:t xml:space="preserve">, </w:t>
      </w:r>
      <w:proofErr w:type="spellStart"/>
      <w:r w:rsidRPr="001D7110">
        <w:rPr>
          <w:color w:val="000000"/>
          <w:szCs w:val="24"/>
          <w:shd w:val="clear" w:color="auto" w:fill="FFFFFF"/>
        </w:rPr>
        <w:t>quis</w:t>
      </w:r>
      <w:proofErr w:type="spellEnd"/>
      <w:r w:rsidRPr="001D7110">
        <w:rPr>
          <w:color w:val="000000"/>
          <w:szCs w:val="24"/>
          <w:shd w:val="clear" w:color="auto" w:fill="FFFFFF"/>
        </w:rPr>
        <w:t xml:space="preserve"> </w:t>
      </w:r>
      <w:proofErr w:type="spellStart"/>
      <w:r w:rsidRPr="001D7110">
        <w:rPr>
          <w:color w:val="000000"/>
          <w:szCs w:val="24"/>
          <w:shd w:val="clear" w:color="auto" w:fill="FFFFFF"/>
        </w:rPr>
        <w:t>nostrud</w:t>
      </w:r>
      <w:proofErr w:type="spellEnd"/>
      <w:r w:rsidRPr="001D7110">
        <w:rPr>
          <w:color w:val="000000"/>
          <w:szCs w:val="24"/>
          <w:shd w:val="clear" w:color="auto" w:fill="FFFFFF"/>
          <w:lang w:val="id-ID"/>
        </w:rPr>
        <w:t>.</w:t>
      </w:r>
    </w:p>
    <w:p w14:paraId="240D5561" w14:textId="04E88712" w:rsidR="001D7110" w:rsidRDefault="001D7110" w:rsidP="001D7110">
      <w:pPr>
        <w:numPr>
          <w:ilvl w:val="3"/>
          <w:numId w:val="3"/>
        </w:numPr>
        <w:tabs>
          <w:tab w:val="clear" w:pos="0"/>
        </w:tabs>
        <w:spacing w:after="0" w:line="480" w:lineRule="auto"/>
        <w:ind w:left="284" w:hanging="283"/>
        <w:contextualSpacing/>
        <w:jc w:val="both"/>
      </w:pPr>
      <w:r>
        <w:rPr>
          <w:color w:val="000000"/>
          <w:szCs w:val="24"/>
          <w:shd w:val="clear" w:color="auto" w:fill="FFFFFF"/>
        </w:rPr>
        <w:t xml:space="preserve">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lang w:val="id-ID"/>
        </w:rPr>
        <w:t>.</w:t>
      </w:r>
    </w:p>
    <w:p w14:paraId="10E1BBED" w14:textId="77777777" w:rsidR="005D5BE6" w:rsidRDefault="006E0A83">
      <w:pPr>
        <w:pStyle w:val="Heading3"/>
        <w:ind w:left="567"/>
      </w:pPr>
      <w:bookmarkStart w:id="46" w:name="_Toc142127366"/>
      <w:r>
        <w:rPr>
          <w:lang w:val="id-ID"/>
        </w:rPr>
        <w:t>Kebutuhan Perangkat Lunak (</w:t>
      </w:r>
      <w:r>
        <w:rPr>
          <w:i/>
          <w:iCs/>
          <w:lang w:val="id-ID"/>
        </w:rPr>
        <w:t>Software</w:t>
      </w:r>
      <w:r>
        <w:rPr>
          <w:lang w:val="id-ID"/>
        </w:rPr>
        <w:t>)</w:t>
      </w:r>
      <w:bookmarkEnd w:id="46"/>
    </w:p>
    <w:p w14:paraId="3EF31BB6" w14:textId="77777777" w:rsidR="005D5BE6" w:rsidRDefault="006E0A83">
      <w:pPr>
        <w:spacing w:after="0" w:line="480" w:lineRule="auto"/>
        <w:ind w:firstLine="567"/>
        <w:contextualSpacing/>
        <w:jc w:val="both"/>
        <w:rPr>
          <w:lang w:val="id-ID"/>
        </w:rPr>
      </w:pPr>
      <w:r>
        <w:rPr>
          <w:color w:val="000000"/>
          <w:szCs w:val="24"/>
          <w:shd w:val="clear" w:color="auto" w:fill="FFFFFF"/>
        </w:rPr>
        <w:t xml:space="preserve">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szCs w:val="24"/>
          <w:lang w:val="id-ID"/>
        </w:rPr>
        <w:t>:</w:t>
      </w:r>
    </w:p>
    <w:p w14:paraId="0F7AD9D4" w14:textId="487D489D" w:rsidR="005D5BE6" w:rsidRDefault="006E0A83">
      <w:pPr>
        <w:numPr>
          <w:ilvl w:val="0"/>
          <w:numId w:val="21"/>
        </w:numPr>
        <w:spacing w:after="0" w:line="480" w:lineRule="auto"/>
        <w:ind w:left="284" w:hanging="284"/>
        <w:contextualSpacing/>
        <w:jc w:val="both"/>
      </w:pPr>
      <w:r>
        <w:rPr>
          <w:color w:val="000000"/>
          <w:szCs w:val="24"/>
          <w:shd w:val="clear" w:color="auto" w:fill="FFFFFF"/>
        </w:rPr>
        <w:t xml:space="preserve">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sidR="001D7110">
        <w:rPr>
          <w:color w:val="000000"/>
          <w:szCs w:val="24"/>
          <w:shd w:val="clear" w:color="auto" w:fill="FFFFFF"/>
        </w:rPr>
        <w:t xml:space="preserve"> </w:t>
      </w:r>
    </w:p>
    <w:p w14:paraId="06001B22" w14:textId="77777777" w:rsidR="001D7110" w:rsidRDefault="006E0A83" w:rsidP="001D7110">
      <w:pPr>
        <w:numPr>
          <w:ilvl w:val="0"/>
          <w:numId w:val="21"/>
        </w:numPr>
        <w:spacing w:after="0" w:line="480" w:lineRule="auto"/>
        <w:ind w:left="284" w:hanging="284"/>
        <w:contextualSpacing/>
        <w:jc w:val="both"/>
      </w:pPr>
      <w:r>
        <w:rPr>
          <w:color w:val="000000"/>
          <w:szCs w:val="24"/>
          <w:shd w:val="clear" w:color="auto" w:fill="FFFFFF"/>
        </w:rPr>
        <w:t xml:space="preserve">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p>
    <w:p w14:paraId="6B8DFAF1" w14:textId="77777777" w:rsidR="001D7110" w:rsidRDefault="001D7110" w:rsidP="001D7110">
      <w:pPr>
        <w:numPr>
          <w:ilvl w:val="0"/>
          <w:numId w:val="21"/>
        </w:numPr>
        <w:spacing w:after="0" w:line="480" w:lineRule="auto"/>
        <w:ind w:left="284" w:hanging="284"/>
        <w:contextualSpacing/>
        <w:jc w:val="both"/>
      </w:pPr>
      <w:r w:rsidRPr="001D7110">
        <w:rPr>
          <w:color w:val="000000"/>
          <w:szCs w:val="24"/>
          <w:shd w:val="clear" w:color="auto" w:fill="FFFFFF"/>
        </w:rPr>
        <w:lastRenderedPageBreak/>
        <w:t xml:space="preserve">Ut </w:t>
      </w:r>
      <w:proofErr w:type="spellStart"/>
      <w:r w:rsidRPr="001D7110">
        <w:rPr>
          <w:color w:val="000000"/>
          <w:szCs w:val="24"/>
          <w:shd w:val="clear" w:color="auto" w:fill="FFFFFF"/>
        </w:rPr>
        <w:t>enim</w:t>
      </w:r>
      <w:proofErr w:type="spellEnd"/>
      <w:r w:rsidRPr="001D7110">
        <w:rPr>
          <w:color w:val="000000"/>
          <w:szCs w:val="24"/>
          <w:shd w:val="clear" w:color="auto" w:fill="FFFFFF"/>
        </w:rPr>
        <w:t xml:space="preserve"> ad minim </w:t>
      </w:r>
      <w:proofErr w:type="spellStart"/>
      <w:r w:rsidRPr="001D7110">
        <w:rPr>
          <w:color w:val="000000"/>
          <w:szCs w:val="24"/>
          <w:shd w:val="clear" w:color="auto" w:fill="FFFFFF"/>
        </w:rPr>
        <w:t>veniam</w:t>
      </w:r>
      <w:proofErr w:type="spellEnd"/>
      <w:r w:rsidRPr="001D7110">
        <w:rPr>
          <w:color w:val="000000"/>
          <w:szCs w:val="24"/>
          <w:shd w:val="clear" w:color="auto" w:fill="FFFFFF"/>
        </w:rPr>
        <w:t xml:space="preserve">, </w:t>
      </w:r>
      <w:proofErr w:type="spellStart"/>
      <w:r w:rsidRPr="001D7110">
        <w:rPr>
          <w:color w:val="000000"/>
          <w:szCs w:val="24"/>
          <w:shd w:val="clear" w:color="auto" w:fill="FFFFFF"/>
        </w:rPr>
        <w:t>quis</w:t>
      </w:r>
      <w:proofErr w:type="spellEnd"/>
      <w:r w:rsidRPr="001D7110">
        <w:rPr>
          <w:color w:val="000000"/>
          <w:szCs w:val="24"/>
          <w:shd w:val="clear" w:color="auto" w:fill="FFFFFF"/>
        </w:rPr>
        <w:t xml:space="preserve"> </w:t>
      </w:r>
      <w:proofErr w:type="spellStart"/>
      <w:r w:rsidRPr="001D7110">
        <w:rPr>
          <w:color w:val="000000"/>
          <w:szCs w:val="24"/>
          <w:shd w:val="clear" w:color="auto" w:fill="FFFFFF"/>
        </w:rPr>
        <w:t>nostrud</w:t>
      </w:r>
      <w:proofErr w:type="spellEnd"/>
      <w:r w:rsidRPr="001D7110">
        <w:rPr>
          <w:color w:val="000000"/>
          <w:szCs w:val="24"/>
          <w:shd w:val="clear" w:color="auto" w:fill="FFFFFF"/>
          <w:lang w:val="id-ID"/>
        </w:rPr>
        <w:t>.</w:t>
      </w:r>
    </w:p>
    <w:p w14:paraId="53E5ECED" w14:textId="67921DCC" w:rsidR="001D7110" w:rsidRPr="00F137F7" w:rsidRDefault="001D7110" w:rsidP="001D7110">
      <w:pPr>
        <w:numPr>
          <w:ilvl w:val="0"/>
          <w:numId w:val="21"/>
        </w:numPr>
        <w:spacing w:after="0" w:line="480" w:lineRule="auto"/>
        <w:ind w:left="284" w:hanging="284"/>
        <w:contextualSpacing/>
        <w:jc w:val="both"/>
      </w:pPr>
      <w:r w:rsidRPr="001D7110">
        <w:rPr>
          <w:color w:val="000000"/>
          <w:szCs w:val="24"/>
          <w:shd w:val="clear" w:color="auto" w:fill="FFFFFF"/>
        </w:rPr>
        <w:t xml:space="preserve">Ut </w:t>
      </w:r>
      <w:proofErr w:type="spellStart"/>
      <w:r w:rsidRPr="001D7110">
        <w:rPr>
          <w:color w:val="000000"/>
          <w:szCs w:val="24"/>
          <w:shd w:val="clear" w:color="auto" w:fill="FFFFFF"/>
        </w:rPr>
        <w:t>enim</w:t>
      </w:r>
      <w:proofErr w:type="spellEnd"/>
      <w:r w:rsidRPr="001D7110">
        <w:rPr>
          <w:color w:val="000000"/>
          <w:szCs w:val="24"/>
          <w:shd w:val="clear" w:color="auto" w:fill="FFFFFF"/>
        </w:rPr>
        <w:t xml:space="preserve"> ad minim </w:t>
      </w:r>
      <w:proofErr w:type="spellStart"/>
      <w:r w:rsidRPr="001D7110">
        <w:rPr>
          <w:color w:val="000000"/>
          <w:szCs w:val="24"/>
          <w:shd w:val="clear" w:color="auto" w:fill="FFFFFF"/>
        </w:rPr>
        <w:t>veniam</w:t>
      </w:r>
      <w:proofErr w:type="spellEnd"/>
      <w:r w:rsidRPr="001D7110">
        <w:rPr>
          <w:color w:val="000000"/>
          <w:szCs w:val="24"/>
          <w:shd w:val="clear" w:color="auto" w:fill="FFFFFF"/>
        </w:rPr>
        <w:t xml:space="preserve">, </w:t>
      </w:r>
      <w:proofErr w:type="spellStart"/>
      <w:r w:rsidRPr="001D7110">
        <w:rPr>
          <w:color w:val="000000"/>
          <w:szCs w:val="24"/>
          <w:shd w:val="clear" w:color="auto" w:fill="FFFFFF"/>
        </w:rPr>
        <w:t>quis</w:t>
      </w:r>
      <w:proofErr w:type="spellEnd"/>
      <w:r w:rsidRPr="001D7110">
        <w:rPr>
          <w:color w:val="000000"/>
          <w:szCs w:val="24"/>
          <w:shd w:val="clear" w:color="auto" w:fill="FFFFFF"/>
        </w:rPr>
        <w:t xml:space="preserve"> </w:t>
      </w:r>
      <w:proofErr w:type="spellStart"/>
      <w:r w:rsidRPr="001D7110">
        <w:rPr>
          <w:color w:val="000000"/>
          <w:szCs w:val="24"/>
          <w:shd w:val="clear" w:color="auto" w:fill="FFFFFF"/>
        </w:rPr>
        <w:t>nostrud</w:t>
      </w:r>
      <w:proofErr w:type="spellEnd"/>
      <w:r w:rsidRPr="001D7110">
        <w:rPr>
          <w:color w:val="000000"/>
          <w:szCs w:val="24"/>
          <w:shd w:val="clear" w:color="auto" w:fill="FFFFFF"/>
          <w:lang w:val="id-ID"/>
        </w:rPr>
        <w:t>.</w:t>
      </w:r>
    </w:p>
    <w:p w14:paraId="7C21F547" w14:textId="77777777" w:rsidR="005D5BE6" w:rsidRDefault="006E0A83">
      <w:pPr>
        <w:pStyle w:val="Heading2"/>
        <w:rPr>
          <w:lang w:val="id-ID"/>
        </w:rPr>
      </w:pPr>
      <w:bookmarkStart w:id="47" w:name="_Toc142127367"/>
      <w:r>
        <w:rPr>
          <w:lang w:val="id-ID"/>
        </w:rPr>
        <w:t>&lt;&lt;SUB BAB&gt;&gt;</w:t>
      </w:r>
      <w:bookmarkEnd w:id="47"/>
    </w:p>
    <w:p w14:paraId="3DCB9988" w14:textId="77777777" w:rsidR="005D5BE6" w:rsidRDefault="006E0A83">
      <w:pPr>
        <w:keepNext/>
        <w:ind w:left="426"/>
        <w:jc w:val="center"/>
      </w:pPr>
      <w:r>
        <w:rPr>
          <w:noProof/>
          <w:lang w:eastAsia="en-US"/>
        </w:rPr>
        <w:drawing>
          <wp:inline distT="0" distB="0" distL="0" distR="0" wp14:anchorId="1DEFD98F" wp14:editId="1579F887">
            <wp:extent cx="3819525" cy="3606800"/>
            <wp:effectExtent l="0" t="0" r="0" b="0"/>
            <wp:docPr id="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1"/>
                    <pic:cNvPicPr>
                      <a:picLocks noChangeAspect="1"/>
                    </pic:cNvPicPr>
                  </pic:nvPicPr>
                  <pic:blipFill>
                    <a:blip r:embed="rId39"/>
                    <a:stretch>
                      <a:fillRect/>
                    </a:stretch>
                  </pic:blipFill>
                  <pic:spPr>
                    <a:xfrm>
                      <a:off x="0" y="0"/>
                      <a:ext cx="3819525" cy="3606800"/>
                    </a:xfrm>
                    <a:prstGeom prst="rect">
                      <a:avLst/>
                    </a:prstGeom>
                  </pic:spPr>
                </pic:pic>
              </a:graphicData>
            </a:graphic>
          </wp:inline>
        </w:drawing>
      </w:r>
    </w:p>
    <w:p w14:paraId="46CDD03F" w14:textId="141AD28E" w:rsidR="005D5BE6" w:rsidRDefault="006E0A83">
      <w:pPr>
        <w:pStyle w:val="Caption"/>
        <w:spacing w:line="480" w:lineRule="auto"/>
        <w:rPr>
          <w:lang w:val="id-ID"/>
        </w:rPr>
      </w:pPr>
      <w:bookmarkStart w:id="48" w:name="_Toc142127142"/>
      <w:r>
        <w:t xml:space="preserve">Gambar </w:t>
      </w:r>
      <w:r w:rsidR="000D3765">
        <w:fldChar w:fldCharType="begin"/>
      </w:r>
      <w:r w:rsidR="000D3765">
        <w:instrText xml:space="preserve"> STYLEREF 1 \s </w:instrText>
      </w:r>
      <w:r w:rsidR="000D3765">
        <w:fldChar w:fldCharType="separate"/>
      </w:r>
      <w:r w:rsidR="000D3765">
        <w:rPr>
          <w:noProof/>
        </w:rPr>
        <w:t>3</w:t>
      </w:r>
      <w:r w:rsidR="000D3765">
        <w:fldChar w:fldCharType="end"/>
      </w:r>
      <w:r w:rsidR="000D3765">
        <w:t>.</w:t>
      </w:r>
      <w:r w:rsidR="000D3765">
        <w:fldChar w:fldCharType="begin"/>
      </w:r>
      <w:r w:rsidR="000D3765">
        <w:instrText xml:space="preserve"> SEQ Gambar \* ARABIC \s 1 </w:instrText>
      </w:r>
      <w:r w:rsidR="000D3765">
        <w:fldChar w:fldCharType="separate"/>
      </w:r>
      <w:r w:rsidR="000D3765">
        <w:rPr>
          <w:noProof/>
        </w:rPr>
        <w:t>1</w:t>
      </w:r>
      <w:r w:rsidR="000D3765">
        <w:fldChar w:fldCharType="end"/>
      </w:r>
      <w:r>
        <w:rPr>
          <w:i/>
          <w:lang w:val="id-ID"/>
        </w:rPr>
        <w:t xml:space="preserve"> Flowchart </w:t>
      </w:r>
      <w:r>
        <w:rPr>
          <w:lang w:val="id-ID"/>
        </w:rPr>
        <w:t>Algoritma GA</w:t>
      </w:r>
      <w:bookmarkEnd w:id="48"/>
    </w:p>
    <w:p w14:paraId="60BAD28F" w14:textId="77777777" w:rsidR="005D5BE6" w:rsidRDefault="006E0A83">
      <w:pPr>
        <w:spacing w:after="0" w:line="480" w:lineRule="auto"/>
        <w:ind w:firstLine="708"/>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szCs w:val="24"/>
          <w:lang w:val="id-ID"/>
        </w:rPr>
        <w:t>:</w:t>
      </w:r>
    </w:p>
    <w:p w14:paraId="7A2C9156" w14:textId="77777777" w:rsidR="005D5BE6" w:rsidRDefault="006E0A83">
      <w:pPr>
        <w:pStyle w:val="ListParagraph"/>
        <w:numPr>
          <w:ilvl w:val="0"/>
          <w:numId w:val="22"/>
        </w:numPr>
        <w:spacing w:after="0" w:line="480" w:lineRule="auto"/>
        <w:ind w:left="284" w:hanging="283"/>
        <w:jc w:val="both"/>
      </w:pPr>
      <w:r>
        <w:rPr>
          <w:color w:val="000000"/>
          <w:szCs w:val="24"/>
          <w:shd w:val="clear" w:color="auto" w:fill="FFFFFF"/>
        </w:rPr>
        <w:t>Lorem ipsum dolor sit amet, consectetur adipiscing elit, sed do eiusmod tempor incididunt ut labore et dolore magna aliqua. Ut enim ad minim veniam, quis nostrud</w:t>
      </w:r>
      <w:r>
        <w:t>.</w:t>
      </w:r>
    </w:p>
    <w:p w14:paraId="1AD084D5" w14:textId="77777777" w:rsidR="005D5BE6" w:rsidRDefault="006E0A83">
      <w:pPr>
        <w:pStyle w:val="ListParagraph"/>
        <w:numPr>
          <w:ilvl w:val="0"/>
          <w:numId w:val="22"/>
        </w:numPr>
        <w:spacing w:after="0" w:line="480" w:lineRule="auto"/>
        <w:ind w:left="284" w:hanging="283"/>
        <w:jc w:val="both"/>
      </w:pPr>
      <w:r>
        <w:rPr>
          <w:color w:val="000000"/>
          <w:szCs w:val="24"/>
          <w:shd w:val="clear" w:color="auto" w:fill="FFFFFF"/>
        </w:rPr>
        <w:t>Lorem ipsum dolor sit amet, consectetur adipiscing elit, sed do eiusmod tempor incididunt ut labore et dolore magna aliqua. Ut e</w:t>
      </w:r>
      <w:r>
        <w:t>.</w:t>
      </w:r>
    </w:p>
    <w:p w14:paraId="4C84AB22" w14:textId="77777777" w:rsidR="005D5BE6" w:rsidRDefault="006E0A83">
      <w:pPr>
        <w:pStyle w:val="ListParagraph"/>
        <w:numPr>
          <w:ilvl w:val="0"/>
          <w:numId w:val="22"/>
        </w:numPr>
        <w:spacing w:after="0" w:line="480" w:lineRule="auto"/>
        <w:ind w:left="284" w:hanging="283"/>
        <w:jc w:val="both"/>
      </w:pPr>
      <w:r>
        <w:rPr>
          <w:color w:val="000000"/>
          <w:szCs w:val="24"/>
          <w:shd w:val="clear" w:color="auto" w:fill="FFFFFF"/>
        </w:rPr>
        <w:lastRenderedPageBreak/>
        <w:t>Lorem ipsum dolor sit amet, consectetur adipiscing elit, sed do eiusmod tempor incididunt ut labore et dolore magna aliqua. Ut enim</w:t>
      </w:r>
      <w:r>
        <w:rPr>
          <w:szCs w:val="24"/>
        </w:rPr>
        <w:t>.</w:t>
      </w:r>
    </w:p>
    <w:p w14:paraId="18A60355" w14:textId="77777777" w:rsidR="005D5BE6" w:rsidRDefault="006E0A83">
      <w:pPr>
        <w:pStyle w:val="ListParagraph"/>
        <w:numPr>
          <w:ilvl w:val="0"/>
          <w:numId w:val="22"/>
        </w:numPr>
        <w:spacing w:after="0" w:line="480" w:lineRule="auto"/>
        <w:ind w:left="284" w:hanging="283"/>
        <w:jc w:val="both"/>
      </w:pPr>
      <w:r>
        <w:rPr>
          <w:color w:val="000000"/>
          <w:szCs w:val="24"/>
          <w:shd w:val="clear" w:color="auto" w:fill="FFFFFF"/>
        </w:rPr>
        <w:t xml:space="preserve">Lorem ipsum dolor sit amet, consectetur adipiscing elit, sed do eiusmod tempor incididunt ut labore et dolore magna aliqua. Ut enim ad minim veniam, quis nostrud exercitation ullamco laboris nisi ut aliquip ex ea </w:t>
      </w:r>
    </w:p>
    <w:p w14:paraId="33DA8E66" w14:textId="77777777" w:rsidR="005D5BE6" w:rsidRDefault="006E0A83">
      <w:pPr>
        <w:pStyle w:val="ListParagraph"/>
        <w:numPr>
          <w:ilvl w:val="0"/>
          <w:numId w:val="22"/>
        </w:numPr>
        <w:spacing w:after="0" w:line="480" w:lineRule="auto"/>
        <w:ind w:left="284" w:hanging="283"/>
        <w:jc w:val="both"/>
      </w:pPr>
      <w:r>
        <w:rPr>
          <w:color w:val="000000"/>
          <w:szCs w:val="24"/>
          <w:shd w:val="clear" w:color="auto" w:fill="FFFFFF"/>
        </w:rPr>
        <w:t>Lorem ipsum dolor sit amet, consectetur adipiscing elit, sed do eiusmod tempor incididunt ut labore et dolore magna aliqua. Ut enim ad minim veniam, quis</w:t>
      </w:r>
      <w:r>
        <w:t>.</w:t>
      </w:r>
    </w:p>
    <w:p w14:paraId="6295B392" w14:textId="77777777" w:rsidR="005D5BE6" w:rsidRDefault="006E0A83">
      <w:pPr>
        <w:pStyle w:val="ListParagraph"/>
        <w:numPr>
          <w:ilvl w:val="0"/>
          <w:numId w:val="22"/>
        </w:numPr>
        <w:spacing w:after="0" w:line="480" w:lineRule="auto"/>
        <w:ind w:left="284" w:hanging="283"/>
        <w:jc w:val="both"/>
      </w:pPr>
      <w:r>
        <w:rPr>
          <w:color w:val="000000"/>
          <w:szCs w:val="24"/>
          <w:shd w:val="clear" w:color="auto" w:fill="FFFFFF"/>
        </w:rPr>
        <w:t>Lorem ipsum dolor sit amet, consectetur adipiscing elit, sed do eiusmod tempor incididunt ut l</w:t>
      </w:r>
      <w:r>
        <w:t>.</w:t>
      </w:r>
    </w:p>
    <w:p w14:paraId="1D376B71" w14:textId="686656D6" w:rsidR="005D5BE6" w:rsidRDefault="006E0A83" w:rsidP="00F137F7">
      <w:pPr>
        <w:pStyle w:val="ListParagraph"/>
        <w:numPr>
          <w:ilvl w:val="0"/>
          <w:numId w:val="22"/>
        </w:numPr>
        <w:spacing w:after="0" w:line="480" w:lineRule="auto"/>
        <w:ind w:left="284" w:hanging="283"/>
        <w:jc w:val="both"/>
      </w:pPr>
      <w:r>
        <w:rPr>
          <w:color w:val="000000"/>
          <w:szCs w:val="24"/>
          <w:shd w:val="clear" w:color="auto" w:fill="FFFFFF"/>
        </w:rPr>
        <w:t>Lorem ipsum dolor sit amet, consectetur adipiscing elit, sed do eiusmod tempor</w:t>
      </w:r>
      <w:r>
        <w:t>.</w:t>
      </w:r>
    </w:p>
    <w:p w14:paraId="722181AC" w14:textId="77777777" w:rsidR="005D5BE6" w:rsidRDefault="006E0A83">
      <w:pPr>
        <w:pStyle w:val="Heading2"/>
        <w:rPr>
          <w:lang w:val="id-ID"/>
        </w:rPr>
      </w:pPr>
      <w:bookmarkStart w:id="49" w:name="_Toc142127368"/>
      <w:r>
        <w:rPr>
          <w:lang w:val="id-ID"/>
        </w:rPr>
        <w:t>&lt;&lt;SUB BAB&gt;&gt;</w:t>
      </w:r>
      <w:bookmarkEnd w:id="49"/>
    </w:p>
    <w:p w14:paraId="0A78A976" w14:textId="77777777" w:rsidR="005D5BE6" w:rsidRDefault="006E0A83">
      <w:pPr>
        <w:keepNext/>
        <w:ind w:left="426"/>
        <w:jc w:val="center"/>
      </w:pPr>
      <w:r>
        <w:rPr>
          <w:noProof/>
          <w:lang w:eastAsia="en-US"/>
        </w:rPr>
        <w:drawing>
          <wp:inline distT="0" distB="0" distL="0" distR="0" wp14:anchorId="034001A7" wp14:editId="498C1665">
            <wp:extent cx="4705350" cy="3219450"/>
            <wp:effectExtent l="0" t="0" r="0" b="0"/>
            <wp:docPr id="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705350" cy="3219450"/>
                    </a:xfrm>
                    <a:prstGeom prst="rect">
                      <a:avLst/>
                    </a:prstGeom>
                    <a:noFill/>
                    <a:ln>
                      <a:noFill/>
                    </a:ln>
                  </pic:spPr>
                </pic:pic>
              </a:graphicData>
            </a:graphic>
          </wp:inline>
        </w:drawing>
      </w:r>
    </w:p>
    <w:p w14:paraId="5209BEA7" w14:textId="32A6A4D1" w:rsidR="005D5BE6" w:rsidRDefault="006E0A83">
      <w:pPr>
        <w:pStyle w:val="Caption"/>
        <w:spacing w:line="480" w:lineRule="auto"/>
        <w:rPr>
          <w:lang w:val="id-ID"/>
        </w:rPr>
      </w:pPr>
      <w:bookmarkStart w:id="50" w:name="_Toc142127143"/>
      <w:r>
        <w:t xml:space="preserve">Gambar </w:t>
      </w:r>
      <w:r w:rsidR="000D3765">
        <w:fldChar w:fldCharType="begin"/>
      </w:r>
      <w:r w:rsidR="000D3765">
        <w:instrText xml:space="preserve"> STYLEREF 1 \s </w:instrText>
      </w:r>
      <w:r w:rsidR="000D3765">
        <w:fldChar w:fldCharType="separate"/>
      </w:r>
      <w:r w:rsidR="000D3765">
        <w:rPr>
          <w:noProof/>
        </w:rPr>
        <w:t>3</w:t>
      </w:r>
      <w:r w:rsidR="000D3765">
        <w:fldChar w:fldCharType="end"/>
      </w:r>
      <w:r w:rsidR="000D3765">
        <w:t>.</w:t>
      </w:r>
      <w:r w:rsidR="000D3765">
        <w:fldChar w:fldCharType="begin"/>
      </w:r>
      <w:r w:rsidR="000D3765">
        <w:instrText xml:space="preserve"> SEQ Gambar \* ARABIC \s 1 </w:instrText>
      </w:r>
      <w:r w:rsidR="000D3765">
        <w:fldChar w:fldCharType="separate"/>
      </w:r>
      <w:r w:rsidR="000D3765">
        <w:rPr>
          <w:noProof/>
        </w:rPr>
        <w:t>2</w:t>
      </w:r>
      <w:r w:rsidR="000D3765">
        <w:fldChar w:fldCharType="end"/>
      </w:r>
      <w:r>
        <w:rPr>
          <w:lang w:val="id-ID"/>
        </w:rPr>
        <w:t xml:space="preserve"> </w:t>
      </w:r>
      <w:r>
        <w:rPr>
          <w:i/>
          <w:lang w:val="id-ID"/>
        </w:rPr>
        <w:t xml:space="preserve">Flowchart </w:t>
      </w:r>
      <w:r>
        <w:rPr>
          <w:lang w:val="id-ID"/>
        </w:rPr>
        <w:t>Algoritma FGA</w:t>
      </w:r>
      <w:bookmarkEnd w:id="50"/>
    </w:p>
    <w:p w14:paraId="5AE3DBA4" w14:textId="77777777" w:rsidR="005D5BE6" w:rsidRDefault="006E0A83">
      <w:pPr>
        <w:spacing w:after="0" w:line="480" w:lineRule="auto"/>
        <w:ind w:firstLine="708"/>
        <w:jc w:val="both"/>
        <w:rPr>
          <w:szCs w:val="24"/>
          <w:lang w:val="id-ID"/>
        </w:rPr>
      </w:pPr>
      <w:r>
        <w:rPr>
          <w:color w:val="000000"/>
          <w:szCs w:val="24"/>
          <w:shd w:val="clear" w:color="auto" w:fill="FFFFFF"/>
        </w:rPr>
        <w:lastRenderedPageBreak/>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szCs w:val="24"/>
          <w:lang w:val="id-ID"/>
        </w:rPr>
        <w:t>:</w:t>
      </w:r>
    </w:p>
    <w:p w14:paraId="726E0DA6" w14:textId="77777777" w:rsidR="005D5BE6" w:rsidRDefault="006E0A83">
      <w:pPr>
        <w:pStyle w:val="ListParagraph"/>
        <w:numPr>
          <w:ilvl w:val="0"/>
          <w:numId w:val="23"/>
        </w:numPr>
        <w:spacing w:after="0" w:line="480" w:lineRule="auto"/>
        <w:ind w:left="284" w:hanging="283"/>
        <w:jc w:val="both"/>
      </w:pPr>
      <w:r>
        <w:rPr>
          <w:color w:val="000000"/>
          <w:szCs w:val="24"/>
          <w:shd w:val="clear" w:color="auto" w:fill="FFFFFF"/>
        </w:rPr>
        <w:t>Lorem ipsum dolor sit amet, consectetur adipiscing elit, sed do eiusmod tempor incididunt ut labore et dolore magna aliqua. Ut enim ad minim veniam, quis nostrud exercitation</w:t>
      </w:r>
      <w:r>
        <w:t>.</w:t>
      </w:r>
    </w:p>
    <w:p w14:paraId="030E88CD" w14:textId="77777777" w:rsidR="005D5BE6" w:rsidRDefault="006E0A83">
      <w:pPr>
        <w:pStyle w:val="ListParagraph"/>
        <w:numPr>
          <w:ilvl w:val="0"/>
          <w:numId w:val="23"/>
        </w:numPr>
        <w:spacing w:after="0" w:line="480" w:lineRule="auto"/>
        <w:ind w:left="284" w:hanging="283"/>
        <w:jc w:val="both"/>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 ex ea</w:t>
      </w:r>
      <w:r>
        <w:t>.</w:t>
      </w:r>
    </w:p>
    <w:p w14:paraId="5FA2DEBD" w14:textId="77777777" w:rsidR="005D5BE6" w:rsidRDefault="006E0A83">
      <w:pPr>
        <w:pStyle w:val="ListParagraph"/>
        <w:numPr>
          <w:ilvl w:val="0"/>
          <w:numId w:val="23"/>
        </w:numPr>
        <w:spacing w:after="0" w:line="480" w:lineRule="auto"/>
        <w:ind w:left="284" w:hanging="283"/>
        <w:jc w:val="both"/>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 ex ea commodo consequat. Duis aute irure dolor</w:t>
      </w:r>
      <w:r>
        <w:t>.</w:t>
      </w:r>
    </w:p>
    <w:p w14:paraId="0647D055" w14:textId="77777777" w:rsidR="005D5BE6" w:rsidRDefault="006E0A83">
      <w:pPr>
        <w:pStyle w:val="ListParagraph"/>
        <w:numPr>
          <w:ilvl w:val="0"/>
          <w:numId w:val="23"/>
        </w:numPr>
        <w:spacing w:after="0" w:line="480" w:lineRule="auto"/>
        <w:ind w:left="284" w:hanging="283"/>
        <w:jc w:val="both"/>
      </w:pPr>
      <w:r>
        <w:rPr>
          <w:color w:val="000000"/>
          <w:szCs w:val="24"/>
          <w:shd w:val="clear" w:color="auto" w:fill="FFFFFF"/>
        </w:rPr>
        <w:t>Lorem ipsum dolor sit amet, consectetur adipiscing elit, sed do eiusmod tempor incididunt ut labore et dolore magna aliqua. Ut enim ad minim veniam, quis nostrud tempor incididunt ut labore et dolore magna aliqua</w:t>
      </w:r>
      <w:r>
        <w:rPr>
          <w:szCs w:val="24"/>
        </w:rPr>
        <w:t>.</w:t>
      </w:r>
      <w:r>
        <w:rPr>
          <w:i/>
          <w:szCs w:val="24"/>
        </w:rPr>
        <w:t>.</w:t>
      </w:r>
    </w:p>
    <w:p w14:paraId="0C1004EE" w14:textId="77777777" w:rsidR="005D5BE6" w:rsidRDefault="006E0A83">
      <w:pPr>
        <w:pStyle w:val="ListParagraph"/>
        <w:numPr>
          <w:ilvl w:val="0"/>
          <w:numId w:val="23"/>
        </w:numPr>
        <w:spacing w:after="0" w:line="480" w:lineRule="auto"/>
        <w:ind w:left="284" w:hanging="283"/>
        <w:jc w:val="both"/>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 ex ea commodo consequat. Duis aute irure dolor Lorem ipsum dolor sit amet, consectetu</w:t>
      </w:r>
      <w:r>
        <w:rPr>
          <w:szCs w:val="24"/>
        </w:rPr>
        <w:t>.</w:t>
      </w:r>
    </w:p>
    <w:p w14:paraId="5D99CCD7" w14:textId="77777777" w:rsidR="005D5BE6" w:rsidRDefault="006E0A83">
      <w:pPr>
        <w:pStyle w:val="ListParagraph"/>
        <w:numPr>
          <w:ilvl w:val="0"/>
          <w:numId w:val="23"/>
        </w:numPr>
        <w:spacing w:after="0" w:line="480" w:lineRule="auto"/>
        <w:ind w:left="284" w:hanging="283"/>
        <w:jc w:val="both"/>
      </w:pPr>
      <w:r>
        <w:rPr>
          <w:color w:val="000000"/>
          <w:szCs w:val="24"/>
          <w:shd w:val="clear" w:color="auto" w:fill="FFFFFF"/>
        </w:rPr>
        <w:t>Lorem ipsum dolor sit amet, consectetur adipiscing elit, sed do eiusmod tempor incididunt ut labore et dolore magna aliqua. Ut enim ad minim veniam, quis nostrud tempor incididunt ut labore et dolore magna aliqua</w:t>
      </w:r>
      <w:r>
        <w:rPr>
          <w:szCs w:val="24"/>
        </w:rPr>
        <w:t>.</w:t>
      </w:r>
    </w:p>
    <w:p w14:paraId="6AF471BE" w14:textId="616EE28F" w:rsidR="005D5BE6" w:rsidRDefault="006E0A83" w:rsidP="00F137F7">
      <w:pPr>
        <w:pStyle w:val="ListParagraph"/>
        <w:numPr>
          <w:ilvl w:val="0"/>
          <w:numId w:val="23"/>
        </w:numPr>
        <w:spacing w:after="0" w:line="480" w:lineRule="auto"/>
        <w:ind w:left="284" w:hanging="283"/>
        <w:jc w:val="both"/>
      </w:pPr>
      <w:r>
        <w:rPr>
          <w:color w:val="000000"/>
          <w:szCs w:val="24"/>
          <w:shd w:val="clear" w:color="auto" w:fill="FFFFFF"/>
        </w:rPr>
        <w:lastRenderedPageBreak/>
        <w:t>Lorem ipsum dolor sit amet, consectetur adipiscing elit, sed do eiusmod tempor incididunt ut labore et</w:t>
      </w:r>
      <w:r>
        <w:t>.</w:t>
      </w:r>
    </w:p>
    <w:p w14:paraId="3EBC8793" w14:textId="77777777" w:rsidR="005D5BE6" w:rsidRDefault="006E0A83">
      <w:pPr>
        <w:pStyle w:val="Heading2"/>
      </w:pPr>
      <w:bookmarkStart w:id="51" w:name="_Toc142127369"/>
      <w:r>
        <w:rPr>
          <w:lang w:val="id-ID"/>
        </w:rPr>
        <w:t>&lt;&lt;SUB BAB&gt;&gt;</w:t>
      </w:r>
      <w:bookmarkEnd w:id="51"/>
    </w:p>
    <w:p w14:paraId="61A9EE7D" w14:textId="77777777" w:rsidR="005D5BE6" w:rsidRDefault="006E0A83">
      <w:pPr>
        <w:spacing w:after="0" w:line="480" w:lineRule="auto"/>
        <w:ind w:firstLine="708"/>
        <w:contextualSpacing/>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w:t>
      </w:r>
      <w:proofErr w:type="spellEnd"/>
      <w:r>
        <w:rPr>
          <w:szCs w:val="24"/>
          <w:lang w:val="id-ID"/>
        </w:rPr>
        <w:t>.</w:t>
      </w:r>
    </w:p>
    <w:p w14:paraId="4F2F1451" w14:textId="77777777" w:rsidR="005D5BE6" w:rsidRDefault="005D5BE6">
      <w:pPr>
        <w:spacing w:after="0" w:line="480" w:lineRule="auto"/>
        <w:ind w:firstLine="708"/>
        <w:contextualSpacing/>
        <w:jc w:val="both"/>
        <w:rPr>
          <w:szCs w:val="24"/>
          <w:lang w:val="id-ID"/>
        </w:rPr>
      </w:pPr>
    </w:p>
    <w:p w14:paraId="5C2B3846" w14:textId="77777777" w:rsidR="005D5BE6" w:rsidRDefault="006E0A83">
      <w:pPr>
        <w:pStyle w:val="Caption"/>
        <w:keepNext/>
        <w:spacing w:line="480" w:lineRule="auto"/>
      </w:pPr>
      <w:bookmarkStart w:id="52" w:name="_Toc142127096"/>
      <w:r>
        <w:t xml:space="preserve">Tabel </w:t>
      </w:r>
      <w:r>
        <w:fldChar w:fldCharType="begin"/>
      </w:r>
      <w:r>
        <w:instrText xml:space="preserve"> STYLEREF 1 \s </w:instrText>
      </w:r>
      <w:r>
        <w:fldChar w:fldCharType="separate"/>
      </w:r>
      <w:r>
        <w:t>3</w:t>
      </w:r>
      <w:r>
        <w:fldChar w:fldCharType="end"/>
      </w:r>
      <w:r>
        <w:t>.</w:t>
      </w:r>
      <w:r>
        <w:fldChar w:fldCharType="begin"/>
      </w:r>
      <w:r>
        <w:instrText xml:space="preserve"> SEQ Tabel \* ARABIC \s 1 </w:instrText>
      </w:r>
      <w:r>
        <w:fldChar w:fldCharType="separate"/>
      </w:r>
      <w:r>
        <w:t>1</w:t>
      </w:r>
      <w:r>
        <w:fldChar w:fldCharType="end"/>
      </w:r>
      <w:r>
        <w:rPr>
          <w:lang w:val="id-ID"/>
        </w:rPr>
        <w:t xml:space="preserve"> Waktu dan Ruangan Perkuliahan</w:t>
      </w:r>
      <w:bookmarkEnd w:id="52"/>
    </w:p>
    <w:tbl>
      <w:tblPr>
        <w:tblW w:w="7835"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0"/>
        <w:gridCol w:w="3915"/>
      </w:tblGrid>
      <w:tr w:rsidR="005D5BE6" w14:paraId="5D490999" w14:textId="77777777">
        <w:trPr>
          <w:trHeight w:val="545"/>
        </w:trPr>
        <w:tc>
          <w:tcPr>
            <w:tcW w:w="3920" w:type="dxa"/>
            <w:shd w:val="clear" w:color="auto" w:fill="E7E6E6"/>
            <w:vAlign w:val="center"/>
          </w:tcPr>
          <w:p w14:paraId="011AAEE6" w14:textId="77777777" w:rsidR="005D5BE6" w:rsidRDefault="006E0A83">
            <w:pPr>
              <w:spacing w:after="0" w:line="240" w:lineRule="auto"/>
              <w:contextualSpacing/>
              <w:jc w:val="center"/>
              <w:rPr>
                <w:b/>
                <w:szCs w:val="24"/>
                <w:lang w:val="id-ID"/>
              </w:rPr>
            </w:pPr>
            <w:r>
              <w:rPr>
                <w:b/>
                <w:szCs w:val="24"/>
                <w:lang w:val="id-ID"/>
              </w:rPr>
              <w:t>Ruangan Pengajaran</w:t>
            </w:r>
          </w:p>
        </w:tc>
        <w:tc>
          <w:tcPr>
            <w:tcW w:w="3915" w:type="dxa"/>
            <w:shd w:val="clear" w:color="auto" w:fill="E7E6E6"/>
            <w:vAlign w:val="center"/>
          </w:tcPr>
          <w:p w14:paraId="77B45C62" w14:textId="77777777" w:rsidR="005D5BE6" w:rsidRDefault="006E0A83">
            <w:pPr>
              <w:spacing w:after="0" w:line="240" w:lineRule="auto"/>
              <w:contextualSpacing/>
              <w:jc w:val="center"/>
              <w:rPr>
                <w:b/>
                <w:szCs w:val="24"/>
                <w:lang w:val="id-ID"/>
              </w:rPr>
            </w:pPr>
            <w:r>
              <w:rPr>
                <w:b/>
                <w:szCs w:val="24"/>
                <w:lang w:val="id-ID"/>
              </w:rPr>
              <w:t>Waktu Perkuliahan</w:t>
            </w:r>
          </w:p>
        </w:tc>
      </w:tr>
      <w:tr w:rsidR="005D5BE6" w14:paraId="6C58F643" w14:textId="77777777">
        <w:tc>
          <w:tcPr>
            <w:tcW w:w="3920" w:type="dxa"/>
            <w:shd w:val="clear" w:color="auto" w:fill="auto"/>
          </w:tcPr>
          <w:p w14:paraId="56020A79" w14:textId="77777777" w:rsidR="005D5BE6" w:rsidRDefault="006E0A83">
            <w:pPr>
              <w:spacing w:after="0" w:line="360" w:lineRule="auto"/>
              <w:contextualSpacing/>
              <w:jc w:val="both"/>
              <w:rPr>
                <w:szCs w:val="24"/>
                <w:lang w:val="id-ID"/>
              </w:rPr>
            </w:pPr>
            <w:r>
              <w:rPr>
                <w:szCs w:val="24"/>
                <w:lang w:val="id-ID"/>
              </w:rPr>
              <w:t>Ruangan Praktikum:</w:t>
            </w:r>
          </w:p>
          <w:p w14:paraId="2758A045" w14:textId="77777777" w:rsidR="005D5BE6" w:rsidRDefault="006E0A83">
            <w:pPr>
              <w:pStyle w:val="ListParagraph"/>
              <w:numPr>
                <w:ilvl w:val="0"/>
                <w:numId w:val="24"/>
              </w:numPr>
              <w:spacing w:after="0" w:line="360" w:lineRule="auto"/>
              <w:jc w:val="both"/>
              <w:rPr>
                <w:szCs w:val="24"/>
              </w:rPr>
            </w:pPr>
            <w:r>
              <w:rPr>
                <w:szCs w:val="24"/>
              </w:rPr>
              <w:t>A200-A207</w:t>
            </w:r>
          </w:p>
        </w:tc>
        <w:tc>
          <w:tcPr>
            <w:tcW w:w="3915" w:type="dxa"/>
            <w:vMerge w:val="restart"/>
            <w:shd w:val="clear" w:color="auto" w:fill="auto"/>
          </w:tcPr>
          <w:p w14:paraId="0E094884" w14:textId="77777777" w:rsidR="005D5BE6" w:rsidRDefault="006E0A83">
            <w:pPr>
              <w:spacing w:after="0" w:line="360" w:lineRule="auto"/>
              <w:contextualSpacing/>
              <w:jc w:val="both"/>
              <w:rPr>
                <w:szCs w:val="24"/>
                <w:lang w:val="id-ID"/>
              </w:rPr>
            </w:pPr>
            <w:r>
              <w:rPr>
                <w:szCs w:val="24"/>
                <w:lang w:val="id-ID"/>
              </w:rPr>
              <w:t>Periode Waktu:</w:t>
            </w:r>
          </w:p>
          <w:p w14:paraId="152FB471" w14:textId="77777777" w:rsidR="005D5BE6" w:rsidRDefault="006E0A83">
            <w:pPr>
              <w:pStyle w:val="ListParagraph"/>
              <w:numPr>
                <w:ilvl w:val="0"/>
                <w:numId w:val="24"/>
              </w:numPr>
              <w:spacing w:after="0" w:line="360" w:lineRule="auto"/>
              <w:jc w:val="both"/>
              <w:rPr>
                <w:szCs w:val="24"/>
              </w:rPr>
            </w:pPr>
            <w:r>
              <w:rPr>
                <w:szCs w:val="24"/>
              </w:rPr>
              <w:t>07:50 – 09:30</w:t>
            </w:r>
          </w:p>
          <w:p w14:paraId="622A0746" w14:textId="77777777" w:rsidR="005D5BE6" w:rsidRDefault="006E0A83">
            <w:pPr>
              <w:pStyle w:val="ListParagraph"/>
              <w:numPr>
                <w:ilvl w:val="0"/>
                <w:numId w:val="24"/>
              </w:numPr>
              <w:spacing w:after="0" w:line="360" w:lineRule="auto"/>
              <w:jc w:val="both"/>
              <w:rPr>
                <w:szCs w:val="24"/>
              </w:rPr>
            </w:pPr>
            <w:r>
              <w:rPr>
                <w:szCs w:val="24"/>
              </w:rPr>
              <w:t>09:40 – 11:20</w:t>
            </w:r>
          </w:p>
          <w:p w14:paraId="0165F96D" w14:textId="77777777" w:rsidR="005D5BE6" w:rsidRDefault="006E0A83">
            <w:pPr>
              <w:pStyle w:val="ListParagraph"/>
              <w:numPr>
                <w:ilvl w:val="0"/>
                <w:numId w:val="24"/>
              </w:numPr>
              <w:spacing w:after="0" w:line="360" w:lineRule="auto"/>
              <w:jc w:val="both"/>
              <w:rPr>
                <w:szCs w:val="24"/>
              </w:rPr>
            </w:pPr>
            <w:r>
              <w:rPr>
                <w:szCs w:val="24"/>
              </w:rPr>
              <w:t>11:30 – 13:10</w:t>
            </w:r>
          </w:p>
          <w:p w14:paraId="401E7AC7" w14:textId="77777777" w:rsidR="005D5BE6" w:rsidRDefault="006E0A83">
            <w:pPr>
              <w:pStyle w:val="ListParagraph"/>
              <w:numPr>
                <w:ilvl w:val="0"/>
                <w:numId w:val="24"/>
              </w:numPr>
              <w:spacing w:after="0" w:line="360" w:lineRule="auto"/>
              <w:jc w:val="both"/>
              <w:rPr>
                <w:szCs w:val="24"/>
              </w:rPr>
            </w:pPr>
            <w:r>
              <w:rPr>
                <w:szCs w:val="24"/>
              </w:rPr>
              <w:t>13:30 – 15:10</w:t>
            </w:r>
          </w:p>
        </w:tc>
      </w:tr>
      <w:tr w:rsidR="005D5BE6" w14:paraId="058654C6" w14:textId="77777777">
        <w:tc>
          <w:tcPr>
            <w:tcW w:w="3920" w:type="dxa"/>
            <w:shd w:val="clear" w:color="auto" w:fill="auto"/>
          </w:tcPr>
          <w:p w14:paraId="2BEC6911" w14:textId="77777777" w:rsidR="005D5BE6" w:rsidRDefault="006E0A83">
            <w:pPr>
              <w:spacing w:after="0" w:line="360" w:lineRule="auto"/>
              <w:contextualSpacing/>
              <w:jc w:val="both"/>
              <w:rPr>
                <w:szCs w:val="24"/>
                <w:lang w:val="id-ID"/>
              </w:rPr>
            </w:pPr>
            <w:r>
              <w:rPr>
                <w:szCs w:val="24"/>
                <w:lang w:val="id-ID"/>
              </w:rPr>
              <w:t>Ruangan Teori:</w:t>
            </w:r>
          </w:p>
          <w:p w14:paraId="27878D6A" w14:textId="77777777" w:rsidR="005D5BE6" w:rsidRDefault="006E0A83">
            <w:pPr>
              <w:pStyle w:val="ListParagraph"/>
              <w:numPr>
                <w:ilvl w:val="0"/>
                <w:numId w:val="24"/>
              </w:numPr>
              <w:spacing w:after="0" w:line="360" w:lineRule="auto"/>
              <w:jc w:val="both"/>
              <w:rPr>
                <w:szCs w:val="24"/>
              </w:rPr>
            </w:pPr>
            <w:r>
              <w:rPr>
                <w:szCs w:val="24"/>
              </w:rPr>
              <w:t>A301-A313</w:t>
            </w:r>
          </w:p>
          <w:p w14:paraId="1648E5FD" w14:textId="77777777" w:rsidR="005D5BE6" w:rsidRDefault="006E0A83">
            <w:pPr>
              <w:pStyle w:val="ListParagraph"/>
              <w:numPr>
                <w:ilvl w:val="0"/>
                <w:numId w:val="24"/>
              </w:numPr>
              <w:spacing w:after="0" w:line="360" w:lineRule="auto"/>
              <w:jc w:val="both"/>
              <w:rPr>
                <w:szCs w:val="24"/>
              </w:rPr>
            </w:pPr>
            <w:r>
              <w:rPr>
                <w:szCs w:val="24"/>
              </w:rPr>
              <w:t>A401-A412</w:t>
            </w:r>
          </w:p>
          <w:p w14:paraId="05ABE385" w14:textId="77777777" w:rsidR="005D5BE6" w:rsidRDefault="006E0A83">
            <w:pPr>
              <w:pStyle w:val="ListParagraph"/>
              <w:numPr>
                <w:ilvl w:val="0"/>
                <w:numId w:val="24"/>
              </w:numPr>
              <w:spacing w:after="0" w:line="360" w:lineRule="auto"/>
              <w:jc w:val="both"/>
              <w:rPr>
                <w:szCs w:val="24"/>
              </w:rPr>
            </w:pPr>
            <w:r>
              <w:rPr>
                <w:szCs w:val="24"/>
              </w:rPr>
              <w:t>A414</w:t>
            </w:r>
          </w:p>
        </w:tc>
        <w:tc>
          <w:tcPr>
            <w:tcW w:w="3915" w:type="dxa"/>
            <w:vMerge/>
            <w:shd w:val="clear" w:color="auto" w:fill="auto"/>
          </w:tcPr>
          <w:p w14:paraId="2E44192B" w14:textId="77777777" w:rsidR="005D5BE6" w:rsidRDefault="005D5BE6">
            <w:pPr>
              <w:spacing w:after="0" w:line="240" w:lineRule="auto"/>
              <w:contextualSpacing/>
              <w:jc w:val="both"/>
              <w:rPr>
                <w:szCs w:val="24"/>
                <w:lang w:val="id-ID"/>
              </w:rPr>
            </w:pPr>
          </w:p>
        </w:tc>
      </w:tr>
    </w:tbl>
    <w:p w14:paraId="0D6EF4B8" w14:textId="77777777" w:rsidR="005D5BE6" w:rsidRDefault="005D5BE6">
      <w:pPr>
        <w:spacing w:after="0" w:line="240" w:lineRule="auto"/>
        <w:ind w:left="426" w:firstLine="708"/>
        <w:contextualSpacing/>
        <w:jc w:val="both"/>
        <w:rPr>
          <w:szCs w:val="24"/>
          <w:lang w:val="id-ID"/>
        </w:rPr>
      </w:pPr>
    </w:p>
    <w:p w14:paraId="74AEE093" w14:textId="39BA63A5" w:rsidR="005D5BE6" w:rsidRDefault="00A02341">
      <w:pPr>
        <w:spacing w:after="0" w:line="480" w:lineRule="auto"/>
        <w:ind w:firstLine="708"/>
        <w:contextualSpacing/>
        <w:jc w:val="both"/>
        <w:rPr>
          <w:szCs w:val="24"/>
          <w:lang w:val="id-ID"/>
        </w:rPr>
      </w:pPr>
      <w:r>
        <w:rPr>
          <w:color w:val="000000"/>
          <w:szCs w:val="24"/>
          <w:shd w:val="clear" w:color="auto" w:fill="FFFFFF"/>
        </w:rPr>
        <w:t xml:space="preserve">Tabel 3.1 </w:t>
      </w:r>
      <w:r w:rsidR="006E0A83">
        <w:rPr>
          <w:color w:val="000000"/>
          <w:szCs w:val="24"/>
          <w:shd w:val="clear" w:color="auto" w:fill="FFFFFF"/>
        </w:rPr>
        <w:t xml:space="preserve">Lorem ipsum dolor sit </w:t>
      </w:r>
      <w:proofErr w:type="spellStart"/>
      <w:r w:rsidR="006E0A83">
        <w:rPr>
          <w:color w:val="000000"/>
          <w:szCs w:val="24"/>
          <w:shd w:val="clear" w:color="auto" w:fill="FFFFFF"/>
        </w:rPr>
        <w:t>amet</w:t>
      </w:r>
      <w:proofErr w:type="spellEnd"/>
      <w:r w:rsidR="006E0A83">
        <w:rPr>
          <w:color w:val="000000"/>
          <w:szCs w:val="24"/>
          <w:shd w:val="clear" w:color="auto" w:fill="FFFFFF"/>
        </w:rPr>
        <w:t xml:space="preserve">, </w:t>
      </w:r>
      <w:proofErr w:type="spellStart"/>
      <w:r w:rsidR="006E0A83">
        <w:rPr>
          <w:color w:val="000000"/>
          <w:szCs w:val="24"/>
          <w:shd w:val="clear" w:color="auto" w:fill="FFFFFF"/>
        </w:rPr>
        <w:t>consectetur</w:t>
      </w:r>
      <w:proofErr w:type="spellEnd"/>
      <w:r w:rsidR="006E0A83">
        <w:rPr>
          <w:color w:val="000000"/>
          <w:szCs w:val="24"/>
          <w:shd w:val="clear" w:color="auto" w:fill="FFFFFF"/>
        </w:rPr>
        <w:t xml:space="preserve"> </w:t>
      </w:r>
      <w:proofErr w:type="spellStart"/>
      <w:r w:rsidR="006E0A83">
        <w:rPr>
          <w:color w:val="000000"/>
          <w:szCs w:val="24"/>
          <w:shd w:val="clear" w:color="auto" w:fill="FFFFFF"/>
        </w:rPr>
        <w:t>adipiscing</w:t>
      </w:r>
      <w:proofErr w:type="spellEnd"/>
      <w:r w:rsidR="006E0A83">
        <w:rPr>
          <w:color w:val="000000"/>
          <w:szCs w:val="24"/>
          <w:shd w:val="clear" w:color="auto" w:fill="FFFFFF"/>
        </w:rPr>
        <w:t xml:space="preserve"> </w:t>
      </w:r>
      <w:proofErr w:type="spellStart"/>
      <w:r w:rsidR="006E0A83">
        <w:rPr>
          <w:color w:val="000000"/>
          <w:szCs w:val="24"/>
          <w:shd w:val="clear" w:color="auto" w:fill="FFFFFF"/>
        </w:rPr>
        <w:t>elit</w:t>
      </w:r>
      <w:proofErr w:type="spellEnd"/>
      <w:r w:rsidR="006E0A83">
        <w:rPr>
          <w:color w:val="000000"/>
          <w:szCs w:val="24"/>
          <w:shd w:val="clear" w:color="auto" w:fill="FFFFFF"/>
        </w:rPr>
        <w:t xml:space="preserve">, sed do </w:t>
      </w:r>
      <w:proofErr w:type="spellStart"/>
      <w:r w:rsidR="006E0A83">
        <w:rPr>
          <w:color w:val="000000"/>
          <w:szCs w:val="24"/>
          <w:shd w:val="clear" w:color="auto" w:fill="FFFFFF"/>
        </w:rPr>
        <w:t>eiusmod</w:t>
      </w:r>
      <w:proofErr w:type="spellEnd"/>
      <w:r w:rsidR="006E0A83">
        <w:rPr>
          <w:color w:val="000000"/>
          <w:szCs w:val="24"/>
          <w:shd w:val="clear" w:color="auto" w:fill="FFFFFF"/>
        </w:rPr>
        <w:t xml:space="preserve"> </w:t>
      </w:r>
      <w:proofErr w:type="spellStart"/>
      <w:r w:rsidR="006E0A83">
        <w:rPr>
          <w:color w:val="000000"/>
          <w:szCs w:val="24"/>
          <w:shd w:val="clear" w:color="auto" w:fill="FFFFFF"/>
        </w:rPr>
        <w:t>tempor</w:t>
      </w:r>
      <w:proofErr w:type="spellEnd"/>
      <w:r w:rsidR="006E0A83">
        <w:rPr>
          <w:color w:val="000000"/>
          <w:szCs w:val="24"/>
          <w:shd w:val="clear" w:color="auto" w:fill="FFFFFF"/>
        </w:rPr>
        <w:t xml:space="preserve"> </w:t>
      </w:r>
      <w:proofErr w:type="spellStart"/>
      <w:r w:rsidR="006E0A83">
        <w:rPr>
          <w:color w:val="000000"/>
          <w:szCs w:val="24"/>
          <w:shd w:val="clear" w:color="auto" w:fill="FFFFFF"/>
        </w:rPr>
        <w:t>incididunt</w:t>
      </w:r>
      <w:proofErr w:type="spellEnd"/>
      <w:r w:rsidR="006E0A83">
        <w:rPr>
          <w:color w:val="000000"/>
          <w:szCs w:val="24"/>
          <w:shd w:val="clear" w:color="auto" w:fill="FFFFFF"/>
        </w:rPr>
        <w:t xml:space="preserve"> </w:t>
      </w:r>
      <w:proofErr w:type="spellStart"/>
      <w:r w:rsidR="006E0A83">
        <w:rPr>
          <w:color w:val="000000"/>
          <w:szCs w:val="24"/>
          <w:shd w:val="clear" w:color="auto" w:fill="FFFFFF"/>
        </w:rPr>
        <w:t>ut</w:t>
      </w:r>
      <w:proofErr w:type="spellEnd"/>
      <w:r w:rsidR="006E0A83">
        <w:rPr>
          <w:color w:val="000000"/>
          <w:szCs w:val="24"/>
          <w:shd w:val="clear" w:color="auto" w:fill="FFFFFF"/>
        </w:rPr>
        <w:t xml:space="preserve"> labore et dolore magna </w:t>
      </w:r>
      <w:proofErr w:type="spellStart"/>
      <w:r w:rsidR="006E0A83">
        <w:rPr>
          <w:color w:val="000000"/>
          <w:szCs w:val="24"/>
          <w:shd w:val="clear" w:color="auto" w:fill="FFFFFF"/>
        </w:rPr>
        <w:t>aliqua</w:t>
      </w:r>
      <w:proofErr w:type="spellEnd"/>
      <w:r w:rsidR="006E0A83">
        <w:rPr>
          <w:color w:val="000000"/>
          <w:szCs w:val="24"/>
          <w:shd w:val="clear" w:color="auto" w:fill="FFFFFF"/>
        </w:rPr>
        <w:t xml:space="preserve">. Ut </w:t>
      </w:r>
      <w:proofErr w:type="spellStart"/>
      <w:r w:rsidR="006E0A83">
        <w:rPr>
          <w:color w:val="000000"/>
          <w:szCs w:val="24"/>
          <w:shd w:val="clear" w:color="auto" w:fill="FFFFFF"/>
        </w:rPr>
        <w:t>enim</w:t>
      </w:r>
      <w:proofErr w:type="spellEnd"/>
      <w:r w:rsidR="006E0A83">
        <w:rPr>
          <w:color w:val="000000"/>
          <w:szCs w:val="24"/>
          <w:shd w:val="clear" w:color="auto" w:fill="FFFFFF"/>
        </w:rPr>
        <w:t xml:space="preserve"> ad minim </w:t>
      </w:r>
      <w:proofErr w:type="spellStart"/>
      <w:r w:rsidR="006E0A83">
        <w:rPr>
          <w:color w:val="000000"/>
          <w:szCs w:val="24"/>
          <w:shd w:val="clear" w:color="auto" w:fill="FFFFFF"/>
        </w:rPr>
        <w:t>veniam</w:t>
      </w:r>
      <w:proofErr w:type="spellEnd"/>
      <w:r w:rsidR="006E0A83">
        <w:rPr>
          <w:color w:val="000000"/>
          <w:szCs w:val="24"/>
          <w:shd w:val="clear" w:color="auto" w:fill="FFFFFF"/>
        </w:rPr>
        <w:t xml:space="preserve">, </w:t>
      </w:r>
      <w:proofErr w:type="spellStart"/>
      <w:r w:rsidR="006E0A83">
        <w:rPr>
          <w:color w:val="000000"/>
          <w:szCs w:val="24"/>
          <w:shd w:val="clear" w:color="auto" w:fill="FFFFFF"/>
        </w:rPr>
        <w:t>quis</w:t>
      </w:r>
      <w:proofErr w:type="spellEnd"/>
      <w:r w:rsidR="006E0A83">
        <w:rPr>
          <w:color w:val="000000"/>
          <w:szCs w:val="24"/>
          <w:shd w:val="clear" w:color="auto" w:fill="FFFFFF"/>
        </w:rPr>
        <w:t xml:space="preserve"> </w:t>
      </w:r>
      <w:proofErr w:type="spellStart"/>
      <w:r w:rsidR="006E0A83">
        <w:rPr>
          <w:color w:val="000000"/>
          <w:szCs w:val="24"/>
          <w:shd w:val="clear" w:color="auto" w:fill="FFFFFF"/>
        </w:rPr>
        <w:t>nostrud</w:t>
      </w:r>
      <w:proofErr w:type="spellEnd"/>
      <w:r w:rsidR="006E0A83">
        <w:rPr>
          <w:color w:val="000000"/>
          <w:szCs w:val="24"/>
          <w:shd w:val="clear" w:color="auto" w:fill="FFFFFF"/>
        </w:rPr>
        <w:t xml:space="preserve"> exercitation </w:t>
      </w:r>
      <w:proofErr w:type="spellStart"/>
      <w:r w:rsidR="006E0A83">
        <w:rPr>
          <w:color w:val="000000"/>
          <w:szCs w:val="24"/>
          <w:shd w:val="clear" w:color="auto" w:fill="FFFFFF"/>
        </w:rPr>
        <w:t>ullamco</w:t>
      </w:r>
      <w:proofErr w:type="spellEnd"/>
      <w:r w:rsidR="006E0A83">
        <w:rPr>
          <w:color w:val="000000"/>
          <w:szCs w:val="24"/>
          <w:shd w:val="clear" w:color="auto" w:fill="FFFFFF"/>
        </w:rPr>
        <w:t xml:space="preserve"> </w:t>
      </w:r>
      <w:proofErr w:type="spellStart"/>
      <w:r w:rsidR="006E0A83">
        <w:rPr>
          <w:color w:val="000000"/>
          <w:szCs w:val="24"/>
          <w:shd w:val="clear" w:color="auto" w:fill="FFFFFF"/>
        </w:rPr>
        <w:t>laboris</w:t>
      </w:r>
      <w:proofErr w:type="spellEnd"/>
      <w:r w:rsidR="006E0A83">
        <w:rPr>
          <w:color w:val="000000"/>
          <w:szCs w:val="24"/>
          <w:shd w:val="clear" w:color="auto" w:fill="FFFFFF"/>
        </w:rPr>
        <w:t xml:space="preserve"> nisi </w:t>
      </w:r>
      <w:proofErr w:type="spellStart"/>
      <w:r w:rsidR="006E0A83">
        <w:rPr>
          <w:color w:val="000000"/>
          <w:szCs w:val="24"/>
          <w:shd w:val="clear" w:color="auto" w:fill="FFFFFF"/>
        </w:rPr>
        <w:t>ut</w:t>
      </w:r>
      <w:proofErr w:type="spellEnd"/>
      <w:r w:rsidR="006E0A83">
        <w:rPr>
          <w:color w:val="000000"/>
          <w:szCs w:val="24"/>
          <w:shd w:val="clear" w:color="auto" w:fill="FFFFFF"/>
        </w:rPr>
        <w:t xml:space="preserve"> </w:t>
      </w:r>
      <w:proofErr w:type="spellStart"/>
      <w:r w:rsidR="006E0A83">
        <w:rPr>
          <w:color w:val="000000"/>
          <w:szCs w:val="24"/>
          <w:shd w:val="clear" w:color="auto" w:fill="FFFFFF"/>
        </w:rPr>
        <w:t>aliquip</w:t>
      </w:r>
      <w:proofErr w:type="spellEnd"/>
      <w:r w:rsidR="006E0A83">
        <w:rPr>
          <w:szCs w:val="24"/>
          <w:lang w:val="id-ID"/>
        </w:rPr>
        <w:t>.</w:t>
      </w:r>
    </w:p>
    <w:p w14:paraId="73EA6E45" w14:textId="77777777" w:rsidR="005D5BE6" w:rsidRDefault="006E0A83">
      <w:pPr>
        <w:pStyle w:val="Caption"/>
        <w:keepNext/>
        <w:spacing w:line="480" w:lineRule="auto"/>
        <w:rPr>
          <w:lang w:val="id-ID"/>
        </w:rPr>
      </w:pPr>
      <w:bookmarkStart w:id="53" w:name="_Toc142127097"/>
      <w:r>
        <w:t xml:space="preserve">Tabel </w:t>
      </w:r>
      <w:r>
        <w:fldChar w:fldCharType="begin"/>
      </w:r>
      <w:r>
        <w:instrText xml:space="preserve"> STYLEREF 1 \s </w:instrText>
      </w:r>
      <w:r>
        <w:fldChar w:fldCharType="separate"/>
      </w:r>
      <w:r>
        <w:t>3</w:t>
      </w:r>
      <w:r>
        <w:fldChar w:fldCharType="end"/>
      </w:r>
      <w:r>
        <w:t>.</w:t>
      </w:r>
      <w:r>
        <w:fldChar w:fldCharType="begin"/>
      </w:r>
      <w:r>
        <w:instrText xml:space="preserve"> SEQ Tabel \* ARABIC \s 1 </w:instrText>
      </w:r>
      <w:r>
        <w:fldChar w:fldCharType="separate"/>
      </w:r>
      <w:r>
        <w:t>2</w:t>
      </w:r>
      <w:r>
        <w:fldChar w:fldCharType="end"/>
      </w:r>
      <w:r>
        <w:rPr>
          <w:lang w:val="id-ID"/>
        </w:rPr>
        <w:t xml:space="preserve"> Mata Kuliah Semester Gasal</w:t>
      </w:r>
      <w:bookmarkEnd w:id="53"/>
    </w:p>
    <w:tbl>
      <w:tblPr>
        <w:tblW w:w="5490" w:type="dxa"/>
        <w:jc w:val="center"/>
        <w:tblLayout w:type="fixed"/>
        <w:tblLook w:val="04A0" w:firstRow="1" w:lastRow="0" w:firstColumn="1" w:lastColumn="0" w:noHBand="0" w:noVBand="1"/>
      </w:tblPr>
      <w:tblGrid>
        <w:gridCol w:w="3890"/>
        <w:gridCol w:w="880"/>
        <w:gridCol w:w="720"/>
      </w:tblGrid>
      <w:tr w:rsidR="005D5BE6" w14:paraId="17738AFA" w14:textId="77777777">
        <w:trPr>
          <w:trHeight w:val="495"/>
          <w:tblHeader/>
          <w:jc w:val="center"/>
        </w:trPr>
        <w:tc>
          <w:tcPr>
            <w:tcW w:w="3890" w:type="dxa"/>
            <w:tcBorders>
              <w:top w:val="single" w:sz="4" w:space="0" w:color="auto"/>
              <w:left w:val="single" w:sz="4" w:space="0" w:color="auto"/>
              <w:bottom w:val="single" w:sz="4" w:space="0" w:color="auto"/>
              <w:right w:val="single" w:sz="4" w:space="0" w:color="auto"/>
            </w:tcBorders>
            <w:shd w:val="clear" w:color="auto" w:fill="auto"/>
            <w:vAlign w:val="center"/>
          </w:tcPr>
          <w:p w14:paraId="03954B79" w14:textId="77777777" w:rsidR="005D5BE6" w:rsidRDefault="006E0A83">
            <w:pPr>
              <w:suppressAutoHyphens w:val="0"/>
              <w:spacing w:after="0" w:line="240" w:lineRule="auto"/>
              <w:jc w:val="center"/>
              <w:rPr>
                <w:rFonts w:eastAsia="Times New Roman"/>
                <w:b/>
                <w:bCs/>
                <w:color w:val="000000"/>
                <w:sz w:val="20"/>
                <w:szCs w:val="20"/>
                <w:lang w:val="zh-CN"/>
              </w:rPr>
            </w:pPr>
            <w:r>
              <w:rPr>
                <w:rFonts w:eastAsia="Times New Roman"/>
                <w:b/>
                <w:bCs/>
                <w:color w:val="000000"/>
                <w:sz w:val="20"/>
                <w:szCs w:val="20"/>
                <w:lang w:val="zh-CN"/>
              </w:rPr>
              <w:t>Mata Kuliah</w:t>
            </w:r>
          </w:p>
        </w:tc>
        <w:tc>
          <w:tcPr>
            <w:tcW w:w="880" w:type="dxa"/>
            <w:tcBorders>
              <w:top w:val="single" w:sz="4" w:space="0" w:color="auto"/>
              <w:left w:val="nil"/>
              <w:bottom w:val="single" w:sz="4" w:space="0" w:color="auto"/>
              <w:right w:val="single" w:sz="4" w:space="0" w:color="auto"/>
            </w:tcBorders>
            <w:shd w:val="clear" w:color="auto" w:fill="auto"/>
            <w:vAlign w:val="center"/>
          </w:tcPr>
          <w:p w14:paraId="117D24EC" w14:textId="77777777" w:rsidR="005D5BE6" w:rsidRDefault="006E0A83">
            <w:pPr>
              <w:suppressAutoHyphens w:val="0"/>
              <w:spacing w:after="0" w:line="240" w:lineRule="auto"/>
              <w:jc w:val="center"/>
              <w:rPr>
                <w:rFonts w:eastAsia="Times New Roman"/>
                <w:b/>
                <w:bCs/>
                <w:color w:val="000000"/>
                <w:sz w:val="20"/>
                <w:szCs w:val="20"/>
                <w:lang w:val="zh-CN"/>
              </w:rPr>
            </w:pPr>
            <w:r>
              <w:rPr>
                <w:rFonts w:eastAsia="Times New Roman"/>
                <w:b/>
                <w:bCs/>
                <w:color w:val="000000"/>
                <w:sz w:val="20"/>
                <w:szCs w:val="20"/>
                <w:lang w:val="zh-CN"/>
              </w:rPr>
              <w:t>Kelas</w:t>
            </w:r>
          </w:p>
        </w:tc>
        <w:tc>
          <w:tcPr>
            <w:tcW w:w="720" w:type="dxa"/>
            <w:tcBorders>
              <w:top w:val="single" w:sz="4" w:space="0" w:color="auto"/>
              <w:left w:val="nil"/>
              <w:bottom w:val="single" w:sz="4" w:space="0" w:color="auto"/>
              <w:right w:val="single" w:sz="4" w:space="0" w:color="auto"/>
            </w:tcBorders>
            <w:shd w:val="clear" w:color="auto" w:fill="auto"/>
            <w:vAlign w:val="center"/>
          </w:tcPr>
          <w:p w14:paraId="08FE1B8C" w14:textId="77777777" w:rsidR="005D5BE6" w:rsidRDefault="006E0A83">
            <w:pPr>
              <w:suppressAutoHyphens w:val="0"/>
              <w:spacing w:after="0" w:line="240" w:lineRule="auto"/>
              <w:jc w:val="center"/>
              <w:rPr>
                <w:rFonts w:eastAsia="Times New Roman"/>
                <w:b/>
                <w:bCs/>
                <w:color w:val="000000"/>
                <w:sz w:val="20"/>
                <w:szCs w:val="20"/>
                <w:lang w:val="zh-CN"/>
              </w:rPr>
            </w:pPr>
            <w:r>
              <w:rPr>
                <w:rFonts w:eastAsia="Times New Roman"/>
                <w:b/>
                <w:bCs/>
                <w:color w:val="000000"/>
                <w:sz w:val="20"/>
                <w:szCs w:val="20"/>
                <w:lang w:val="zh-CN"/>
              </w:rPr>
              <w:t>SKS</w:t>
            </w:r>
          </w:p>
        </w:tc>
      </w:tr>
      <w:tr w:rsidR="005D5BE6" w14:paraId="59245911" w14:textId="77777777">
        <w:trPr>
          <w:trHeight w:val="300"/>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46A74660"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Paket Program Niaga</w:t>
            </w:r>
          </w:p>
        </w:tc>
        <w:tc>
          <w:tcPr>
            <w:tcW w:w="880" w:type="dxa"/>
            <w:tcBorders>
              <w:top w:val="nil"/>
              <w:left w:val="nil"/>
              <w:bottom w:val="single" w:sz="4" w:space="0" w:color="auto"/>
              <w:right w:val="single" w:sz="4" w:space="0" w:color="auto"/>
            </w:tcBorders>
            <w:shd w:val="clear" w:color="auto" w:fill="auto"/>
            <w:vAlign w:val="bottom"/>
          </w:tcPr>
          <w:p w14:paraId="1A43BB80"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TI-1A</w:t>
            </w:r>
          </w:p>
        </w:tc>
        <w:tc>
          <w:tcPr>
            <w:tcW w:w="720" w:type="dxa"/>
            <w:tcBorders>
              <w:top w:val="nil"/>
              <w:left w:val="nil"/>
              <w:bottom w:val="single" w:sz="4" w:space="0" w:color="auto"/>
              <w:right w:val="single" w:sz="4" w:space="0" w:color="auto"/>
            </w:tcBorders>
            <w:shd w:val="clear" w:color="auto" w:fill="auto"/>
            <w:vAlign w:val="bottom"/>
          </w:tcPr>
          <w:p w14:paraId="337CE32F"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0/2</w:t>
            </w:r>
          </w:p>
        </w:tc>
      </w:tr>
      <w:tr w:rsidR="005D5BE6" w14:paraId="6E5E86DD"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6279B698"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Pengantar Teknologi Informasi</w:t>
            </w:r>
          </w:p>
        </w:tc>
        <w:tc>
          <w:tcPr>
            <w:tcW w:w="880" w:type="dxa"/>
            <w:tcBorders>
              <w:top w:val="nil"/>
              <w:left w:val="nil"/>
              <w:bottom w:val="single" w:sz="4" w:space="0" w:color="auto"/>
              <w:right w:val="single" w:sz="4" w:space="0" w:color="auto"/>
            </w:tcBorders>
            <w:shd w:val="clear" w:color="auto" w:fill="auto"/>
            <w:vAlign w:val="bottom"/>
          </w:tcPr>
          <w:p w14:paraId="725EC1C1"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TI-1A</w:t>
            </w:r>
          </w:p>
        </w:tc>
        <w:tc>
          <w:tcPr>
            <w:tcW w:w="720" w:type="dxa"/>
            <w:tcBorders>
              <w:top w:val="nil"/>
              <w:left w:val="nil"/>
              <w:bottom w:val="single" w:sz="4" w:space="0" w:color="auto"/>
              <w:right w:val="single" w:sz="4" w:space="0" w:color="auto"/>
            </w:tcBorders>
            <w:shd w:val="clear" w:color="auto" w:fill="auto"/>
            <w:vAlign w:val="bottom"/>
          </w:tcPr>
          <w:p w14:paraId="383BEF77"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2/0</w:t>
            </w:r>
          </w:p>
        </w:tc>
      </w:tr>
      <w:tr w:rsidR="005D5BE6" w14:paraId="41D468CA"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3B68B5EF"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Aljabar Linear &amp; Matriks</w:t>
            </w:r>
          </w:p>
        </w:tc>
        <w:tc>
          <w:tcPr>
            <w:tcW w:w="880" w:type="dxa"/>
            <w:tcBorders>
              <w:top w:val="nil"/>
              <w:left w:val="nil"/>
              <w:bottom w:val="single" w:sz="4" w:space="0" w:color="auto"/>
              <w:right w:val="single" w:sz="4" w:space="0" w:color="auto"/>
            </w:tcBorders>
            <w:shd w:val="clear" w:color="auto" w:fill="auto"/>
            <w:vAlign w:val="bottom"/>
          </w:tcPr>
          <w:p w14:paraId="3B187029"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TI-1A</w:t>
            </w:r>
          </w:p>
        </w:tc>
        <w:tc>
          <w:tcPr>
            <w:tcW w:w="720" w:type="dxa"/>
            <w:tcBorders>
              <w:top w:val="nil"/>
              <w:left w:val="nil"/>
              <w:bottom w:val="single" w:sz="4" w:space="0" w:color="auto"/>
              <w:right w:val="single" w:sz="4" w:space="0" w:color="auto"/>
            </w:tcBorders>
            <w:shd w:val="clear" w:color="auto" w:fill="auto"/>
            <w:vAlign w:val="bottom"/>
          </w:tcPr>
          <w:p w14:paraId="3393A2AC"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4/0</w:t>
            </w:r>
          </w:p>
        </w:tc>
      </w:tr>
      <w:tr w:rsidR="005D5BE6" w14:paraId="08DEB545"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0CC4F217"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lastRenderedPageBreak/>
              <w:t>Dasar Pemrograman</w:t>
            </w:r>
          </w:p>
        </w:tc>
        <w:tc>
          <w:tcPr>
            <w:tcW w:w="880" w:type="dxa"/>
            <w:tcBorders>
              <w:top w:val="nil"/>
              <w:left w:val="nil"/>
              <w:bottom w:val="single" w:sz="4" w:space="0" w:color="auto"/>
              <w:right w:val="single" w:sz="4" w:space="0" w:color="auto"/>
            </w:tcBorders>
            <w:shd w:val="clear" w:color="auto" w:fill="auto"/>
            <w:vAlign w:val="bottom"/>
          </w:tcPr>
          <w:p w14:paraId="7A8814A0"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TI-1A</w:t>
            </w:r>
          </w:p>
        </w:tc>
        <w:tc>
          <w:tcPr>
            <w:tcW w:w="720" w:type="dxa"/>
            <w:tcBorders>
              <w:top w:val="nil"/>
              <w:left w:val="nil"/>
              <w:bottom w:val="single" w:sz="4" w:space="0" w:color="auto"/>
              <w:right w:val="single" w:sz="4" w:space="0" w:color="auto"/>
            </w:tcBorders>
            <w:shd w:val="clear" w:color="auto" w:fill="auto"/>
            <w:vAlign w:val="bottom"/>
          </w:tcPr>
          <w:p w14:paraId="518C27C6"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0/2</w:t>
            </w:r>
          </w:p>
        </w:tc>
      </w:tr>
      <w:tr w:rsidR="005D5BE6" w14:paraId="78145CAB"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62DCBF7A"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Kalkulus I</w:t>
            </w:r>
          </w:p>
        </w:tc>
        <w:tc>
          <w:tcPr>
            <w:tcW w:w="880" w:type="dxa"/>
            <w:tcBorders>
              <w:top w:val="nil"/>
              <w:left w:val="nil"/>
              <w:bottom w:val="single" w:sz="4" w:space="0" w:color="auto"/>
              <w:right w:val="single" w:sz="4" w:space="0" w:color="auto"/>
            </w:tcBorders>
            <w:shd w:val="clear" w:color="auto" w:fill="auto"/>
            <w:vAlign w:val="bottom"/>
          </w:tcPr>
          <w:p w14:paraId="49AA99FD"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TI-1A</w:t>
            </w:r>
          </w:p>
        </w:tc>
        <w:tc>
          <w:tcPr>
            <w:tcW w:w="720" w:type="dxa"/>
            <w:tcBorders>
              <w:top w:val="nil"/>
              <w:left w:val="nil"/>
              <w:bottom w:val="single" w:sz="4" w:space="0" w:color="auto"/>
              <w:right w:val="single" w:sz="4" w:space="0" w:color="auto"/>
            </w:tcBorders>
            <w:shd w:val="clear" w:color="auto" w:fill="auto"/>
            <w:vAlign w:val="bottom"/>
          </w:tcPr>
          <w:p w14:paraId="30E2639D"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4/0</w:t>
            </w:r>
          </w:p>
        </w:tc>
      </w:tr>
      <w:tr w:rsidR="005D5BE6" w14:paraId="490DD7F8"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4033F5C5"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Logika Informatika</w:t>
            </w:r>
          </w:p>
        </w:tc>
        <w:tc>
          <w:tcPr>
            <w:tcW w:w="880" w:type="dxa"/>
            <w:tcBorders>
              <w:top w:val="nil"/>
              <w:left w:val="nil"/>
              <w:bottom w:val="single" w:sz="4" w:space="0" w:color="auto"/>
              <w:right w:val="single" w:sz="4" w:space="0" w:color="auto"/>
            </w:tcBorders>
            <w:shd w:val="clear" w:color="auto" w:fill="auto"/>
            <w:vAlign w:val="bottom"/>
          </w:tcPr>
          <w:p w14:paraId="246864E7"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TI-1A</w:t>
            </w:r>
          </w:p>
        </w:tc>
        <w:tc>
          <w:tcPr>
            <w:tcW w:w="720" w:type="dxa"/>
            <w:tcBorders>
              <w:top w:val="nil"/>
              <w:left w:val="nil"/>
              <w:bottom w:val="single" w:sz="4" w:space="0" w:color="auto"/>
              <w:right w:val="single" w:sz="4" w:space="0" w:color="auto"/>
            </w:tcBorders>
            <w:shd w:val="clear" w:color="auto" w:fill="auto"/>
            <w:vAlign w:val="bottom"/>
          </w:tcPr>
          <w:p w14:paraId="53F3BFB1"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2/0</w:t>
            </w:r>
          </w:p>
        </w:tc>
      </w:tr>
      <w:tr w:rsidR="005D5BE6" w14:paraId="573DFBAB"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332329CC"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Bahasa Inggris I</w:t>
            </w:r>
          </w:p>
        </w:tc>
        <w:tc>
          <w:tcPr>
            <w:tcW w:w="880" w:type="dxa"/>
            <w:tcBorders>
              <w:top w:val="nil"/>
              <w:left w:val="nil"/>
              <w:bottom w:val="single" w:sz="4" w:space="0" w:color="auto"/>
              <w:right w:val="single" w:sz="4" w:space="0" w:color="auto"/>
            </w:tcBorders>
            <w:shd w:val="clear" w:color="auto" w:fill="auto"/>
            <w:vAlign w:val="bottom"/>
          </w:tcPr>
          <w:p w14:paraId="670755BE"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TI-1A</w:t>
            </w:r>
          </w:p>
        </w:tc>
        <w:tc>
          <w:tcPr>
            <w:tcW w:w="720" w:type="dxa"/>
            <w:tcBorders>
              <w:top w:val="nil"/>
              <w:left w:val="nil"/>
              <w:bottom w:val="single" w:sz="4" w:space="0" w:color="auto"/>
              <w:right w:val="single" w:sz="4" w:space="0" w:color="auto"/>
            </w:tcBorders>
            <w:shd w:val="clear" w:color="auto" w:fill="auto"/>
            <w:vAlign w:val="bottom"/>
          </w:tcPr>
          <w:p w14:paraId="1F7143AD"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2/0</w:t>
            </w:r>
          </w:p>
        </w:tc>
      </w:tr>
      <w:tr w:rsidR="005D5BE6" w14:paraId="24C149BC"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7FECB552"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Bahasa Indonesia</w:t>
            </w:r>
          </w:p>
        </w:tc>
        <w:tc>
          <w:tcPr>
            <w:tcW w:w="880" w:type="dxa"/>
            <w:tcBorders>
              <w:top w:val="nil"/>
              <w:left w:val="nil"/>
              <w:bottom w:val="single" w:sz="4" w:space="0" w:color="auto"/>
              <w:right w:val="single" w:sz="4" w:space="0" w:color="auto"/>
            </w:tcBorders>
            <w:shd w:val="clear" w:color="auto" w:fill="auto"/>
            <w:vAlign w:val="bottom"/>
          </w:tcPr>
          <w:p w14:paraId="36F501B3"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TI-1A</w:t>
            </w:r>
          </w:p>
        </w:tc>
        <w:tc>
          <w:tcPr>
            <w:tcW w:w="720" w:type="dxa"/>
            <w:tcBorders>
              <w:top w:val="nil"/>
              <w:left w:val="nil"/>
              <w:bottom w:val="single" w:sz="4" w:space="0" w:color="auto"/>
              <w:right w:val="single" w:sz="4" w:space="0" w:color="auto"/>
            </w:tcBorders>
            <w:shd w:val="clear" w:color="auto" w:fill="auto"/>
            <w:vAlign w:val="bottom"/>
          </w:tcPr>
          <w:p w14:paraId="704F140E"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2/0</w:t>
            </w:r>
          </w:p>
        </w:tc>
      </w:tr>
      <w:tr w:rsidR="005D5BE6" w14:paraId="71974B35"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26367376"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 </w:t>
            </w:r>
          </w:p>
        </w:tc>
        <w:tc>
          <w:tcPr>
            <w:tcW w:w="880" w:type="dxa"/>
            <w:tcBorders>
              <w:top w:val="nil"/>
              <w:left w:val="nil"/>
              <w:bottom w:val="single" w:sz="4" w:space="0" w:color="auto"/>
              <w:right w:val="single" w:sz="4" w:space="0" w:color="auto"/>
            </w:tcBorders>
            <w:shd w:val="clear" w:color="auto" w:fill="auto"/>
            <w:vAlign w:val="bottom"/>
          </w:tcPr>
          <w:p w14:paraId="11F83842"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 </w:t>
            </w:r>
          </w:p>
        </w:tc>
        <w:tc>
          <w:tcPr>
            <w:tcW w:w="720" w:type="dxa"/>
            <w:tcBorders>
              <w:top w:val="nil"/>
              <w:left w:val="nil"/>
              <w:bottom w:val="single" w:sz="4" w:space="0" w:color="auto"/>
              <w:right w:val="single" w:sz="4" w:space="0" w:color="auto"/>
            </w:tcBorders>
            <w:shd w:val="clear" w:color="auto" w:fill="auto"/>
            <w:vAlign w:val="bottom"/>
          </w:tcPr>
          <w:p w14:paraId="7A92ECE7"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 </w:t>
            </w:r>
          </w:p>
        </w:tc>
      </w:tr>
      <w:tr w:rsidR="005D5BE6" w14:paraId="44C65A78"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542D22AB"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Paket Program Niaga</w:t>
            </w:r>
          </w:p>
        </w:tc>
        <w:tc>
          <w:tcPr>
            <w:tcW w:w="880" w:type="dxa"/>
            <w:tcBorders>
              <w:top w:val="nil"/>
              <w:left w:val="nil"/>
              <w:bottom w:val="single" w:sz="4" w:space="0" w:color="auto"/>
              <w:right w:val="single" w:sz="4" w:space="0" w:color="auto"/>
            </w:tcBorders>
            <w:shd w:val="clear" w:color="auto" w:fill="auto"/>
            <w:vAlign w:val="bottom"/>
          </w:tcPr>
          <w:p w14:paraId="6297E20B"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TI-1B</w:t>
            </w:r>
          </w:p>
        </w:tc>
        <w:tc>
          <w:tcPr>
            <w:tcW w:w="720" w:type="dxa"/>
            <w:tcBorders>
              <w:top w:val="nil"/>
              <w:left w:val="nil"/>
              <w:bottom w:val="single" w:sz="4" w:space="0" w:color="auto"/>
              <w:right w:val="single" w:sz="4" w:space="0" w:color="auto"/>
            </w:tcBorders>
            <w:shd w:val="clear" w:color="auto" w:fill="auto"/>
            <w:vAlign w:val="bottom"/>
          </w:tcPr>
          <w:p w14:paraId="77C7BDB9"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0/2</w:t>
            </w:r>
          </w:p>
        </w:tc>
      </w:tr>
      <w:tr w:rsidR="005D5BE6" w14:paraId="36360883"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0889759B"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Kalkulus I</w:t>
            </w:r>
          </w:p>
        </w:tc>
        <w:tc>
          <w:tcPr>
            <w:tcW w:w="880" w:type="dxa"/>
            <w:tcBorders>
              <w:top w:val="nil"/>
              <w:left w:val="nil"/>
              <w:bottom w:val="single" w:sz="4" w:space="0" w:color="auto"/>
              <w:right w:val="single" w:sz="4" w:space="0" w:color="auto"/>
            </w:tcBorders>
            <w:shd w:val="clear" w:color="auto" w:fill="auto"/>
            <w:vAlign w:val="bottom"/>
          </w:tcPr>
          <w:p w14:paraId="1C715DC7"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TI-1B</w:t>
            </w:r>
          </w:p>
        </w:tc>
        <w:tc>
          <w:tcPr>
            <w:tcW w:w="720" w:type="dxa"/>
            <w:tcBorders>
              <w:top w:val="nil"/>
              <w:left w:val="nil"/>
              <w:bottom w:val="single" w:sz="4" w:space="0" w:color="auto"/>
              <w:right w:val="single" w:sz="4" w:space="0" w:color="auto"/>
            </w:tcBorders>
            <w:shd w:val="clear" w:color="auto" w:fill="auto"/>
            <w:vAlign w:val="bottom"/>
          </w:tcPr>
          <w:p w14:paraId="4427640C"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4/0</w:t>
            </w:r>
          </w:p>
        </w:tc>
      </w:tr>
      <w:tr w:rsidR="005D5BE6" w14:paraId="33F0C6D0"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51F14F7F"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Aljabar Linear &amp; Matriks</w:t>
            </w:r>
          </w:p>
        </w:tc>
        <w:tc>
          <w:tcPr>
            <w:tcW w:w="880" w:type="dxa"/>
            <w:tcBorders>
              <w:top w:val="nil"/>
              <w:left w:val="nil"/>
              <w:bottom w:val="single" w:sz="4" w:space="0" w:color="auto"/>
              <w:right w:val="single" w:sz="4" w:space="0" w:color="auto"/>
            </w:tcBorders>
            <w:shd w:val="clear" w:color="auto" w:fill="auto"/>
            <w:vAlign w:val="bottom"/>
          </w:tcPr>
          <w:p w14:paraId="3183A709"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TI-1B</w:t>
            </w:r>
          </w:p>
        </w:tc>
        <w:tc>
          <w:tcPr>
            <w:tcW w:w="720" w:type="dxa"/>
            <w:tcBorders>
              <w:top w:val="nil"/>
              <w:left w:val="nil"/>
              <w:bottom w:val="single" w:sz="4" w:space="0" w:color="auto"/>
              <w:right w:val="single" w:sz="4" w:space="0" w:color="auto"/>
            </w:tcBorders>
            <w:shd w:val="clear" w:color="auto" w:fill="auto"/>
            <w:vAlign w:val="bottom"/>
          </w:tcPr>
          <w:p w14:paraId="22ABCD54"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4/0</w:t>
            </w:r>
          </w:p>
        </w:tc>
      </w:tr>
      <w:tr w:rsidR="005D5BE6" w14:paraId="672299E2"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3707F55A"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Pengantar Teknologi Informasi</w:t>
            </w:r>
          </w:p>
        </w:tc>
        <w:tc>
          <w:tcPr>
            <w:tcW w:w="880" w:type="dxa"/>
            <w:tcBorders>
              <w:top w:val="nil"/>
              <w:left w:val="nil"/>
              <w:bottom w:val="single" w:sz="4" w:space="0" w:color="auto"/>
              <w:right w:val="single" w:sz="4" w:space="0" w:color="auto"/>
            </w:tcBorders>
            <w:shd w:val="clear" w:color="auto" w:fill="auto"/>
            <w:vAlign w:val="bottom"/>
          </w:tcPr>
          <w:p w14:paraId="475C44BA"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TI-1B</w:t>
            </w:r>
          </w:p>
        </w:tc>
        <w:tc>
          <w:tcPr>
            <w:tcW w:w="720" w:type="dxa"/>
            <w:tcBorders>
              <w:top w:val="nil"/>
              <w:left w:val="nil"/>
              <w:bottom w:val="single" w:sz="4" w:space="0" w:color="auto"/>
              <w:right w:val="single" w:sz="4" w:space="0" w:color="auto"/>
            </w:tcBorders>
            <w:shd w:val="clear" w:color="auto" w:fill="auto"/>
            <w:vAlign w:val="bottom"/>
          </w:tcPr>
          <w:p w14:paraId="39C574E7"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2/0</w:t>
            </w:r>
          </w:p>
        </w:tc>
      </w:tr>
      <w:tr w:rsidR="005D5BE6" w14:paraId="23CB7DDC"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35765662"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Dasar Pemrograman</w:t>
            </w:r>
          </w:p>
        </w:tc>
        <w:tc>
          <w:tcPr>
            <w:tcW w:w="880" w:type="dxa"/>
            <w:tcBorders>
              <w:top w:val="nil"/>
              <w:left w:val="nil"/>
              <w:bottom w:val="single" w:sz="4" w:space="0" w:color="auto"/>
              <w:right w:val="single" w:sz="4" w:space="0" w:color="auto"/>
            </w:tcBorders>
            <w:shd w:val="clear" w:color="auto" w:fill="auto"/>
            <w:vAlign w:val="bottom"/>
          </w:tcPr>
          <w:p w14:paraId="17DCBAEE"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TI-1B</w:t>
            </w:r>
          </w:p>
        </w:tc>
        <w:tc>
          <w:tcPr>
            <w:tcW w:w="720" w:type="dxa"/>
            <w:tcBorders>
              <w:top w:val="nil"/>
              <w:left w:val="nil"/>
              <w:bottom w:val="single" w:sz="4" w:space="0" w:color="auto"/>
              <w:right w:val="single" w:sz="4" w:space="0" w:color="auto"/>
            </w:tcBorders>
            <w:shd w:val="clear" w:color="auto" w:fill="auto"/>
            <w:vAlign w:val="bottom"/>
          </w:tcPr>
          <w:p w14:paraId="09FC0153"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0/2</w:t>
            </w:r>
          </w:p>
        </w:tc>
      </w:tr>
      <w:tr w:rsidR="005D5BE6" w14:paraId="4199F87D"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50A816F2"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Logika Informatika</w:t>
            </w:r>
          </w:p>
        </w:tc>
        <w:tc>
          <w:tcPr>
            <w:tcW w:w="880" w:type="dxa"/>
            <w:tcBorders>
              <w:top w:val="nil"/>
              <w:left w:val="nil"/>
              <w:bottom w:val="single" w:sz="4" w:space="0" w:color="auto"/>
              <w:right w:val="single" w:sz="4" w:space="0" w:color="auto"/>
            </w:tcBorders>
            <w:shd w:val="clear" w:color="auto" w:fill="auto"/>
            <w:vAlign w:val="bottom"/>
          </w:tcPr>
          <w:p w14:paraId="5B851A54"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TI-1B</w:t>
            </w:r>
          </w:p>
        </w:tc>
        <w:tc>
          <w:tcPr>
            <w:tcW w:w="720" w:type="dxa"/>
            <w:tcBorders>
              <w:top w:val="nil"/>
              <w:left w:val="nil"/>
              <w:bottom w:val="single" w:sz="4" w:space="0" w:color="auto"/>
              <w:right w:val="single" w:sz="4" w:space="0" w:color="auto"/>
            </w:tcBorders>
            <w:shd w:val="clear" w:color="auto" w:fill="auto"/>
            <w:vAlign w:val="bottom"/>
          </w:tcPr>
          <w:p w14:paraId="1C4FEF3F"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2/0</w:t>
            </w:r>
          </w:p>
        </w:tc>
      </w:tr>
      <w:tr w:rsidR="005D5BE6" w14:paraId="571A4B28"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4ADE9A84"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Bahasa Indonesia</w:t>
            </w:r>
          </w:p>
        </w:tc>
        <w:tc>
          <w:tcPr>
            <w:tcW w:w="880" w:type="dxa"/>
            <w:tcBorders>
              <w:top w:val="nil"/>
              <w:left w:val="nil"/>
              <w:bottom w:val="single" w:sz="4" w:space="0" w:color="auto"/>
              <w:right w:val="single" w:sz="4" w:space="0" w:color="auto"/>
            </w:tcBorders>
            <w:shd w:val="clear" w:color="auto" w:fill="auto"/>
            <w:vAlign w:val="bottom"/>
          </w:tcPr>
          <w:p w14:paraId="58DAA241"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TI-1B</w:t>
            </w:r>
          </w:p>
        </w:tc>
        <w:tc>
          <w:tcPr>
            <w:tcW w:w="720" w:type="dxa"/>
            <w:tcBorders>
              <w:top w:val="nil"/>
              <w:left w:val="nil"/>
              <w:bottom w:val="single" w:sz="4" w:space="0" w:color="auto"/>
              <w:right w:val="single" w:sz="4" w:space="0" w:color="auto"/>
            </w:tcBorders>
            <w:shd w:val="clear" w:color="auto" w:fill="auto"/>
            <w:vAlign w:val="bottom"/>
          </w:tcPr>
          <w:p w14:paraId="568F6B75"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2/0</w:t>
            </w:r>
          </w:p>
        </w:tc>
      </w:tr>
      <w:tr w:rsidR="005D5BE6" w14:paraId="485C44E2"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26C22DB3"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Bahasa Inggris I</w:t>
            </w:r>
          </w:p>
        </w:tc>
        <w:tc>
          <w:tcPr>
            <w:tcW w:w="880" w:type="dxa"/>
            <w:tcBorders>
              <w:top w:val="nil"/>
              <w:left w:val="nil"/>
              <w:bottom w:val="single" w:sz="4" w:space="0" w:color="auto"/>
              <w:right w:val="single" w:sz="4" w:space="0" w:color="auto"/>
            </w:tcBorders>
            <w:shd w:val="clear" w:color="auto" w:fill="auto"/>
            <w:vAlign w:val="bottom"/>
          </w:tcPr>
          <w:p w14:paraId="026002A6"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TI-1B</w:t>
            </w:r>
          </w:p>
        </w:tc>
        <w:tc>
          <w:tcPr>
            <w:tcW w:w="720" w:type="dxa"/>
            <w:tcBorders>
              <w:top w:val="nil"/>
              <w:left w:val="nil"/>
              <w:bottom w:val="single" w:sz="4" w:space="0" w:color="auto"/>
              <w:right w:val="single" w:sz="4" w:space="0" w:color="auto"/>
            </w:tcBorders>
            <w:shd w:val="clear" w:color="auto" w:fill="auto"/>
            <w:vAlign w:val="bottom"/>
          </w:tcPr>
          <w:p w14:paraId="38524CE2"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2/0</w:t>
            </w:r>
          </w:p>
        </w:tc>
      </w:tr>
      <w:tr w:rsidR="005D5BE6" w14:paraId="2855E289"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16CB6739"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 </w:t>
            </w:r>
          </w:p>
        </w:tc>
        <w:tc>
          <w:tcPr>
            <w:tcW w:w="880" w:type="dxa"/>
            <w:tcBorders>
              <w:top w:val="nil"/>
              <w:left w:val="nil"/>
              <w:bottom w:val="single" w:sz="4" w:space="0" w:color="auto"/>
              <w:right w:val="single" w:sz="4" w:space="0" w:color="auto"/>
            </w:tcBorders>
            <w:shd w:val="clear" w:color="auto" w:fill="auto"/>
            <w:vAlign w:val="bottom"/>
          </w:tcPr>
          <w:p w14:paraId="1443B660"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 </w:t>
            </w:r>
          </w:p>
        </w:tc>
        <w:tc>
          <w:tcPr>
            <w:tcW w:w="720" w:type="dxa"/>
            <w:tcBorders>
              <w:top w:val="nil"/>
              <w:left w:val="nil"/>
              <w:bottom w:val="single" w:sz="4" w:space="0" w:color="auto"/>
              <w:right w:val="single" w:sz="4" w:space="0" w:color="auto"/>
            </w:tcBorders>
            <w:shd w:val="clear" w:color="auto" w:fill="auto"/>
            <w:vAlign w:val="bottom"/>
          </w:tcPr>
          <w:p w14:paraId="04B82AFD"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 </w:t>
            </w:r>
          </w:p>
        </w:tc>
      </w:tr>
      <w:tr w:rsidR="005D5BE6" w14:paraId="1793F007"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01E06536"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Jaringan Komputer</w:t>
            </w:r>
          </w:p>
        </w:tc>
        <w:tc>
          <w:tcPr>
            <w:tcW w:w="880" w:type="dxa"/>
            <w:tcBorders>
              <w:top w:val="nil"/>
              <w:left w:val="nil"/>
              <w:bottom w:val="single" w:sz="4" w:space="0" w:color="auto"/>
              <w:right w:val="single" w:sz="4" w:space="0" w:color="auto"/>
            </w:tcBorders>
            <w:shd w:val="clear" w:color="auto" w:fill="auto"/>
            <w:vAlign w:val="bottom"/>
          </w:tcPr>
          <w:p w14:paraId="18976804"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TI-3A</w:t>
            </w:r>
          </w:p>
        </w:tc>
        <w:tc>
          <w:tcPr>
            <w:tcW w:w="720" w:type="dxa"/>
            <w:tcBorders>
              <w:top w:val="nil"/>
              <w:left w:val="nil"/>
              <w:bottom w:val="single" w:sz="4" w:space="0" w:color="auto"/>
              <w:right w:val="single" w:sz="4" w:space="0" w:color="auto"/>
            </w:tcBorders>
            <w:shd w:val="clear" w:color="auto" w:fill="auto"/>
            <w:vAlign w:val="bottom"/>
          </w:tcPr>
          <w:p w14:paraId="037E190E"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2/1</w:t>
            </w:r>
          </w:p>
        </w:tc>
      </w:tr>
      <w:tr w:rsidR="005D5BE6" w14:paraId="5912C37A"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216BEA07" w14:textId="77777777" w:rsidR="005D5BE6" w:rsidRPr="00E035B5" w:rsidRDefault="006E0A83">
            <w:pPr>
              <w:suppressAutoHyphens w:val="0"/>
              <w:spacing w:after="0" w:line="240" w:lineRule="auto"/>
              <w:rPr>
                <w:rFonts w:eastAsia="Times New Roman"/>
                <w:color w:val="000000"/>
                <w:sz w:val="20"/>
                <w:szCs w:val="20"/>
              </w:rPr>
            </w:pPr>
            <w:proofErr w:type="spellStart"/>
            <w:r w:rsidRPr="00E035B5">
              <w:rPr>
                <w:rFonts w:eastAsia="Times New Roman"/>
                <w:color w:val="000000"/>
                <w:sz w:val="20"/>
                <w:szCs w:val="20"/>
              </w:rPr>
              <w:t>Algoritma</w:t>
            </w:r>
            <w:proofErr w:type="spellEnd"/>
            <w:r w:rsidRPr="00E035B5">
              <w:rPr>
                <w:rFonts w:eastAsia="Times New Roman"/>
                <w:color w:val="000000"/>
                <w:sz w:val="20"/>
                <w:szCs w:val="20"/>
              </w:rPr>
              <w:t xml:space="preserve"> dan </w:t>
            </w:r>
            <w:proofErr w:type="spellStart"/>
            <w:r w:rsidRPr="00E035B5">
              <w:rPr>
                <w:rFonts w:eastAsia="Times New Roman"/>
                <w:color w:val="000000"/>
                <w:sz w:val="20"/>
                <w:szCs w:val="20"/>
              </w:rPr>
              <w:t>Struktur</w:t>
            </w:r>
            <w:proofErr w:type="spellEnd"/>
            <w:r w:rsidRPr="00E035B5">
              <w:rPr>
                <w:rFonts w:eastAsia="Times New Roman"/>
                <w:color w:val="000000"/>
                <w:sz w:val="20"/>
                <w:szCs w:val="20"/>
              </w:rPr>
              <w:t xml:space="preserve"> Data II</w:t>
            </w:r>
          </w:p>
        </w:tc>
        <w:tc>
          <w:tcPr>
            <w:tcW w:w="880" w:type="dxa"/>
            <w:tcBorders>
              <w:top w:val="nil"/>
              <w:left w:val="nil"/>
              <w:bottom w:val="single" w:sz="4" w:space="0" w:color="auto"/>
              <w:right w:val="single" w:sz="4" w:space="0" w:color="auto"/>
            </w:tcBorders>
            <w:shd w:val="clear" w:color="auto" w:fill="auto"/>
            <w:vAlign w:val="bottom"/>
          </w:tcPr>
          <w:p w14:paraId="43FDCBD6"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TI-3A</w:t>
            </w:r>
          </w:p>
        </w:tc>
        <w:tc>
          <w:tcPr>
            <w:tcW w:w="720" w:type="dxa"/>
            <w:tcBorders>
              <w:top w:val="nil"/>
              <w:left w:val="nil"/>
              <w:bottom w:val="single" w:sz="4" w:space="0" w:color="auto"/>
              <w:right w:val="single" w:sz="4" w:space="0" w:color="auto"/>
            </w:tcBorders>
            <w:shd w:val="clear" w:color="auto" w:fill="auto"/>
            <w:vAlign w:val="bottom"/>
          </w:tcPr>
          <w:p w14:paraId="7A819A8B"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2/1</w:t>
            </w:r>
          </w:p>
        </w:tc>
      </w:tr>
      <w:tr w:rsidR="005D5BE6" w14:paraId="41765EF8"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3FE1F843"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Pemrograman Web I</w:t>
            </w:r>
          </w:p>
        </w:tc>
        <w:tc>
          <w:tcPr>
            <w:tcW w:w="880" w:type="dxa"/>
            <w:tcBorders>
              <w:top w:val="nil"/>
              <w:left w:val="nil"/>
              <w:bottom w:val="single" w:sz="4" w:space="0" w:color="auto"/>
              <w:right w:val="single" w:sz="4" w:space="0" w:color="auto"/>
            </w:tcBorders>
            <w:shd w:val="clear" w:color="auto" w:fill="auto"/>
            <w:vAlign w:val="bottom"/>
          </w:tcPr>
          <w:p w14:paraId="5AFDED1E"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TI-3A</w:t>
            </w:r>
          </w:p>
        </w:tc>
        <w:tc>
          <w:tcPr>
            <w:tcW w:w="720" w:type="dxa"/>
            <w:tcBorders>
              <w:top w:val="nil"/>
              <w:left w:val="nil"/>
              <w:bottom w:val="single" w:sz="4" w:space="0" w:color="auto"/>
              <w:right w:val="single" w:sz="4" w:space="0" w:color="auto"/>
            </w:tcBorders>
            <w:shd w:val="clear" w:color="auto" w:fill="auto"/>
            <w:vAlign w:val="bottom"/>
          </w:tcPr>
          <w:p w14:paraId="5A7E7C60"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2/1</w:t>
            </w:r>
          </w:p>
        </w:tc>
      </w:tr>
      <w:tr w:rsidR="005D5BE6" w14:paraId="7426E96E"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75261FBD"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Basis Data Terapan</w:t>
            </w:r>
          </w:p>
        </w:tc>
        <w:tc>
          <w:tcPr>
            <w:tcW w:w="880" w:type="dxa"/>
            <w:tcBorders>
              <w:top w:val="nil"/>
              <w:left w:val="nil"/>
              <w:bottom w:val="single" w:sz="4" w:space="0" w:color="auto"/>
              <w:right w:val="single" w:sz="4" w:space="0" w:color="auto"/>
            </w:tcBorders>
            <w:shd w:val="clear" w:color="auto" w:fill="auto"/>
            <w:vAlign w:val="bottom"/>
          </w:tcPr>
          <w:p w14:paraId="529C9915"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TI-3A</w:t>
            </w:r>
          </w:p>
        </w:tc>
        <w:tc>
          <w:tcPr>
            <w:tcW w:w="720" w:type="dxa"/>
            <w:tcBorders>
              <w:top w:val="nil"/>
              <w:left w:val="nil"/>
              <w:bottom w:val="single" w:sz="4" w:space="0" w:color="auto"/>
              <w:right w:val="single" w:sz="4" w:space="0" w:color="auto"/>
            </w:tcBorders>
            <w:shd w:val="clear" w:color="auto" w:fill="auto"/>
            <w:vAlign w:val="bottom"/>
          </w:tcPr>
          <w:p w14:paraId="5CA9AB8B"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0/2</w:t>
            </w:r>
          </w:p>
        </w:tc>
      </w:tr>
      <w:tr w:rsidR="005D5BE6" w14:paraId="1A41712D"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13D61D6B"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Fisika Dasar</w:t>
            </w:r>
          </w:p>
        </w:tc>
        <w:tc>
          <w:tcPr>
            <w:tcW w:w="880" w:type="dxa"/>
            <w:tcBorders>
              <w:top w:val="nil"/>
              <w:left w:val="nil"/>
              <w:bottom w:val="single" w:sz="4" w:space="0" w:color="auto"/>
              <w:right w:val="single" w:sz="4" w:space="0" w:color="auto"/>
            </w:tcBorders>
            <w:shd w:val="clear" w:color="auto" w:fill="auto"/>
            <w:vAlign w:val="bottom"/>
          </w:tcPr>
          <w:p w14:paraId="18336079"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TI-3A</w:t>
            </w:r>
          </w:p>
        </w:tc>
        <w:tc>
          <w:tcPr>
            <w:tcW w:w="720" w:type="dxa"/>
            <w:tcBorders>
              <w:top w:val="nil"/>
              <w:left w:val="nil"/>
              <w:bottom w:val="single" w:sz="4" w:space="0" w:color="auto"/>
              <w:right w:val="single" w:sz="4" w:space="0" w:color="auto"/>
            </w:tcBorders>
            <w:shd w:val="clear" w:color="auto" w:fill="auto"/>
            <w:vAlign w:val="bottom"/>
          </w:tcPr>
          <w:p w14:paraId="0608CA31"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4/0</w:t>
            </w:r>
          </w:p>
        </w:tc>
      </w:tr>
      <w:tr w:rsidR="005D5BE6" w14:paraId="2FC1D5DA"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5B9F87BD"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Teori Bahasa dan Automata</w:t>
            </w:r>
          </w:p>
        </w:tc>
        <w:tc>
          <w:tcPr>
            <w:tcW w:w="880" w:type="dxa"/>
            <w:tcBorders>
              <w:top w:val="nil"/>
              <w:left w:val="nil"/>
              <w:bottom w:val="single" w:sz="4" w:space="0" w:color="auto"/>
              <w:right w:val="single" w:sz="4" w:space="0" w:color="auto"/>
            </w:tcBorders>
            <w:shd w:val="clear" w:color="auto" w:fill="auto"/>
            <w:vAlign w:val="bottom"/>
          </w:tcPr>
          <w:p w14:paraId="122746F0"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TI-3A</w:t>
            </w:r>
          </w:p>
        </w:tc>
        <w:tc>
          <w:tcPr>
            <w:tcW w:w="720" w:type="dxa"/>
            <w:tcBorders>
              <w:top w:val="nil"/>
              <w:left w:val="nil"/>
              <w:bottom w:val="single" w:sz="4" w:space="0" w:color="auto"/>
              <w:right w:val="single" w:sz="4" w:space="0" w:color="auto"/>
            </w:tcBorders>
            <w:shd w:val="clear" w:color="auto" w:fill="auto"/>
            <w:vAlign w:val="bottom"/>
          </w:tcPr>
          <w:p w14:paraId="07D92089"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2/0</w:t>
            </w:r>
          </w:p>
        </w:tc>
      </w:tr>
      <w:tr w:rsidR="005D5BE6" w14:paraId="2EF21391"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3A35DADF"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Metode Numerik</w:t>
            </w:r>
          </w:p>
        </w:tc>
        <w:tc>
          <w:tcPr>
            <w:tcW w:w="880" w:type="dxa"/>
            <w:tcBorders>
              <w:top w:val="nil"/>
              <w:left w:val="nil"/>
              <w:bottom w:val="single" w:sz="4" w:space="0" w:color="auto"/>
              <w:right w:val="single" w:sz="4" w:space="0" w:color="auto"/>
            </w:tcBorders>
            <w:shd w:val="clear" w:color="auto" w:fill="auto"/>
            <w:vAlign w:val="bottom"/>
          </w:tcPr>
          <w:p w14:paraId="3F1A6C36"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TI-3A</w:t>
            </w:r>
          </w:p>
        </w:tc>
        <w:tc>
          <w:tcPr>
            <w:tcW w:w="720" w:type="dxa"/>
            <w:tcBorders>
              <w:top w:val="nil"/>
              <w:left w:val="nil"/>
              <w:bottom w:val="single" w:sz="4" w:space="0" w:color="auto"/>
              <w:right w:val="single" w:sz="4" w:space="0" w:color="auto"/>
            </w:tcBorders>
            <w:shd w:val="clear" w:color="auto" w:fill="auto"/>
            <w:vAlign w:val="bottom"/>
          </w:tcPr>
          <w:p w14:paraId="73B62D3B"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2/0</w:t>
            </w:r>
          </w:p>
        </w:tc>
      </w:tr>
      <w:tr w:rsidR="005D5BE6" w14:paraId="0B057DCF"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17E56125"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 </w:t>
            </w:r>
          </w:p>
        </w:tc>
        <w:tc>
          <w:tcPr>
            <w:tcW w:w="880" w:type="dxa"/>
            <w:tcBorders>
              <w:top w:val="nil"/>
              <w:left w:val="nil"/>
              <w:bottom w:val="single" w:sz="4" w:space="0" w:color="auto"/>
              <w:right w:val="single" w:sz="4" w:space="0" w:color="auto"/>
            </w:tcBorders>
            <w:shd w:val="clear" w:color="auto" w:fill="auto"/>
            <w:vAlign w:val="bottom"/>
          </w:tcPr>
          <w:p w14:paraId="55CC7626"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 </w:t>
            </w:r>
          </w:p>
        </w:tc>
        <w:tc>
          <w:tcPr>
            <w:tcW w:w="720" w:type="dxa"/>
            <w:tcBorders>
              <w:top w:val="nil"/>
              <w:left w:val="nil"/>
              <w:bottom w:val="single" w:sz="4" w:space="0" w:color="auto"/>
              <w:right w:val="single" w:sz="4" w:space="0" w:color="auto"/>
            </w:tcBorders>
            <w:shd w:val="clear" w:color="auto" w:fill="auto"/>
            <w:vAlign w:val="bottom"/>
          </w:tcPr>
          <w:p w14:paraId="1FDD6201"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 </w:t>
            </w:r>
          </w:p>
        </w:tc>
      </w:tr>
      <w:tr w:rsidR="005D5BE6" w14:paraId="5159061E"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6CB81F93"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Fisika Dasar</w:t>
            </w:r>
          </w:p>
        </w:tc>
        <w:tc>
          <w:tcPr>
            <w:tcW w:w="880" w:type="dxa"/>
            <w:tcBorders>
              <w:top w:val="nil"/>
              <w:left w:val="nil"/>
              <w:bottom w:val="single" w:sz="4" w:space="0" w:color="auto"/>
              <w:right w:val="single" w:sz="4" w:space="0" w:color="auto"/>
            </w:tcBorders>
            <w:shd w:val="clear" w:color="auto" w:fill="auto"/>
            <w:vAlign w:val="bottom"/>
          </w:tcPr>
          <w:p w14:paraId="6EA03F23"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TI-3B</w:t>
            </w:r>
          </w:p>
        </w:tc>
        <w:tc>
          <w:tcPr>
            <w:tcW w:w="720" w:type="dxa"/>
            <w:tcBorders>
              <w:top w:val="nil"/>
              <w:left w:val="nil"/>
              <w:bottom w:val="single" w:sz="4" w:space="0" w:color="auto"/>
              <w:right w:val="single" w:sz="4" w:space="0" w:color="auto"/>
            </w:tcBorders>
            <w:shd w:val="clear" w:color="auto" w:fill="auto"/>
            <w:vAlign w:val="bottom"/>
          </w:tcPr>
          <w:p w14:paraId="14A321EC"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4/0</w:t>
            </w:r>
          </w:p>
        </w:tc>
      </w:tr>
      <w:tr w:rsidR="005D5BE6" w14:paraId="04A5C6F0"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5F4C8D41"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Jaringan Komputer</w:t>
            </w:r>
          </w:p>
        </w:tc>
        <w:tc>
          <w:tcPr>
            <w:tcW w:w="880" w:type="dxa"/>
            <w:tcBorders>
              <w:top w:val="nil"/>
              <w:left w:val="nil"/>
              <w:bottom w:val="single" w:sz="4" w:space="0" w:color="auto"/>
              <w:right w:val="single" w:sz="4" w:space="0" w:color="auto"/>
            </w:tcBorders>
            <w:shd w:val="clear" w:color="auto" w:fill="auto"/>
            <w:vAlign w:val="bottom"/>
          </w:tcPr>
          <w:p w14:paraId="16D3E715"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TI-3B</w:t>
            </w:r>
          </w:p>
        </w:tc>
        <w:tc>
          <w:tcPr>
            <w:tcW w:w="720" w:type="dxa"/>
            <w:tcBorders>
              <w:top w:val="nil"/>
              <w:left w:val="nil"/>
              <w:bottom w:val="single" w:sz="4" w:space="0" w:color="auto"/>
              <w:right w:val="single" w:sz="4" w:space="0" w:color="auto"/>
            </w:tcBorders>
            <w:shd w:val="clear" w:color="auto" w:fill="auto"/>
            <w:vAlign w:val="bottom"/>
          </w:tcPr>
          <w:p w14:paraId="5A54DCC1"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2/1</w:t>
            </w:r>
          </w:p>
        </w:tc>
      </w:tr>
      <w:tr w:rsidR="005D5BE6" w14:paraId="6E9F5238"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66CD8B19" w14:textId="77777777" w:rsidR="005D5BE6" w:rsidRPr="00E035B5" w:rsidRDefault="006E0A83">
            <w:pPr>
              <w:suppressAutoHyphens w:val="0"/>
              <w:spacing w:after="0" w:line="240" w:lineRule="auto"/>
              <w:rPr>
                <w:rFonts w:eastAsia="Times New Roman"/>
                <w:color w:val="000000"/>
                <w:sz w:val="20"/>
                <w:szCs w:val="20"/>
              </w:rPr>
            </w:pPr>
            <w:proofErr w:type="spellStart"/>
            <w:r w:rsidRPr="00E035B5">
              <w:rPr>
                <w:rFonts w:eastAsia="Times New Roman"/>
                <w:color w:val="000000"/>
                <w:sz w:val="20"/>
                <w:szCs w:val="20"/>
              </w:rPr>
              <w:t>Algoritma</w:t>
            </w:r>
            <w:proofErr w:type="spellEnd"/>
            <w:r w:rsidRPr="00E035B5">
              <w:rPr>
                <w:rFonts w:eastAsia="Times New Roman"/>
                <w:color w:val="000000"/>
                <w:sz w:val="20"/>
                <w:szCs w:val="20"/>
              </w:rPr>
              <w:t xml:space="preserve"> dan </w:t>
            </w:r>
            <w:proofErr w:type="spellStart"/>
            <w:r w:rsidRPr="00E035B5">
              <w:rPr>
                <w:rFonts w:eastAsia="Times New Roman"/>
                <w:color w:val="000000"/>
                <w:sz w:val="20"/>
                <w:szCs w:val="20"/>
              </w:rPr>
              <w:t>Struktur</w:t>
            </w:r>
            <w:proofErr w:type="spellEnd"/>
            <w:r w:rsidRPr="00E035B5">
              <w:rPr>
                <w:rFonts w:eastAsia="Times New Roman"/>
                <w:color w:val="000000"/>
                <w:sz w:val="20"/>
                <w:szCs w:val="20"/>
              </w:rPr>
              <w:t xml:space="preserve"> Data II</w:t>
            </w:r>
          </w:p>
        </w:tc>
        <w:tc>
          <w:tcPr>
            <w:tcW w:w="880" w:type="dxa"/>
            <w:tcBorders>
              <w:top w:val="nil"/>
              <w:left w:val="nil"/>
              <w:bottom w:val="single" w:sz="4" w:space="0" w:color="auto"/>
              <w:right w:val="single" w:sz="4" w:space="0" w:color="auto"/>
            </w:tcBorders>
            <w:shd w:val="clear" w:color="auto" w:fill="auto"/>
            <w:vAlign w:val="bottom"/>
          </w:tcPr>
          <w:p w14:paraId="765E3AD6"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TI-3B</w:t>
            </w:r>
          </w:p>
        </w:tc>
        <w:tc>
          <w:tcPr>
            <w:tcW w:w="720" w:type="dxa"/>
            <w:tcBorders>
              <w:top w:val="nil"/>
              <w:left w:val="nil"/>
              <w:bottom w:val="single" w:sz="4" w:space="0" w:color="auto"/>
              <w:right w:val="single" w:sz="4" w:space="0" w:color="auto"/>
            </w:tcBorders>
            <w:shd w:val="clear" w:color="auto" w:fill="auto"/>
            <w:vAlign w:val="bottom"/>
          </w:tcPr>
          <w:p w14:paraId="18040E25"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2/1</w:t>
            </w:r>
          </w:p>
        </w:tc>
      </w:tr>
      <w:tr w:rsidR="005D5BE6" w14:paraId="146499ED"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712211B2"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Pemrograman Web I</w:t>
            </w:r>
          </w:p>
        </w:tc>
        <w:tc>
          <w:tcPr>
            <w:tcW w:w="880" w:type="dxa"/>
            <w:tcBorders>
              <w:top w:val="nil"/>
              <w:left w:val="nil"/>
              <w:bottom w:val="single" w:sz="4" w:space="0" w:color="auto"/>
              <w:right w:val="single" w:sz="4" w:space="0" w:color="auto"/>
            </w:tcBorders>
            <w:shd w:val="clear" w:color="auto" w:fill="auto"/>
            <w:vAlign w:val="bottom"/>
          </w:tcPr>
          <w:p w14:paraId="430DD479"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TI-3B</w:t>
            </w:r>
          </w:p>
        </w:tc>
        <w:tc>
          <w:tcPr>
            <w:tcW w:w="720" w:type="dxa"/>
            <w:tcBorders>
              <w:top w:val="nil"/>
              <w:left w:val="nil"/>
              <w:bottom w:val="single" w:sz="4" w:space="0" w:color="auto"/>
              <w:right w:val="single" w:sz="4" w:space="0" w:color="auto"/>
            </w:tcBorders>
            <w:shd w:val="clear" w:color="auto" w:fill="auto"/>
            <w:vAlign w:val="bottom"/>
          </w:tcPr>
          <w:p w14:paraId="049CF4B6"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2/1</w:t>
            </w:r>
          </w:p>
        </w:tc>
      </w:tr>
      <w:tr w:rsidR="005D5BE6" w14:paraId="3C17E6B6"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7271C83A"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Teori Bahasa dan Automata</w:t>
            </w:r>
          </w:p>
        </w:tc>
        <w:tc>
          <w:tcPr>
            <w:tcW w:w="880" w:type="dxa"/>
            <w:tcBorders>
              <w:top w:val="nil"/>
              <w:left w:val="nil"/>
              <w:bottom w:val="single" w:sz="4" w:space="0" w:color="auto"/>
              <w:right w:val="single" w:sz="4" w:space="0" w:color="auto"/>
            </w:tcBorders>
            <w:shd w:val="clear" w:color="auto" w:fill="auto"/>
            <w:vAlign w:val="bottom"/>
          </w:tcPr>
          <w:p w14:paraId="121B3C94"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TI-3B</w:t>
            </w:r>
          </w:p>
        </w:tc>
        <w:tc>
          <w:tcPr>
            <w:tcW w:w="720" w:type="dxa"/>
            <w:tcBorders>
              <w:top w:val="nil"/>
              <w:left w:val="nil"/>
              <w:bottom w:val="single" w:sz="4" w:space="0" w:color="auto"/>
              <w:right w:val="single" w:sz="4" w:space="0" w:color="auto"/>
            </w:tcBorders>
            <w:shd w:val="clear" w:color="auto" w:fill="auto"/>
            <w:vAlign w:val="bottom"/>
          </w:tcPr>
          <w:p w14:paraId="39EFB5A2"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2/0</w:t>
            </w:r>
          </w:p>
        </w:tc>
      </w:tr>
      <w:tr w:rsidR="005D5BE6" w14:paraId="2E5A24ED"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7BFAAC4E"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Basis Data Terapan</w:t>
            </w:r>
          </w:p>
        </w:tc>
        <w:tc>
          <w:tcPr>
            <w:tcW w:w="880" w:type="dxa"/>
            <w:tcBorders>
              <w:top w:val="nil"/>
              <w:left w:val="nil"/>
              <w:bottom w:val="single" w:sz="4" w:space="0" w:color="auto"/>
              <w:right w:val="single" w:sz="4" w:space="0" w:color="auto"/>
            </w:tcBorders>
            <w:shd w:val="clear" w:color="auto" w:fill="auto"/>
            <w:vAlign w:val="bottom"/>
          </w:tcPr>
          <w:p w14:paraId="5AB12485"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TI-3B</w:t>
            </w:r>
          </w:p>
        </w:tc>
        <w:tc>
          <w:tcPr>
            <w:tcW w:w="720" w:type="dxa"/>
            <w:tcBorders>
              <w:top w:val="nil"/>
              <w:left w:val="nil"/>
              <w:bottom w:val="single" w:sz="4" w:space="0" w:color="auto"/>
              <w:right w:val="single" w:sz="4" w:space="0" w:color="auto"/>
            </w:tcBorders>
            <w:shd w:val="clear" w:color="auto" w:fill="auto"/>
            <w:vAlign w:val="bottom"/>
          </w:tcPr>
          <w:p w14:paraId="58D2E9A4"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0/2</w:t>
            </w:r>
          </w:p>
        </w:tc>
      </w:tr>
      <w:tr w:rsidR="005D5BE6" w14:paraId="25563146"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53476499"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Metode Numerik</w:t>
            </w:r>
          </w:p>
        </w:tc>
        <w:tc>
          <w:tcPr>
            <w:tcW w:w="880" w:type="dxa"/>
            <w:tcBorders>
              <w:top w:val="nil"/>
              <w:left w:val="nil"/>
              <w:bottom w:val="single" w:sz="4" w:space="0" w:color="auto"/>
              <w:right w:val="single" w:sz="4" w:space="0" w:color="auto"/>
            </w:tcBorders>
            <w:shd w:val="clear" w:color="auto" w:fill="auto"/>
            <w:vAlign w:val="bottom"/>
          </w:tcPr>
          <w:p w14:paraId="74EB2CE0"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TI-3B</w:t>
            </w:r>
          </w:p>
        </w:tc>
        <w:tc>
          <w:tcPr>
            <w:tcW w:w="720" w:type="dxa"/>
            <w:tcBorders>
              <w:top w:val="nil"/>
              <w:left w:val="nil"/>
              <w:bottom w:val="single" w:sz="4" w:space="0" w:color="auto"/>
              <w:right w:val="single" w:sz="4" w:space="0" w:color="auto"/>
            </w:tcBorders>
            <w:shd w:val="clear" w:color="auto" w:fill="auto"/>
            <w:vAlign w:val="bottom"/>
          </w:tcPr>
          <w:p w14:paraId="7D2591C5"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2/0</w:t>
            </w:r>
          </w:p>
        </w:tc>
      </w:tr>
      <w:tr w:rsidR="005D5BE6" w14:paraId="7C024117"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76AD03E6"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 </w:t>
            </w:r>
          </w:p>
        </w:tc>
        <w:tc>
          <w:tcPr>
            <w:tcW w:w="880" w:type="dxa"/>
            <w:tcBorders>
              <w:top w:val="nil"/>
              <w:left w:val="nil"/>
              <w:bottom w:val="single" w:sz="4" w:space="0" w:color="auto"/>
              <w:right w:val="single" w:sz="4" w:space="0" w:color="auto"/>
            </w:tcBorders>
            <w:shd w:val="clear" w:color="auto" w:fill="auto"/>
            <w:vAlign w:val="bottom"/>
          </w:tcPr>
          <w:p w14:paraId="667B749B"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 </w:t>
            </w:r>
          </w:p>
        </w:tc>
        <w:tc>
          <w:tcPr>
            <w:tcW w:w="720" w:type="dxa"/>
            <w:tcBorders>
              <w:top w:val="nil"/>
              <w:left w:val="nil"/>
              <w:bottom w:val="single" w:sz="4" w:space="0" w:color="auto"/>
              <w:right w:val="single" w:sz="4" w:space="0" w:color="auto"/>
            </w:tcBorders>
            <w:shd w:val="clear" w:color="auto" w:fill="auto"/>
            <w:vAlign w:val="bottom"/>
          </w:tcPr>
          <w:p w14:paraId="2935476F"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 </w:t>
            </w:r>
          </w:p>
        </w:tc>
      </w:tr>
      <w:tr w:rsidR="005D5BE6" w14:paraId="087772DD"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7D881267"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Metode Penulisan Ilmiah</w:t>
            </w:r>
          </w:p>
        </w:tc>
        <w:tc>
          <w:tcPr>
            <w:tcW w:w="880" w:type="dxa"/>
            <w:tcBorders>
              <w:top w:val="nil"/>
              <w:left w:val="nil"/>
              <w:bottom w:val="single" w:sz="4" w:space="0" w:color="auto"/>
              <w:right w:val="single" w:sz="4" w:space="0" w:color="auto"/>
            </w:tcBorders>
            <w:shd w:val="clear" w:color="auto" w:fill="auto"/>
            <w:vAlign w:val="bottom"/>
          </w:tcPr>
          <w:p w14:paraId="6836EDC8"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TI-5A</w:t>
            </w:r>
          </w:p>
        </w:tc>
        <w:tc>
          <w:tcPr>
            <w:tcW w:w="720" w:type="dxa"/>
            <w:tcBorders>
              <w:top w:val="nil"/>
              <w:left w:val="nil"/>
              <w:bottom w:val="single" w:sz="4" w:space="0" w:color="auto"/>
              <w:right w:val="single" w:sz="4" w:space="0" w:color="auto"/>
            </w:tcBorders>
            <w:shd w:val="clear" w:color="auto" w:fill="auto"/>
            <w:vAlign w:val="bottom"/>
          </w:tcPr>
          <w:p w14:paraId="1E4CEEF2"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2/0</w:t>
            </w:r>
          </w:p>
        </w:tc>
      </w:tr>
      <w:tr w:rsidR="005D5BE6" w14:paraId="39354347"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697E3D8F"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Kecerdasan Buatan II</w:t>
            </w:r>
          </w:p>
        </w:tc>
        <w:tc>
          <w:tcPr>
            <w:tcW w:w="880" w:type="dxa"/>
            <w:tcBorders>
              <w:top w:val="nil"/>
              <w:left w:val="nil"/>
              <w:bottom w:val="single" w:sz="4" w:space="0" w:color="auto"/>
              <w:right w:val="single" w:sz="4" w:space="0" w:color="auto"/>
            </w:tcBorders>
            <w:shd w:val="clear" w:color="auto" w:fill="auto"/>
            <w:vAlign w:val="bottom"/>
          </w:tcPr>
          <w:p w14:paraId="2B0C7669"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TI-5A</w:t>
            </w:r>
          </w:p>
        </w:tc>
        <w:tc>
          <w:tcPr>
            <w:tcW w:w="720" w:type="dxa"/>
            <w:tcBorders>
              <w:top w:val="nil"/>
              <w:left w:val="nil"/>
              <w:bottom w:val="single" w:sz="4" w:space="0" w:color="auto"/>
              <w:right w:val="single" w:sz="4" w:space="0" w:color="auto"/>
            </w:tcBorders>
            <w:shd w:val="clear" w:color="auto" w:fill="auto"/>
            <w:vAlign w:val="bottom"/>
          </w:tcPr>
          <w:p w14:paraId="18275D5C"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2/1</w:t>
            </w:r>
          </w:p>
        </w:tc>
      </w:tr>
      <w:tr w:rsidR="005D5BE6" w14:paraId="1BB4778F"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4B62BEC1"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Pengolahan Citra Digital</w:t>
            </w:r>
          </w:p>
        </w:tc>
        <w:tc>
          <w:tcPr>
            <w:tcW w:w="880" w:type="dxa"/>
            <w:tcBorders>
              <w:top w:val="nil"/>
              <w:left w:val="nil"/>
              <w:bottom w:val="single" w:sz="4" w:space="0" w:color="auto"/>
              <w:right w:val="single" w:sz="4" w:space="0" w:color="auto"/>
            </w:tcBorders>
            <w:shd w:val="clear" w:color="auto" w:fill="auto"/>
            <w:vAlign w:val="bottom"/>
          </w:tcPr>
          <w:p w14:paraId="263CC24A"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TI-5A</w:t>
            </w:r>
          </w:p>
        </w:tc>
        <w:tc>
          <w:tcPr>
            <w:tcW w:w="720" w:type="dxa"/>
            <w:tcBorders>
              <w:top w:val="nil"/>
              <w:left w:val="nil"/>
              <w:bottom w:val="single" w:sz="4" w:space="0" w:color="auto"/>
              <w:right w:val="single" w:sz="4" w:space="0" w:color="auto"/>
            </w:tcBorders>
            <w:shd w:val="clear" w:color="auto" w:fill="auto"/>
            <w:vAlign w:val="bottom"/>
          </w:tcPr>
          <w:p w14:paraId="03F65200"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2/1</w:t>
            </w:r>
          </w:p>
        </w:tc>
      </w:tr>
      <w:tr w:rsidR="005D5BE6" w14:paraId="2DCE1EE4"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755B6D35"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Rekayasa Perangkat Lunak</w:t>
            </w:r>
          </w:p>
        </w:tc>
        <w:tc>
          <w:tcPr>
            <w:tcW w:w="880" w:type="dxa"/>
            <w:tcBorders>
              <w:top w:val="nil"/>
              <w:left w:val="nil"/>
              <w:bottom w:val="single" w:sz="4" w:space="0" w:color="auto"/>
              <w:right w:val="single" w:sz="4" w:space="0" w:color="auto"/>
            </w:tcBorders>
            <w:shd w:val="clear" w:color="auto" w:fill="auto"/>
            <w:vAlign w:val="bottom"/>
          </w:tcPr>
          <w:p w14:paraId="4F79764D"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TI-5A</w:t>
            </w:r>
          </w:p>
        </w:tc>
        <w:tc>
          <w:tcPr>
            <w:tcW w:w="720" w:type="dxa"/>
            <w:tcBorders>
              <w:top w:val="nil"/>
              <w:left w:val="nil"/>
              <w:bottom w:val="single" w:sz="4" w:space="0" w:color="auto"/>
              <w:right w:val="single" w:sz="4" w:space="0" w:color="auto"/>
            </w:tcBorders>
            <w:shd w:val="clear" w:color="auto" w:fill="auto"/>
            <w:vAlign w:val="bottom"/>
          </w:tcPr>
          <w:p w14:paraId="01BC3F1E"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4/0</w:t>
            </w:r>
          </w:p>
        </w:tc>
      </w:tr>
      <w:tr w:rsidR="005D5BE6" w14:paraId="54693685"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5783E520"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Pemrograman Aplikasi Bergerak I</w:t>
            </w:r>
          </w:p>
        </w:tc>
        <w:tc>
          <w:tcPr>
            <w:tcW w:w="880" w:type="dxa"/>
            <w:tcBorders>
              <w:top w:val="nil"/>
              <w:left w:val="nil"/>
              <w:bottom w:val="single" w:sz="4" w:space="0" w:color="auto"/>
              <w:right w:val="single" w:sz="4" w:space="0" w:color="auto"/>
            </w:tcBorders>
            <w:shd w:val="clear" w:color="auto" w:fill="auto"/>
            <w:vAlign w:val="bottom"/>
          </w:tcPr>
          <w:p w14:paraId="79F9D45D"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TI-5A</w:t>
            </w:r>
          </w:p>
        </w:tc>
        <w:tc>
          <w:tcPr>
            <w:tcW w:w="720" w:type="dxa"/>
            <w:tcBorders>
              <w:top w:val="nil"/>
              <w:left w:val="nil"/>
              <w:bottom w:val="single" w:sz="4" w:space="0" w:color="auto"/>
              <w:right w:val="single" w:sz="4" w:space="0" w:color="auto"/>
            </w:tcBorders>
            <w:shd w:val="clear" w:color="auto" w:fill="auto"/>
            <w:vAlign w:val="bottom"/>
          </w:tcPr>
          <w:p w14:paraId="0054E887"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0/2</w:t>
            </w:r>
          </w:p>
        </w:tc>
      </w:tr>
      <w:tr w:rsidR="005D5BE6" w14:paraId="1F18BF4A"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635D5DFD"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Keamanan Informasi</w:t>
            </w:r>
          </w:p>
        </w:tc>
        <w:tc>
          <w:tcPr>
            <w:tcW w:w="880" w:type="dxa"/>
            <w:tcBorders>
              <w:top w:val="nil"/>
              <w:left w:val="nil"/>
              <w:bottom w:val="single" w:sz="4" w:space="0" w:color="auto"/>
              <w:right w:val="single" w:sz="4" w:space="0" w:color="auto"/>
            </w:tcBorders>
            <w:shd w:val="clear" w:color="auto" w:fill="auto"/>
            <w:vAlign w:val="bottom"/>
          </w:tcPr>
          <w:p w14:paraId="0FEB9AB0"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TI-5A</w:t>
            </w:r>
          </w:p>
        </w:tc>
        <w:tc>
          <w:tcPr>
            <w:tcW w:w="720" w:type="dxa"/>
            <w:tcBorders>
              <w:top w:val="nil"/>
              <w:left w:val="nil"/>
              <w:bottom w:val="single" w:sz="4" w:space="0" w:color="auto"/>
              <w:right w:val="single" w:sz="4" w:space="0" w:color="auto"/>
            </w:tcBorders>
            <w:shd w:val="clear" w:color="auto" w:fill="auto"/>
            <w:vAlign w:val="bottom"/>
          </w:tcPr>
          <w:p w14:paraId="5C9A1B5E"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2/0</w:t>
            </w:r>
          </w:p>
        </w:tc>
      </w:tr>
      <w:tr w:rsidR="005D5BE6" w14:paraId="290363BA"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136F4111"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E-Business</w:t>
            </w:r>
          </w:p>
        </w:tc>
        <w:tc>
          <w:tcPr>
            <w:tcW w:w="880" w:type="dxa"/>
            <w:tcBorders>
              <w:top w:val="nil"/>
              <w:left w:val="nil"/>
              <w:bottom w:val="single" w:sz="4" w:space="0" w:color="auto"/>
              <w:right w:val="single" w:sz="4" w:space="0" w:color="auto"/>
            </w:tcBorders>
            <w:shd w:val="clear" w:color="auto" w:fill="auto"/>
            <w:vAlign w:val="bottom"/>
          </w:tcPr>
          <w:p w14:paraId="2E1FF215"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TI-5A</w:t>
            </w:r>
          </w:p>
        </w:tc>
        <w:tc>
          <w:tcPr>
            <w:tcW w:w="720" w:type="dxa"/>
            <w:tcBorders>
              <w:top w:val="nil"/>
              <w:left w:val="nil"/>
              <w:bottom w:val="single" w:sz="4" w:space="0" w:color="auto"/>
              <w:right w:val="single" w:sz="4" w:space="0" w:color="auto"/>
            </w:tcBorders>
            <w:shd w:val="clear" w:color="auto" w:fill="auto"/>
            <w:vAlign w:val="bottom"/>
          </w:tcPr>
          <w:p w14:paraId="1A96DF5B"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2/0</w:t>
            </w:r>
          </w:p>
        </w:tc>
      </w:tr>
      <w:tr w:rsidR="005D5BE6" w14:paraId="482907BB"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02159CDB"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lastRenderedPageBreak/>
              <w:t>Pengetahuan Teknologi Bergerak</w:t>
            </w:r>
          </w:p>
        </w:tc>
        <w:tc>
          <w:tcPr>
            <w:tcW w:w="880" w:type="dxa"/>
            <w:tcBorders>
              <w:top w:val="nil"/>
              <w:left w:val="nil"/>
              <w:bottom w:val="single" w:sz="4" w:space="0" w:color="auto"/>
              <w:right w:val="single" w:sz="4" w:space="0" w:color="auto"/>
            </w:tcBorders>
            <w:shd w:val="clear" w:color="auto" w:fill="auto"/>
            <w:vAlign w:val="bottom"/>
          </w:tcPr>
          <w:p w14:paraId="122F3F93"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TI-5A</w:t>
            </w:r>
          </w:p>
        </w:tc>
        <w:tc>
          <w:tcPr>
            <w:tcW w:w="720" w:type="dxa"/>
            <w:tcBorders>
              <w:top w:val="nil"/>
              <w:left w:val="nil"/>
              <w:bottom w:val="single" w:sz="4" w:space="0" w:color="auto"/>
              <w:right w:val="single" w:sz="4" w:space="0" w:color="auto"/>
            </w:tcBorders>
            <w:shd w:val="clear" w:color="auto" w:fill="auto"/>
            <w:vAlign w:val="bottom"/>
          </w:tcPr>
          <w:p w14:paraId="39A69EDB"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2/0</w:t>
            </w:r>
          </w:p>
        </w:tc>
      </w:tr>
      <w:tr w:rsidR="005D5BE6" w14:paraId="288F065F"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691A7868"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Pengantar Teknologi Game</w:t>
            </w:r>
          </w:p>
        </w:tc>
        <w:tc>
          <w:tcPr>
            <w:tcW w:w="880" w:type="dxa"/>
            <w:tcBorders>
              <w:top w:val="nil"/>
              <w:left w:val="nil"/>
              <w:bottom w:val="single" w:sz="4" w:space="0" w:color="auto"/>
              <w:right w:val="single" w:sz="4" w:space="0" w:color="auto"/>
            </w:tcBorders>
            <w:shd w:val="clear" w:color="auto" w:fill="auto"/>
            <w:vAlign w:val="bottom"/>
          </w:tcPr>
          <w:p w14:paraId="378A2811"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TI-5A</w:t>
            </w:r>
          </w:p>
        </w:tc>
        <w:tc>
          <w:tcPr>
            <w:tcW w:w="720" w:type="dxa"/>
            <w:tcBorders>
              <w:top w:val="nil"/>
              <w:left w:val="nil"/>
              <w:bottom w:val="single" w:sz="4" w:space="0" w:color="auto"/>
              <w:right w:val="single" w:sz="4" w:space="0" w:color="auto"/>
            </w:tcBorders>
            <w:shd w:val="clear" w:color="auto" w:fill="auto"/>
            <w:vAlign w:val="bottom"/>
          </w:tcPr>
          <w:p w14:paraId="4A2FD86F"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2/0</w:t>
            </w:r>
          </w:p>
        </w:tc>
      </w:tr>
      <w:tr w:rsidR="005D5BE6" w14:paraId="1632F9A8"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11F44182"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Pemrograman Game I</w:t>
            </w:r>
          </w:p>
        </w:tc>
        <w:tc>
          <w:tcPr>
            <w:tcW w:w="880" w:type="dxa"/>
            <w:tcBorders>
              <w:top w:val="nil"/>
              <w:left w:val="nil"/>
              <w:bottom w:val="single" w:sz="4" w:space="0" w:color="auto"/>
              <w:right w:val="single" w:sz="4" w:space="0" w:color="auto"/>
            </w:tcBorders>
            <w:shd w:val="clear" w:color="auto" w:fill="auto"/>
            <w:vAlign w:val="bottom"/>
          </w:tcPr>
          <w:p w14:paraId="6281C748"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TI-5A</w:t>
            </w:r>
          </w:p>
        </w:tc>
        <w:tc>
          <w:tcPr>
            <w:tcW w:w="720" w:type="dxa"/>
            <w:tcBorders>
              <w:top w:val="nil"/>
              <w:left w:val="nil"/>
              <w:bottom w:val="single" w:sz="4" w:space="0" w:color="auto"/>
              <w:right w:val="single" w:sz="4" w:space="0" w:color="auto"/>
            </w:tcBorders>
            <w:shd w:val="clear" w:color="auto" w:fill="auto"/>
            <w:vAlign w:val="bottom"/>
          </w:tcPr>
          <w:p w14:paraId="27C6F1B2"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0/2</w:t>
            </w:r>
          </w:p>
        </w:tc>
      </w:tr>
      <w:tr w:rsidR="005D5BE6" w14:paraId="26BDE3CA"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3CA05A27"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Pengenalan Pola &amp; Pembelajaran Mesin</w:t>
            </w:r>
          </w:p>
        </w:tc>
        <w:tc>
          <w:tcPr>
            <w:tcW w:w="880" w:type="dxa"/>
            <w:tcBorders>
              <w:top w:val="nil"/>
              <w:left w:val="nil"/>
              <w:bottom w:val="single" w:sz="4" w:space="0" w:color="auto"/>
              <w:right w:val="single" w:sz="4" w:space="0" w:color="auto"/>
            </w:tcBorders>
            <w:shd w:val="clear" w:color="auto" w:fill="auto"/>
            <w:vAlign w:val="bottom"/>
          </w:tcPr>
          <w:p w14:paraId="6EAF65E1"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TI-5A</w:t>
            </w:r>
          </w:p>
        </w:tc>
        <w:tc>
          <w:tcPr>
            <w:tcW w:w="720" w:type="dxa"/>
            <w:tcBorders>
              <w:top w:val="nil"/>
              <w:left w:val="nil"/>
              <w:bottom w:val="single" w:sz="4" w:space="0" w:color="auto"/>
              <w:right w:val="single" w:sz="4" w:space="0" w:color="auto"/>
            </w:tcBorders>
            <w:shd w:val="clear" w:color="auto" w:fill="auto"/>
            <w:vAlign w:val="bottom"/>
          </w:tcPr>
          <w:p w14:paraId="59E44F2A"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4/0</w:t>
            </w:r>
          </w:p>
        </w:tc>
      </w:tr>
      <w:tr w:rsidR="005D5BE6" w14:paraId="14E707AD"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5DD87494"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 </w:t>
            </w:r>
          </w:p>
        </w:tc>
        <w:tc>
          <w:tcPr>
            <w:tcW w:w="880" w:type="dxa"/>
            <w:tcBorders>
              <w:top w:val="nil"/>
              <w:left w:val="nil"/>
              <w:bottom w:val="single" w:sz="4" w:space="0" w:color="auto"/>
              <w:right w:val="single" w:sz="4" w:space="0" w:color="auto"/>
            </w:tcBorders>
            <w:shd w:val="clear" w:color="auto" w:fill="auto"/>
            <w:vAlign w:val="bottom"/>
          </w:tcPr>
          <w:p w14:paraId="53FD3472"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 </w:t>
            </w:r>
          </w:p>
        </w:tc>
        <w:tc>
          <w:tcPr>
            <w:tcW w:w="720" w:type="dxa"/>
            <w:tcBorders>
              <w:top w:val="nil"/>
              <w:left w:val="nil"/>
              <w:bottom w:val="single" w:sz="4" w:space="0" w:color="auto"/>
              <w:right w:val="single" w:sz="4" w:space="0" w:color="auto"/>
            </w:tcBorders>
            <w:shd w:val="clear" w:color="auto" w:fill="auto"/>
            <w:vAlign w:val="bottom"/>
          </w:tcPr>
          <w:p w14:paraId="33D1DBB9"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 </w:t>
            </w:r>
          </w:p>
        </w:tc>
      </w:tr>
      <w:tr w:rsidR="005D5BE6" w14:paraId="7A14AC7A"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7E1E258D"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Pengolahan Citra Digital</w:t>
            </w:r>
          </w:p>
        </w:tc>
        <w:tc>
          <w:tcPr>
            <w:tcW w:w="880" w:type="dxa"/>
            <w:tcBorders>
              <w:top w:val="nil"/>
              <w:left w:val="nil"/>
              <w:bottom w:val="single" w:sz="4" w:space="0" w:color="auto"/>
              <w:right w:val="single" w:sz="4" w:space="0" w:color="auto"/>
            </w:tcBorders>
            <w:shd w:val="clear" w:color="auto" w:fill="auto"/>
            <w:vAlign w:val="bottom"/>
          </w:tcPr>
          <w:p w14:paraId="65938AC8"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TI-5B</w:t>
            </w:r>
          </w:p>
        </w:tc>
        <w:tc>
          <w:tcPr>
            <w:tcW w:w="720" w:type="dxa"/>
            <w:tcBorders>
              <w:top w:val="nil"/>
              <w:left w:val="nil"/>
              <w:bottom w:val="single" w:sz="4" w:space="0" w:color="auto"/>
              <w:right w:val="single" w:sz="4" w:space="0" w:color="auto"/>
            </w:tcBorders>
            <w:shd w:val="clear" w:color="auto" w:fill="auto"/>
            <w:vAlign w:val="bottom"/>
          </w:tcPr>
          <w:p w14:paraId="683FFE89"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2/1</w:t>
            </w:r>
          </w:p>
        </w:tc>
      </w:tr>
      <w:tr w:rsidR="005D5BE6" w14:paraId="193E01EF"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0629B4F1"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Pemrograman Aplikasi Bergerak I</w:t>
            </w:r>
          </w:p>
        </w:tc>
        <w:tc>
          <w:tcPr>
            <w:tcW w:w="880" w:type="dxa"/>
            <w:tcBorders>
              <w:top w:val="nil"/>
              <w:left w:val="nil"/>
              <w:bottom w:val="single" w:sz="4" w:space="0" w:color="auto"/>
              <w:right w:val="single" w:sz="4" w:space="0" w:color="auto"/>
            </w:tcBorders>
            <w:shd w:val="clear" w:color="auto" w:fill="auto"/>
            <w:vAlign w:val="bottom"/>
          </w:tcPr>
          <w:p w14:paraId="090F3554"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TI-5B</w:t>
            </w:r>
          </w:p>
        </w:tc>
        <w:tc>
          <w:tcPr>
            <w:tcW w:w="720" w:type="dxa"/>
            <w:tcBorders>
              <w:top w:val="nil"/>
              <w:left w:val="nil"/>
              <w:bottom w:val="single" w:sz="4" w:space="0" w:color="auto"/>
              <w:right w:val="single" w:sz="4" w:space="0" w:color="auto"/>
            </w:tcBorders>
            <w:shd w:val="clear" w:color="auto" w:fill="auto"/>
            <w:vAlign w:val="bottom"/>
          </w:tcPr>
          <w:p w14:paraId="277D9EB3"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0/2</w:t>
            </w:r>
          </w:p>
        </w:tc>
      </w:tr>
      <w:tr w:rsidR="005D5BE6" w14:paraId="765DC66A" w14:textId="77777777">
        <w:trPr>
          <w:trHeight w:val="315"/>
          <w:jc w:val="center"/>
        </w:trPr>
        <w:tc>
          <w:tcPr>
            <w:tcW w:w="3890" w:type="dxa"/>
            <w:tcBorders>
              <w:top w:val="nil"/>
              <w:left w:val="single" w:sz="4" w:space="0" w:color="auto"/>
              <w:bottom w:val="single" w:sz="4" w:space="0" w:color="auto"/>
              <w:right w:val="single" w:sz="4" w:space="0" w:color="auto"/>
            </w:tcBorders>
            <w:shd w:val="clear" w:color="auto" w:fill="auto"/>
            <w:vAlign w:val="bottom"/>
          </w:tcPr>
          <w:p w14:paraId="7ADCFD8B"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Keamanan Informasi</w:t>
            </w:r>
          </w:p>
        </w:tc>
        <w:tc>
          <w:tcPr>
            <w:tcW w:w="880" w:type="dxa"/>
            <w:tcBorders>
              <w:top w:val="nil"/>
              <w:left w:val="nil"/>
              <w:bottom w:val="single" w:sz="4" w:space="0" w:color="auto"/>
              <w:right w:val="single" w:sz="4" w:space="0" w:color="auto"/>
            </w:tcBorders>
            <w:shd w:val="clear" w:color="auto" w:fill="auto"/>
            <w:vAlign w:val="bottom"/>
          </w:tcPr>
          <w:p w14:paraId="0AF7C7E4"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TI-5B</w:t>
            </w:r>
          </w:p>
        </w:tc>
        <w:tc>
          <w:tcPr>
            <w:tcW w:w="720" w:type="dxa"/>
            <w:tcBorders>
              <w:top w:val="nil"/>
              <w:left w:val="nil"/>
              <w:bottom w:val="single" w:sz="4" w:space="0" w:color="auto"/>
              <w:right w:val="single" w:sz="4" w:space="0" w:color="auto"/>
            </w:tcBorders>
            <w:shd w:val="clear" w:color="auto" w:fill="auto"/>
            <w:vAlign w:val="bottom"/>
          </w:tcPr>
          <w:p w14:paraId="5EBC3C2F" w14:textId="77777777" w:rsidR="005D5BE6" w:rsidRDefault="006E0A83">
            <w:pPr>
              <w:suppressAutoHyphens w:val="0"/>
              <w:spacing w:after="0" w:line="240" w:lineRule="auto"/>
              <w:rPr>
                <w:rFonts w:eastAsia="Times New Roman"/>
                <w:color w:val="000000"/>
                <w:sz w:val="20"/>
                <w:szCs w:val="20"/>
                <w:lang w:val="zh-CN"/>
              </w:rPr>
            </w:pPr>
            <w:r>
              <w:rPr>
                <w:rFonts w:eastAsia="Times New Roman"/>
                <w:color w:val="000000"/>
                <w:sz w:val="20"/>
                <w:szCs w:val="20"/>
                <w:lang w:val="zh-CN"/>
              </w:rPr>
              <w:t>2/0</w:t>
            </w:r>
          </w:p>
        </w:tc>
      </w:tr>
    </w:tbl>
    <w:p w14:paraId="0691CD91" w14:textId="77777777" w:rsidR="005D5BE6" w:rsidRDefault="005D5BE6">
      <w:pPr>
        <w:spacing w:after="0" w:line="240" w:lineRule="auto"/>
        <w:ind w:left="426" w:firstLine="708"/>
        <w:contextualSpacing/>
        <w:jc w:val="both"/>
        <w:rPr>
          <w:lang w:val="id-ID"/>
        </w:rPr>
      </w:pPr>
    </w:p>
    <w:p w14:paraId="2287ED4C" w14:textId="77777777" w:rsidR="005D5BE6" w:rsidRDefault="006E0A83">
      <w:pPr>
        <w:spacing w:after="0" w:line="480" w:lineRule="auto"/>
        <w:ind w:firstLine="708"/>
        <w:contextualSpacing/>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w:t>
      </w:r>
      <w:proofErr w:type="spellEnd"/>
      <w:r>
        <w:rPr>
          <w:szCs w:val="24"/>
          <w:lang w:val="id-ID"/>
        </w:rPr>
        <w:t>.</w:t>
      </w:r>
    </w:p>
    <w:p w14:paraId="53A74A3C" w14:textId="77777777" w:rsidR="005D5BE6" w:rsidRDefault="006E0A83">
      <w:pPr>
        <w:pStyle w:val="Caption"/>
        <w:keepNext/>
        <w:spacing w:line="480" w:lineRule="auto"/>
        <w:rPr>
          <w:lang w:val="id-ID"/>
        </w:rPr>
      </w:pPr>
      <w:bookmarkStart w:id="54" w:name="_Toc142127098"/>
      <w:r>
        <w:t xml:space="preserve">Tabel </w:t>
      </w:r>
      <w:r>
        <w:fldChar w:fldCharType="begin"/>
      </w:r>
      <w:r>
        <w:instrText xml:space="preserve"> STYLEREF 1 \s </w:instrText>
      </w:r>
      <w:r>
        <w:fldChar w:fldCharType="separate"/>
      </w:r>
      <w:r>
        <w:t>3</w:t>
      </w:r>
      <w:r>
        <w:fldChar w:fldCharType="end"/>
      </w:r>
      <w:r>
        <w:t>.</w:t>
      </w:r>
      <w:r>
        <w:fldChar w:fldCharType="begin"/>
      </w:r>
      <w:r>
        <w:instrText xml:space="preserve"> SEQ Tabel \* ARABIC \s 1 </w:instrText>
      </w:r>
      <w:r>
        <w:fldChar w:fldCharType="separate"/>
      </w:r>
      <w:r w:rsidR="00D40E52">
        <w:rPr>
          <w:noProof/>
        </w:rPr>
        <w:t>3</w:t>
      </w:r>
      <w:r>
        <w:fldChar w:fldCharType="end"/>
      </w:r>
      <w:r>
        <w:rPr>
          <w:lang w:val="id-ID"/>
        </w:rPr>
        <w:t xml:space="preserve"> Dosen Pengajar Mata Kuliah Semester Gasal</w:t>
      </w:r>
      <w:bookmarkEnd w:id="54"/>
    </w:p>
    <w:tbl>
      <w:tblPr>
        <w:tblW w:w="7796" w:type="dxa"/>
        <w:jc w:val="center"/>
        <w:tblLayout w:type="fixed"/>
        <w:tblLook w:val="04A0" w:firstRow="1" w:lastRow="0" w:firstColumn="1" w:lastColumn="0" w:noHBand="0" w:noVBand="1"/>
      </w:tblPr>
      <w:tblGrid>
        <w:gridCol w:w="880"/>
        <w:gridCol w:w="2440"/>
        <w:gridCol w:w="936"/>
        <w:gridCol w:w="3540"/>
      </w:tblGrid>
      <w:tr w:rsidR="005D5BE6" w14:paraId="0ED0D7B9" w14:textId="77777777">
        <w:trPr>
          <w:trHeight w:val="495"/>
          <w:tblHeader/>
          <w:jc w:val="center"/>
        </w:trPr>
        <w:tc>
          <w:tcPr>
            <w:tcW w:w="880" w:type="dxa"/>
            <w:tcBorders>
              <w:top w:val="single" w:sz="4" w:space="0" w:color="auto"/>
              <w:left w:val="single" w:sz="4" w:space="0" w:color="auto"/>
              <w:bottom w:val="single" w:sz="4" w:space="0" w:color="auto"/>
              <w:right w:val="single" w:sz="4" w:space="0" w:color="auto"/>
            </w:tcBorders>
            <w:shd w:val="clear" w:color="000000" w:fill="FFFFFF"/>
            <w:vAlign w:val="center"/>
          </w:tcPr>
          <w:p w14:paraId="53D7C087"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Kode</w:t>
            </w:r>
          </w:p>
        </w:tc>
        <w:tc>
          <w:tcPr>
            <w:tcW w:w="2440" w:type="dxa"/>
            <w:tcBorders>
              <w:top w:val="single" w:sz="4" w:space="0" w:color="auto"/>
              <w:left w:val="nil"/>
              <w:bottom w:val="single" w:sz="4" w:space="0" w:color="auto"/>
              <w:right w:val="single" w:sz="4" w:space="0" w:color="auto"/>
            </w:tcBorders>
            <w:shd w:val="clear" w:color="000000" w:fill="FFFFFF"/>
            <w:vAlign w:val="center"/>
          </w:tcPr>
          <w:p w14:paraId="1701E7FE"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Matakuliah</w:t>
            </w:r>
          </w:p>
        </w:tc>
        <w:tc>
          <w:tcPr>
            <w:tcW w:w="936" w:type="dxa"/>
            <w:tcBorders>
              <w:top w:val="single" w:sz="4" w:space="0" w:color="auto"/>
              <w:left w:val="nil"/>
              <w:bottom w:val="single" w:sz="4" w:space="0" w:color="auto"/>
              <w:right w:val="single" w:sz="4" w:space="0" w:color="auto"/>
            </w:tcBorders>
            <w:shd w:val="clear" w:color="000000" w:fill="FFFFFF"/>
            <w:vAlign w:val="center"/>
          </w:tcPr>
          <w:p w14:paraId="3F2DB2CC"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NIK</w:t>
            </w:r>
          </w:p>
        </w:tc>
        <w:tc>
          <w:tcPr>
            <w:tcW w:w="3540" w:type="dxa"/>
            <w:tcBorders>
              <w:top w:val="single" w:sz="4" w:space="0" w:color="auto"/>
              <w:left w:val="nil"/>
              <w:bottom w:val="single" w:sz="4" w:space="0" w:color="auto"/>
              <w:right w:val="single" w:sz="4" w:space="0" w:color="auto"/>
            </w:tcBorders>
            <w:shd w:val="clear" w:color="000000" w:fill="FFFFFF"/>
            <w:vAlign w:val="center"/>
          </w:tcPr>
          <w:p w14:paraId="57310670"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Dosen</w:t>
            </w:r>
          </w:p>
        </w:tc>
      </w:tr>
      <w:tr w:rsidR="005D5BE6" w14:paraId="0531A6E6" w14:textId="77777777">
        <w:trPr>
          <w:trHeight w:val="300"/>
          <w:jc w:val="center"/>
        </w:trPr>
        <w:tc>
          <w:tcPr>
            <w:tcW w:w="880" w:type="dxa"/>
            <w:tcBorders>
              <w:top w:val="nil"/>
              <w:left w:val="single" w:sz="4" w:space="0" w:color="auto"/>
              <w:bottom w:val="single" w:sz="4" w:space="0" w:color="auto"/>
              <w:right w:val="single" w:sz="4" w:space="0" w:color="auto"/>
            </w:tcBorders>
            <w:shd w:val="clear" w:color="auto" w:fill="auto"/>
            <w:vAlign w:val="center"/>
          </w:tcPr>
          <w:p w14:paraId="7CF0904C"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I4110</w:t>
            </w:r>
          </w:p>
        </w:tc>
        <w:tc>
          <w:tcPr>
            <w:tcW w:w="2440" w:type="dxa"/>
            <w:tcBorders>
              <w:top w:val="nil"/>
              <w:left w:val="nil"/>
              <w:bottom w:val="single" w:sz="4" w:space="0" w:color="auto"/>
              <w:right w:val="single" w:sz="4" w:space="0" w:color="auto"/>
            </w:tcBorders>
            <w:shd w:val="clear" w:color="auto" w:fill="auto"/>
            <w:vAlign w:val="center"/>
          </w:tcPr>
          <w:p w14:paraId="33DCA760"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Administrasi Jaringan Komputer</w:t>
            </w:r>
          </w:p>
        </w:tc>
        <w:tc>
          <w:tcPr>
            <w:tcW w:w="936" w:type="dxa"/>
            <w:tcBorders>
              <w:top w:val="nil"/>
              <w:left w:val="nil"/>
              <w:bottom w:val="single" w:sz="4" w:space="0" w:color="auto"/>
              <w:right w:val="single" w:sz="4" w:space="0" w:color="auto"/>
            </w:tcBorders>
            <w:shd w:val="clear" w:color="auto" w:fill="auto"/>
            <w:vAlign w:val="center"/>
          </w:tcPr>
          <w:p w14:paraId="330DD9C7"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041035</w:t>
            </w:r>
          </w:p>
        </w:tc>
        <w:tc>
          <w:tcPr>
            <w:tcW w:w="3540" w:type="dxa"/>
            <w:tcBorders>
              <w:top w:val="nil"/>
              <w:left w:val="nil"/>
              <w:bottom w:val="single" w:sz="4" w:space="0" w:color="auto"/>
              <w:right w:val="single" w:sz="4" w:space="0" w:color="auto"/>
            </w:tcBorders>
            <w:shd w:val="clear" w:color="000000" w:fill="FFFFFF"/>
            <w:vAlign w:val="center"/>
          </w:tcPr>
          <w:p w14:paraId="35688135" w14:textId="77777777" w:rsidR="005D5BE6" w:rsidRPr="00E035B5" w:rsidRDefault="006E0A83">
            <w:pPr>
              <w:suppressAutoHyphens w:val="0"/>
              <w:spacing w:after="0" w:line="240" w:lineRule="auto"/>
              <w:rPr>
                <w:rFonts w:eastAsia="Times New Roman"/>
                <w:sz w:val="20"/>
                <w:szCs w:val="20"/>
              </w:rPr>
            </w:pPr>
            <w:r w:rsidRPr="00E035B5">
              <w:rPr>
                <w:rFonts w:eastAsia="Times New Roman"/>
                <w:sz w:val="20"/>
                <w:szCs w:val="20"/>
              </w:rPr>
              <w:t xml:space="preserve">Abdul Rahman, </w:t>
            </w:r>
            <w:proofErr w:type="spellStart"/>
            <w:r w:rsidRPr="00E035B5">
              <w:rPr>
                <w:rFonts w:eastAsia="Times New Roman"/>
                <w:sz w:val="20"/>
                <w:szCs w:val="20"/>
              </w:rPr>
              <w:t>S.Si</w:t>
            </w:r>
            <w:proofErr w:type="spellEnd"/>
            <w:r w:rsidRPr="00E035B5">
              <w:rPr>
                <w:rFonts w:eastAsia="Times New Roman"/>
                <w:sz w:val="20"/>
                <w:szCs w:val="20"/>
              </w:rPr>
              <w:t>., M.T.I</w:t>
            </w:r>
          </w:p>
        </w:tc>
      </w:tr>
      <w:tr w:rsidR="005D5BE6" w14:paraId="75B204B8" w14:textId="77777777">
        <w:trPr>
          <w:trHeight w:val="361"/>
          <w:jc w:val="center"/>
        </w:trPr>
        <w:tc>
          <w:tcPr>
            <w:tcW w:w="880" w:type="dxa"/>
            <w:vMerge w:val="restart"/>
            <w:tcBorders>
              <w:top w:val="nil"/>
              <w:left w:val="single" w:sz="4" w:space="0" w:color="auto"/>
              <w:bottom w:val="single" w:sz="4" w:space="0" w:color="000000"/>
              <w:right w:val="single" w:sz="4" w:space="0" w:color="auto"/>
            </w:tcBorders>
            <w:shd w:val="clear" w:color="000000" w:fill="FFFFFF"/>
            <w:vAlign w:val="center"/>
          </w:tcPr>
          <w:p w14:paraId="5CDC7475"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I2101</w:t>
            </w:r>
          </w:p>
        </w:tc>
        <w:tc>
          <w:tcPr>
            <w:tcW w:w="2440" w:type="dxa"/>
            <w:vMerge w:val="restart"/>
            <w:tcBorders>
              <w:top w:val="nil"/>
              <w:left w:val="single" w:sz="4" w:space="0" w:color="auto"/>
              <w:bottom w:val="single" w:sz="4" w:space="0" w:color="000000"/>
              <w:right w:val="single" w:sz="4" w:space="0" w:color="auto"/>
            </w:tcBorders>
            <w:shd w:val="clear" w:color="auto" w:fill="auto"/>
            <w:vAlign w:val="center"/>
          </w:tcPr>
          <w:p w14:paraId="106CA178" w14:textId="77777777" w:rsidR="005D5BE6" w:rsidRPr="00E035B5" w:rsidRDefault="006E0A83">
            <w:pPr>
              <w:suppressAutoHyphens w:val="0"/>
              <w:spacing w:after="0" w:line="240" w:lineRule="auto"/>
              <w:rPr>
                <w:rFonts w:eastAsia="Times New Roman"/>
                <w:sz w:val="20"/>
                <w:szCs w:val="20"/>
              </w:rPr>
            </w:pPr>
            <w:proofErr w:type="spellStart"/>
            <w:r w:rsidRPr="00E035B5">
              <w:rPr>
                <w:rFonts w:eastAsia="Times New Roman"/>
                <w:sz w:val="20"/>
                <w:szCs w:val="20"/>
              </w:rPr>
              <w:t>Algoritma</w:t>
            </w:r>
            <w:proofErr w:type="spellEnd"/>
            <w:r w:rsidRPr="00E035B5">
              <w:rPr>
                <w:rFonts w:eastAsia="Times New Roman"/>
                <w:sz w:val="20"/>
                <w:szCs w:val="20"/>
              </w:rPr>
              <w:t xml:space="preserve"> dan </w:t>
            </w:r>
            <w:proofErr w:type="spellStart"/>
            <w:r w:rsidRPr="00E035B5">
              <w:rPr>
                <w:rFonts w:eastAsia="Times New Roman"/>
                <w:sz w:val="20"/>
                <w:szCs w:val="20"/>
              </w:rPr>
              <w:t>Struktur</w:t>
            </w:r>
            <w:proofErr w:type="spellEnd"/>
            <w:r w:rsidRPr="00E035B5">
              <w:rPr>
                <w:rFonts w:eastAsia="Times New Roman"/>
                <w:sz w:val="20"/>
                <w:szCs w:val="20"/>
              </w:rPr>
              <w:t xml:space="preserve"> Data II</w:t>
            </w:r>
          </w:p>
        </w:tc>
        <w:tc>
          <w:tcPr>
            <w:tcW w:w="936" w:type="dxa"/>
            <w:tcBorders>
              <w:top w:val="nil"/>
              <w:left w:val="nil"/>
              <w:bottom w:val="single" w:sz="4" w:space="0" w:color="auto"/>
              <w:right w:val="single" w:sz="4" w:space="0" w:color="auto"/>
            </w:tcBorders>
            <w:shd w:val="clear" w:color="auto" w:fill="auto"/>
            <w:vAlign w:val="center"/>
          </w:tcPr>
          <w:p w14:paraId="327B40D3"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151103</w:t>
            </w:r>
          </w:p>
        </w:tc>
        <w:tc>
          <w:tcPr>
            <w:tcW w:w="3540" w:type="dxa"/>
            <w:tcBorders>
              <w:top w:val="nil"/>
              <w:left w:val="nil"/>
              <w:bottom w:val="single" w:sz="4" w:space="0" w:color="auto"/>
              <w:right w:val="single" w:sz="4" w:space="0" w:color="auto"/>
            </w:tcBorders>
            <w:shd w:val="clear" w:color="000000" w:fill="FFFFFF"/>
            <w:vAlign w:val="center"/>
          </w:tcPr>
          <w:p w14:paraId="3D72BC63"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Siska Devella, M.Kom</w:t>
            </w:r>
          </w:p>
        </w:tc>
      </w:tr>
      <w:tr w:rsidR="005D5BE6" w14:paraId="26E6C4C9" w14:textId="77777777">
        <w:trPr>
          <w:trHeight w:val="315"/>
          <w:jc w:val="center"/>
        </w:trPr>
        <w:tc>
          <w:tcPr>
            <w:tcW w:w="880" w:type="dxa"/>
            <w:vMerge/>
            <w:tcBorders>
              <w:top w:val="nil"/>
              <w:left w:val="single" w:sz="4" w:space="0" w:color="auto"/>
              <w:bottom w:val="single" w:sz="4" w:space="0" w:color="000000"/>
              <w:right w:val="single" w:sz="4" w:space="0" w:color="auto"/>
            </w:tcBorders>
            <w:vAlign w:val="center"/>
          </w:tcPr>
          <w:p w14:paraId="496BF01E" w14:textId="77777777" w:rsidR="005D5BE6" w:rsidRDefault="005D5BE6">
            <w:pPr>
              <w:suppressAutoHyphens w:val="0"/>
              <w:spacing w:after="0" w:line="240" w:lineRule="auto"/>
              <w:rPr>
                <w:rFonts w:eastAsia="Times New Roman"/>
                <w:sz w:val="20"/>
                <w:szCs w:val="20"/>
                <w:lang w:val="zh-CN"/>
              </w:rPr>
            </w:pPr>
          </w:p>
        </w:tc>
        <w:tc>
          <w:tcPr>
            <w:tcW w:w="2440" w:type="dxa"/>
            <w:vMerge/>
            <w:tcBorders>
              <w:top w:val="nil"/>
              <w:left w:val="single" w:sz="4" w:space="0" w:color="auto"/>
              <w:bottom w:val="single" w:sz="4" w:space="0" w:color="000000"/>
              <w:right w:val="single" w:sz="4" w:space="0" w:color="auto"/>
            </w:tcBorders>
            <w:vAlign w:val="center"/>
          </w:tcPr>
          <w:p w14:paraId="4CE790AE" w14:textId="77777777" w:rsidR="005D5BE6" w:rsidRDefault="005D5BE6">
            <w:pPr>
              <w:suppressAutoHyphens w:val="0"/>
              <w:spacing w:after="0" w:line="240" w:lineRule="auto"/>
              <w:rPr>
                <w:rFonts w:eastAsia="Times New Roman"/>
                <w:sz w:val="20"/>
                <w:szCs w:val="20"/>
                <w:lang w:val="zh-CN"/>
              </w:rPr>
            </w:pPr>
          </w:p>
        </w:tc>
        <w:tc>
          <w:tcPr>
            <w:tcW w:w="936" w:type="dxa"/>
            <w:tcBorders>
              <w:top w:val="nil"/>
              <w:left w:val="nil"/>
              <w:bottom w:val="single" w:sz="4" w:space="0" w:color="auto"/>
              <w:right w:val="single" w:sz="4" w:space="0" w:color="auto"/>
            </w:tcBorders>
            <w:shd w:val="clear" w:color="000000" w:fill="FFFFFF"/>
            <w:vAlign w:val="center"/>
          </w:tcPr>
          <w:p w14:paraId="6AA63E9F"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021013</w:t>
            </w:r>
          </w:p>
        </w:tc>
        <w:tc>
          <w:tcPr>
            <w:tcW w:w="3540" w:type="dxa"/>
            <w:tcBorders>
              <w:top w:val="nil"/>
              <w:left w:val="nil"/>
              <w:bottom w:val="single" w:sz="4" w:space="0" w:color="auto"/>
              <w:right w:val="single" w:sz="4" w:space="0" w:color="auto"/>
            </w:tcBorders>
            <w:shd w:val="clear" w:color="000000" w:fill="FFFFFF"/>
            <w:vAlign w:val="bottom"/>
          </w:tcPr>
          <w:p w14:paraId="06BD4AAF"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Gasim, Dr., M.Si</w:t>
            </w:r>
          </w:p>
        </w:tc>
      </w:tr>
      <w:tr w:rsidR="005D5BE6" w14:paraId="2A3641BB" w14:textId="77777777">
        <w:trPr>
          <w:trHeight w:val="630"/>
          <w:jc w:val="center"/>
        </w:trPr>
        <w:tc>
          <w:tcPr>
            <w:tcW w:w="880" w:type="dxa"/>
            <w:vMerge/>
            <w:tcBorders>
              <w:top w:val="nil"/>
              <w:left w:val="single" w:sz="4" w:space="0" w:color="auto"/>
              <w:bottom w:val="single" w:sz="4" w:space="0" w:color="000000"/>
              <w:right w:val="single" w:sz="4" w:space="0" w:color="auto"/>
            </w:tcBorders>
            <w:vAlign w:val="center"/>
          </w:tcPr>
          <w:p w14:paraId="7E18291C" w14:textId="77777777" w:rsidR="005D5BE6" w:rsidRDefault="005D5BE6">
            <w:pPr>
              <w:suppressAutoHyphens w:val="0"/>
              <w:spacing w:after="0" w:line="240" w:lineRule="auto"/>
              <w:rPr>
                <w:rFonts w:eastAsia="Times New Roman"/>
                <w:sz w:val="20"/>
                <w:szCs w:val="20"/>
                <w:lang w:val="zh-CN"/>
              </w:rPr>
            </w:pPr>
          </w:p>
        </w:tc>
        <w:tc>
          <w:tcPr>
            <w:tcW w:w="2440" w:type="dxa"/>
            <w:vMerge/>
            <w:tcBorders>
              <w:top w:val="nil"/>
              <w:left w:val="single" w:sz="4" w:space="0" w:color="auto"/>
              <w:bottom w:val="single" w:sz="4" w:space="0" w:color="000000"/>
              <w:right w:val="single" w:sz="4" w:space="0" w:color="auto"/>
            </w:tcBorders>
            <w:vAlign w:val="center"/>
          </w:tcPr>
          <w:p w14:paraId="7FEE0C0E" w14:textId="77777777" w:rsidR="005D5BE6" w:rsidRDefault="005D5BE6">
            <w:pPr>
              <w:suppressAutoHyphens w:val="0"/>
              <w:spacing w:after="0" w:line="240" w:lineRule="auto"/>
              <w:rPr>
                <w:rFonts w:eastAsia="Times New Roman"/>
                <w:sz w:val="20"/>
                <w:szCs w:val="20"/>
                <w:lang w:val="zh-CN"/>
              </w:rPr>
            </w:pPr>
          </w:p>
        </w:tc>
        <w:tc>
          <w:tcPr>
            <w:tcW w:w="936" w:type="dxa"/>
            <w:tcBorders>
              <w:top w:val="nil"/>
              <w:left w:val="nil"/>
              <w:bottom w:val="single" w:sz="4" w:space="0" w:color="auto"/>
              <w:right w:val="single" w:sz="4" w:space="0" w:color="auto"/>
            </w:tcBorders>
            <w:shd w:val="clear" w:color="000000" w:fill="FFFFFF"/>
            <w:vAlign w:val="center"/>
          </w:tcPr>
          <w:p w14:paraId="6A518313"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121079</w:t>
            </w:r>
          </w:p>
        </w:tc>
        <w:tc>
          <w:tcPr>
            <w:tcW w:w="3540" w:type="dxa"/>
            <w:tcBorders>
              <w:top w:val="nil"/>
              <w:left w:val="nil"/>
              <w:bottom w:val="single" w:sz="4" w:space="0" w:color="auto"/>
              <w:right w:val="single" w:sz="4" w:space="0" w:color="auto"/>
            </w:tcBorders>
            <w:shd w:val="clear" w:color="000000" w:fill="FFFFFF"/>
            <w:vAlign w:val="center"/>
          </w:tcPr>
          <w:p w14:paraId="541E51D5" w14:textId="77777777" w:rsidR="005D5BE6" w:rsidRPr="00E035B5" w:rsidRDefault="006E0A83">
            <w:pPr>
              <w:suppressAutoHyphens w:val="0"/>
              <w:spacing w:after="0" w:line="240" w:lineRule="auto"/>
              <w:rPr>
                <w:rFonts w:eastAsia="Times New Roman"/>
                <w:sz w:val="20"/>
                <w:szCs w:val="20"/>
              </w:rPr>
            </w:pPr>
            <w:proofErr w:type="spellStart"/>
            <w:r w:rsidRPr="00E035B5">
              <w:rPr>
                <w:rFonts w:eastAsia="Times New Roman"/>
                <w:sz w:val="20"/>
                <w:szCs w:val="20"/>
              </w:rPr>
              <w:t>Fithri</w:t>
            </w:r>
            <w:proofErr w:type="spellEnd"/>
            <w:r w:rsidRPr="00E035B5">
              <w:rPr>
                <w:rFonts w:eastAsia="Times New Roman"/>
                <w:sz w:val="20"/>
                <w:szCs w:val="20"/>
              </w:rPr>
              <w:t xml:space="preserve"> S. </w:t>
            </w:r>
            <w:proofErr w:type="spellStart"/>
            <w:r w:rsidRPr="00E035B5">
              <w:rPr>
                <w:rFonts w:eastAsia="Times New Roman"/>
                <w:sz w:val="20"/>
                <w:szCs w:val="20"/>
              </w:rPr>
              <w:t>Jumeilah</w:t>
            </w:r>
            <w:proofErr w:type="spellEnd"/>
            <w:r w:rsidRPr="00E035B5">
              <w:rPr>
                <w:rFonts w:eastAsia="Times New Roman"/>
                <w:sz w:val="20"/>
                <w:szCs w:val="20"/>
              </w:rPr>
              <w:t xml:space="preserve">, </w:t>
            </w:r>
            <w:proofErr w:type="spellStart"/>
            <w:r w:rsidRPr="00E035B5">
              <w:rPr>
                <w:rFonts w:eastAsia="Times New Roman"/>
                <w:sz w:val="20"/>
                <w:szCs w:val="20"/>
              </w:rPr>
              <w:t>S.Kom</w:t>
            </w:r>
            <w:proofErr w:type="spellEnd"/>
            <w:r w:rsidRPr="00E035B5">
              <w:rPr>
                <w:rFonts w:eastAsia="Times New Roman"/>
                <w:sz w:val="20"/>
                <w:szCs w:val="20"/>
              </w:rPr>
              <w:t>., M.T.I</w:t>
            </w:r>
          </w:p>
        </w:tc>
      </w:tr>
      <w:tr w:rsidR="005D5BE6" w14:paraId="2329AC7C" w14:textId="77777777">
        <w:trPr>
          <w:trHeight w:val="315"/>
          <w:jc w:val="center"/>
        </w:trPr>
        <w:tc>
          <w:tcPr>
            <w:tcW w:w="880" w:type="dxa"/>
            <w:vMerge w:val="restart"/>
            <w:tcBorders>
              <w:top w:val="nil"/>
              <w:left w:val="single" w:sz="4" w:space="0" w:color="auto"/>
              <w:bottom w:val="single" w:sz="4" w:space="0" w:color="000000"/>
              <w:right w:val="single" w:sz="4" w:space="0" w:color="auto"/>
            </w:tcBorders>
            <w:shd w:val="clear" w:color="auto" w:fill="auto"/>
            <w:vAlign w:val="center"/>
          </w:tcPr>
          <w:p w14:paraId="7E84653E"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I1105</w:t>
            </w:r>
          </w:p>
        </w:tc>
        <w:tc>
          <w:tcPr>
            <w:tcW w:w="2440" w:type="dxa"/>
            <w:vMerge w:val="restart"/>
            <w:tcBorders>
              <w:top w:val="nil"/>
              <w:left w:val="single" w:sz="4" w:space="0" w:color="auto"/>
              <w:bottom w:val="single" w:sz="4" w:space="0" w:color="000000"/>
              <w:right w:val="single" w:sz="4" w:space="0" w:color="auto"/>
            </w:tcBorders>
            <w:shd w:val="clear" w:color="auto" w:fill="auto"/>
            <w:vAlign w:val="center"/>
          </w:tcPr>
          <w:p w14:paraId="382CF236"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Aljabar Linear &amp; Matriks</w:t>
            </w:r>
          </w:p>
        </w:tc>
        <w:tc>
          <w:tcPr>
            <w:tcW w:w="936" w:type="dxa"/>
            <w:tcBorders>
              <w:top w:val="nil"/>
              <w:left w:val="nil"/>
              <w:bottom w:val="single" w:sz="4" w:space="0" w:color="auto"/>
              <w:right w:val="single" w:sz="4" w:space="0" w:color="auto"/>
            </w:tcBorders>
            <w:shd w:val="clear" w:color="auto" w:fill="auto"/>
            <w:vAlign w:val="center"/>
          </w:tcPr>
          <w:p w14:paraId="2F54D0AB"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151103</w:t>
            </w:r>
          </w:p>
        </w:tc>
        <w:tc>
          <w:tcPr>
            <w:tcW w:w="3540" w:type="dxa"/>
            <w:tcBorders>
              <w:top w:val="nil"/>
              <w:left w:val="nil"/>
              <w:bottom w:val="single" w:sz="4" w:space="0" w:color="auto"/>
              <w:right w:val="single" w:sz="4" w:space="0" w:color="auto"/>
            </w:tcBorders>
            <w:shd w:val="clear" w:color="000000" w:fill="FFFFFF"/>
            <w:vAlign w:val="bottom"/>
          </w:tcPr>
          <w:p w14:paraId="63D5FBCC"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Siska Devella, M.Kom</w:t>
            </w:r>
          </w:p>
        </w:tc>
      </w:tr>
      <w:tr w:rsidR="005D5BE6" w14:paraId="2A4E0414" w14:textId="77777777">
        <w:trPr>
          <w:trHeight w:val="315"/>
          <w:jc w:val="center"/>
        </w:trPr>
        <w:tc>
          <w:tcPr>
            <w:tcW w:w="880" w:type="dxa"/>
            <w:vMerge/>
            <w:tcBorders>
              <w:top w:val="nil"/>
              <w:left w:val="single" w:sz="4" w:space="0" w:color="auto"/>
              <w:bottom w:val="single" w:sz="4" w:space="0" w:color="000000"/>
              <w:right w:val="single" w:sz="4" w:space="0" w:color="auto"/>
            </w:tcBorders>
            <w:vAlign w:val="center"/>
          </w:tcPr>
          <w:p w14:paraId="10CACFB1" w14:textId="77777777" w:rsidR="005D5BE6" w:rsidRDefault="005D5BE6">
            <w:pPr>
              <w:suppressAutoHyphens w:val="0"/>
              <w:spacing w:after="0" w:line="240" w:lineRule="auto"/>
              <w:rPr>
                <w:rFonts w:eastAsia="Times New Roman"/>
                <w:sz w:val="20"/>
                <w:szCs w:val="20"/>
                <w:lang w:val="zh-CN"/>
              </w:rPr>
            </w:pPr>
          </w:p>
        </w:tc>
        <w:tc>
          <w:tcPr>
            <w:tcW w:w="2440" w:type="dxa"/>
            <w:vMerge/>
            <w:tcBorders>
              <w:top w:val="nil"/>
              <w:left w:val="single" w:sz="4" w:space="0" w:color="auto"/>
              <w:bottom w:val="single" w:sz="4" w:space="0" w:color="000000"/>
              <w:right w:val="single" w:sz="4" w:space="0" w:color="auto"/>
            </w:tcBorders>
            <w:vAlign w:val="center"/>
          </w:tcPr>
          <w:p w14:paraId="4F8E6715" w14:textId="77777777" w:rsidR="005D5BE6" w:rsidRDefault="005D5BE6">
            <w:pPr>
              <w:suppressAutoHyphens w:val="0"/>
              <w:spacing w:after="0" w:line="240" w:lineRule="auto"/>
              <w:rPr>
                <w:rFonts w:eastAsia="Times New Roman"/>
                <w:sz w:val="20"/>
                <w:szCs w:val="20"/>
                <w:lang w:val="zh-CN"/>
              </w:rPr>
            </w:pPr>
          </w:p>
        </w:tc>
        <w:tc>
          <w:tcPr>
            <w:tcW w:w="936" w:type="dxa"/>
            <w:tcBorders>
              <w:top w:val="nil"/>
              <w:left w:val="nil"/>
              <w:bottom w:val="single" w:sz="4" w:space="0" w:color="auto"/>
              <w:right w:val="single" w:sz="4" w:space="0" w:color="auto"/>
            </w:tcBorders>
            <w:shd w:val="clear" w:color="auto" w:fill="auto"/>
            <w:vAlign w:val="center"/>
          </w:tcPr>
          <w:p w14:paraId="251569CC"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081050</w:t>
            </w:r>
          </w:p>
        </w:tc>
        <w:tc>
          <w:tcPr>
            <w:tcW w:w="3540" w:type="dxa"/>
            <w:tcBorders>
              <w:top w:val="nil"/>
              <w:left w:val="nil"/>
              <w:bottom w:val="single" w:sz="4" w:space="0" w:color="auto"/>
              <w:right w:val="single" w:sz="4" w:space="0" w:color="auto"/>
            </w:tcBorders>
            <w:shd w:val="clear" w:color="000000" w:fill="FFFFFF"/>
            <w:vAlign w:val="center"/>
          </w:tcPr>
          <w:p w14:paraId="4188706E" w14:textId="77777777" w:rsidR="005D5BE6" w:rsidRPr="00E035B5" w:rsidRDefault="006E0A83">
            <w:pPr>
              <w:suppressAutoHyphens w:val="0"/>
              <w:spacing w:after="0" w:line="240" w:lineRule="auto"/>
              <w:rPr>
                <w:rFonts w:eastAsia="Times New Roman"/>
                <w:sz w:val="20"/>
                <w:szCs w:val="20"/>
              </w:rPr>
            </w:pPr>
            <w:r w:rsidRPr="00E035B5">
              <w:rPr>
                <w:rFonts w:eastAsia="Times New Roman"/>
                <w:sz w:val="20"/>
                <w:szCs w:val="20"/>
              </w:rPr>
              <w:t xml:space="preserve">Dien Novita, </w:t>
            </w:r>
            <w:proofErr w:type="spellStart"/>
            <w:r w:rsidRPr="00E035B5">
              <w:rPr>
                <w:rFonts w:eastAsia="Times New Roman"/>
                <w:sz w:val="20"/>
                <w:szCs w:val="20"/>
              </w:rPr>
              <w:t>S.Si</w:t>
            </w:r>
            <w:proofErr w:type="spellEnd"/>
            <w:r w:rsidRPr="00E035B5">
              <w:rPr>
                <w:rFonts w:eastAsia="Times New Roman"/>
                <w:sz w:val="20"/>
                <w:szCs w:val="20"/>
              </w:rPr>
              <w:t>. M.T.I</w:t>
            </w:r>
          </w:p>
        </w:tc>
      </w:tr>
      <w:tr w:rsidR="005D5BE6" w14:paraId="50FFDCF1" w14:textId="77777777">
        <w:trPr>
          <w:trHeight w:val="315"/>
          <w:jc w:val="center"/>
        </w:trPr>
        <w:tc>
          <w:tcPr>
            <w:tcW w:w="880" w:type="dxa"/>
            <w:vMerge w:val="restart"/>
            <w:tcBorders>
              <w:top w:val="nil"/>
              <w:left w:val="single" w:sz="4" w:space="0" w:color="auto"/>
              <w:bottom w:val="single" w:sz="4" w:space="0" w:color="000000"/>
              <w:right w:val="single" w:sz="4" w:space="0" w:color="auto"/>
            </w:tcBorders>
            <w:shd w:val="clear" w:color="auto" w:fill="auto"/>
            <w:vAlign w:val="center"/>
          </w:tcPr>
          <w:p w14:paraId="0DFF3E1F"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I1102</w:t>
            </w:r>
          </w:p>
        </w:tc>
        <w:tc>
          <w:tcPr>
            <w:tcW w:w="2440" w:type="dxa"/>
            <w:vMerge w:val="restart"/>
            <w:tcBorders>
              <w:top w:val="nil"/>
              <w:left w:val="single" w:sz="4" w:space="0" w:color="auto"/>
              <w:bottom w:val="single" w:sz="4" w:space="0" w:color="000000"/>
              <w:right w:val="single" w:sz="4" w:space="0" w:color="auto"/>
            </w:tcBorders>
            <w:shd w:val="clear" w:color="auto" w:fill="auto"/>
            <w:vAlign w:val="center"/>
          </w:tcPr>
          <w:p w14:paraId="13FEF059"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Bahasa Indonesia</w:t>
            </w:r>
          </w:p>
        </w:tc>
        <w:tc>
          <w:tcPr>
            <w:tcW w:w="936" w:type="dxa"/>
            <w:tcBorders>
              <w:top w:val="nil"/>
              <w:left w:val="nil"/>
              <w:bottom w:val="single" w:sz="4" w:space="0" w:color="auto"/>
              <w:right w:val="single" w:sz="4" w:space="0" w:color="auto"/>
            </w:tcBorders>
            <w:shd w:val="clear" w:color="auto" w:fill="auto"/>
            <w:vAlign w:val="center"/>
          </w:tcPr>
          <w:p w14:paraId="36574BF1"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162262</w:t>
            </w:r>
          </w:p>
        </w:tc>
        <w:tc>
          <w:tcPr>
            <w:tcW w:w="3540" w:type="dxa"/>
            <w:tcBorders>
              <w:top w:val="nil"/>
              <w:left w:val="nil"/>
              <w:bottom w:val="single" w:sz="4" w:space="0" w:color="auto"/>
              <w:right w:val="single" w:sz="4" w:space="0" w:color="auto"/>
            </w:tcBorders>
            <w:shd w:val="clear" w:color="000000" w:fill="FFFFFF"/>
            <w:vAlign w:val="bottom"/>
          </w:tcPr>
          <w:p w14:paraId="4E092C93"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Dra. Mulyati, M.Pd</w:t>
            </w:r>
          </w:p>
        </w:tc>
      </w:tr>
      <w:tr w:rsidR="005D5BE6" w14:paraId="40B2BC13" w14:textId="77777777">
        <w:trPr>
          <w:trHeight w:val="315"/>
          <w:jc w:val="center"/>
        </w:trPr>
        <w:tc>
          <w:tcPr>
            <w:tcW w:w="880" w:type="dxa"/>
            <w:vMerge/>
            <w:tcBorders>
              <w:top w:val="nil"/>
              <w:left w:val="single" w:sz="4" w:space="0" w:color="auto"/>
              <w:bottom w:val="single" w:sz="4" w:space="0" w:color="000000"/>
              <w:right w:val="single" w:sz="4" w:space="0" w:color="auto"/>
            </w:tcBorders>
            <w:vAlign w:val="center"/>
          </w:tcPr>
          <w:p w14:paraId="02CBE5B7" w14:textId="77777777" w:rsidR="005D5BE6" w:rsidRDefault="005D5BE6">
            <w:pPr>
              <w:suppressAutoHyphens w:val="0"/>
              <w:spacing w:after="0" w:line="240" w:lineRule="auto"/>
              <w:rPr>
                <w:rFonts w:eastAsia="Times New Roman"/>
                <w:sz w:val="20"/>
                <w:szCs w:val="20"/>
                <w:lang w:val="zh-CN"/>
              </w:rPr>
            </w:pPr>
          </w:p>
        </w:tc>
        <w:tc>
          <w:tcPr>
            <w:tcW w:w="2440" w:type="dxa"/>
            <w:vMerge/>
            <w:tcBorders>
              <w:top w:val="nil"/>
              <w:left w:val="single" w:sz="4" w:space="0" w:color="auto"/>
              <w:bottom w:val="single" w:sz="4" w:space="0" w:color="000000"/>
              <w:right w:val="single" w:sz="4" w:space="0" w:color="auto"/>
            </w:tcBorders>
            <w:vAlign w:val="center"/>
          </w:tcPr>
          <w:p w14:paraId="633860FD" w14:textId="77777777" w:rsidR="005D5BE6" w:rsidRDefault="005D5BE6">
            <w:pPr>
              <w:suppressAutoHyphens w:val="0"/>
              <w:spacing w:after="0" w:line="240" w:lineRule="auto"/>
              <w:rPr>
                <w:rFonts w:eastAsia="Times New Roman"/>
                <w:sz w:val="20"/>
                <w:szCs w:val="20"/>
                <w:lang w:val="zh-CN"/>
              </w:rPr>
            </w:pPr>
          </w:p>
        </w:tc>
        <w:tc>
          <w:tcPr>
            <w:tcW w:w="936" w:type="dxa"/>
            <w:tcBorders>
              <w:top w:val="nil"/>
              <w:left w:val="nil"/>
              <w:bottom w:val="single" w:sz="4" w:space="0" w:color="auto"/>
              <w:right w:val="single" w:sz="4" w:space="0" w:color="auto"/>
            </w:tcBorders>
            <w:shd w:val="clear" w:color="auto" w:fill="auto"/>
            <w:vAlign w:val="center"/>
          </w:tcPr>
          <w:p w14:paraId="04EDBD02"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162265</w:t>
            </w:r>
          </w:p>
        </w:tc>
        <w:tc>
          <w:tcPr>
            <w:tcW w:w="3540" w:type="dxa"/>
            <w:tcBorders>
              <w:top w:val="nil"/>
              <w:left w:val="nil"/>
              <w:bottom w:val="single" w:sz="4" w:space="0" w:color="auto"/>
              <w:right w:val="single" w:sz="4" w:space="0" w:color="auto"/>
            </w:tcBorders>
            <w:shd w:val="clear" w:color="000000" w:fill="FFFFFF"/>
            <w:vAlign w:val="bottom"/>
          </w:tcPr>
          <w:p w14:paraId="2F7899D8"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Mursal Saputra, M.Pd</w:t>
            </w:r>
          </w:p>
        </w:tc>
      </w:tr>
      <w:tr w:rsidR="005D5BE6" w14:paraId="207BEEAA" w14:textId="77777777">
        <w:trPr>
          <w:trHeight w:val="315"/>
          <w:jc w:val="center"/>
        </w:trPr>
        <w:tc>
          <w:tcPr>
            <w:tcW w:w="880" w:type="dxa"/>
            <w:vMerge w:val="restart"/>
            <w:tcBorders>
              <w:top w:val="nil"/>
              <w:left w:val="single" w:sz="4" w:space="0" w:color="auto"/>
              <w:bottom w:val="single" w:sz="4" w:space="0" w:color="000000"/>
              <w:right w:val="single" w:sz="4" w:space="0" w:color="auto"/>
            </w:tcBorders>
            <w:shd w:val="clear" w:color="auto" w:fill="auto"/>
            <w:vAlign w:val="center"/>
          </w:tcPr>
          <w:p w14:paraId="23E5FF1E"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I1101</w:t>
            </w:r>
          </w:p>
        </w:tc>
        <w:tc>
          <w:tcPr>
            <w:tcW w:w="2440" w:type="dxa"/>
            <w:vMerge w:val="restart"/>
            <w:tcBorders>
              <w:top w:val="nil"/>
              <w:left w:val="single" w:sz="4" w:space="0" w:color="auto"/>
              <w:bottom w:val="single" w:sz="4" w:space="0" w:color="000000"/>
              <w:right w:val="single" w:sz="4" w:space="0" w:color="auto"/>
            </w:tcBorders>
            <w:shd w:val="clear" w:color="auto" w:fill="auto"/>
            <w:vAlign w:val="center"/>
          </w:tcPr>
          <w:p w14:paraId="4978F00C"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Bahasa Inggris I</w:t>
            </w:r>
          </w:p>
        </w:tc>
        <w:tc>
          <w:tcPr>
            <w:tcW w:w="936" w:type="dxa"/>
            <w:tcBorders>
              <w:top w:val="nil"/>
              <w:left w:val="nil"/>
              <w:bottom w:val="single" w:sz="4" w:space="0" w:color="auto"/>
              <w:right w:val="single" w:sz="4" w:space="0" w:color="auto"/>
            </w:tcBorders>
            <w:shd w:val="clear" w:color="auto" w:fill="auto"/>
            <w:vAlign w:val="center"/>
          </w:tcPr>
          <w:p w14:paraId="3F9DE782"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172276</w:t>
            </w:r>
          </w:p>
        </w:tc>
        <w:tc>
          <w:tcPr>
            <w:tcW w:w="3540" w:type="dxa"/>
            <w:tcBorders>
              <w:top w:val="nil"/>
              <w:left w:val="nil"/>
              <w:bottom w:val="single" w:sz="4" w:space="0" w:color="auto"/>
              <w:right w:val="single" w:sz="4" w:space="0" w:color="auto"/>
            </w:tcBorders>
            <w:shd w:val="clear" w:color="000000" w:fill="FFFFFF"/>
            <w:vAlign w:val="bottom"/>
          </w:tcPr>
          <w:p w14:paraId="27C73654"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Hariana Amalia, M.Pd.</w:t>
            </w:r>
          </w:p>
        </w:tc>
      </w:tr>
      <w:tr w:rsidR="005D5BE6" w14:paraId="46A185D4" w14:textId="77777777">
        <w:trPr>
          <w:trHeight w:val="315"/>
          <w:jc w:val="center"/>
        </w:trPr>
        <w:tc>
          <w:tcPr>
            <w:tcW w:w="880" w:type="dxa"/>
            <w:vMerge/>
            <w:tcBorders>
              <w:top w:val="nil"/>
              <w:left w:val="single" w:sz="4" w:space="0" w:color="auto"/>
              <w:bottom w:val="single" w:sz="4" w:space="0" w:color="000000"/>
              <w:right w:val="single" w:sz="4" w:space="0" w:color="auto"/>
            </w:tcBorders>
            <w:vAlign w:val="center"/>
          </w:tcPr>
          <w:p w14:paraId="4D7FA16F" w14:textId="77777777" w:rsidR="005D5BE6" w:rsidRDefault="005D5BE6">
            <w:pPr>
              <w:suppressAutoHyphens w:val="0"/>
              <w:spacing w:after="0" w:line="240" w:lineRule="auto"/>
              <w:rPr>
                <w:rFonts w:eastAsia="Times New Roman"/>
                <w:sz w:val="20"/>
                <w:szCs w:val="20"/>
                <w:lang w:val="zh-CN"/>
              </w:rPr>
            </w:pPr>
          </w:p>
        </w:tc>
        <w:tc>
          <w:tcPr>
            <w:tcW w:w="2440" w:type="dxa"/>
            <w:vMerge/>
            <w:tcBorders>
              <w:top w:val="nil"/>
              <w:left w:val="single" w:sz="4" w:space="0" w:color="auto"/>
              <w:bottom w:val="single" w:sz="4" w:space="0" w:color="000000"/>
              <w:right w:val="single" w:sz="4" w:space="0" w:color="auto"/>
            </w:tcBorders>
            <w:vAlign w:val="center"/>
          </w:tcPr>
          <w:p w14:paraId="34610993" w14:textId="77777777" w:rsidR="005D5BE6" w:rsidRDefault="005D5BE6">
            <w:pPr>
              <w:suppressAutoHyphens w:val="0"/>
              <w:spacing w:after="0" w:line="240" w:lineRule="auto"/>
              <w:rPr>
                <w:rFonts w:eastAsia="Times New Roman"/>
                <w:sz w:val="20"/>
                <w:szCs w:val="20"/>
                <w:lang w:val="zh-CN"/>
              </w:rPr>
            </w:pPr>
          </w:p>
        </w:tc>
        <w:tc>
          <w:tcPr>
            <w:tcW w:w="936" w:type="dxa"/>
            <w:tcBorders>
              <w:top w:val="nil"/>
              <w:left w:val="nil"/>
              <w:bottom w:val="single" w:sz="4" w:space="0" w:color="auto"/>
              <w:right w:val="single" w:sz="4" w:space="0" w:color="auto"/>
            </w:tcBorders>
            <w:shd w:val="clear" w:color="auto" w:fill="auto"/>
            <w:vAlign w:val="center"/>
          </w:tcPr>
          <w:p w14:paraId="09B9159C"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172275</w:t>
            </w:r>
          </w:p>
        </w:tc>
        <w:tc>
          <w:tcPr>
            <w:tcW w:w="3540" w:type="dxa"/>
            <w:tcBorders>
              <w:top w:val="nil"/>
              <w:left w:val="nil"/>
              <w:bottom w:val="single" w:sz="4" w:space="0" w:color="auto"/>
              <w:right w:val="single" w:sz="4" w:space="0" w:color="auto"/>
            </w:tcBorders>
            <w:shd w:val="clear" w:color="000000" w:fill="FFFFFF"/>
            <w:vAlign w:val="bottom"/>
          </w:tcPr>
          <w:p w14:paraId="1C7EC6E8"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Despita, M.Pd</w:t>
            </w:r>
          </w:p>
        </w:tc>
      </w:tr>
      <w:tr w:rsidR="005D5BE6" w14:paraId="3E557D90" w14:textId="77777777">
        <w:trPr>
          <w:trHeight w:val="315"/>
          <w:jc w:val="center"/>
        </w:trPr>
        <w:tc>
          <w:tcPr>
            <w:tcW w:w="880" w:type="dxa"/>
            <w:tcBorders>
              <w:top w:val="nil"/>
              <w:left w:val="single" w:sz="4" w:space="0" w:color="auto"/>
              <w:bottom w:val="single" w:sz="4" w:space="0" w:color="auto"/>
              <w:right w:val="single" w:sz="4" w:space="0" w:color="auto"/>
            </w:tcBorders>
            <w:shd w:val="clear" w:color="000000" w:fill="FFFFFF"/>
            <w:vAlign w:val="center"/>
          </w:tcPr>
          <w:p w14:paraId="3D97DDCC"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I3107</w:t>
            </w:r>
          </w:p>
        </w:tc>
        <w:tc>
          <w:tcPr>
            <w:tcW w:w="2440" w:type="dxa"/>
            <w:tcBorders>
              <w:top w:val="nil"/>
              <w:left w:val="nil"/>
              <w:bottom w:val="single" w:sz="4" w:space="0" w:color="auto"/>
              <w:right w:val="single" w:sz="4" w:space="0" w:color="auto"/>
            </w:tcBorders>
            <w:shd w:val="clear" w:color="auto" w:fill="auto"/>
            <w:vAlign w:val="center"/>
          </w:tcPr>
          <w:p w14:paraId="0624B567"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Bahasa Mandarin</w:t>
            </w:r>
          </w:p>
        </w:tc>
        <w:tc>
          <w:tcPr>
            <w:tcW w:w="936" w:type="dxa"/>
            <w:tcBorders>
              <w:top w:val="nil"/>
              <w:left w:val="nil"/>
              <w:bottom w:val="single" w:sz="4" w:space="0" w:color="auto"/>
              <w:right w:val="single" w:sz="4" w:space="0" w:color="auto"/>
            </w:tcBorders>
            <w:shd w:val="clear" w:color="auto" w:fill="auto"/>
            <w:vAlign w:val="center"/>
          </w:tcPr>
          <w:p w14:paraId="494FDF2C"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172273</w:t>
            </w:r>
          </w:p>
        </w:tc>
        <w:tc>
          <w:tcPr>
            <w:tcW w:w="3540" w:type="dxa"/>
            <w:tcBorders>
              <w:top w:val="nil"/>
              <w:left w:val="nil"/>
              <w:bottom w:val="single" w:sz="4" w:space="0" w:color="auto"/>
              <w:right w:val="single" w:sz="4" w:space="0" w:color="auto"/>
            </w:tcBorders>
            <w:shd w:val="clear" w:color="000000" w:fill="FFFFFF"/>
            <w:vAlign w:val="bottom"/>
          </w:tcPr>
          <w:p w14:paraId="18318203"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Mega, B.A.Ed</w:t>
            </w:r>
          </w:p>
        </w:tc>
      </w:tr>
      <w:tr w:rsidR="005D5BE6" w14:paraId="2B75FC09" w14:textId="77777777">
        <w:trPr>
          <w:trHeight w:val="630"/>
          <w:jc w:val="center"/>
        </w:trPr>
        <w:tc>
          <w:tcPr>
            <w:tcW w:w="880" w:type="dxa"/>
            <w:vMerge w:val="restart"/>
            <w:tcBorders>
              <w:top w:val="nil"/>
              <w:left w:val="single" w:sz="4" w:space="0" w:color="auto"/>
              <w:bottom w:val="single" w:sz="4" w:space="0" w:color="000000"/>
              <w:right w:val="single" w:sz="4" w:space="0" w:color="auto"/>
            </w:tcBorders>
            <w:shd w:val="clear" w:color="000000" w:fill="FFFFFF"/>
            <w:vAlign w:val="center"/>
          </w:tcPr>
          <w:p w14:paraId="70BEDA4C"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I2104</w:t>
            </w:r>
          </w:p>
        </w:tc>
        <w:tc>
          <w:tcPr>
            <w:tcW w:w="2440" w:type="dxa"/>
            <w:vMerge w:val="restart"/>
            <w:tcBorders>
              <w:top w:val="nil"/>
              <w:left w:val="single" w:sz="4" w:space="0" w:color="auto"/>
              <w:bottom w:val="single" w:sz="4" w:space="0" w:color="000000"/>
              <w:right w:val="single" w:sz="4" w:space="0" w:color="auto"/>
            </w:tcBorders>
            <w:shd w:val="clear" w:color="000000" w:fill="FFFFFF"/>
            <w:vAlign w:val="center"/>
          </w:tcPr>
          <w:p w14:paraId="64C97F68"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Basis Data Terapan</w:t>
            </w:r>
          </w:p>
        </w:tc>
        <w:tc>
          <w:tcPr>
            <w:tcW w:w="936" w:type="dxa"/>
            <w:tcBorders>
              <w:top w:val="nil"/>
              <w:left w:val="nil"/>
              <w:bottom w:val="single" w:sz="4" w:space="0" w:color="auto"/>
              <w:right w:val="single" w:sz="4" w:space="0" w:color="auto"/>
            </w:tcBorders>
            <w:shd w:val="clear" w:color="000000" w:fill="FFFFFF"/>
            <w:vAlign w:val="center"/>
          </w:tcPr>
          <w:p w14:paraId="2129A4E8"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071046</w:t>
            </w:r>
          </w:p>
        </w:tc>
        <w:tc>
          <w:tcPr>
            <w:tcW w:w="3540" w:type="dxa"/>
            <w:tcBorders>
              <w:top w:val="nil"/>
              <w:left w:val="nil"/>
              <w:bottom w:val="single" w:sz="4" w:space="0" w:color="auto"/>
              <w:right w:val="single" w:sz="4" w:space="0" w:color="auto"/>
            </w:tcBorders>
            <w:shd w:val="clear" w:color="000000" w:fill="FFFFFF"/>
            <w:vAlign w:val="center"/>
          </w:tcPr>
          <w:p w14:paraId="55A80FE1"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Yoannita, M.Kom.</w:t>
            </w:r>
          </w:p>
        </w:tc>
      </w:tr>
      <w:tr w:rsidR="005D5BE6" w14:paraId="380916B0" w14:textId="77777777">
        <w:trPr>
          <w:trHeight w:val="315"/>
          <w:jc w:val="center"/>
        </w:trPr>
        <w:tc>
          <w:tcPr>
            <w:tcW w:w="880" w:type="dxa"/>
            <w:vMerge/>
            <w:tcBorders>
              <w:top w:val="nil"/>
              <w:left w:val="single" w:sz="4" w:space="0" w:color="auto"/>
              <w:bottom w:val="single" w:sz="4" w:space="0" w:color="000000"/>
              <w:right w:val="single" w:sz="4" w:space="0" w:color="auto"/>
            </w:tcBorders>
            <w:vAlign w:val="center"/>
          </w:tcPr>
          <w:p w14:paraId="6852C22E" w14:textId="77777777" w:rsidR="005D5BE6" w:rsidRDefault="005D5BE6">
            <w:pPr>
              <w:suppressAutoHyphens w:val="0"/>
              <w:spacing w:after="0" w:line="240" w:lineRule="auto"/>
              <w:rPr>
                <w:rFonts w:eastAsia="Times New Roman"/>
                <w:sz w:val="20"/>
                <w:szCs w:val="20"/>
                <w:lang w:val="zh-CN"/>
              </w:rPr>
            </w:pPr>
          </w:p>
        </w:tc>
        <w:tc>
          <w:tcPr>
            <w:tcW w:w="2440" w:type="dxa"/>
            <w:vMerge/>
            <w:tcBorders>
              <w:top w:val="nil"/>
              <w:left w:val="single" w:sz="4" w:space="0" w:color="auto"/>
              <w:bottom w:val="single" w:sz="4" w:space="0" w:color="000000"/>
              <w:right w:val="single" w:sz="4" w:space="0" w:color="auto"/>
            </w:tcBorders>
            <w:vAlign w:val="center"/>
          </w:tcPr>
          <w:p w14:paraId="49F0418B" w14:textId="77777777" w:rsidR="005D5BE6" w:rsidRDefault="005D5BE6">
            <w:pPr>
              <w:suppressAutoHyphens w:val="0"/>
              <w:spacing w:after="0" w:line="240" w:lineRule="auto"/>
              <w:rPr>
                <w:rFonts w:eastAsia="Times New Roman"/>
                <w:sz w:val="20"/>
                <w:szCs w:val="20"/>
                <w:lang w:val="zh-CN"/>
              </w:rPr>
            </w:pPr>
          </w:p>
        </w:tc>
        <w:tc>
          <w:tcPr>
            <w:tcW w:w="936" w:type="dxa"/>
            <w:tcBorders>
              <w:top w:val="nil"/>
              <w:left w:val="nil"/>
              <w:bottom w:val="single" w:sz="4" w:space="0" w:color="auto"/>
              <w:right w:val="single" w:sz="4" w:space="0" w:color="auto"/>
            </w:tcBorders>
            <w:shd w:val="clear" w:color="000000" w:fill="FFFFFF"/>
            <w:vAlign w:val="center"/>
          </w:tcPr>
          <w:p w14:paraId="210F3B61"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071045</w:t>
            </w:r>
          </w:p>
        </w:tc>
        <w:tc>
          <w:tcPr>
            <w:tcW w:w="3540" w:type="dxa"/>
            <w:tcBorders>
              <w:top w:val="nil"/>
              <w:left w:val="nil"/>
              <w:bottom w:val="single" w:sz="4" w:space="0" w:color="auto"/>
              <w:right w:val="single" w:sz="4" w:space="0" w:color="auto"/>
            </w:tcBorders>
            <w:shd w:val="clear" w:color="000000" w:fill="FFFFFF"/>
            <w:vAlign w:val="center"/>
          </w:tcPr>
          <w:p w14:paraId="6065AF75" w14:textId="77777777" w:rsidR="005D5BE6" w:rsidRPr="00E035B5" w:rsidRDefault="006E0A83">
            <w:pPr>
              <w:suppressAutoHyphens w:val="0"/>
              <w:spacing w:after="0" w:line="240" w:lineRule="auto"/>
              <w:rPr>
                <w:rFonts w:eastAsia="Times New Roman"/>
                <w:sz w:val="20"/>
                <w:szCs w:val="20"/>
              </w:rPr>
            </w:pPr>
            <w:r w:rsidRPr="00E035B5">
              <w:rPr>
                <w:rFonts w:eastAsia="Times New Roman"/>
                <w:sz w:val="20"/>
                <w:szCs w:val="20"/>
              </w:rPr>
              <w:t xml:space="preserve">Daniel </w:t>
            </w:r>
            <w:proofErr w:type="spellStart"/>
            <w:r w:rsidRPr="00E035B5">
              <w:rPr>
                <w:rFonts w:eastAsia="Times New Roman"/>
                <w:sz w:val="20"/>
                <w:szCs w:val="20"/>
              </w:rPr>
              <w:t>Udjulawa</w:t>
            </w:r>
            <w:proofErr w:type="spellEnd"/>
            <w:r w:rsidRPr="00E035B5">
              <w:rPr>
                <w:rFonts w:eastAsia="Times New Roman"/>
                <w:sz w:val="20"/>
                <w:szCs w:val="20"/>
              </w:rPr>
              <w:t xml:space="preserve">, </w:t>
            </w:r>
            <w:proofErr w:type="spellStart"/>
            <w:r w:rsidRPr="00E035B5">
              <w:rPr>
                <w:rFonts w:eastAsia="Times New Roman"/>
                <w:sz w:val="20"/>
                <w:szCs w:val="20"/>
              </w:rPr>
              <w:t>S.Kom</w:t>
            </w:r>
            <w:proofErr w:type="spellEnd"/>
            <w:r w:rsidRPr="00E035B5">
              <w:rPr>
                <w:rFonts w:eastAsia="Times New Roman"/>
                <w:sz w:val="20"/>
                <w:szCs w:val="20"/>
              </w:rPr>
              <w:t>., M.T.I</w:t>
            </w:r>
          </w:p>
        </w:tc>
      </w:tr>
      <w:tr w:rsidR="005D5BE6" w14:paraId="456604D7" w14:textId="77777777">
        <w:trPr>
          <w:trHeight w:val="630"/>
          <w:jc w:val="center"/>
        </w:trPr>
        <w:tc>
          <w:tcPr>
            <w:tcW w:w="880" w:type="dxa"/>
            <w:vMerge/>
            <w:tcBorders>
              <w:top w:val="nil"/>
              <w:left w:val="single" w:sz="4" w:space="0" w:color="auto"/>
              <w:bottom w:val="single" w:sz="4" w:space="0" w:color="000000"/>
              <w:right w:val="single" w:sz="4" w:space="0" w:color="auto"/>
            </w:tcBorders>
            <w:vAlign w:val="center"/>
          </w:tcPr>
          <w:p w14:paraId="4FB82917" w14:textId="77777777" w:rsidR="005D5BE6" w:rsidRPr="00E035B5" w:rsidRDefault="005D5BE6">
            <w:pPr>
              <w:suppressAutoHyphens w:val="0"/>
              <w:spacing w:after="0" w:line="240" w:lineRule="auto"/>
              <w:rPr>
                <w:rFonts w:eastAsia="Times New Roman"/>
                <w:sz w:val="20"/>
                <w:szCs w:val="20"/>
              </w:rPr>
            </w:pPr>
          </w:p>
        </w:tc>
        <w:tc>
          <w:tcPr>
            <w:tcW w:w="2440" w:type="dxa"/>
            <w:vMerge/>
            <w:tcBorders>
              <w:top w:val="nil"/>
              <w:left w:val="single" w:sz="4" w:space="0" w:color="auto"/>
              <w:bottom w:val="single" w:sz="4" w:space="0" w:color="000000"/>
              <w:right w:val="single" w:sz="4" w:space="0" w:color="auto"/>
            </w:tcBorders>
            <w:vAlign w:val="center"/>
          </w:tcPr>
          <w:p w14:paraId="670D3850" w14:textId="77777777" w:rsidR="005D5BE6" w:rsidRPr="00E035B5" w:rsidRDefault="005D5BE6">
            <w:pPr>
              <w:suppressAutoHyphens w:val="0"/>
              <w:spacing w:after="0" w:line="240" w:lineRule="auto"/>
              <w:rPr>
                <w:rFonts w:eastAsia="Times New Roman"/>
                <w:sz w:val="20"/>
                <w:szCs w:val="20"/>
              </w:rPr>
            </w:pPr>
          </w:p>
        </w:tc>
        <w:tc>
          <w:tcPr>
            <w:tcW w:w="936" w:type="dxa"/>
            <w:tcBorders>
              <w:top w:val="nil"/>
              <w:left w:val="nil"/>
              <w:bottom w:val="single" w:sz="4" w:space="0" w:color="auto"/>
              <w:right w:val="single" w:sz="4" w:space="0" w:color="auto"/>
            </w:tcBorders>
            <w:shd w:val="clear" w:color="000000" w:fill="FFFFFF"/>
            <w:vAlign w:val="center"/>
          </w:tcPr>
          <w:p w14:paraId="0136308E"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101057</w:t>
            </w:r>
          </w:p>
        </w:tc>
        <w:tc>
          <w:tcPr>
            <w:tcW w:w="3540" w:type="dxa"/>
            <w:tcBorders>
              <w:top w:val="nil"/>
              <w:left w:val="nil"/>
              <w:bottom w:val="single" w:sz="4" w:space="0" w:color="auto"/>
              <w:right w:val="single" w:sz="4" w:space="0" w:color="auto"/>
            </w:tcBorders>
            <w:shd w:val="clear" w:color="000000" w:fill="FFFFFF"/>
            <w:vAlign w:val="center"/>
          </w:tcPr>
          <w:p w14:paraId="16F162BF" w14:textId="77777777" w:rsidR="005D5BE6" w:rsidRPr="00E035B5" w:rsidRDefault="006E0A83">
            <w:pPr>
              <w:suppressAutoHyphens w:val="0"/>
              <w:spacing w:after="0" w:line="240" w:lineRule="auto"/>
              <w:rPr>
                <w:rFonts w:eastAsia="Times New Roman"/>
                <w:sz w:val="20"/>
                <w:szCs w:val="20"/>
              </w:rPr>
            </w:pPr>
            <w:proofErr w:type="spellStart"/>
            <w:r w:rsidRPr="00E035B5">
              <w:rPr>
                <w:rFonts w:eastAsia="Times New Roman"/>
                <w:sz w:val="20"/>
                <w:szCs w:val="20"/>
              </w:rPr>
              <w:t>Iis</w:t>
            </w:r>
            <w:proofErr w:type="spellEnd"/>
            <w:r w:rsidRPr="00E035B5">
              <w:rPr>
                <w:rFonts w:eastAsia="Times New Roman"/>
                <w:sz w:val="20"/>
                <w:szCs w:val="20"/>
              </w:rPr>
              <w:t xml:space="preserve"> </w:t>
            </w:r>
            <w:proofErr w:type="spellStart"/>
            <w:r w:rsidRPr="00E035B5">
              <w:rPr>
                <w:rFonts w:eastAsia="Times New Roman"/>
                <w:sz w:val="20"/>
                <w:szCs w:val="20"/>
              </w:rPr>
              <w:t>Pradesan</w:t>
            </w:r>
            <w:proofErr w:type="spellEnd"/>
            <w:r w:rsidRPr="00E035B5">
              <w:rPr>
                <w:rFonts w:eastAsia="Times New Roman"/>
                <w:sz w:val="20"/>
                <w:szCs w:val="20"/>
              </w:rPr>
              <w:t xml:space="preserve">, </w:t>
            </w:r>
            <w:proofErr w:type="spellStart"/>
            <w:r w:rsidRPr="00E035B5">
              <w:rPr>
                <w:rFonts w:eastAsia="Times New Roman"/>
                <w:sz w:val="20"/>
                <w:szCs w:val="20"/>
              </w:rPr>
              <w:t>S.Kom</w:t>
            </w:r>
            <w:proofErr w:type="spellEnd"/>
            <w:r w:rsidRPr="00E035B5">
              <w:rPr>
                <w:rFonts w:eastAsia="Times New Roman"/>
                <w:sz w:val="20"/>
                <w:szCs w:val="20"/>
              </w:rPr>
              <w:t>., M.T.I</w:t>
            </w:r>
          </w:p>
        </w:tc>
      </w:tr>
      <w:tr w:rsidR="005D5BE6" w14:paraId="49820693" w14:textId="77777777">
        <w:trPr>
          <w:trHeight w:val="315"/>
          <w:jc w:val="center"/>
        </w:trPr>
        <w:tc>
          <w:tcPr>
            <w:tcW w:w="880" w:type="dxa"/>
            <w:vMerge w:val="restart"/>
            <w:tcBorders>
              <w:top w:val="nil"/>
              <w:left w:val="single" w:sz="4" w:space="0" w:color="auto"/>
              <w:bottom w:val="single" w:sz="4" w:space="0" w:color="000000"/>
              <w:right w:val="single" w:sz="4" w:space="0" w:color="auto"/>
            </w:tcBorders>
            <w:shd w:val="clear" w:color="auto" w:fill="auto"/>
            <w:vAlign w:val="center"/>
          </w:tcPr>
          <w:p w14:paraId="75D48E12"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I1107</w:t>
            </w:r>
          </w:p>
        </w:tc>
        <w:tc>
          <w:tcPr>
            <w:tcW w:w="2440" w:type="dxa"/>
            <w:vMerge w:val="restart"/>
            <w:tcBorders>
              <w:top w:val="nil"/>
              <w:left w:val="single" w:sz="4" w:space="0" w:color="auto"/>
              <w:bottom w:val="single" w:sz="4" w:space="0" w:color="000000"/>
              <w:right w:val="single" w:sz="4" w:space="0" w:color="auto"/>
            </w:tcBorders>
            <w:shd w:val="clear" w:color="auto" w:fill="auto"/>
            <w:vAlign w:val="center"/>
          </w:tcPr>
          <w:p w14:paraId="765B4883"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Dasar Pemrograman</w:t>
            </w:r>
          </w:p>
        </w:tc>
        <w:tc>
          <w:tcPr>
            <w:tcW w:w="936" w:type="dxa"/>
            <w:tcBorders>
              <w:top w:val="nil"/>
              <w:left w:val="nil"/>
              <w:bottom w:val="single" w:sz="4" w:space="0" w:color="auto"/>
              <w:right w:val="single" w:sz="4" w:space="0" w:color="auto"/>
            </w:tcBorders>
            <w:shd w:val="clear" w:color="auto" w:fill="auto"/>
            <w:vAlign w:val="center"/>
          </w:tcPr>
          <w:p w14:paraId="26F9D316"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151103</w:t>
            </w:r>
          </w:p>
        </w:tc>
        <w:tc>
          <w:tcPr>
            <w:tcW w:w="3540" w:type="dxa"/>
            <w:tcBorders>
              <w:top w:val="nil"/>
              <w:left w:val="nil"/>
              <w:bottom w:val="single" w:sz="4" w:space="0" w:color="auto"/>
              <w:right w:val="single" w:sz="4" w:space="0" w:color="auto"/>
            </w:tcBorders>
            <w:shd w:val="clear" w:color="000000" w:fill="FFFFFF"/>
            <w:vAlign w:val="center"/>
          </w:tcPr>
          <w:p w14:paraId="5923B275"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Siska Devella, M.Kom</w:t>
            </w:r>
          </w:p>
        </w:tc>
      </w:tr>
      <w:tr w:rsidR="005D5BE6" w14:paraId="60DFE2AD" w14:textId="77777777">
        <w:trPr>
          <w:trHeight w:val="315"/>
          <w:jc w:val="center"/>
        </w:trPr>
        <w:tc>
          <w:tcPr>
            <w:tcW w:w="880" w:type="dxa"/>
            <w:vMerge/>
            <w:tcBorders>
              <w:top w:val="nil"/>
              <w:left w:val="single" w:sz="4" w:space="0" w:color="auto"/>
              <w:bottom w:val="single" w:sz="4" w:space="0" w:color="000000"/>
              <w:right w:val="single" w:sz="4" w:space="0" w:color="auto"/>
            </w:tcBorders>
            <w:vAlign w:val="center"/>
          </w:tcPr>
          <w:p w14:paraId="1C43079A" w14:textId="77777777" w:rsidR="005D5BE6" w:rsidRDefault="005D5BE6">
            <w:pPr>
              <w:suppressAutoHyphens w:val="0"/>
              <w:spacing w:after="0" w:line="240" w:lineRule="auto"/>
              <w:rPr>
                <w:rFonts w:eastAsia="Times New Roman"/>
                <w:sz w:val="20"/>
                <w:szCs w:val="20"/>
                <w:lang w:val="zh-CN"/>
              </w:rPr>
            </w:pPr>
          </w:p>
        </w:tc>
        <w:tc>
          <w:tcPr>
            <w:tcW w:w="2440" w:type="dxa"/>
            <w:vMerge/>
            <w:tcBorders>
              <w:top w:val="nil"/>
              <w:left w:val="single" w:sz="4" w:space="0" w:color="auto"/>
              <w:bottom w:val="single" w:sz="4" w:space="0" w:color="000000"/>
              <w:right w:val="single" w:sz="4" w:space="0" w:color="auto"/>
            </w:tcBorders>
            <w:vAlign w:val="center"/>
          </w:tcPr>
          <w:p w14:paraId="52875C63" w14:textId="77777777" w:rsidR="005D5BE6" w:rsidRDefault="005D5BE6">
            <w:pPr>
              <w:suppressAutoHyphens w:val="0"/>
              <w:spacing w:after="0" w:line="240" w:lineRule="auto"/>
              <w:rPr>
                <w:rFonts w:eastAsia="Times New Roman"/>
                <w:sz w:val="20"/>
                <w:szCs w:val="20"/>
                <w:lang w:val="zh-CN"/>
              </w:rPr>
            </w:pPr>
          </w:p>
        </w:tc>
        <w:tc>
          <w:tcPr>
            <w:tcW w:w="936" w:type="dxa"/>
            <w:tcBorders>
              <w:top w:val="nil"/>
              <w:left w:val="nil"/>
              <w:bottom w:val="single" w:sz="4" w:space="0" w:color="auto"/>
              <w:right w:val="single" w:sz="4" w:space="0" w:color="auto"/>
            </w:tcBorders>
            <w:shd w:val="clear" w:color="auto" w:fill="auto"/>
            <w:vAlign w:val="center"/>
          </w:tcPr>
          <w:p w14:paraId="2DF019B5"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111065</w:t>
            </w:r>
          </w:p>
        </w:tc>
        <w:tc>
          <w:tcPr>
            <w:tcW w:w="3540" w:type="dxa"/>
            <w:tcBorders>
              <w:top w:val="nil"/>
              <w:left w:val="nil"/>
              <w:bottom w:val="single" w:sz="4" w:space="0" w:color="auto"/>
              <w:right w:val="single" w:sz="4" w:space="0" w:color="auto"/>
            </w:tcBorders>
            <w:shd w:val="clear" w:color="000000" w:fill="FFFFFF"/>
            <w:vAlign w:val="center"/>
          </w:tcPr>
          <w:p w14:paraId="6F170320"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Renni Angreni, M.Kom</w:t>
            </w:r>
          </w:p>
        </w:tc>
      </w:tr>
      <w:tr w:rsidR="005D5BE6" w14:paraId="6D20F4F9" w14:textId="77777777">
        <w:trPr>
          <w:trHeight w:val="630"/>
          <w:jc w:val="center"/>
        </w:trPr>
        <w:tc>
          <w:tcPr>
            <w:tcW w:w="880" w:type="dxa"/>
            <w:vMerge/>
            <w:tcBorders>
              <w:top w:val="nil"/>
              <w:left w:val="single" w:sz="4" w:space="0" w:color="auto"/>
              <w:bottom w:val="single" w:sz="4" w:space="0" w:color="000000"/>
              <w:right w:val="single" w:sz="4" w:space="0" w:color="auto"/>
            </w:tcBorders>
            <w:vAlign w:val="center"/>
          </w:tcPr>
          <w:p w14:paraId="0807F106" w14:textId="77777777" w:rsidR="005D5BE6" w:rsidRDefault="005D5BE6">
            <w:pPr>
              <w:suppressAutoHyphens w:val="0"/>
              <w:spacing w:after="0" w:line="240" w:lineRule="auto"/>
              <w:rPr>
                <w:rFonts w:eastAsia="Times New Roman"/>
                <w:sz w:val="20"/>
                <w:szCs w:val="20"/>
                <w:lang w:val="zh-CN"/>
              </w:rPr>
            </w:pPr>
          </w:p>
        </w:tc>
        <w:tc>
          <w:tcPr>
            <w:tcW w:w="2440" w:type="dxa"/>
            <w:vMerge/>
            <w:tcBorders>
              <w:top w:val="nil"/>
              <w:left w:val="single" w:sz="4" w:space="0" w:color="auto"/>
              <w:bottom w:val="single" w:sz="4" w:space="0" w:color="000000"/>
              <w:right w:val="single" w:sz="4" w:space="0" w:color="auto"/>
            </w:tcBorders>
            <w:vAlign w:val="center"/>
          </w:tcPr>
          <w:p w14:paraId="33B6356B" w14:textId="77777777" w:rsidR="005D5BE6" w:rsidRDefault="005D5BE6">
            <w:pPr>
              <w:suppressAutoHyphens w:val="0"/>
              <w:spacing w:after="0" w:line="240" w:lineRule="auto"/>
              <w:rPr>
                <w:rFonts w:eastAsia="Times New Roman"/>
                <w:sz w:val="20"/>
                <w:szCs w:val="20"/>
                <w:lang w:val="zh-CN"/>
              </w:rPr>
            </w:pPr>
          </w:p>
        </w:tc>
        <w:tc>
          <w:tcPr>
            <w:tcW w:w="936" w:type="dxa"/>
            <w:tcBorders>
              <w:top w:val="nil"/>
              <w:left w:val="nil"/>
              <w:bottom w:val="single" w:sz="4" w:space="0" w:color="auto"/>
              <w:right w:val="single" w:sz="4" w:space="0" w:color="auto"/>
            </w:tcBorders>
            <w:shd w:val="clear" w:color="auto" w:fill="auto"/>
            <w:vAlign w:val="center"/>
          </w:tcPr>
          <w:p w14:paraId="702C1339"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121082</w:t>
            </w:r>
          </w:p>
        </w:tc>
        <w:tc>
          <w:tcPr>
            <w:tcW w:w="3540" w:type="dxa"/>
            <w:tcBorders>
              <w:top w:val="nil"/>
              <w:left w:val="nil"/>
              <w:bottom w:val="single" w:sz="4" w:space="0" w:color="auto"/>
              <w:right w:val="single" w:sz="4" w:space="0" w:color="auto"/>
            </w:tcBorders>
            <w:shd w:val="clear" w:color="000000" w:fill="FFFFFF"/>
            <w:vAlign w:val="center"/>
          </w:tcPr>
          <w:p w14:paraId="65EA6B3D" w14:textId="77777777" w:rsidR="005D5BE6" w:rsidRPr="00E035B5" w:rsidRDefault="006E0A83">
            <w:pPr>
              <w:suppressAutoHyphens w:val="0"/>
              <w:spacing w:after="0" w:line="240" w:lineRule="auto"/>
              <w:rPr>
                <w:rFonts w:eastAsia="Times New Roman"/>
                <w:sz w:val="20"/>
                <w:szCs w:val="20"/>
              </w:rPr>
            </w:pPr>
            <w:r w:rsidRPr="00E035B5">
              <w:rPr>
                <w:rFonts w:eastAsia="Times New Roman"/>
                <w:sz w:val="20"/>
                <w:szCs w:val="20"/>
              </w:rPr>
              <w:t xml:space="preserve">Triana Elizabeth, </w:t>
            </w:r>
            <w:proofErr w:type="spellStart"/>
            <w:r w:rsidRPr="00E035B5">
              <w:rPr>
                <w:rFonts w:eastAsia="Times New Roman"/>
                <w:sz w:val="20"/>
                <w:szCs w:val="20"/>
              </w:rPr>
              <w:t>S.Kom</w:t>
            </w:r>
            <w:proofErr w:type="spellEnd"/>
            <w:r w:rsidRPr="00E035B5">
              <w:rPr>
                <w:rFonts w:eastAsia="Times New Roman"/>
                <w:sz w:val="20"/>
                <w:szCs w:val="20"/>
              </w:rPr>
              <w:t>, M.T.I</w:t>
            </w:r>
          </w:p>
        </w:tc>
      </w:tr>
      <w:tr w:rsidR="005D5BE6" w14:paraId="4380E779" w14:textId="77777777">
        <w:trPr>
          <w:trHeight w:val="315"/>
          <w:jc w:val="center"/>
        </w:trPr>
        <w:tc>
          <w:tcPr>
            <w:tcW w:w="880" w:type="dxa"/>
            <w:vMerge w:val="restart"/>
            <w:tcBorders>
              <w:top w:val="nil"/>
              <w:left w:val="single" w:sz="4" w:space="0" w:color="auto"/>
              <w:bottom w:val="single" w:sz="4" w:space="0" w:color="000000"/>
              <w:right w:val="single" w:sz="4" w:space="0" w:color="auto"/>
            </w:tcBorders>
            <w:shd w:val="clear" w:color="000000" w:fill="FFFFFF"/>
            <w:vAlign w:val="center"/>
          </w:tcPr>
          <w:p w14:paraId="2462F14A"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I3109</w:t>
            </w:r>
          </w:p>
        </w:tc>
        <w:tc>
          <w:tcPr>
            <w:tcW w:w="2440" w:type="dxa"/>
            <w:vMerge w:val="restart"/>
            <w:tcBorders>
              <w:top w:val="nil"/>
              <w:left w:val="single" w:sz="4" w:space="0" w:color="auto"/>
              <w:bottom w:val="single" w:sz="4" w:space="0" w:color="000000"/>
              <w:right w:val="single" w:sz="4" w:space="0" w:color="auto"/>
            </w:tcBorders>
            <w:shd w:val="clear" w:color="auto" w:fill="auto"/>
            <w:vAlign w:val="center"/>
          </w:tcPr>
          <w:p w14:paraId="02CF6F0A"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E-Business</w:t>
            </w:r>
          </w:p>
        </w:tc>
        <w:tc>
          <w:tcPr>
            <w:tcW w:w="936" w:type="dxa"/>
            <w:tcBorders>
              <w:top w:val="nil"/>
              <w:left w:val="nil"/>
              <w:bottom w:val="single" w:sz="4" w:space="0" w:color="auto"/>
              <w:right w:val="single" w:sz="4" w:space="0" w:color="auto"/>
            </w:tcBorders>
            <w:shd w:val="clear" w:color="auto" w:fill="auto"/>
            <w:vAlign w:val="center"/>
          </w:tcPr>
          <w:p w14:paraId="6AE38D39"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121080</w:t>
            </w:r>
          </w:p>
        </w:tc>
        <w:tc>
          <w:tcPr>
            <w:tcW w:w="3540" w:type="dxa"/>
            <w:tcBorders>
              <w:top w:val="nil"/>
              <w:left w:val="nil"/>
              <w:bottom w:val="single" w:sz="4" w:space="0" w:color="auto"/>
              <w:right w:val="single" w:sz="4" w:space="0" w:color="auto"/>
            </w:tcBorders>
            <w:shd w:val="clear" w:color="000000" w:fill="FFFFFF"/>
            <w:vAlign w:val="center"/>
          </w:tcPr>
          <w:p w14:paraId="36ADC590" w14:textId="77777777" w:rsidR="005D5BE6" w:rsidRPr="00E035B5" w:rsidRDefault="006E0A83">
            <w:pPr>
              <w:suppressAutoHyphens w:val="0"/>
              <w:spacing w:after="0" w:line="240" w:lineRule="auto"/>
              <w:rPr>
                <w:rFonts w:eastAsia="Times New Roman"/>
                <w:sz w:val="20"/>
                <w:szCs w:val="20"/>
              </w:rPr>
            </w:pPr>
            <w:r w:rsidRPr="00E035B5">
              <w:rPr>
                <w:rFonts w:eastAsia="Times New Roman"/>
                <w:sz w:val="20"/>
                <w:szCs w:val="20"/>
              </w:rPr>
              <w:t>Fransiska Prihatini S, S.SI, MTI</w:t>
            </w:r>
          </w:p>
        </w:tc>
      </w:tr>
      <w:tr w:rsidR="005D5BE6" w14:paraId="0C7039C1" w14:textId="77777777">
        <w:trPr>
          <w:trHeight w:val="315"/>
          <w:jc w:val="center"/>
        </w:trPr>
        <w:tc>
          <w:tcPr>
            <w:tcW w:w="880" w:type="dxa"/>
            <w:vMerge/>
            <w:tcBorders>
              <w:top w:val="nil"/>
              <w:left w:val="single" w:sz="4" w:space="0" w:color="auto"/>
              <w:bottom w:val="single" w:sz="4" w:space="0" w:color="000000"/>
              <w:right w:val="single" w:sz="4" w:space="0" w:color="auto"/>
            </w:tcBorders>
            <w:vAlign w:val="center"/>
          </w:tcPr>
          <w:p w14:paraId="433CF5B5" w14:textId="77777777" w:rsidR="005D5BE6" w:rsidRPr="00E035B5" w:rsidRDefault="005D5BE6">
            <w:pPr>
              <w:suppressAutoHyphens w:val="0"/>
              <w:spacing w:after="0" w:line="240" w:lineRule="auto"/>
              <w:rPr>
                <w:rFonts w:eastAsia="Times New Roman"/>
                <w:sz w:val="20"/>
                <w:szCs w:val="20"/>
              </w:rPr>
            </w:pPr>
          </w:p>
        </w:tc>
        <w:tc>
          <w:tcPr>
            <w:tcW w:w="2440" w:type="dxa"/>
            <w:vMerge/>
            <w:tcBorders>
              <w:top w:val="nil"/>
              <w:left w:val="single" w:sz="4" w:space="0" w:color="auto"/>
              <w:bottom w:val="single" w:sz="4" w:space="0" w:color="000000"/>
              <w:right w:val="single" w:sz="4" w:space="0" w:color="auto"/>
            </w:tcBorders>
            <w:vAlign w:val="center"/>
          </w:tcPr>
          <w:p w14:paraId="14AAF80C" w14:textId="77777777" w:rsidR="005D5BE6" w:rsidRPr="00E035B5" w:rsidRDefault="005D5BE6">
            <w:pPr>
              <w:suppressAutoHyphens w:val="0"/>
              <w:spacing w:after="0" w:line="240" w:lineRule="auto"/>
              <w:rPr>
                <w:rFonts w:eastAsia="Times New Roman"/>
                <w:sz w:val="20"/>
                <w:szCs w:val="20"/>
              </w:rPr>
            </w:pPr>
          </w:p>
        </w:tc>
        <w:tc>
          <w:tcPr>
            <w:tcW w:w="936" w:type="dxa"/>
            <w:tcBorders>
              <w:top w:val="nil"/>
              <w:left w:val="nil"/>
              <w:bottom w:val="single" w:sz="4" w:space="0" w:color="auto"/>
              <w:right w:val="single" w:sz="4" w:space="0" w:color="auto"/>
            </w:tcBorders>
            <w:shd w:val="clear" w:color="auto" w:fill="auto"/>
            <w:vAlign w:val="center"/>
          </w:tcPr>
          <w:p w14:paraId="7DFAAF49"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121083</w:t>
            </w:r>
          </w:p>
        </w:tc>
        <w:tc>
          <w:tcPr>
            <w:tcW w:w="3540" w:type="dxa"/>
            <w:tcBorders>
              <w:top w:val="nil"/>
              <w:left w:val="nil"/>
              <w:bottom w:val="single" w:sz="4" w:space="0" w:color="auto"/>
              <w:right w:val="single" w:sz="4" w:space="0" w:color="auto"/>
            </w:tcBorders>
            <w:shd w:val="clear" w:color="000000" w:fill="FFFFFF"/>
            <w:vAlign w:val="center"/>
          </w:tcPr>
          <w:p w14:paraId="152375F0" w14:textId="77777777" w:rsidR="005D5BE6" w:rsidRPr="00E035B5" w:rsidRDefault="006E0A83">
            <w:pPr>
              <w:suppressAutoHyphens w:val="0"/>
              <w:spacing w:after="0" w:line="240" w:lineRule="auto"/>
              <w:rPr>
                <w:rFonts w:eastAsia="Times New Roman"/>
                <w:sz w:val="20"/>
                <w:szCs w:val="20"/>
              </w:rPr>
            </w:pPr>
            <w:r w:rsidRPr="00E035B5">
              <w:rPr>
                <w:rFonts w:eastAsia="Times New Roman"/>
                <w:sz w:val="20"/>
                <w:szCs w:val="20"/>
              </w:rPr>
              <w:t xml:space="preserve">Dicky </w:t>
            </w:r>
            <w:proofErr w:type="spellStart"/>
            <w:r w:rsidRPr="00E035B5">
              <w:rPr>
                <w:rFonts w:eastAsia="Times New Roman"/>
                <w:sz w:val="20"/>
                <w:szCs w:val="20"/>
              </w:rPr>
              <w:t>Pratama</w:t>
            </w:r>
            <w:proofErr w:type="spellEnd"/>
            <w:r w:rsidRPr="00E035B5">
              <w:rPr>
                <w:rFonts w:eastAsia="Times New Roman"/>
                <w:sz w:val="20"/>
                <w:szCs w:val="20"/>
              </w:rPr>
              <w:t xml:space="preserve">, </w:t>
            </w:r>
            <w:proofErr w:type="spellStart"/>
            <w:r w:rsidRPr="00E035B5">
              <w:rPr>
                <w:rFonts w:eastAsia="Times New Roman"/>
                <w:sz w:val="20"/>
                <w:szCs w:val="20"/>
              </w:rPr>
              <w:t>S.Kom</w:t>
            </w:r>
            <w:proofErr w:type="spellEnd"/>
            <w:r w:rsidRPr="00E035B5">
              <w:rPr>
                <w:rFonts w:eastAsia="Times New Roman"/>
                <w:sz w:val="20"/>
                <w:szCs w:val="20"/>
              </w:rPr>
              <w:t>., M.T.I</w:t>
            </w:r>
          </w:p>
        </w:tc>
      </w:tr>
      <w:tr w:rsidR="005D5BE6" w14:paraId="43EA5BCC" w14:textId="77777777">
        <w:trPr>
          <w:trHeight w:val="315"/>
          <w:jc w:val="center"/>
        </w:trPr>
        <w:tc>
          <w:tcPr>
            <w:tcW w:w="880" w:type="dxa"/>
            <w:vMerge w:val="restart"/>
            <w:tcBorders>
              <w:top w:val="nil"/>
              <w:left w:val="single" w:sz="4" w:space="0" w:color="auto"/>
              <w:bottom w:val="single" w:sz="4" w:space="0" w:color="000000"/>
              <w:right w:val="single" w:sz="4" w:space="0" w:color="auto"/>
            </w:tcBorders>
            <w:shd w:val="clear" w:color="000000" w:fill="FFFFFF"/>
            <w:vAlign w:val="center"/>
          </w:tcPr>
          <w:p w14:paraId="4864521E"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I2106</w:t>
            </w:r>
          </w:p>
        </w:tc>
        <w:tc>
          <w:tcPr>
            <w:tcW w:w="2440" w:type="dxa"/>
            <w:vMerge w:val="restart"/>
            <w:tcBorders>
              <w:top w:val="nil"/>
              <w:left w:val="single" w:sz="4" w:space="0" w:color="auto"/>
              <w:bottom w:val="single" w:sz="4" w:space="0" w:color="000000"/>
              <w:right w:val="single" w:sz="4" w:space="0" w:color="auto"/>
            </w:tcBorders>
            <w:shd w:val="clear" w:color="000000" w:fill="FFFFFF"/>
            <w:vAlign w:val="center"/>
          </w:tcPr>
          <w:p w14:paraId="4BAF1ACB"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Fisika Dasar</w:t>
            </w:r>
          </w:p>
        </w:tc>
        <w:tc>
          <w:tcPr>
            <w:tcW w:w="936" w:type="dxa"/>
            <w:tcBorders>
              <w:top w:val="nil"/>
              <w:left w:val="nil"/>
              <w:bottom w:val="single" w:sz="4" w:space="0" w:color="auto"/>
              <w:right w:val="single" w:sz="4" w:space="0" w:color="auto"/>
            </w:tcBorders>
            <w:shd w:val="clear" w:color="auto" w:fill="auto"/>
            <w:vAlign w:val="center"/>
          </w:tcPr>
          <w:p w14:paraId="17A3CC0B"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131091</w:t>
            </w:r>
          </w:p>
        </w:tc>
        <w:tc>
          <w:tcPr>
            <w:tcW w:w="3540" w:type="dxa"/>
            <w:tcBorders>
              <w:top w:val="nil"/>
              <w:left w:val="nil"/>
              <w:bottom w:val="single" w:sz="4" w:space="0" w:color="auto"/>
              <w:right w:val="single" w:sz="4" w:space="0" w:color="auto"/>
            </w:tcBorders>
            <w:shd w:val="clear" w:color="000000" w:fill="FFFFFF"/>
            <w:vAlign w:val="bottom"/>
          </w:tcPr>
          <w:p w14:paraId="01D783DD"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Meiriyama, M.Kom</w:t>
            </w:r>
          </w:p>
        </w:tc>
      </w:tr>
      <w:tr w:rsidR="005D5BE6" w14:paraId="21411CF8" w14:textId="77777777">
        <w:trPr>
          <w:trHeight w:val="315"/>
          <w:jc w:val="center"/>
        </w:trPr>
        <w:tc>
          <w:tcPr>
            <w:tcW w:w="880" w:type="dxa"/>
            <w:vMerge/>
            <w:tcBorders>
              <w:top w:val="nil"/>
              <w:left w:val="single" w:sz="4" w:space="0" w:color="auto"/>
              <w:bottom w:val="single" w:sz="4" w:space="0" w:color="000000"/>
              <w:right w:val="single" w:sz="4" w:space="0" w:color="auto"/>
            </w:tcBorders>
            <w:vAlign w:val="center"/>
          </w:tcPr>
          <w:p w14:paraId="10D088E4" w14:textId="77777777" w:rsidR="005D5BE6" w:rsidRDefault="005D5BE6">
            <w:pPr>
              <w:suppressAutoHyphens w:val="0"/>
              <w:spacing w:after="0" w:line="240" w:lineRule="auto"/>
              <w:rPr>
                <w:rFonts w:eastAsia="Times New Roman"/>
                <w:sz w:val="20"/>
                <w:szCs w:val="20"/>
                <w:lang w:val="zh-CN"/>
              </w:rPr>
            </w:pPr>
          </w:p>
        </w:tc>
        <w:tc>
          <w:tcPr>
            <w:tcW w:w="2440" w:type="dxa"/>
            <w:vMerge/>
            <w:tcBorders>
              <w:top w:val="nil"/>
              <w:left w:val="single" w:sz="4" w:space="0" w:color="auto"/>
              <w:bottom w:val="single" w:sz="4" w:space="0" w:color="000000"/>
              <w:right w:val="single" w:sz="4" w:space="0" w:color="auto"/>
            </w:tcBorders>
            <w:vAlign w:val="center"/>
          </w:tcPr>
          <w:p w14:paraId="2B204CE6" w14:textId="77777777" w:rsidR="005D5BE6" w:rsidRDefault="005D5BE6">
            <w:pPr>
              <w:suppressAutoHyphens w:val="0"/>
              <w:spacing w:after="0" w:line="240" w:lineRule="auto"/>
              <w:rPr>
                <w:rFonts w:eastAsia="Times New Roman"/>
                <w:sz w:val="20"/>
                <w:szCs w:val="20"/>
                <w:lang w:val="zh-CN"/>
              </w:rPr>
            </w:pPr>
          </w:p>
        </w:tc>
        <w:tc>
          <w:tcPr>
            <w:tcW w:w="936" w:type="dxa"/>
            <w:tcBorders>
              <w:top w:val="nil"/>
              <w:left w:val="nil"/>
              <w:bottom w:val="single" w:sz="4" w:space="0" w:color="auto"/>
              <w:right w:val="single" w:sz="4" w:space="0" w:color="auto"/>
            </w:tcBorders>
            <w:shd w:val="clear" w:color="000000" w:fill="FFFFFF"/>
            <w:vAlign w:val="center"/>
          </w:tcPr>
          <w:p w14:paraId="1132E4A1"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111061</w:t>
            </w:r>
          </w:p>
        </w:tc>
        <w:tc>
          <w:tcPr>
            <w:tcW w:w="3540" w:type="dxa"/>
            <w:tcBorders>
              <w:top w:val="nil"/>
              <w:left w:val="nil"/>
              <w:bottom w:val="single" w:sz="4" w:space="0" w:color="auto"/>
              <w:right w:val="single" w:sz="4" w:space="0" w:color="auto"/>
            </w:tcBorders>
            <w:shd w:val="clear" w:color="000000" w:fill="FFFFFF"/>
            <w:vAlign w:val="center"/>
          </w:tcPr>
          <w:p w14:paraId="6879BC7E"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Eka Puji W., S.T., M.Kom</w:t>
            </w:r>
          </w:p>
        </w:tc>
      </w:tr>
      <w:tr w:rsidR="005D5BE6" w14:paraId="0BB8A990" w14:textId="77777777">
        <w:trPr>
          <w:trHeight w:val="315"/>
          <w:jc w:val="center"/>
        </w:trPr>
        <w:tc>
          <w:tcPr>
            <w:tcW w:w="880" w:type="dxa"/>
            <w:vMerge w:val="restart"/>
            <w:tcBorders>
              <w:top w:val="nil"/>
              <w:left w:val="single" w:sz="4" w:space="0" w:color="auto"/>
              <w:bottom w:val="single" w:sz="4" w:space="0" w:color="000000"/>
              <w:right w:val="single" w:sz="4" w:space="0" w:color="auto"/>
            </w:tcBorders>
            <w:shd w:val="clear" w:color="000000" w:fill="FFFFFF"/>
            <w:vAlign w:val="center"/>
          </w:tcPr>
          <w:p w14:paraId="5A011ED9"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I2102</w:t>
            </w:r>
          </w:p>
        </w:tc>
        <w:tc>
          <w:tcPr>
            <w:tcW w:w="2440" w:type="dxa"/>
            <w:vMerge w:val="restart"/>
            <w:tcBorders>
              <w:top w:val="nil"/>
              <w:left w:val="single" w:sz="4" w:space="0" w:color="auto"/>
              <w:bottom w:val="single" w:sz="4" w:space="0" w:color="000000"/>
              <w:right w:val="single" w:sz="4" w:space="0" w:color="auto"/>
            </w:tcBorders>
            <w:shd w:val="clear" w:color="000000" w:fill="FFFFFF"/>
            <w:vAlign w:val="center"/>
          </w:tcPr>
          <w:p w14:paraId="780952FB"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Jaringan Komputer</w:t>
            </w:r>
          </w:p>
        </w:tc>
        <w:tc>
          <w:tcPr>
            <w:tcW w:w="936" w:type="dxa"/>
            <w:tcBorders>
              <w:top w:val="nil"/>
              <w:left w:val="nil"/>
              <w:bottom w:val="single" w:sz="4" w:space="0" w:color="auto"/>
              <w:right w:val="single" w:sz="4" w:space="0" w:color="auto"/>
            </w:tcBorders>
            <w:shd w:val="clear" w:color="000000" w:fill="FFFFFF"/>
            <w:vAlign w:val="center"/>
          </w:tcPr>
          <w:p w14:paraId="18C15375"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101058</w:t>
            </w:r>
          </w:p>
        </w:tc>
        <w:tc>
          <w:tcPr>
            <w:tcW w:w="3540" w:type="dxa"/>
            <w:tcBorders>
              <w:top w:val="nil"/>
              <w:left w:val="nil"/>
              <w:bottom w:val="single" w:sz="4" w:space="0" w:color="auto"/>
              <w:right w:val="single" w:sz="4" w:space="0" w:color="auto"/>
            </w:tcBorders>
            <w:shd w:val="clear" w:color="000000" w:fill="FFFFFF"/>
            <w:vAlign w:val="center"/>
          </w:tcPr>
          <w:p w14:paraId="4BAB751D" w14:textId="77777777" w:rsidR="005D5BE6" w:rsidRPr="00E035B5" w:rsidRDefault="006E0A83">
            <w:pPr>
              <w:suppressAutoHyphens w:val="0"/>
              <w:spacing w:after="0" w:line="240" w:lineRule="auto"/>
              <w:rPr>
                <w:rFonts w:eastAsia="Times New Roman"/>
                <w:sz w:val="20"/>
                <w:szCs w:val="20"/>
              </w:rPr>
            </w:pPr>
            <w:r w:rsidRPr="00E035B5">
              <w:rPr>
                <w:rFonts w:eastAsia="Times New Roman"/>
                <w:sz w:val="20"/>
                <w:szCs w:val="20"/>
              </w:rPr>
              <w:t xml:space="preserve">Dedy Hermanto, </w:t>
            </w:r>
            <w:proofErr w:type="spellStart"/>
            <w:r w:rsidRPr="00E035B5">
              <w:rPr>
                <w:rFonts w:eastAsia="Times New Roman"/>
                <w:sz w:val="20"/>
                <w:szCs w:val="20"/>
              </w:rPr>
              <w:t>S.Kom</w:t>
            </w:r>
            <w:proofErr w:type="spellEnd"/>
            <w:r w:rsidRPr="00E035B5">
              <w:rPr>
                <w:rFonts w:eastAsia="Times New Roman"/>
                <w:sz w:val="20"/>
                <w:szCs w:val="20"/>
              </w:rPr>
              <w:t>., M.T.I</w:t>
            </w:r>
          </w:p>
        </w:tc>
      </w:tr>
      <w:tr w:rsidR="005D5BE6" w14:paraId="1A004823" w14:textId="77777777">
        <w:trPr>
          <w:trHeight w:val="315"/>
          <w:jc w:val="center"/>
        </w:trPr>
        <w:tc>
          <w:tcPr>
            <w:tcW w:w="880" w:type="dxa"/>
            <w:vMerge/>
            <w:tcBorders>
              <w:top w:val="nil"/>
              <w:left w:val="single" w:sz="4" w:space="0" w:color="auto"/>
              <w:bottom w:val="single" w:sz="4" w:space="0" w:color="000000"/>
              <w:right w:val="single" w:sz="4" w:space="0" w:color="auto"/>
            </w:tcBorders>
            <w:vAlign w:val="center"/>
          </w:tcPr>
          <w:p w14:paraId="464DAC7D" w14:textId="77777777" w:rsidR="005D5BE6" w:rsidRPr="00E035B5" w:rsidRDefault="005D5BE6">
            <w:pPr>
              <w:suppressAutoHyphens w:val="0"/>
              <w:spacing w:after="0" w:line="240" w:lineRule="auto"/>
              <w:rPr>
                <w:rFonts w:eastAsia="Times New Roman"/>
                <w:sz w:val="20"/>
                <w:szCs w:val="20"/>
              </w:rPr>
            </w:pPr>
          </w:p>
        </w:tc>
        <w:tc>
          <w:tcPr>
            <w:tcW w:w="2440" w:type="dxa"/>
            <w:vMerge/>
            <w:tcBorders>
              <w:top w:val="nil"/>
              <w:left w:val="single" w:sz="4" w:space="0" w:color="auto"/>
              <w:bottom w:val="single" w:sz="4" w:space="0" w:color="000000"/>
              <w:right w:val="single" w:sz="4" w:space="0" w:color="auto"/>
            </w:tcBorders>
            <w:vAlign w:val="center"/>
          </w:tcPr>
          <w:p w14:paraId="2CDF1393" w14:textId="77777777" w:rsidR="005D5BE6" w:rsidRPr="00E035B5" w:rsidRDefault="005D5BE6">
            <w:pPr>
              <w:suppressAutoHyphens w:val="0"/>
              <w:spacing w:after="0" w:line="240" w:lineRule="auto"/>
              <w:rPr>
                <w:rFonts w:eastAsia="Times New Roman"/>
                <w:sz w:val="20"/>
                <w:szCs w:val="20"/>
              </w:rPr>
            </w:pPr>
          </w:p>
        </w:tc>
        <w:tc>
          <w:tcPr>
            <w:tcW w:w="936" w:type="dxa"/>
            <w:tcBorders>
              <w:top w:val="nil"/>
              <w:left w:val="nil"/>
              <w:bottom w:val="single" w:sz="4" w:space="0" w:color="auto"/>
              <w:right w:val="single" w:sz="4" w:space="0" w:color="auto"/>
            </w:tcBorders>
            <w:shd w:val="clear" w:color="000000" w:fill="FFFFFF"/>
            <w:vAlign w:val="center"/>
          </w:tcPr>
          <w:p w14:paraId="04FEB1EB"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141102</w:t>
            </w:r>
          </w:p>
        </w:tc>
        <w:tc>
          <w:tcPr>
            <w:tcW w:w="3540" w:type="dxa"/>
            <w:tcBorders>
              <w:top w:val="nil"/>
              <w:left w:val="nil"/>
              <w:bottom w:val="single" w:sz="4" w:space="0" w:color="auto"/>
              <w:right w:val="single" w:sz="4" w:space="0" w:color="auto"/>
            </w:tcBorders>
            <w:shd w:val="clear" w:color="000000" w:fill="FFFFFF"/>
            <w:vAlign w:val="center"/>
          </w:tcPr>
          <w:p w14:paraId="39FC2ABC" w14:textId="77777777" w:rsidR="005D5BE6" w:rsidRPr="00E035B5" w:rsidRDefault="006E0A83">
            <w:pPr>
              <w:suppressAutoHyphens w:val="0"/>
              <w:spacing w:after="0" w:line="240" w:lineRule="auto"/>
              <w:rPr>
                <w:rFonts w:eastAsia="Times New Roman"/>
                <w:sz w:val="20"/>
                <w:szCs w:val="20"/>
              </w:rPr>
            </w:pPr>
            <w:proofErr w:type="spellStart"/>
            <w:r w:rsidRPr="00E035B5">
              <w:rPr>
                <w:rFonts w:eastAsia="Times New Roman"/>
                <w:sz w:val="20"/>
                <w:szCs w:val="20"/>
              </w:rPr>
              <w:t>Anggoro</w:t>
            </w:r>
            <w:proofErr w:type="spellEnd"/>
            <w:r w:rsidRPr="00E035B5">
              <w:rPr>
                <w:rFonts w:eastAsia="Times New Roman"/>
                <w:sz w:val="20"/>
                <w:szCs w:val="20"/>
              </w:rPr>
              <w:t xml:space="preserve"> Aryo P, </w:t>
            </w:r>
            <w:proofErr w:type="spellStart"/>
            <w:r w:rsidRPr="00E035B5">
              <w:rPr>
                <w:rFonts w:eastAsia="Times New Roman"/>
                <w:sz w:val="20"/>
                <w:szCs w:val="20"/>
              </w:rPr>
              <w:t>S.Kom</w:t>
            </w:r>
            <w:proofErr w:type="spellEnd"/>
            <w:r w:rsidRPr="00E035B5">
              <w:rPr>
                <w:rFonts w:eastAsia="Times New Roman"/>
                <w:sz w:val="20"/>
                <w:szCs w:val="20"/>
              </w:rPr>
              <w:t>., M.T.I</w:t>
            </w:r>
          </w:p>
        </w:tc>
      </w:tr>
      <w:tr w:rsidR="005D5BE6" w14:paraId="0F627169" w14:textId="77777777">
        <w:trPr>
          <w:trHeight w:val="315"/>
          <w:jc w:val="center"/>
        </w:trPr>
        <w:tc>
          <w:tcPr>
            <w:tcW w:w="880" w:type="dxa"/>
            <w:vMerge w:val="restart"/>
            <w:tcBorders>
              <w:top w:val="nil"/>
              <w:left w:val="single" w:sz="4" w:space="0" w:color="auto"/>
              <w:bottom w:val="single" w:sz="4" w:space="0" w:color="000000"/>
              <w:right w:val="single" w:sz="4" w:space="0" w:color="auto"/>
            </w:tcBorders>
            <w:shd w:val="clear" w:color="auto" w:fill="auto"/>
            <w:vAlign w:val="center"/>
          </w:tcPr>
          <w:p w14:paraId="17DC3864"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I1104</w:t>
            </w:r>
          </w:p>
        </w:tc>
        <w:tc>
          <w:tcPr>
            <w:tcW w:w="2440" w:type="dxa"/>
            <w:vMerge w:val="restart"/>
            <w:tcBorders>
              <w:top w:val="nil"/>
              <w:left w:val="single" w:sz="4" w:space="0" w:color="auto"/>
              <w:bottom w:val="single" w:sz="4" w:space="0" w:color="000000"/>
              <w:right w:val="single" w:sz="4" w:space="0" w:color="auto"/>
            </w:tcBorders>
            <w:shd w:val="clear" w:color="auto" w:fill="auto"/>
            <w:vAlign w:val="center"/>
          </w:tcPr>
          <w:p w14:paraId="766C075A"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Kalkulus I</w:t>
            </w:r>
          </w:p>
        </w:tc>
        <w:tc>
          <w:tcPr>
            <w:tcW w:w="936" w:type="dxa"/>
            <w:tcBorders>
              <w:top w:val="nil"/>
              <w:left w:val="nil"/>
              <w:bottom w:val="single" w:sz="4" w:space="0" w:color="auto"/>
              <w:right w:val="single" w:sz="4" w:space="0" w:color="auto"/>
            </w:tcBorders>
            <w:shd w:val="clear" w:color="auto" w:fill="auto"/>
            <w:vAlign w:val="center"/>
          </w:tcPr>
          <w:p w14:paraId="2962FC49"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051038</w:t>
            </w:r>
          </w:p>
        </w:tc>
        <w:tc>
          <w:tcPr>
            <w:tcW w:w="3540" w:type="dxa"/>
            <w:tcBorders>
              <w:top w:val="nil"/>
              <w:left w:val="nil"/>
              <w:bottom w:val="single" w:sz="4" w:space="0" w:color="auto"/>
              <w:right w:val="single" w:sz="4" w:space="0" w:color="auto"/>
            </w:tcBorders>
            <w:shd w:val="clear" w:color="000000" w:fill="FFFFFF"/>
            <w:vAlign w:val="center"/>
          </w:tcPr>
          <w:p w14:paraId="55754845"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Rizani Teguh, Ir., MT</w:t>
            </w:r>
          </w:p>
        </w:tc>
      </w:tr>
      <w:tr w:rsidR="005D5BE6" w14:paraId="25021A32" w14:textId="77777777">
        <w:trPr>
          <w:trHeight w:val="315"/>
          <w:jc w:val="center"/>
        </w:trPr>
        <w:tc>
          <w:tcPr>
            <w:tcW w:w="880" w:type="dxa"/>
            <w:vMerge/>
            <w:tcBorders>
              <w:top w:val="nil"/>
              <w:left w:val="single" w:sz="4" w:space="0" w:color="auto"/>
              <w:bottom w:val="single" w:sz="4" w:space="0" w:color="000000"/>
              <w:right w:val="single" w:sz="4" w:space="0" w:color="auto"/>
            </w:tcBorders>
            <w:vAlign w:val="center"/>
          </w:tcPr>
          <w:p w14:paraId="4EA583AA" w14:textId="77777777" w:rsidR="005D5BE6" w:rsidRDefault="005D5BE6">
            <w:pPr>
              <w:suppressAutoHyphens w:val="0"/>
              <w:spacing w:after="0" w:line="240" w:lineRule="auto"/>
              <w:rPr>
                <w:rFonts w:eastAsia="Times New Roman"/>
                <w:sz w:val="20"/>
                <w:szCs w:val="20"/>
                <w:lang w:val="zh-CN"/>
              </w:rPr>
            </w:pPr>
          </w:p>
        </w:tc>
        <w:tc>
          <w:tcPr>
            <w:tcW w:w="2440" w:type="dxa"/>
            <w:vMerge/>
            <w:tcBorders>
              <w:top w:val="nil"/>
              <w:left w:val="single" w:sz="4" w:space="0" w:color="auto"/>
              <w:bottom w:val="single" w:sz="4" w:space="0" w:color="000000"/>
              <w:right w:val="single" w:sz="4" w:space="0" w:color="auto"/>
            </w:tcBorders>
            <w:vAlign w:val="center"/>
          </w:tcPr>
          <w:p w14:paraId="3EB8E547" w14:textId="77777777" w:rsidR="005D5BE6" w:rsidRDefault="005D5BE6">
            <w:pPr>
              <w:suppressAutoHyphens w:val="0"/>
              <w:spacing w:after="0" w:line="240" w:lineRule="auto"/>
              <w:rPr>
                <w:rFonts w:eastAsia="Times New Roman"/>
                <w:sz w:val="20"/>
                <w:szCs w:val="20"/>
                <w:lang w:val="zh-CN"/>
              </w:rPr>
            </w:pPr>
          </w:p>
        </w:tc>
        <w:tc>
          <w:tcPr>
            <w:tcW w:w="936" w:type="dxa"/>
            <w:tcBorders>
              <w:top w:val="nil"/>
              <w:left w:val="nil"/>
              <w:bottom w:val="single" w:sz="4" w:space="0" w:color="auto"/>
              <w:right w:val="single" w:sz="4" w:space="0" w:color="auto"/>
            </w:tcBorders>
            <w:shd w:val="clear" w:color="auto" w:fill="auto"/>
            <w:vAlign w:val="center"/>
          </w:tcPr>
          <w:p w14:paraId="5640AA6F"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111069</w:t>
            </w:r>
          </w:p>
        </w:tc>
        <w:tc>
          <w:tcPr>
            <w:tcW w:w="3540" w:type="dxa"/>
            <w:tcBorders>
              <w:top w:val="nil"/>
              <w:left w:val="nil"/>
              <w:bottom w:val="single" w:sz="4" w:space="0" w:color="auto"/>
              <w:right w:val="single" w:sz="4" w:space="0" w:color="auto"/>
            </w:tcBorders>
            <w:shd w:val="clear" w:color="000000" w:fill="FFFFFF"/>
            <w:vAlign w:val="center"/>
          </w:tcPr>
          <w:p w14:paraId="09D755C5" w14:textId="77777777" w:rsidR="005D5BE6" w:rsidRPr="00E035B5" w:rsidRDefault="006E0A83">
            <w:pPr>
              <w:suppressAutoHyphens w:val="0"/>
              <w:spacing w:after="0" w:line="240" w:lineRule="auto"/>
              <w:rPr>
                <w:rFonts w:eastAsia="Times New Roman"/>
                <w:sz w:val="20"/>
                <w:szCs w:val="20"/>
              </w:rPr>
            </w:pPr>
            <w:r w:rsidRPr="00E035B5">
              <w:rPr>
                <w:rFonts w:eastAsia="Times New Roman"/>
                <w:sz w:val="20"/>
                <w:szCs w:val="20"/>
              </w:rPr>
              <w:t xml:space="preserve">Derry A, </w:t>
            </w:r>
            <w:proofErr w:type="spellStart"/>
            <w:r w:rsidRPr="00E035B5">
              <w:rPr>
                <w:rFonts w:eastAsia="Times New Roman"/>
                <w:sz w:val="20"/>
                <w:szCs w:val="20"/>
              </w:rPr>
              <w:t>S.Si</w:t>
            </w:r>
            <w:proofErr w:type="spellEnd"/>
            <w:r w:rsidRPr="00E035B5">
              <w:rPr>
                <w:rFonts w:eastAsia="Times New Roman"/>
                <w:sz w:val="20"/>
                <w:szCs w:val="20"/>
              </w:rPr>
              <w:t>., M.Kom.,</w:t>
            </w:r>
            <w:proofErr w:type="spellStart"/>
            <w:r w:rsidRPr="00E035B5">
              <w:rPr>
                <w:rFonts w:eastAsia="Times New Roman"/>
                <w:sz w:val="20"/>
                <w:szCs w:val="20"/>
              </w:rPr>
              <w:t>M.Pd</w:t>
            </w:r>
            <w:proofErr w:type="spellEnd"/>
            <w:r w:rsidRPr="00E035B5">
              <w:rPr>
                <w:rFonts w:eastAsia="Times New Roman"/>
                <w:sz w:val="20"/>
                <w:szCs w:val="20"/>
              </w:rPr>
              <w:t>.</w:t>
            </w:r>
          </w:p>
        </w:tc>
      </w:tr>
      <w:tr w:rsidR="005D5BE6" w14:paraId="3ABA6ABE" w14:textId="77777777">
        <w:trPr>
          <w:trHeight w:val="315"/>
          <w:jc w:val="center"/>
        </w:trPr>
        <w:tc>
          <w:tcPr>
            <w:tcW w:w="880" w:type="dxa"/>
            <w:vMerge/>
            <w:tcBorders>
              <w:top w:val="nil"/>
              <w:left w:val="single" w:sz="4" w:space="0" w:color="auto"/>
              <w:bottom w:val="single" w:sz="4" w:space="0" w:color="000000"/>
              <w:right w:val="single" w:sz="4" w:space="0" w:color="auto"/>
            </w:tcBorders>
            <w:vAlign w:val="center"/>
          </w:tcPr>
          <w:p w14:paraId="5CB3A968" w14:textId="77777777" w:rsidR="005D5BE6" w:rsidRPr="00E035B5" w:rsidRDefault="005D5BE6">
            <w:pPr>
              <w:suppressAutoHyphens w:val="0"/>
              <w:spacing w:after="0" w:line="240" w:lineRule="auto"/>
              <w:rPr>
                <w:rFonts w:eastAsia="Times New Roman"/>
                <w:sz w:val="20"/>
                <w:szCs w:val="20"/>
              </w:rPr>
            </w:pPr>
          </w:p>
        </w:tc>
        <w:tc>
          <w:tcPr>
            <w:tcW w:w="2440" w:type="dxa"/>
            <w:vMerge/>
            <w:tcBorders>
              <w:top w:val="nil"/>
              <w:left w:val="single" w:sz="4" w:space="0" w:color="auto"/>
              <w:bottom w:val="single" w:sz="4" w:space="0" w:color="000000"/>
              <w:right w:val="single" w:sz="4" w:space="0" w:color="auto"/>
            </w:tcBorders>
            <w:vAlign w:val="center"/>
          </w:tcPr>
          <w:p w14:paraId="7376F24A" w14:textId="77777777" w:rsidR="005D5BE6" w:rsidRPr="00E035B5" w:rsidRDefault="005D5BE6">
            <w:pPr>
              <w:suppressAutoHyphens w:val="0"/>
              <w:spacing w:after="0" w:line="240" w:lineRule="auto"/>
              <w:rPr>
                <w:rFonts w:eastAsia="Times New Roman"/>
                <w:sz w:val="20"/>
                <w:szCs w:val="20"/>
              </w:rPr>
            </w:pPr>
          </w:p>
        </w:tc>
        <w:tc>
          <w:tcPr>
            <w:tcW w:w="936" w:type="dxa"/>
            <w:tcBorders>
              <w:top w:val="nil"/>
              <w:left w:val="nil"/>
              <w:bottom w:val="single" w:sz="4" w:space="0" w:color="auto"/>
              <w:right w:val="single" w:sz="4" w:space="0" w:color="auto"/>
            </w:tcBorders>
            <w:shd w:val="clear" w:color="auto" w:fill="auto"/>
            <w:vAlign w:val="center"/>
          </w:tcPr>
          <w:p w14:paraId="3539F639"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162263</w:t>
            </w:r>
          </w:p>
        </w:tc>
        <w:tc>
          <w:tcPr>
            <w:tcW w:w="3540" w:type="dxa"/>
            <w:tcBorders>
              <w:top w:val="nil"/>
              <w:left w:val="nil"/>
              <w:bottom w:val="single" w:sz="4" w:space="0" w:color="auto"/>
              <w:right w:val="single" w:sz="4" w:space="0" w:color="auto"/>
            </w:tcBorders>
            <w:shd w:val="clear" w:color="000000" w:fill="FFFFFF"/>
            <w:vAlign w:val="bottom"/>
          </w:tcPr>
          <w:p w14:paraId="0BA7AD92" w14:textId="77777777" w:rsidR="005D5BE6" w:rsidRPr="00E035B5" w:rsidRDefault="006E0A83">
            <w:pPr>
              <w:suppressAutoHyphens w:val="0"/>
              <w:spacing w:after="0" w:line="240" w:lineRule="auto"/>
              <w:rPr>
                <w:rFonts w:eastAsia="Times New Roman"/>
                <w:sz w:val="20"/>
                <w:szCs w:val="20"/>
              </w:rPr>
            </w:pPr>
            <w:r w:rsidRPr="00E035B5">
              <w:rPr>
                <w:rFonts w:eastAsia="Times New Roman"/>
                <w:sz w:val="20"/>
                <w:szCs w:val="20"/>
              </w:rPr>
              <w:t xml:space="preserve">Rahmat </w:t>
            </w:r>
            <w:proofErr w:type="spellStart"/>
            <w:r w:rsidRPr="00E035B5">
              <w:rPr>
                <w:rFonts w:eastAsia="Times New Roman"/>
                <w:sz w:val="20"/>
                <w:szCs w:val="20"/>
              </w:rPr>
              <w:t>Nursalim</w:t>
            </w:r>
            <w:proofErr w:type="spellEnd"/>
            <w:r w:rsidRPr="00E035B5">
              <w:rPr>
                <w:rFonts w:eastAsia="Times New Roman"/>
                <w:sz w:val="20"/>
                <w:szCs w:val="20"/>
              </w:rPr>
              <w:t xml:space="preserve">, </w:t>
            </w:r>
            <w:proofErr w:type="spellStart"/>
            <w:r w:rsidRPr="00E035B5">
              <w:rPr>
                <w:rFonts w:eastAsia="Times New Roman"/>
                <w:sz w:val="20"/>
                <w:szCs w:val="20"/>
              </w:rPr>
              <w:t>S.Pd</w:t>
            </w:r>
            <w:proofErr w:type="spellEnd"/>
            <w:r w:rsidRPr="00E035B5">
              <w:rPr>
                <w:rFonts w:eastAsia="Times New Roman"/>
                <w:sz w:val="20"/>
                <w:szCs w:val="20"/>
              </w:rPr>
              <w:t xml:space="preserve">., </w:t>
            </w:r>
            <w:proofErr w:type="spellStart"/>
            <w:r w:rsidRPr="00E035B5">
              <w:rPr>
                <w:rFonts w:eastAsia="Times New Roman"/>
                <w:sz w:val="20"/>
                <w:szCs w:val="20"/>
              </w:rPr>
              <w:t>M.Si</w:t>
            </w:r>
            <w:proofErr w:type="spellEnd"/>
            <w:r w:rsidRPr="00E035B5">
              <w:rPr>
                <w:rFonts w:eastAsia="Times New Roman"/>
                <w:sz w:val="20"/>
                <w:szCs w:val="20"/>
              </w:rPr>
              <w:t>.</w:t>
            </w:r>
          </w:p>
        </w:tc>
      </w:tr>
      <w:tr w:rsidR="005D5BE6" w14:paraId="21537C8B" w14:textId="77777777">
        <w:trPr>
          <w:trHeight w:val="630"/>
          <w:jc w:val="center"/>
        </w:trPr>
        <w:tc>
          <w:tcPr>
            <w:tcW w:w="880" w:type="dxa"/>
            <w:vMerge w:val="restart"/>
            <w:tcBorders>
              <w:top w:val="nil"/>
              <w:left w:val="single" w:sz="4" w:space="0" w:color="auto"/>
              <w:bottom w:val="single" w:sz="4" w:space="0" w:color="000000"/>
              <w:right w:val="single" w:sz="4" w:space="0" w:color="auto"/>
            </w:tcBorders>
            <w:shd w:val="clear" w:color="000000" w:fill="FFFFFF"/>
            <w:vAlign w:val="center"/>
          </w:tcPr>
          <w:p w14:paraId="1C9DD76A"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I3103</w:t>
            </w:r>
          </w:p>
        </w:tc>
        <w:tc>
          <w:tcPr>
            <w:tcW w:w="2440" w:type="dxa"/>
            <w:vMerge w:val="restart"/>
            <w:tcBorders>
              <w:top w:val="nil"/>
              <w:left w:val="single" w:sz="4" w:space="0" w:color="auto"/>
              <w:bottom w:val="single" w:sz="4" w:space="0" w:color="000000"/>
              <w:right w:val="single" w:sz="4" w:space="0" w:color="auto"/>
            </w:tcBorders>
            <w:shd w:val="clear" w:color="000000" w:fill="FFFFFF"/>
            <w:vAlign w:val="center"/>
          </w:tcPr>
          <w:p w14:paraId="6E5DAF8F"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Keamanan Informasi</w:t>
            </w:r>
          </w:p>
        </w:tc>
        <w:tc>
          <w:tcPr>
            <w:tcW w:w="936" w:type="dxa"/>
            <w:tcBorders>
              <w:top w:val="nil"/>
              <w:left w:val="nil"/>
              <w:bottom w:val="single" w:sz="4" w:space="0" w:color="auto"/>
              <w:right w:val="single" w:sz="4" w:space="0" w:color="auto"/>
            </w:tcBorders>
            <w:shd w:val="clear" w:color="auto" w:fill="auto"/>
            <w:vAlign w:val="center"/>
          </w:tcPr>
          <w:p w14:paraId="1B24E7AE"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141101</w:t>
            </w:r>
          </w:p>
        </w:tc>
        <w:tc>
          <w:tcPr>
            <w:tcW w:w="3540" w:type="dxa"/>
            <w:tcBorders>
              <w:top w:val="nil"/>
              <w:left w:val="nil"/>
              <w:bottom w:val="single" w:sz="4" w:space="0" w:color="auto"/>
              <w:right w:val="single" w:sz="4" w:space="0" w:color="auto"/>
            </w:tcBorders>
            <w:shd w:val="clear" w:color="000000" w:fill="FFFFFF"/>
            <w:vAlign w:val="bottom"/>
          </w:tcPr>
          <w:p w14:paraId="71D8B2E2" w14:textId="77777777" w:rsidR="005D5BE6" w:rsidRPr="00E035B5" w:rsidRDefault="006E0A83">
            <w:pPr>
              <w:suppressAutoHyphens w:val="0"/>
              <w:spacing w:after="0" w:line="240" w:lineRule="auto"/>
              <w:rPr>
                <w:rFonts w:eastAsia="Times New Roman"/>
                <w:sz w:val="20"/>
                <w:szCs w:val="20"/>
              </w:rPr>
            </w:pPr>
            <w:r w:rsidRPr="00E035B5">
              <w:rPr>
                <w:rFonts w:eastAsia="Times New Roman"/>
                <w:sz w:val="20"/>
                <w:szCs w:val="20"/>
              </w:rPr>
              <w:t xml:space="preserve">Dorie P. Kesuma, </w:t>
            </w:r>
            <w:proofErr w:type="spellStart"/>
            <w:r w:rsidRPr="00E035B5">
              <w:rPr>
                <w:rFonts w:eastAsia="Times New Roman"/>
                <w:sz w:val="20"/>
                <w:szCs w:val="20"/>
              </w:rPr>
              <w:t>S.Kom</w:t>
            </w:r>
            <w:proofErr w:type="spellEnd"/>
            <w:r w:rsidRPr="00E035B5">
              <w:rPr>
                <w:rFonts w:eastAsia="Times New Roman"/>
                <w:sz w:val="20"/>
                <w:szCs w:val="20"/>
              </w:rPr>
              <w:t>., MTI</w:t>
            </w:r>
          </w:p>
        </w:tc>
      </w:tr>
      <w:tr w:rsidR="005D5BE6" w14:paraId="295913A5" w14:textId="77777777">
        <w:trPr>
          <w:trHeight w:val="315"/>
          <w:jc w:val="center"/>
        </w:trPr>
        <w:tc>
          <w:tcPr>
            <w:tcW w:w="880" w:type="dxa"/>
            <w:vMerge/>
            <w:tcBorders>
              <w:top w:val="nil"/>
              <w:left w:val="single" w:sz="4" w:space="0" w:color="auto"/>
              <w:bottom w:val="single" w:sz="4" w:space="0" w:color="000000"/>
              <w:right w:val="single" w:sz="4" w:space="0" w:color="auto"/>
            </w:tcBorders>
            <w:vAlign w:val="center"/>
          </w:tcPr>
          <w:p w14:paraId="1ADD9E77" w14:textId="77777777" w:rsidR="005D5BE6" w:rsidRPr="00E035B5" w:rsidRDefault="005D5BE6">
            <w:pPr>
              <w:suppressAutoHyphens w:val="0"/>
              <w:spacing w:after="0" w:line="240" w:lineRule="auto"/>
              <w:rPr>
                <w:rFonts w:eastAsia="Times New Roman"/>
                <w:sz w:val="20"/>
                <w:szCs w:val="20"/>
              </w:rPr>
            </w:pPr>
          </w:p>
        </w:tc>
        <w:tc>
          <w:tcPr>
            <w:tcW w:w="2440" w:type="dxa"/>
            <w:vMerge/>
            <w:tcBorders>
              <w:top w:val="nil"/>
              <w:left w:val="single" w:sz="4" w:space="0" w:color="auto"/>
              <w:bottom w:val="single" w:sz="4" w:space="0" w:color="000000"/>
              <w:right w:val="single" w:sz="4" w:space="0" w:color="auto"/>
            </w:tcBorders>
            <w:vAlign w:val="center"/>
          </w:tcPr>
          <w:p w14:paraId="4314F706" w14:textId="77777777" w:rsidR="005D5BE6" w:rsidRPr="00E035B5" w:rsidRDefault="005D5BE6">
            <w:pPr>
              <w:suppressAutoHyphens w:val="0"/>
              <w:spacing w:after="0" w:line="240" w:lineRule="auto"/>
              <w:rPr>
                <w:rFonts w:eastAsia="Times New Roman"/>
                <w:sz w:val="20"/>
                <w:szCs w:val="20"/>
              </w:rPr>
            </w:pPr>
          </w:p>
        </w:tc>
        <w:tc>
          <w:tcPr>
            <w:tcW w:w="936" w:type="dxa"/>
            <w:tcBorders>
              <w:top w:val="nil"/>
              <w:left w:val="nil"/>
              <w:bottom w:val="single" w:sz="4" w:space="0" w:color="auto"/>
              <w:right w:val="single" w:sz="4" w:space="0" w:color="auto"/>
            </w:tcBorders>
            <w:shd w:val="clear" w:color="auto" w:fill="auto"/>
            <w:vAlign w:val="center"/>
          </w:tcPr>
          <w:p w14:paraId="16557913"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121083</w:t>
            </w:r>
          </w:p>
        </w:tc>
        <w:tc>
          <w:tcPr>
            <w:tcW w:w="3540" w:type="dxa"/>
            <w:tcBorders>
              <w:top w:val="nil"/>
              <w:left w:val="nil"/>
              <w:bottom w:val="single" w:sz="4" w:space="0" w:color="auto"/>
              <w:right w:val="single" w:sz="4" w:space="0" w:color="auto"/>
            </w:tcBorders>
            <w:shd w:val="clear" w:color="000000" w:fill="FFFFFF"/>
            <w:vAlign w:val="center"/>
          </w:tcPr>
          <w:p w14:paraId="681283D9" w14:textId="77777777" w:rsidR="005D5BE6" w:rsidRPr="00E035B5" w:rsidRDefault="006E0A83">
            <w:pPr>
              <w:suppressAutoHyphens w:val="0"/>
              <w:spacing w:after="0" w:line="240" w:lineRule="auto"/>
              <w:rPr>
                <w:rFonts w:eastAsia="Times New Roman"/>
                <w:sz w:val="20"/>
                <w:szCs w:val="20"/>
              </w:rPr>
            </w:pPr>
            <w:r w:rsidRPr="00E035B5">
              <w:rPr>
                <w:rFonts w:eastAsia="Times New Roman"/>
                <w:sz w:val="20"/>
                <w:szCs w:val="20"/>
              </w:rPr>
              <w:t xml:space="preserve">Dicky </w:t>
            </w:r>
            <w:proofErr w:type="spellStart"/>
            <w:r w:rsidRPr="00E035B5">
              <w:rPr>
                <w:rFonts w:eastAsia="Times New Roman"/>
                <w:sz w:val="20"/>
                <w:szCs w:val="20"/>
              </w:rPr>
              <w:t>Pratama</w:t>
            </w:r>
            <w:proofErr w:type="spellEnd"/>
            <w:r w:rsidRPr="00E035B5">
              <w:rPr>
                <w:rFonts w:eastAsia="Times New Roman"/>
                <w:sz w:val="20"/>
                <w:szCs w:val="20"/>
              </w:rPr>
              <w:t xml:space="preserve">, </w:t>
            </w:r>
            <w:proofErr w:type="spellStart"/>
            <w:r w:rsidRPr="00E035B5">
              <w:rPr>
                <w:rFonts w:eastAsia="Times New Roman"/>
                <w:sz w:val="20"/>
                <w:szCs w:val="20"/>
              </w:rPr>
              <w:t>S.Kom</w:t>
            </w:r>
            <w:proofErr w:type="spellEnd"/>
            <w:r w:rsidRPr="00E035B5">
              <w:rPr>
                <w:rFonts w:eastAsia="Times New Roman"/>
                <w:sz w:val="20"/>
                <w:szCs w:val="20"/>
              </w:rPr>
              <w:t>., M.T.I</w:t>
            </w:r>
          </w:p>
        </w:tc>
      </w:tr>
      <w:tr w:rsidR="005D5BE6" w14:paraId="3FD23FD1" w14:textId="77777777">
        <w:trPr>
          <w:trHeight w:val="630"/>
          <w:jc w:val="center"/>
        </w:trPr>
        <w:tc>
          <w:tcPr>
            <w:tcW w:w="880" w:type="dxa"/>
            <w:tcBorders>
              <w:top w:val="nil"/>
              <w:left w:val="single" w:sz="4" w:space="0" w:color="auto"/>
              <w:bottom w:val="single" w:sz="4" w:space="0" w:color="auto"/>
              <w:right w:val="single" w:sz="4" w:space="0" w:color="auto"/>
            </w:tcBorders>
            <w:shd w:val="clear" w:color="000000" w:fill="FFFFFF"/>
            <w:vAlign w:val="center"/>
          </w:tcPr>
          <w:p w14:paraId="5953656D"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I4111</w:t>
            </w:r>
          </w:p>
        </w:tc>
        <w:tc>
          <w:tcPr>
            <w:tcW w:w="2440" w:type="dxa"/>
            <w:tcBorders>
              <w:top w:val="nil"/>
              <w:left w:val="nil"/>
              <w:bottom w:val="single" w:sz="4" w:space="0" w:color="auto"/>
              <w:right w:val="single" w:sz="4" w:space="0" w:color="auto"/>
            </w:tcBorders>
            <w:shd w:val="clear" w:color="000000" w:fill="FFFFFF"/>
            <w:vAlign w:val="center"/>
          </w:tcPr>
          <w:p w14:paraId="6F66E12F"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Keamanan Jaringan</w:t>
            </w:r>
          </w:p>
        </w:tc>
        <w:tc>
          <w:tcPr>
            <w:tcW w:w="936" w:type="dxa"/>
            <w:tcBorders>
              <w:top w:val="nil"/>
              <w:left w:val="nil"/>
              <w:bottom w:val="single" w:sz="4" w:space="0" w:color="auto"/>
              <w:right w:val="single" w:sz="4" w:space="0" w:color="auto"/>
            </w:tcBorders>
            <w:shd w:val="clear" w:color="000000" w:fill="FFFFFF"/>
            <w:vAlign w:val="center"/>
          </w:tcPr>
          <w:p w14:paraId="58D9B911"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151110</w:t>
            </w:r>
          </w:p>
        </w:tc>
        <w:tc>
          <w:tcPr>
            <w:tcW w:w="3540" w:type="dxa"/>
            <w:tcBorders>
              <w:top w:val="nil"/>
              <w:left w:val="nil"/>
              <w:bottom w:val="single" w:sz="4" w:space="0" w:color="auto"/>
              <w:right w:val="single" w:sz="4" w:space="0" w:color="auto"/>
            </w:tcBorders>
            <w:shd w:val="clear" w:color="000000" w:fill="FFFFFF"/>
            <w:vAlign w:val="center"/>
          </w:tcPr>
          <w:p w14:paraId="339D97B8"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Molavi Arman, M.Kom</w:t>
            </w:r>
          </w:p>
        </w:tc>
      </w:tr>
      <w:tr w:rsidR="005D5BE6" w14:paraId="55AD64D7" w14:textId="77777777">
        <w:trPr>
          <w:trHeight w:val="315"/>
          <w:jc w:val="center"/>
        </w:trPr>
        <w:tc>
          <w:tcPr>
            <w:tcW w:w="880" w:type="dxa"/>
            <w:vMerge w:val="restart"/>
            <w:tcBorders>
              <w:top w:val="nil"/>
              <w:left w:val="single" w:sz="4" w:space="0" w:color="auto"/>
              <w:bottom w:val="single" w:sz="4" w:space="0" w:color="000000"/>
              <w:right w:val="single" w:sz="4" w:space="0" w:color="auto"/>
            </w:tcBorders>
            <w:shd w:val="clear" w:color="auto" w:fill="auto"/>
            <w:vAlign w:val="center"/>
          </w:tcPr>
          <w:p w14:paraId="7FE703D2"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I3106</w:t>
            </w:r>
          </w:p>
        </w:tc>
        <w:tc>
          <w:tcPr>
            <w:tcW w:w="2440" w:type="dxa"/>
            <w:vMerge w:val="restart"/>
            <w:tcBorders>
              <w:top w:val="nil"/>
              <w:left w:val="single" w:sz="4" w:space="0" w:color="auto"/>
              <w:bottom w:val="single" w:sz="4" w:space="0" w:color="000000"/>
              <w:right w:val="single" w:sz="4" w:space="0" w:color="auto"/>
            </w:tcBorders>
            <w:shd w:val="clear" w:color="auto" w:fill="auto"/>
            <w:vAlign w:val="center"/>
          </w:tcPr>
          <w:p w14:paraId="5C8A99C1"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Kecerdasan  Buatan II</w:t>
            </w:r>
          </w:p>
        </w:tc>
        <w:tc>
          <w:tcPr>
            <w:tcW w:w="936" w:type="dxa"/>
            <w:tcBorders>
              <w:top w:val="nil"/>
              <w:left w:val="nil"/>
              <w:bottom w:val="single" w:sz="4" w:space="0" w:color="auto"/>
              <w:right w:val="single" w:sz="4" w:space="0" w:color="auto"/>
            </w:tcBorders>
            <w:shd w:val="clear" w:color="auto" w:fill="auto"/>
            <w:vAlign w:val="center"/>
          </w:tcPr>
          <w:p w14:paraId="4C3974BA"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021013</w:t>
            </w:r>
          </w:p>
        </w:tc>
        <w:tc>
          <w:tcPr>
            <w:tcW w:w="3540" w:type="dxa"/>
            <w:tcBorders>
              <w:top w:val="nil"/>
              <w:left w:val="nil"/>
              <w:bottom w:val="single" w:sz="4" w:space="0" w:color="auto"/>
              <w:right w:val="single" w:sz="4" w:space="0" w:color="auto"/>
            </w:tcBorders>
            <w:shd w:val="clear" w:color="000000" w:fill="FFFFFF"/>
            <w:vAlign w:val="bottom"/>
          </w:tcPr>
          <w:p w14:paraId="533FE7D3"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Gasim, Dr., M.Si</w:t>
            </w:r>
          </w:p>
        </w:tc>
      </w:tr>
      <w:tr w:rsidR="005D5BE6" w14:paraId="270CB6DD" w14:textId="77777777">
        <w:trPr>
          <w:trHeight w:val="315"/>
          <w:jc w:val="center"/>
        </w:trPr>
        <w:tc>
          <w:tcPr>
            <w:tcW w:w="880" w:type="dxa"/>
            <w:vMerge/>
            <w:tcBorders>
              <w:top w:val="nil"/>
              <w:left w:val="single" w:sz="4" w:space="0" w:color="auto"/>
              <w:bottom w:val="single" w:sz="4" w:space="0" w:color="000000"/>
              <w:right w:val="single" w:sz="4" w:space="0" w:color="auto"/>
            </w:tcBorders>
            <w:vAlign w:val="center"/>
          </w:tcPr>
          <w:p w14:paraId="7802681D" w14:textId="77777777" w:rsidR="005D5BE6" w:rsidRDefault="005D5BE6">
            <w:pPr>
              <w:suppressAutoHyphens w:val="0"/>
              <w:spacing w:after="0" w:line="240" w:lineRule="auto"/>
              <w:rPr>
                <w:rFonts w:eastAsia="Times New Roman"/>
                <w:sz w:val="20"/>
                <w:szCs w:val="20"/>
                <w:lang w:val="zh-CN"/>
              </w:rPr>
            </w:pPr>
          </w:p>
        </w:tc>
        <w:tc>
          <w:tcPr>
            <w:tcW w:w="2440" w:type="dxa"/>
            <w:vMerge/>
            <w:tcBorders>
              <w:top w:val="nil"/>
              <w:left w:val="single" w:sz="4" w:space="0" w:color="auto"/>
              <w:bottom w:val="single" w:sz="4" w:space="0" w:color="000000"/>
              <w:right w:val="single" w:sz="4" w:space="0" w:color="auto"/>
            </w:tcBorders>
            <w:vAlign w:val="center"/>
          </w:tcPr>
          <w:p w14:paraId="0F6122D7" w14:textId="77777777" w:rsidR="005D5BE6" w:rsidRDefault="005D5BE6">
            <w:pPr>
              <w:suppressAutoHyphens w:val="0"/>
              <w:spacing w:after="0" w:line="240" w:lineRule="auto"/>
              <w:rPr>
                <w:rFonts w:eastAsia="Times New Roman"/>
                <w:sz w:val="20"/>
                <w:szCs w:val="20"/>
                <w:lang w:val="zh-CN"/>
              </w:rPr>
            </w:pPr>
          </w:p>
        </w:tc>
        <w:tc>
          <w:tcPr>
            <w:tcW w:w="936" w:type="dxa"/>
            <w:tcBorders>
              <w:top w:val="nil"/>
              <w:left w:val="nil"/>
              <w:bottom w:val="single" w:sz="4" w:space="0" w:color="auto"/>
              <w:right w:val="single" w:sz="4" w:space="0" w:color="auto"/>
            </w:tcBorders>
            <w:shd w:val="clear" w:color="auto" w:fill="auto"/>
            <w:vAlign w:val="center"/>
          </w:tcPr>
          <w:p w14:paraId="1C8240CA"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131092</w:t>
            </w:r>
          </w:p>
        </w:tc>
        <w:tc>
          <w:tcPr>
            <w:tcW w:w="3540" w:type="dxa"/>
            <w:tcBorders>
              <w:top w:val="nil"/>
              <w:left w:val="nil"/>
              <w:bottom w:val="single" w:sz="4" w:space="0" w:color="auto"/>
              <w:right w:val="single" w:sz="4" w:space="0" w:color="auto"/>
            </w:tcBorders>
            <w:shd w:val="clear" w:color="000000" w:fill="FFFFFF"/>
            <w:vAlign w:val="bottom"/>
          </w:tcPr>
          <w:p w14:paraId="4BFC3F14" w14:textId="77777777" w:rsidR="005D5BE6" w:rsidRPr="00E035B5" w:rsidRDefault="006E0A83">
            <w:pPr>
              <w:suppressAutoHyphens w:val="0"/>
              <w:spacing w:after="0" w:line="240" w:lineRule="auto"/>
              <w:rPr>
                <w:rFonts w:eastAsia="Times New Roman"/>
                <w:sz w:val="20"/>
                <w:szCs w:val="20"/>
              </w:rPr>
            </w:pPr>
            <w:proofErr w:type="spellStart"/>
            <w:r w:rsidRPr="00E035B5">
              <w:rPr>
                <w:rFonts w:eastAsia="Times New Roman"/>
                <w:sz w:val="20"/>
                <w:szCs w:val="20"/>
              </w:rPr>
              <w:t>M.Ezar</w:t>
            </w:r>
            <w:proofErr w:type="spellEnd"/>
            <w:r w:rsidRPr="00E035B5">
              <w:rPr>
                <w:rFonts w:eastAsia="Times New Roman"/>
                <w:sz w:val="20"/>
                <w:szCs w:val="20"/>
              </w:rPr>
              <w:t xml:space="preserve"> Al Rivan, </w:t>
            </w:r>
            <w:proofErr w:type="spellStart"/>
            <w:r w:rsidRPr="00E035B5">
              <w:rPr>
                <w:rFonts w:eastAsia="Times New Roman"/>
                <w:sz w:val="20"/>
                <w:szCs w:val="20"/>
              </w:rPr>
              <w:t>M.Kom</w:t>
            </w:r>
            <w:proofErr w:type="spellEnd"/>
          </w:p>
        </w:tc>
      </w:tr>
      <w:tr w:rsidR="005D5BE6" w14:paraId="47ADA2A0" w14:textId="77777777">
        <w:trPr>
          <w:trHeight w:val="315"/>
          <w:jc w:val="center"/>
        </w:trPr>
        <w:tc>
          <w:tcPr>
            <w:tcW w:w="880" w:type="dxa"/>
            <w:vMerge w:val="restart"/>
            <w:tcBorders>
              <w:top w:val="nil"/>
              <w:left w:val="single" w:sz="4" w:space="0" w:color="auto"/>
              <w:bottom w:val="single" w:sz="4" w:space="0" w:color="000000"/>
              <w:right w:val="single" w:sz="4" w:space="0" w:color="auto"/>
            </w:tcBorders>
            <w:shd w:val="clear" w:color="auto" w:fill="auto"/>
            <w:vAlign w:val="center"/>
          </w:tcPr>
          <w:p w14:paraId="2DCFF289"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I4103</w:t>
            </w:r>
          </w:p>
        </w:tc>
        <w:tc>
          <w:tcPr>
            <w:tcW w:w="2440" w:type="dxa"/>
            <w:vMerge w:val="restart"/>
            <w:tcBorders>
              <w:top w:val="nil"/>
              <w:left w:val="single" w:sz="4" w:space="0" w:color="auto"/>
              <w:bottom w:val="single" w:sz="4" w:space="0" w:color="000000"/>
              <w:right w:val="single" w:sz="4" w:space="0" w:color="auto"/>
            </w:tcBorders>
            <w:shd w:val="clear" w:color="auto" w:fill="auto"/>
            <w:vAlign w:val="center"/>
          </w:tcPr>
          <w:p w14:paraId="1D9838BB"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Kewirausahaan</w:t>
            </w:r>
          </w:p>
        </w:tc>
        <w:tc>
          <w:tcPr>
            <w:tcW w:w="936" w:type="dxa"/>
            <w:tcBorders>
              <w:top w:val="nil"/>
              <w:left w:val="nil"/>
              <w:bottom w:val="single" w:sz="4" w:space="0" w:color="auto"/>
              <w:right w:val="single" w:sz="4" w:space="0" w:color="auto"/>
            </w:tcBorders>
            <w:shd w:val="clear" w:color="auto" w:fill="auto"/>
            <w:vAlign w:val="center"/>
          </w:tcPr>
          <w:p w14:paraId="73C511EE"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021018</w:t>
            </w:r>
          </w:p>
        </w:tc>
        <w:tc>
          <w:tcPr>
            <w:tcW w:w="3540" w:type="dxa"/>
            <w:tcBorders>
              <w:top w:val="nil"/>
              <w:left w:val="nil"/>
              <w:bottom w:val="single" w:sz="4" w:space="0" w:color="auto"/>
              <w:right w:val="single" w:sz="4" w:space="0" w:color="auto"/>
            </w:tcBorders>
            <w:shd w:val="clear" w:color="000000" w:fill="FFFFFF"/>
            <w:vAlign w:val="bottom"/>
          </w:tcPr>
          <w:p w14:paraId="6A4DD9E9" w14:textId="77777777" w:rsidR="005D5BE6" w:rsidRPr="00E035B5" w:rsidRDefault="006E0A83">
            <w:pPr>
              <w:suppressAutoHyphens w:val="0"/>
              <w:spacing w:after="0" w:line="240" w:lineRule="auto"/>
              <w:rPr>
                <w:rFonts w:eastAsia="Times New Roman"/>
                <w:sz w:val="20"/>
                <w:szCs w:val="20"/>
              </w:rPr>
            </w:pPr>
            <w:r w:rsidRPr="00E035B5">
              <w:rPr>
                <w:rFonts w:eastAsia="Times New Roman"/>
                <w:sz w:val="20"/>
                <w:szCs w:val="20"/>
              </w:rPr>
              <w:t xml:space="preserve">Dr. </w:t>
            </w:r>
            <w:proofErr w:type="spellStart"/>
            <w:r w:rsidRPr="00E035B5">
              <w:rPr>
                <w:rFonts w:eastAsia="Times New Roman"/>
                <w:sz w:val="20"/>
                <w:szCs w:val="20"/>
              </w:rPr>
              <w:t>Wijang</w:t>
            </w:r>
            <w:proofErr w:type="spellEnd"/>
            <w:r w:rsidRPr="00E035B5">
              <w:rPr>
                <w:rFonts w:eastAsia="Times New Roman"/>
                <w:sz w:val="20"/>
                <w:szCs w:val="20"/>
              </w:rPr>
              <w:t xml:space="preserve"> </w:t>
            </w:r>
            <w:proofErr w:type="spellStart"/>
            <w:r w:rsidRPr="00E035B5">
              <w:rPr>
                <w:rFonts w:eastAsia="Times New Roman"/>
                <w:sz w:val="20"/>
                <w:szCs w:val="20"/>
              </w:rPr>
              <w:t>Widhiarso</w:t>
            </w:r>
            <w:proofErr w:type="spellEnd"/>
            <w:r w:rsidRPr="00E035B5">
              <w:rPr>
                <w:rFonts w:eastAsia="Times New Roman"/>
                <w:sz w:val="20"/>
                <w:szCs w:val="20"/>
              </w:rPr>
              <w:t xml:space="preserve">, </w:t>
            </w:r>
            <w:proofErr w:type="spellStart"/>
            <w:r w:rsidRPr="00E035B5">
              <w:rPr>
                <w:rFonts w:eastAsia="Times New Roman"/>
                <w:sz w:val="20"/>
                <w:szCs w:val="20"/>
              </w:rPr>
              <w:t>M.Kom</w:t>
            </w:r>
            <w:proofErr w:type="spellEnd"/>
          </w:p>
        </w:tc>
      </w:tr>
      <w:tr w:rsidR="005D5BE6" w14:paraId="73146946" w14:textId="77777777">
        <w:trPr>
          <w:trHeight w:val="315"/>
          <w:jc w:val="center"/>
        </w:trPr>
        <w:tc>
          <w:tcPr>
            <w:tcW w:w="880" w:type="dxa"/>
            <w:vMerge/>
            <w:tcBorders>
              <w:top w:val="nil"/>
              <w:left w:val="single" w:sz="4" w:space="0" w:color="auto"/>
              <w:bottom w:val="single" w:sz="4" w:space="0" w:color="000000"/>
              <w:right w:val="single" w:sz="4" w:space="0" w:color="auto"/>
            </w:tcBorders>
            <w:vAlign w:val="center"/>
          </w:tcPr>
          <w:p w14:paraId="6B44ABF0" w14:textId="77777777" w:rsidR="005D5BE6" w:rsidRPr="00E035B5" w:rsidRDefault="005D5BE6">
            <w:pPr>
              <w:suppressAutoHyphens w:val="0"/>
              <w:spacing w:after="0" w:line="240" w:lineRule="auto"/>
              <w:rPr>
                <w:rFonts w:eastAsia="Times New Roman"/>
                <w:sz w:val="20"/>
                <w:szCs w:val="20"/>
              </w:rPr>
            </w:pPr>
          </w:p>
        </w:tc>
        <w:tc>
          <w:tcPr>
            <w:tcW w:w="2440" w:type="dxa"/>
            <w:vMerge/>
            <w:tcBorders>
              <w:top w:val="nil"/>
              <w:left w:val="single" w:sz="4" w:space="0" w:color="auto"/>
              <w:bottom w:val="single" w:sz="4" w:space="0" w:color="000000"/>
              <w:right w:val="single" w:sz="4" w:space="0" w:color="auto"/>
            </w:tcBorders>
            <w:vAlign w:val="center"/>
          </w:tcPr>
          <w:p w14:paraId="448511E5" w14:textId="77777777" w:rsidR="005D5BE6" w:rsidRPr="00E035B5" w:rsidRDefault="005D5BE6">
            <w:pPr>
              <w:suppressAutoHyphens w:val="0"/>
              <w:spacing w:after="0" w:line="240" w:lineRule="auto"/>
              <w:rPr>
                <w:rFonts w:eastAsia="Times New Roman"/>
                <w:sz w:val="20"/>
                <w:szCs w:val="20"/>
              </w:rPr>
            </w:pPr>
          </w:p>
        </w:tc>
        <w:tc>
          <w:tcPr>
            <w:tcW w:w="936" w:type="dxa"/>
            <w:tcBorders>
              <w:top w:val="nil"/>
              <w:left w:val="nil"/>
              <w:bottom w:val="single" w:sz="4" w:space="0" w:color="auto"/>
              <w:right w:val="single" w:sz="4" w:space="0" w:color="auto"/>
            </w:tcBorders>
            <w:shd w:val="clear" w:color="auto" w:fill="auto"/>
            <w:vAlign w:val="center"/>
          </w:tcPr>
          <w:p w14:paraId="400C53D6"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151107</w:t>
            </w:r>
          </w:p>
        </w:tc>
        <w:tc>
          <w:tcPr>
            <w:tcW w:w="3540" w:type="dxa"/>
            <w:tcBorders>
              <w:top w:val="nil"/>
              <w:left w:val="nil"/>
              <w:bottom w:val="single" w:sz="4" w:space="0" w:color="auto"/>
              <w:right w:val="single" w:sz="4" w:space="0" w:color="auto"/>
            </w:tcBorders>
            <w:shd w:val="clear" w:color="000000" w:fill="FFFFFF"/>
            <w:vAlign w:val="center"/>
          </w:tcPr>
          <w:p w14:paraId="33F903D2" w14:textId="77777777" w:rsidR="005D5BE6" w:rsidRPr="00E035B5" w:rsidRDefault="006E0A83">
            <w:pPr>
              <w:suppressAutoHyphens w:val="0"/>
              <w:spacing w:after="0" w:line="240" w:lineRule="auto"/>
              <w:rPr>
                <w:rFonts w:eastAsia="Times New Roman"/>
                <w:sz w:val="20"/>
                <w:szCs w:val="20"/>
              </w:rPr>
            </w:pPr>
            <w:r w:rsidRPr="00E035B5">
              <w:rPr>
                <w:rFonts w:eastAsia="Times New Roman"/>
                <w:sz w:val="20"/>
                <w:szCs w:val="20"/>
              </w:rPr>
              <w:t xml:space="preserve">Erwin Azhari W, </w:t>
            </w:r>
            <w:proofErr w:type="spellStart"/>
            <w:r w:rsidRPr="00E035B5">
              <w:rPr>
                <w:rFonts w:eastAsia="Times New Roman"/>
                <w:sz w:val="20"/>
                <w:szCs w:val="20"/>
              </w:rPr>
              <w:t>M.Kom</w:t>
            </w:r>
            <w:proofErr w:type="spellEnd"/>
          </w:p>
        </w:tc>
      </w:tr>
      <w:tr w:rsidR="005D5BE6" w14:paraId="38F67442" w14:textId="77777777">
        <w:trPr>
          <w:trHeight w:val="315"/>
          <w:jc w:val="center"/>
        </w:trPr>
        <w:tc>
          <w:tcPr>
            <w:tcW w:w="880" w:type="dxa"/>
            <w:vMerge w:val="restart"/>
            <w:tcBorders>
              <w:top w:val="nil"/>
              <w:left w:val="single" w:sz="4" w:space="0" w:color="auto"/>
              <w:bottom w:val="single" w:sz="4" w:space="0" w:color="000000"/>
              <w:right w:val="single" w:sz="4" w:space="0" w:color="auto"/>
            </w:tcBorders>
            <w:shd w:val="clear" w:color="auto" w:fill="auto"/>
            <w:vAlign w:val="center"/>
          </w:tcPr>
          <w:p w14:paraId="7117A866"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I1108</w:t>
            </w:r>
          </w:p>
        </w:tc>
        <w:tc>
          <w:tcPr>
            <w:tcW w:w="2440" w:type="dxa"/>
            <w:vMerge w:val="restart"/>
            <w:tcBorders>
              <w:top w:val="nil"/>
              <w:left w:val="single" w:sz="4" w:space="0" w:color="auto"/>
              <w:bottom w:val="single" w:sz="4" w:space="0" w:color="000000"/>
              <w:right w:val="single" w:sz="4" w:space="0" w:color="auto"/>
            </w:tcBorders>
            <w:shd w:val="clear" w:color="auto" w:fill="auto"/>
            <w:vAlign w:val="center"/>
          </w:tcPr>
          <w:p w14:paraId="33A44891"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Logika Informatika</w:t>
            </w:r>
          </w:p>
        </w:tc>
        <w:tc>
          <w:tcPr>
            <w:tcW w:w="936" w:type="dxa"/>
            <w:tcBorders>
              <w:top w:val="nil"/>
              <w:left w:val="nil"/>
              <w:bottom w:val="single" w:sz="4" w:space="0" w:color="auto"/>
              <w:right w:val="single" w:sz="4" w:space="0" w:color="auto"/>
            </w:tcBorders>
            <w:shd w:val="clear" w:color="auto" w:fill="auto"/>
            <w:vAlign w:val="center"/>
          </w:tcPr>
          <w:p w14:paraId="4080B1BA"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151103</w:t>
            </w:r>
          </w:p>
        </w:tc>
        <w:tc>
          <w:tcPr>
            <w:tcW w:w="3540" w:type="dxa"/>
            <w:tcBorders>
              <w:top w:val="nil"/>
              <w:left w:val="nil"/>
              <w:bottom w:val="single" w:sz="4" w:space="0" w:color="auto"/>
              <w:right w:val="single" w:sz="4" w:space="0" w:color="auto"/>
            </w:tcBorders>
            <w:shd w:val="clear" w:color="000000" w:fill="FFFFFF"/>
            <w:vAlign w:val="bottom"/>
          </w:tcPr>
          <w:p w14:paraId="242EF840"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Siska Devella, M.Kom</w:t>
            </w:r>
          </w:p>
        </w:tc>
      </w:tr>
      <w:tr w:rsidR="005D5BE6" w14:paraId="0BDB1B50" w14:textId="77777777">
        <w:trPr>
          <w:trHeight w:val="315"/>
          <w:jc w:val="center"/>
        </w:trPr>
        <w:tc>
          <w:tcPr>
            <w:tcW w:w="880" w:type="dxa"/>
            <w:vMerge/>
            <w:tcBorders>
              <w:top w:val="nil"/>
              <w:left w:val="single" w:sz="4" w:space="0" w:color="auto"/>
              <w:bottom w:val="single" w:sz="4" w:space="0" w:color="000000"/>
              <w:right w:val="single" w:sz="4" w:space="0" w:color="auto"/>
            </w:tcBorders>
            <w:vAlign w:val="center"/>
          </w:tcPr>
          <w:p w14:paraId="61D6ECFA" w14:textId="77777777" w:rsidR="005D5BE6" w:rsidRDefault="005D5BE6">
            <w:pPr>
              <w:suppressAutoHyphens w:val="0"/>
              <w:spacing w:after="0" w:line="240" w:lineRule="auto"/>
              <w:rPr>
                <w:rFonts w:eastAsia="Times New Roman"/>
                <w:sz w:val="20"/>
                <w:szCs w:val="20"/>
                <w:lang w:val="zh-CN"/>
              </w:rPr>
            </w:pPr>
          </w:p>
        </w:tc>
        <w:tc>
          <w:tcPr>
            <w:tcW w:w="2440" w:type="dxa"/>
            <w:vMerge/>
            <w:tcBorders>
              <w:top w:val="nil"/>
              <w:left w:val="single" w:sz="4" w:space="0" w:color="auto"/>
              <w:bottom w:val="single" w:sz="4" w:space="0" w:color="000000"/>
              <w:right w:val="single" w:sz="4" w:space="0" w:color="auto"/>
            </w:tcBorders>
            <w:vAlign w:val="center"/>
          </w:tcPr>
          <w:p w14:paraId="0D4E2D55" w14:textId="77777777" w:rsidR="005D5BE6" w:rsidRDefault="005D5BE6">
            <w:pPr>
              <w:suppressAutoHyphens w:val="0"/>
              <w:spacing w:after="0" w:line="240" w:lineRule="auto"/>
              <w:rPr>
                <w:rFonts w:eastAsia="Times New Roman"/>
                <w:sz w:val="20"/>
                <w:szCs w:val="20"/>
                <w:lang w:val="zh-CN"/>
              </w:rPr>
            </w:pPr>
          </w:p>
        </w:tc>
        <w:tc>
          <w:tcPr>
            <w:tcW w:w="936" w:type="dxa"/>
            <w:tcBorders>
              <w:top w:val="nil"/>
              <w:left w:val="nil"/>
              <w:bottom w:val="single" w:sz="4" w:space="0" w:color="auto"/>
              <w:right w:val="single" w:sz="4" w:space="0" w:color="auto"/>
            </w:tcBorders>
            <w:shd w:val="clear" w:color="auto" w:fill="auto"/>
            <w:vAlign w:val="center"/>
          </w:tcPr>
          <w:p w14:paraId="0B2DC8AF"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021005</w:t>
            </w:r>
          </w:p>
        </w:tc>
        <w:tc>
          <w:tcPr>
            <w:tcW w:w="3540" w:type="dxa"/>
            <w:tcBorders>
              <w:top w:val="nil"/>
              <w:left w:val="nil"/>
              <w:bottom w:val="single" w:sz="4" w:space="0" w:color="auto"/>
              <w:right w:val="single" w:sz="4" w:space="0" w:color="auto"/>
            </w:tcBorders>
            <w:shd w:val="clear" w:color="000000" w:fill="FFFFFF"/>
            <w:vAlign w:val="center"/>
          </w:tcPr>
          <w:p w14:paraId="76789AE4" w14:textId="77777777" w:rsidR="005D5BE6" w:rsidRPr="00E035B5" w:rsidRDefault="006E0A83">
            <w:pPr>
              <w:suppressAutoHyphens w:val="0"/>
              <w:spacing w:after="0" w:line="240" w:lineRule="auto"/>
              <w:rPr>
                <w:rFonts w:eastAsia="Times New Roman"/>
                <w:sz w:val="20"/>
                <w:szCs w:val="20"/>
              </w:rPr>
            </w:pPr>
            <w:proofErr w:type="spellStart"/>
            <w:r w:rsidRPr="00E035B5">
              <w:rPr>
                <w:rFonts w:eastAsia="Times New Roman"/>
                <w:sz w:val="20"/>
                <w:szCs w:val="20"/>
              </w:rPr>
              <w:t>Sudiadi</w:t>
            </w:r>
            <w:proofErr w:type="spellEnd"/>
            <w:r w:rsidRPr="00E035B5">
              <w:rPr>
                <w:rFonts w:eastAsia="Times New Roman"/>
                <w:sz w:val="20"/>
                <w:szCs w:val="20"/>
              </w:rPr>
              <w:t xml:space="preserve">, </w:t>
            </w:r>
            <w:proofErr w:type="spellStart"/>
            <w:r w:rsidRPr="00E035B5">
              <w:rPr>
                <w:rFonts w:eastAsia="Times New Roman"/>
                <w:sz w:val="20"/>
                <w:szCs w:val="20"/>
              </w:rPr>
              <w:t>Ir</w:t>
            </w:r>
            <w:proofErr w:type="spellEnd"/>
            <w:r w:rsidRPr="00E035B5">
              <w:rPr>
                <w:rFonts w:eastAsia="Times New Roman"/>
                <w:sz w:val="20"/>
                <w:szCs w:val="20"/>
              </w:rPr>
              <w:t>, M.M.A.E</w:t>
            </w:r>
          </w:p>
        </w:tc>
      </w:tr>
      <w:tr w:rsidR="005D5BE6" w14:paraId="5F548658" w14:textId="77777777">
        <w:trPr>
          <w:trHeight w:val="315"/>
          <w:jc w:val="center"/>
        </w:trPr>
        <w:tc>
          <w:tcPr>
            <w:tcW w:w="880" w:type="dxa"/>
            <w:vMerge/>
            <w:tcBorders>
              <w:top w:val="nil"/>
              <w:left w:val="single" w:sz="4" w:space="0" w:color="auto"/>
              <w:bottom w:val="single" w:sz="4" w:space="0" w:color="000000"/>
              <w:right w:val="single" w:sz="4" w:space="0" w:color="auto"/>
            </w:tcBorders>
            <w:vAlign w:val="center"/>
          </w:tcPr>
          <w:p w14:paraId="6FB3708D" w14:textId="77777777" w:rsidR="005D5BE6" w:rsidRPr="00E035B5" w:rsidRDefault="005D5BE6">
            <w:pPr>
              <w:suppressAutoHyphens w:val="0"/>
              <w:spacing w:after="0" w:line="240" w:lineRule="auto"/>
              <w:rPr>
                <w:rFonts w:eastAsia="Times New Roman"/>
                <w:sz w:val="20"/>
                <w:szCs w:val="20"/>
              </w:rPr>
            </w:pPr>
          </w:p>
        </w:tc>
        <w:tc>
          <w:tcPr>
            <w:tcW w:w="2440" w:type="dxa"/>
            <w:vMerge/>
            <w:tcBorders>
              <w:top w:val="nil"/>
              <w:left w:val="single" w:sz="4" w:space="0" w:color="auto"/>
              <w:bottom w:val="single" w:sz="4" w:space="0" w:color="000000"/>
              <w:right w:val="single" w:sz="4" w:space="0" w:color="auto"/>
            </w:tcBorders>
            <w:vAlign w:val="center"/>
          </w:tcPr>
          <w:p w14:paraId="51F1BCAB" w14:textId="77777777" w:rsidR="005D5BE6" w:rsidRPr="00E035B5" w:rsidRDefault="005D5BE6">
            <w:pPr>
              <w:suppressAutoHyphens w:val="0"/>
              <w:spacing w:after="0" w:line="240" w:lineRule="auto"/>
              <w:rPr>
                <w:rFonts w:eastAsia="Times New Roman"/>
                <w:sz w:val="20"/>
                <w:szCs w:val="20"/>
              </w:rPr>
            </w:pPr>
          </w:p>
        </w:tc>
        <w:tc>
          <w:tcPr>
            <w:tcW w:w="936" w:type="dxa"/>
            <w:tcBorders>
              <w:top w:val="nil"/>
              <w:left w:val="nil"/>
              <w:bottom w:val="single" w:sz="4" w:space="0" w:color="auto"/>
              <w:right w:val="single" w:sz="4" w:space="0" w:color="auto"/>
            </w:tcBorders>
            <w:shd w:val="clear" w:color="auto" w:fill="auto"/>
            <w:vAlign w:val="center"/>
          </w:tcPr>
          <w:p w14:paraId="41DFD83E"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131091</w:t>
            </w:r>
          </w:p>
        </w:tc>
        <w:tc>
          <w:tcPr>
            <w:tcW w:w="3540" w:type="dxa"/>
            <w:tcBorders>
              <w:top w:val="nil"/>
              <w:left w:val="nil"/>
              <w:bottom w:val="single" w:sz="4" w:space="0" w:color="auto"/>
              <w:right w:val="single" w:sz="4" w:space="0" w:color="auto"/>
            </w:tcBorders>
            <w:shd w:val="clear" w:color="000000" w:fill="FFFFFF"/>
            <w:vAlign w:val="bottom"/>
          </w:tcPr>
          <w:p w14:paraId="4377A07C"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Meiriyama, M.Kom</w:t>
            </w:r>
          </w:p>
        </w:tc>
      </w:tr>
      <w:tr w:rsidR="005D5BE6" w14:paraId="3B5325D3" w14:textId="77777777">
        <w:trPr>
          <w:trHeight w:val="315"/>
          <w:jc w:val="center"/>
        </w:trPr>
        <w:tc>
          <w:tcPr>
            <w:tcW w:w="880" w:type="dxa"/>
            <w:vMerge w:val="restart"/>
            <w:tcBorders>
              <w:top w:val="nil"/>
              <w:left w:val="single" w:sz="4" w:space="0" w:color="auto"/>
              <w:bottom w:val="single" w:sz="4" w:space="0" w:color="000000"/>
              <w:right w:val="single" w:sz="4" w:space="0" w:color="auto"/>
            </w:tcBorders>
            <w:shd w:val="clear" w:color="000000" w:fill="FFFFFF"/>
            <w:vAlign w:val="center"/>
          </w:tcPr>
          <w:p w14:paraId="48B2BAE1"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I4101</w:t>
            </w:r>
          </w:p>
        </w:tc>
        <w:tc>
          <w:tcPr>
            <w:tcW w:w="2440" w:type="dxa"/>
            <w:vMerge w:val="restart"/>
            <w:tcBorders>
              <w:top w:val="nil"/>
              <w:left w:val="single" w:sz="4" w:space="0" w:color="auto"/>
              <w:bottom w:val="single" w:sz="4" w:space="0" w:color="000000"/>
              <w:right w:val="single" w:sz="4" w:space="0" w:color="auto"/>
            </w:tcBorders>
            <w:shd w:val="clear" w:color="000000" w:fill="FFFFFF"/>
            <w:vAlign w:val="center"/>
          </w:tcPr>
          <w:p w14:paraId="0BB82C92"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Manajemen Proyek TI</w:t>
            </w:r>
          </w:p>
        </w:tc>
        <w:tc>
          <w:tcPr>
            <w:tcW w:w="936" w:type="dxa"/>
            <w:tcBorders>
              <w:top w:val="nil"/>
              <w:left w:val="nil"/>
              <w:bottom w:val="single" w:sz="4" w:space="0" w:color="auto"/>
              <w:right w:val="single" w:sz="4" w:space="0" w:color="auto"/>
            </w:tcBorders>
            <w:shd w:val="clear" w:color="000000" w:fill="FFFFFF"/>
            <w:vAlign w:val="center"/>
          </w:tcPr>
          <w:p w14:paraId="3392A6EB"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071045</w:t>
            </w:r>
          </w:p>
        </w:tc>
        <w:tc>
          <w:tcPr>
            <w:tcW w:w="3540" w:type="dxa"/>
            <w:tcBorders>
              <w:top w:val="nil"/>
              <w:left w:val="nil"/>
              <w:bottom w:val="single" w:sz="4" w:space="0" w:color="auto"/>
              <w:right w:val="single" w:sz="4" w:space="0" w:color="auto"/>
            </w:tcBorders>
            <w:shd w:val="clear" w:color="000000" w:fill="FFFFFF"/>
            <w:vAlign w:val="center"/>
          </w:tcPr>
          <w:p w14:paraId="1C1A62F6" w14:textId="77777777" w:rsidR="005D5BE6" w:rsidRPr="00E035B5" w:rsidRDefault="006E0A83">
            <w:pPr>
              <w:suppressAutoHyphens w:val="0"/>
              <w:spacing w:after="0" w:line="240" w:lineRule="auto"/>
              <w:rPr>
                <w:rFonts w:eastAsia="Times New Roman"/>
                <w:sz w:val="20"/>
                <w:szCs w:val="20"/>
              </w:rPr>
            </w:pPr>
            <w:r w:rsidRPr="00E035B5">
              <w:rPr>
                <w:rFonts w:eastAsia="Times New Roman"/>
                <w:sz w:val="20"/>
                <w:szCs w:val="20"/>
              </w:rPr>
              <w:t xml:space="preserve">Daniel </w:t>
            </w:r>
            <w:proofErr w:type="spellStart"/>
            <w:r w:rsidRPr="00E035B5">
              <w:rPr>
                <w:rFonts w:eastAsia="Times New Roman"/>
                <w:sz w:val="20"/>
                <w:szCs w:val="20"/>
              </w:rPr>
              <w:t>Udjulawa</w:t>
            </w:r>
            <w:proofErr w:type="spellEnd"/>
            <w:r w:rsidRPr="00E035B5">
              <w:rPr>
                <w:rFonts w:eastAsia="Times New Roman"/>
                <w:sz w:val="20"/>
                <w:szCs w:val="20"/>
              </w:rPr>
              <w:t xml:space="preserve">, </w:t>
            </w:r>
            <w:proofErr w:type="spellStart"/>
            <w:r w:rsidRPr="00E035B5">
              <w:rPr>
                <w:rFonts w:eastAsia="Times New Roman"/>
                <w:sz w:val="20"/>
                <w:szCs w:val="20"/>
              </w:rPr>
              <w:t>S.Kom</w:t>
            </w:r>
            <w:proofErr w:type="spellEnd"/>
            <w:r w:rsidRPr="00E035B5">
              <w:rPr>
                <w:rFonts w:eastAsia="Times New Roman"/>
                <w:sz w:val="20"/>
                <w:szCs w:val="20"/>
              </w:rPr>
              <w:t>., M.T.I</w:t>
            </w:r>
          </w:p>
        </w:tc>
      </w:tr>
      <w:tr w:rsidR="005D5BE6" w14:paraId="3D6A9006" w14:textId="77777777">
        <w:trPr>
          <w:trHeight w:val="315"/>
          <w:jc w:val="center"/>
        </w:trPr>
        <w:tc>
          <w:tcPr>
            <w:tcW w:w="880" w:type="dxa"/>
            <w:vMerge/>
            <w:tcBorders>
              <w:top w:val="nil"/>
              <w:left w:val="single" w:sz="4" w:space="0" w:color="auto"/>
              <w:bottom w:val="single" w:sz="4" w:space="0" w:color="000000"/>
              <w:right w:val="single" w:sz="4" w:space="0" w:color="auto"/>
            </w:tcBorders>
            <w:vAlign w:val="center"/>
          </w:tcPr>
          <w:p w14:paraId="7FDEDACD" w14:textId="77777777" w:rsidR="005D5BE6" w:rsidRPr="00E035B5" w:rsidRDefault="005D5BE6">
            <w:pPr>
              <w:suppressAutoHyphens w:val="0"/>
              <w:spacing w:after="0" w:line="240" w:lineRule="auto"/>
              <w:rPr>
                <w:rFonts w:eastAsia="Times New Roman"/>
                <w:sz w:val="20"/>
                <w:szCs w:val="20"/>
              </w:rPr>
            </w:pPr>
          </w:p>
        </w:tc>
        <w:tc>
          <w:tcPr>
            <w:tcW w:w="2440" w:type="dxa"/>
            <w:vMerge/>
            <w:tcBorders>
              <w:top w:val="nil"/>
              <w:left w:val="single" w:sz="4" w:space="0" w:color="auto"/>
              <w:bottom w:val="single" w:sz="4" w:space="0" w:color="000000"/>
              <w:right w:val="single" w:sz="4" w:space="0" w:color="auto"/>
            </w:tcBorders>
            <w:vAlign w:val="center"/>
          </w:tcPr>
          <w:p w14:paraId="237CF1CC" w14:textId="77777777" w:rsidR="005D5BE6" w:rsidRPr="00E035B5" w:rsidRDefault="005D5BE6">
            <w:pPr>
              <w:suppressAutoHyphens w:val="0"/>
              <w:spacing w:after="0" w:line="240" w:lineRule="auto"/>
              <w:rPr>
                <w:rFonts w:eastAsia="Times New Roman"/>
                <w:sz w:val="20"/>
                <w:szCs w:val="20"/>
              </w:rPr>
            </w:pPr>
          </w:p>
        </w:tc>
        <w:tc>
          <w:tcPr>
            <w:tcW w:w="936" w:type="dxa"/>
            <w:tcBorders>
              <w:top w:val="nil"/>
              <w:left w:val="nil"/>
              <w:bottom w:val="single" w:sz="4" w:space="0" w:color="auto"/>
              <w:right w:val="single" w:sz="4" w:space="0" w:color="auto"/>
            </w:tcBorders>
            <w:shd w:val="clear" w:color="000000" w:fill="FFFFFF"/>
            <w:vAlign w:val="center"/>
          </w:tcPr>
          <w:p w14:paraId="0B54D463"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021014</w:t>
            </w:r>
          </w:p>
        </w:tc>
        <w:tc>
          <w:tcPr>
            <w:tcW w:w="3540" w:type="dxa"/>
            <w:tcBorders>
              <w:top w:val="nil"/>
              <w:left w:val="nil"/>
              <w:bottom w:val="single" w:sz="4" w:space="0" w:color="auto"/>
              <w:right w:val="single" w:sz="4" w:space="0" w:color="auto"/>
            </w:tcBorders>
            <w:shd w:val="clear" w:color="000000" w:fill="FFFFFF"/>
            <w:vAlign w:val="center"/>
          </w:tcPr>
          <w:p w14:paraId="5064930F"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M.Rachmadi, S.T., M.T.I</w:t>
            </w:r>
          </w:p>
        </w:tc>
      </w:tr>
      <w:tr w:rsidR="005D5BE6" w14:paraId="4F59F3DD" w14:textId="77777777">
        <w:trPr>
          <w:trHeight w:val="315"/>
          <w:jc w:val="center"/>
        </w:trPr>
        <w:tc>
          <w:tcPr>
            <w:tcW w:w="880" w:type="dxa"/>
            <w:vMerge w:val="restart"/>
            <w:tcBorders>
              <w:top w:val="nil"/>
              <w:left w:val="single" w:sz="4" w:space="0" w:color="auto"/>
              <w:bottom w:val="single" w:sz="4" w:space="0" w:color="000000"/>
              <w:right w:val="single" w:sz="4" w:space="0" w:color="auto"/>
            </w:tcBorders>
            <w:shd w:val="clear" w:color="000000" w:fill="FFFFFF"/>
            <w:vAlign w:val="center"/>
          </w:tcPr>
          <w:p w14:paraId="3C240D66"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I2105</w:t>
            </w:r>
          </w:p>
        </w:tc>
        <w:tc>
          <w:tcPr>
            <w:tcW w:w="2440" w:type="dxa"/>
            <w:vMerge w:val="restart"/>
            <w:tcBorders>
              <w:top w:val="nil"/>
              <w:left w:val="single" w:sz="4" w:space="0" w:color="auto"/>
              <w:bottom w:val="single" w:sz="4" w:space="0" w:color="000000"/>
              <w:right w:val="single" w:sz="4" w:space="0" w:color="auto"/>
            </w:tcBorders>
            <w:shd w:val="clear" w:color="000000" w:fill="FFFFFF"/>
            <w:vAlign w:val="center"/>
          </w:tcPr>
          <w:p w14:paraId="4E22C604"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Metode Numerik</w:t>
            </w:r>
          </w:p>
        </w:tc>
        <w:tc>
          <w:tcPr>
            <w:tcW w:w="936" w:type="dxa"/>
            <w:tcBorders>
              <w:top w:val="nil"/>
              <w:left w:val="nil"/>
              <w:bottom w:val="single" w:sz="4" w:space="0" w:color="auto"/>
              <w:right w:val="single" w:sz="4" w:space="0" w:color="auto"/>
            </w:tcBorders>
            <w:shd w:val="clear" w:color="000000" w:fill="FFFFFF"/>
            <w:vAlign w:val="center"/>
          </w:tcPr>
          <w:p w14:paraId="271357A1"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021005</w:t>
            </w:r>
          </w:p>
        </w:tc>
        <w:tc>
          <w:tcPr>
            <w:tcW w:w="3540" w:type="dxa"/>
            <w:tcBorders>
              <w:top w:val="nil"/>
              <w:left w:val="nil"/>
              <w:bottom w:val="single" w:sz="4" w:space="0" w:color="auto"/>
              <w:right w:val="single" w:sz="4" w:space="0" w:color="auto"/>
            </w:tcBorders>
            <w:shd w:val="clear" w:color="000000" w:fill="FFFFFF"/>
            <w:vAlign w:val="center"/>
          </w:tcPr>
          <w:p w14:paraId="2C157C9A" w14:textId="77777777" w:rsidR="005D5BE6" w:rsidRPr="00E035B5" w:rsidRDefault="006E0A83">
            <w:pPr>
              <w:suppressAutoHyphens w:val="0"/>
              <w:spacing w:after="0" w:line="240" w:lineRule="auto"/>
              <w:rPr>
                <w:rFonts w:eastAsia="Times New Roman"/>
                <w:sz w:val="20"/>
                <w:szCs w:val="20"/>
              </w:rPr>
            </w:pPr>
            <w:proofErr w:type="spellStart"/>
            <w:r w:rsidRPr="00E035B5">
              <w:rPr>
                <w:rFonts w:eastAsia="Times New Roman"/>
                <w:sz w:val="20"/>
                <w:szCs w:val="20"/>
              </w:rPr>
              <w:t>Sudiadi</w:t>
            </w:r>
            <w:proofErr w:type="spellEnd"/>
            <w:r w:rsidRPr="00E035B5">
              <w:rPr>
                <w:rFonts w:eastAsia="Times New Roman"/>
                <w:sz w:val="20"/>
                <w:szCs w:val="20"/>
              </w:rPr>
              <w:t xml:space="preserve">, </w:t>
            </w:r>
            <w:proofErr w:type="spellStart"/>
            <w:r w:rsidRPr="00E035B5">
              <w:rPr>
                <w:rFonts w:eastAsia="Times New Roman"/>
                <w:sz w:val="20"/>
                <w:szCs w:val="20"/>
              </w:rPr>
              <w:t>Ir</w:t>
            </w:r>
            <w:proofErr w:type="spellEnd"/>
            <w:r w:rsidRPr="00E035B5">
              <w:rPr>
                <w:rFonts w:eastAsia="Times New Roman"/>
                <w:sz w:val="20"/>
                <w:szCs w:val="20"/>
              </w:rPr>
              <w:t>, M.M.A.E</w:t>
            </w:r>
          </w:p>
        </w:tc>
      </w:tr>
      <w:tr w:rsidR="005D5BE6" w14:paraId="5F272A7A" w14:textId="77777777">
        <w:trPr>
          <w:trHeight w:val="315"/>
          <w:jc w:val="center"/>
        </w:trPr>
        <w:tc>
          <w:tcPr>
            <w:tcW w:w="880" w:type="dxa"/>
            <w:vMerge/>
            <w:tcBorders>
              <w:top w:val="nil"/>
              <w:left w:val="single" w:sz="4" w:space="0" w:color="auto"/>
              <w:bottom w:val="single" w:sz="4" w:space="0" w:color="000000"/>
              <w:right w:val="single" w:sz="4" w:space="0" w:color="auto"/>
            </w:tcBorders>
            <w:vAlign w:val="center"/>
          </w:tcPr>
          <w:p w14:paraId="48ED4FE8" w14:textId="77777777" w:rsidR="005D5BE6" w:rsidRPr="00E035B5" w:rsidRDefault="005D5BE6">
            <w:pPr>
              <w:suppressAutoHyphens w:val="0"/>
              <w:spacing w:after="0" w:line="240" w:lineRule="auto"/>
              <w:rPr>
                <w:rFonts w:eastAsia="Times New Roman"/>
                <w:sz w:val="20"/>
                <w:szCs w:val="20"/>
              </w:rPr>
            </w:pPr>
          </w:p>
        </w:tc>
        <w:tc>
          <w:tcPr>
            <w:tcW w:w="2440" w:type="dxa"/>
            <w:vMerge/>
            <w:tcBorders>
              <w:top w:val="nil"/>
              <w:left w:val="single" w:sz="4" w:space="0" w:color="auto"/>
              <w:bottom w:val="single" w:sz="4" w:space="0" w:color="000000"/>
              <w:right w:val="single" w:sz="4" w:space="0" w:color="auto"/>
            </w:tcBorders>
            <w:vAlign w:val="center"/>
          </w:tcPr>
          <w:p w14:paraId="531F6354" w14:textId="77777777" w:rsidR="005D5BE6" w:rsidRPr="00E035B5" w:rsidRDefault="005D5BE6">
            <w:pPr>
              <w:suppressAutoHyphens w:val="0"/>
              <w:spacing w:after="0" w:line="240" w:lineRule="auto"/>
              <w:rPr>
                <w:rFonts w:eastAsia="Times New Roman"/>
                <w:sz w:val="20"/>
                <w:szCs w:val="20"/>
              </w:rPr>
            </w:pPr>
          </w:p>
        </w:tc>
        <w:tc>
          <w:tcPr>
            <w:tcW w:w="936" w:type="dxa"/>
            <w:tcBorders>
              <w:top w:val="nil"/>
              <w:left w:val="nil"/>
              <w:bottom w:val="single" w:sz="4" w:space="0" w:color="auto"/>
              <w:right w:val="single" w:sz="4" w:space="0" w:color="auto"/>
            </w:tcBorders>
            <w:shd w:val="clear" w:color="auto" w:fill="auto"/>
            <w:vAlign w:val="center"/>
          </w:tcPr>
          <w:p w14:paraId="76326481" w14:textId="77777777" w:rsidR="005D5BE6" w:rsidRDefault="006E0A83">
            <w:pPr>
              <w:suppressAutoHyphens w:val="0"/>
              <w:spacing w:after="0" w:line="240" w:lineRule="auto"/>
              <w:jc w:val="center"/>
              <w:rPr>
                <w:rFonts w:eastAsia="Times New Roman"/>
                <w:sz w:val="20"/>
                <w:szCs w:val="20"/>
                <w:lang w:val="zh-CN"/>
              </w:rPr>
            </w:pPr>
            <w:r>
              <w:rPr>
                <w:rFonts w:eastAsia="Times New Roman"/>
                <w:sz w:val="20"/>
                <w:szCs w:val="20"/>
                <w:lang w:val="zh-CN"/>
              </w:rPr>
              <w:t>051038</w:t>
            </w:r>
          </w:p>
        </w:tc>
        <w:tc>
          <w:tcPr>
            <w:tcW w:w="3540" w:type="dxa"/>
            <w:tcBorders>
              <w:top w:val="nil"/>
              <w:left w:val="nil"/>
              <w:bottom w:val="single" w:sz="4" w:space="0" w:color="auto"/>
              <w:right w:val="single" w:sz="4" w:space="0" w:color="auto"/>
            </w:tcBorders>
            <w:shd w:val="clear" w:color="000000" w:fill="FFFFFF"/>
            <w:vAlign w:val="center"/>
          </w:tcPr>
          <w:p w14:paraId="0646A4A6" w14:textId="77777777" w:rsidR="005D5BE6" w:rsidRDefault="006E0A83">
            <w:pPr>
              <w:suppressAutoHyphens w:val="0"/>
              <w:spacing w:after="0" w:line="240" w:lineRule="auto"/>
              <w:rPr>
                <w:rFonts w:eastAsia="Times New Roman"/>
                <w:sz w:val="20"/>
                <w:szCs w:val="20"/>
                <w:lang w:val="zh-CN"/>
              </w:rPr>
            </w:pPr>
            <w:r>
              <w:rPr>
                <w:rFonts w:eastAsia="Times New Roman"/>
                <w:sz w:val="20"/>
                <w:szCs w:val="20"/>
                <w:lang w:val="zh-CN"/>
              </w:rPr>
              <w:t>Rizani Teguh, Ir., MT</w:t>
            </w:r>
          </w:p>
        </w:tc>
      </w:tr>
    </w:tbl>
    <w:p w14:paraId="0C1054F9" w14:textId="77777777" w:rsidR="005D5BE6" w:rsidRDefault="006E0A83">
      <w:pPr>
        <w:pStyle w:val="Heading2"/>
        <w:rPr>
          <w:lang w:val="id-ID"/>
        </w:rPr>
      </w:pPr>
      <w:bookmarkStart w:id="55" w:name="_Toc142127370"/>
      <w:r>
        <w:rPr>
          <w:lang w:val="id-ID"/>
        </w:rPr>
        <w:t>&lt;&lt;SUB BAB&gt;&gt;</w:t>
      </w:r>
      <w:bookmarkEnd w:id="55"/>
    </w:p>
    <w:p w14:paraId="699889E1" w14:textId="77777777" w:rsidR="005D5BE6" w:rsidRDefault="006E0A83">
      <w:pPr>
        <w:spacing w:after="0" w:line="480" w:lineRule="auto"/>
        <w:ind w:firstLine="708"/>
        <w:jc w:val="both"/>
        <w:rPr>
          <w:color w:val="000000"/>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color w:val="000000"/>
          <w:szCs w:val="24"/>
          <w:shd w:val="clear" w:color="auto" w:fill="FFFFFF"/>
        </w:rPr>
        <w:t xml:space="preserve">. Duis </w:t>
      </w:r>
      <w:proofErr w:type="spellStart"/>
      <w:r>
        <w:rPr>
          <w:color w:val="000000"/>
          <w:szCs w:val="24"/>
          <w:shd w:val="clear" w:color="auto" w:fill="FFFFFF"/>
        </w:rPr>
        <w:lastRenderedPageBreak/>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lang w:val="id-ID"/>
        </w:rPr>
        <w:t>:</w:t>
      </w:r>
    </w:p>
    <w:p w14:paraId="1BEE6A23" w14:textId="77777777" w:rsidR="005D5BE6" w:rsidRDefault="006E0A83">
      <w:pPr>
        <w:pStyle w:val="ListParagraph"/>
        <w:numPr>
          <w:ilvl w:val="0"/>
          <w:numId w:val="25"/>
        </w:numPr>
        <w:spacing w:after="0" w:line="480" w:lineRule="auto"/>
        <w:ind w:left="284" w:hanging="283"/>
        <w:jc w:val="both"/>
        <w:rPr>
          <w:color w:val="000000"/>
          <w:szCs w:val="24"/>
        </w:rPr>
      </w:pPr>
      <w:r>
        <w:rPr>
          <w:color w:val="000000"/>
          <w:szCs w:val="24"/>
          <w:shd w:val="clear" w:color="auto" w:fill="FFFFFF"/>
        </w:rPr>
        <w:t>dolor Lorem ipsum dolor sit amet, consectetur adipiscing elit, sed do eiusmod</w:t>
      </w:r>
    </w:p>
    <w:p w14:paraId="246A7BAF" w14:textId="77777777" w:rsidR="005D5BE6" w:rsidRDefault="006E0A83">
      <w:pPr>
        <w:pStyle w:val="ListParagraph"/>
        <w:numPr>
          <w:ilvl w:val="0"/>
          <w:numId w:val="25"/>
        </w:numPr>
        <w:spacing w:after="0" w:line="480" w:lineRule="auto"/>
        <w:ind w:left="284" w:hanging="283"/>
        <w:jc w:val="both"/>
        <w:rPr>
          <w:color w:val="000000"/>
          <w:szCs w:val="24"/>
        </w:rPr>
      </w:pPr>
      <w:r>
        <w:rPr>
          <w:color w:val="000000"/>
          <w:szCs w:val="24"/>
          <w:shd w:val="clear" w:color="auto" w:fill="FFFFFF"/>
        </w:rPr>
        <w:t>dolor Lorem ipsum dolor sit amet, consectetur adipiscing elit, sed do eiusmod</w:t>
      </w:r>
    </w:p>
    <w:p w14:paraId="2417C08B" w14:textId="77777777" w:rsidR="005D5BE6" w:rsidRDefault="006E0A83">
      <w:pPr>
        <w:pStyle w:val="ListParagraph"/>
        <w:numPr>
          <w:ilvl w:val="0"/>
          <w:numId w:val="25"/>
        </w:numPr>
        <w:spacing w:after="0" w:line="480" w:lineRule="auto"/>
        <w:ind w:left="284" w:hanging="283"/>
        <w:jc w:val="both"/>
        <w:rPr>
          <w:color w:val="000000"/>
          <w:szCs w:val="24"/>
        </w:rPr>
      </w:pPr>
      <w:r>
        <w:rPr>
          <w:color w:val="000000"/>
          <w:szCs w:val="24"/>
          <w:shd w:val="clear" w:color="auto" w:fill="FFFFFF"/>
        </w:rPr>
        <w:t>dolor Lorem ipsum dolor sit amet, consectetur adipiscing elit, sed do eiusmod</w:t>
      </w:r>
    </w:p>
    <w:p w14:paraId="3E42516A" w14:textId="77777777" w:rsidR="005D5BE6" w:rsidRDefault="006E0A83">
      <w:pPr>
        <w:pStyle w:val="ListParagraph"/>
        <w:spacing w:after="0" w:line="480" w:lineRule="auto"/>
        <w:ind w:left="0"/>
        <w:jc w:val="both"/>
        <w:rPr>
          <w:color w:val="000000"/>
          <w:szCs w:val="24"/>
        </w:rPr>
      </w:pPr>
      <w:r>
        <w:rPr>
          <w:color w:val="000000"/>
          <w:szCs w:val="24"/>
          <w:shd w:val="clear" w:color="auto" w:fill="FFFFFF"/>
        </w:rPr>
        <w:t>Lorem ipsum dolor sit amet, consectetur adipiscing elit, sed do eiusmod tempor</w:t>
      </w:r>
      <w:r>
        <w:rPr>
          <w:color w:val="000000"/>
          <w:szCs w:val="24"/>
        </w:rPr>
        <w:t>:</w:t>
      </w:r>
    </w:p>
    <w:p w14:paraId="113A1CD6" w14:textId="77777777" w:rsidR="005D5BE6" w:rsidRDefault="006E0A83">
      <w:pPr>
        <w:pStyle w:val="ListParagraph"/>
        <w:numPr>
          <w:ilvl w:val="0"/>
          <w:numId w:val="26"/>
        </w:numPr>
        <w:spacing w:after="0" w:line="480" w:lineRule="auto"/>
        <w:ind w:left="284" w:hanging="283"/>
        <w:jc w:val="both"/>
        <w:rPr>
          <w:color w:val="000000"/>
          <w:szCs w:val="24"/>
        </w:rPr>
      </w:pPr>
      <w:r>
        <w:rPr>
          <w:color w:val="000000"/>
          <w:szCs w:val="24"/>
          <w:shd w:val="clear" w:color="auto" w:fill="FFFFFF"/>
        </w:rPr>
        <w:t>dolor Lorem ipsum dolor sit amet</w:t>
      </w:r>
    </w:p>
    <w:p w14:paraId="7D710299" w14:textId="77777777" w:rsidR="005D5BE6" w:rsidRDefault="006E0A83">
      <w:pPr>
        <w:pStyle w:val="ListParagraph"/>
        <w:numPr>
          <w:ilvl w:val="0"/>
          <w:numId w:val="26"/>
        </w:numPr>
        <w:spacing w:after="0" w:line="480" w:lineRule="auto"/>
        <w:ind w:left="284" w:hanging="283"/>
        <w:jc w:val="both"/>
        <w:rPr>
          <w:color w:val="000000"/>
          <w:szCs w:val="24"/>
        </w:rPr>
      </w:pPr>
      <w:r>
        <w:rPr>
          <w:color w:val="000000"/>
          <w:szCs w:val="24"/>
          <w:shd w:val="clear" w:color="auto" w:fill="FFFFFF"/>
        </w:rPr>
        <w:t>dolor Lorem ipsum dolor sit amet</w:t>
      </w:r>
    </w:p>
    <w:p w14:paraId="737DA502" w14:textId="77777777" w:rsidR="005D5BE6" w:rsidRDefault="006E0A83">
      <w:pPr>
        <w:pStyle w:val="ListParagraph"/>
        <w:spacing w:after="0" w:line="480" w:lineRule="auto"/>
        <w:ind w:left="0" w:firstLine="708"/>
        <w:jc w:val="both"/>
        <w:rPr>
          <w:color w:val="000000"/>
          <w:szCs w:val="24"/>
        </w:rPr>
      </w:pPr>
      <w:r>
        <w:rPr>
          <w:color w:val="000000"/>
          <w:szCs w:val="24"/>
          <w:shd w:val="clear" w:color="auto" w:fill="FFFFFF"/>
        </w:rPr>
        <w:t>Lorem ipsum dolor sit amet, consectetur adipiscing elit, sed do eiusmod tempor incididunt ut labore et dolore magna aliqua. Ut enim ad minim veniam, quis nostrud exercitation ullamco laboris</w:t>
      </w:r>
      <w:r>
        <w:rPr>
          <w:color w:val="000000"/>
          <w:szCs w:val="24"/>
        </w:rPr>
        <w:t>:</w:t>
      </w:r>
    </w:p>
    <w:p w14:paraId="363040A1" w14:textId="77777777" w:rsidR="005D5BE6" w:rsidRDefault="006E0A83">
      <w:pPr>
        <w:pStyle w:val="ListParagraph"/>
        <w:numPr>
          <w:ilvl w:val="0"/>
          <w:numId w:val="27"/>
        </w:numPr>
        <w:spacing w:after="0" w:line="480" w:lineRule="auto"/>
        <w:ind w:left="284" w:hanging="283"/>
        <w:jc w:val="both"/>
        <w:rPr>
          <w:szCs w:val="24"/>
        </w:rPr>
      </w:pPr>
      <w:r>
        <w:rPr>
          <w:color w:val="000000"/>
          <w:szCs w:val="24"/>
          <w:shd w:val="clear" w:color="auto" w:fill="FFFFFF"/>
        </w:rPr>
        <w:t>Lorem ipsum dolor sit amet, consectetur adipiscing elit, sed do eiusmod tempor incididunt ut labore et dolore magna aliqua</w:t>
      </w:r>
      <w:r>
        <w:rPr>
          <w:szCs w:val="24"/>
        </w:rPr>
        <w:t>:</w:t>
      </w:r>
    </w:p>
    <w:p w14:paraId="742C208D" w14:textId="77777777" w:rsidR="005D5BE6" w:rsidRDefault="006E0A83">
      <w:pPr>
        <w:pStyle w:val="ListParagraph"/>
        <w:numPr>
          <w:ilvl w:val="1"/>
          <w:numId w:val="27"/>
        </w:numPr>
        <w:spacing w:after="0" w:line="480" w:lineRule="auto"/>
        <w:ind w:left="567" w:hanging="284"/>
        <w:jc w:val="both"/>
        <w:rPr>
          <w:szCs w:val="24"/>
        </w:rPr>
      </w:pPr>
      <w:r>
        <w:rPr>
          <w:color w:val="000000"/>
          <w:szCs w:val="24"/>
          <w:shd w:val="clear" w:color="auto" w:fill="FFFFFF"/>
        </w:rPr>
        <w:t>Lorem ipsum dolor sit amet, consectetur adipiscing elit, sed do eiusmod tempor incididunt ut labore et dolore magna aliqua.</w:t>
      </w:r>
    </w:p>
    <w:p w14:paraId="5BE9A6AD" w14:textId="77777777" w:rsidR="005D5BE6" w:rsidRDefault="006E0A83">
      <w:pPr>
        <w:pStyle w:val="ListParagraph"/>
        <w:numPr>
          <w:ilvl w:val="1"/>
          <w:numId w:val="27"/>
        </w:numPr>
        <w:spacing w:after="0" w:line="480" w:lineRule="auto"/>
        <w:ind w:left="567" w:hanging="284"/>
        <w:jc w:val="both"/>
        <w:rPr>
          <w:szCs w:val="24"/>
        </w:rPr>
      </w:pPr>
      <w:r>
        <w:rPr>
          <w:color w:val="000000"/>
          <w:szCs w:val="24"/>
          <w:shd w:val="clear" w:color="auto" w:fill="FFFFFF"/>
        </w:rPr>
        <w:t>Lorem ipsum dolor sit amet, consectetur adipiscing elit, sed do eiusmod tempor incididunt ut labore et dolore magna aliqua.</w:t>
      </w:r>
    </w:p>
    <w:p w14:paraId="2DAC1297" w14:textId="77777777" w:rsidR="005D5BE6" w:rsidRDefault="006E0A83">
      <w:pPr>
        <w:pStyle w:val="ListParagraph"/>
        <w:numPr>
          <w:ilvl w:val="1"/>
          <w:numId w:val="27"/>
        </w:numPr>
        <w:spacing w:after="0" w:line="480" w:lineRule="auto"/>
        <w:ind w:left="567" w:hanging="284"/>
        <w:jc w:val="both"/>
        <w:rPr>
          <w:szCs w:val="24"/>
        </w:rPr>
      </w:pPr>
      <w:r>
        <w:rPr>
          <w:color w:val="000000"/>
          <w:szCs w:val="24"/>
          <w:shd w:val="clear" w:color="auto" w:fill="FFFFFF"/>
        </w:rPr>
        <w:t>Lorem ipsum dolor sit amet, consectetur adipiscing elit, sed do eiusmod tempor incididunt ut labore et dolore magna aliqua.</w:t>
      </w:r>
    </w:p>
    <w:p w14:paraId="3D51F93B" w14:textId="77777777" w:rsidR="005D5BE6" w:rsidRDefault="006E0A83">
      <w:pPr>
        <w:pStyle w:val="ListParagraph"/>
        <w:numPr>
          <w:ilvl w:val="0"/>
          <w:numId w:val="27"/>
        </w:numPr>
        <w:spacing w:after="0" w:line="480" w:lineRule="auto"/>
        <w:ind w:left="284" w:hanging="283"/>
        <w:jc w:val="both"/>
        <w:rPr>
          <w:szCs w:val="24"/>
        </w:rPr>
      </w:pPr>
      <w:r>
        <w:rPr>
          <w:color w:val="000000"/>
          <w:szCs w:val="24"/>
          <w:shd w:val="clear" w:color="auto" w:fill="FFFFFF"/>
        </w:rPr>
        <w:t>Lorem ipsum dolor sit amet, consectetur adipiscing elit, sed do eiusmod tempor incididunt ut labore et dolore magna aliqua. Ut enim ad minim veniam, quis nostrud exercitation ullamco laboris</w:t>
      </w:r>
      <w:r>
        <w:rPr>
          <w:szCs w:val="24"/>
        </w:rPr>
        <w:t>:</w:t>
      </w:r>
    </w:p>
    <w:p w14:paraId="0CD32620" w14:textId="77777777" w:rsidR="005D5BE6" w:rsidRDefault="006E0A83">
      <w:pPr>
        <w:pStyle w:val="ListParagraph"/>
        <w:numPr>
          <w:ilvl w:val="1"/>
          <w:numId w:val="27"/>
        </w:numPr>
        <w:spacing w:after="0" w:line="480" w:lineRule="auto"/>
        <w:ind w:left="567" w:hanging="284"/>
        <w:jc w:val="both"/>
        <w:rPr>
          <w:szCs w:val="24"/>
        </w:rPr>
      </w:pPr>
      <w:r>
        <w:rPr>
          <w:color w:val="000000"/>
          <w:szCs w:val="24"/>
          <w:shd w:val="clear" w:color="auto" w:fill="FFFFFF"/>
        </w:rPr>
        <w:lastRenderedPageBreak/>
        <w:t>Lorem ipsum dolor sit amet, consectetur adipiscing elit, sed do eiusmod tempor incididunt ut labore et dolore magna aliqua.</w:t>
      </w:r>
    </w:p>
    <w:p w14:paraId="1B6A5D5D" w14:textId="77777777" w:rsidR="005D5BE6" w:rsidRDefault="006E0A83">
      <w:pPr>
        <w:pStyle w:val="ListParagraph"/>
        <w:numPr>
          <w:ilvl w:val="1"/>
          <w:numId w:val="27"/>
        </w:numPr>
        <w:spacing w:after="0" w:line="480" w:lineRule="auto"/>
        <w:ind w:left="567" w:hanging="284"/>
        <w:jc w:val="both"/>
        <w:rPr>
          <w:szCs w:val="24"/>
        </w:rPr>
      </w:pPr>
      <w:r>
        <w:rPr>
          <w:color w:val="000000"/>
          <w:szCs w:val="24"/>
          <w:shd w:val="clear" w:color="auto" w:fill="FFFFFF"/>
        </w:rPr>
        <w:t>Lorem ipsum dolor sit amet, consectetur adipiscing elit, sed do eiusmod tempor incididunt ut labore et dolore magna aliqua</w:t>
      </w:r>
      <w:r>
        <w:rPr>
          <w:szCs w:val="24"/>
        </w:rPr>
        <w:t>.</w:t>
      </w:r>
    </w:p>
    <w:p w14:paraId="5A8C740D" w14:textId="77777777" w:rsidR="005D5BE6" w:rsidRDefault="006E0A83">
      <w:pPr>
        <w:pStyle w:val="ListParagraph"/>
        <w:numPr>
          <w:ilvl w:val="1"/>
          <w:numId w:val="27"/>
        </w:numPr>
        <w:spacing w:after="0" w:line="480" w:lineRule="auto"/>
        <w:ind w:left="567" w:hanging="284"/>
        <w:jc w:val="both"/>
        <w:rPr>
          <w:szCs w:val="24"/>
        </w:rPr>
      </w:pPr>
      <w:r>
        <w:rPr>
          <w:color w:val="000000"/>
          <w:szCs w:val="24"/>
          <w:shd w:val="clear" w:color="auto" w:fill="FFFFFF"/>
        </w:rPr>
        <w:t>Lorem ipsum dolor sit amet, consectetur adipiscing elit, sed do eiusmod tempor incididunt ut labore et dolore magna aliqua</w:t>
      </w:r>
      <w:r>
        <w:rPr>
          <w:szCs w:val="24"/>
        </w:rPr>
        <w:t>.</w:t>
      </w:r>
    </w:p>
    <w:p w14:paraId="594D0A90" w14:textId="77777777" w:rsidR="005D5BE6" w:rsidRDefault="006E0A83">
      <w:pPr>
        <w:spacing w:after="0" w:line="480" w:lineRule="auto"/>
        <w:ind w:firstLine="708"/>
        <w:contextualSpacing/>
        <w:jc w:val="both"/>
        <w:rPr>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lang w:val="id-ID"/>
        </w:rPr>
        <w:t>.</w:t>
      </w:r>
    </w:p>
    <w:p w14:paraId="7B9B091B" w14:textId="77777777" w:rsidR="005D5BE6" w:rsidRDefault="005D5BE6">
      <w:pPr>
        <w:spacing w:after="0" w:line="480" w:lineRule="auto"/>
        <w:ind w:left="426" w:firstLine="708"/>
        <w:contextualSpacing/>
        <w:jc w:val="both"/>
        <w:rPr>
          <w:lang w:val="id-ID"/>
        </w:rPr>
      </w:pPr>
    </w:p>
    <w:p w14:paraId="05B94600" w14:textId="77777777" w:rsidR="005D5BE6" w:rsidRDefault="005D5BE6">
      <w:pPr>
        <w:spacing w:after="0" w:line="480" w:lineRule="auto"/>
        <w:ind w:left="709"/>
        <w:contextualSpacing/>
        <w:jc w:val="both"/>
        <w:rPr>
          <w:szCs w:val="24"/>
        </w:rPr>
      </w:pPr>
    </w:p>
    <w:p w14:paraId="2FBF24C6" w14:textId="77777777" w:rsidR="005D5BE6" w:rsidRDefault="005D5BE6">
      <w:pPr>
        <w:sectPr w:rsidR="005D5BE6" w:rsidSect="006F7245">
          <w:headerReference w:type="even" r:id="rId41"/>
          <w:headerReference w:type="default" r:id="rId42"/>
          <w:footerReference w:type="even" r:id="rId43"/>
          <w:footerReference w:type="default" r:id="rId44"/>
          <w:headerReference w:type="first" r:id="rId45"/>
          <w:footerReference w:type="first" r:id="rId46"/>
          <w:pgSz w:w="11906" w:h="16838" w:code="9"/>
          <w:pgMar w:top="2268" w:right="1701" w:bottom="1701" w:left="2268" w:header="1417" w:footer="850" w:gutter="0"/>
          <w:cols w:space="720"/>
          <w:titlePg/>
          <w:docGrid w:linePitch="360"/>
        </w:sectPr>
      </w:pPr>
    </w:p>
    <w:bookmarkEnd w:id="43"/>
    <w:p w14:paraId="1EE915F8" w14:textId="48E21097" w:rsidR="005D5BE6" w:rsidRPr="00A737C8" w:rsidRDefault="00A737C8" w:rsidP="00245B63">
      <w:pPr>
        <w:pStyle w:val="Heading1"/>
        <w:ind w:left="0" w:firstLine="0"/>
      </w:pPr>
      <w:r>
        <w:lastRenderedPageBreak/>
        <w:br/>
      </w:r>
      <w:bookmarkStart w:id="56" w:name="_Toc142127371"/>
      <w:r w:rsidR="00245B63">
        <w:t>JUDUL BAB 4</w:t>
      </w:r>
      <w:bookmarkEnd w:id="56"/>
    </w:p>
    <w:p w14:paraId="6A5F1861" w14:textId="4BC32C54" w:rsidR="005D5BE6" w:rsidRPr="001D7110" w:rsidRDefault="006E0A83" w:rsidP="001D7110">
      <w:pPr>
        <w:spacing w:after="0" w:line="480" w:lineRule="auto"/>
        <w:ind w:firstLine="709"/>
        <w:jc w:val="both"/>
      </w:pPr>
      <w:bookmarkStart w:id="57" w:name="_Hlk532877819"/>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w:t>
      </w:r>
      <w:proofErr w:type="spellEnd"/>
      <w:r>
        <w:rPr>
          <w:szCs w:val="24"/>
        </w:rPr>
        <w:t>.</w:t>
      </w:r>
    </w:p>
    <w:p w14:paraId="5D37202C" w14:textId="77777777" w:rsidR="005D5BE6" w:rsidRDefault="006E0A83">
      <w:pPr>
        <w:pStyle w:val="Heading2"/>
      </w:pPr>
      <w:bookmarkStart w:id="58" w:name="_Toc142127372"/>
      <w:r>
        <w:rPr>
          <w:lang w:val="id-ID"/>
        </w:rPr>
        <w:t>&lt;&lt;SUB BAB&gt;&gt;</w:t>
      </w:r>
      <w:bookmarkEnd w:id="58"/>
    </w:p>
    <w:p w14:paraId="26DA1725" w14:textId="77777777" w:rsidR="005D5BE6" w:rsidRDefault="006E0A83">
      <w:pPr>
        <w:pStyle w:val="Heading3"/>
        <w:ind w:left="567"/>
      </w:pPr>
      <w:bookmarkStart w:id="59" w:name="_Toc142127373"/>
      <w:r>
        <w:rPr>
          <w:lang w:val="id-ID"/>
        </w:rPr>
        <w:t>&lt;&lt;SUB SUB BAB&gt;&gt;</w:t>
      </w:r>
      <w:bookmarkEnd w:id="59"/>
    </w:p>
    <w:p w14:paraId="17B6B425" w14:textId="77777777" w:rsidR="005D5BE6" w:rsidRDefault="006E0A83">
      <w:pPr>
        <w:pStyle w:val="ListParagraph"/>
        <w:spacing w:after="0" w:line="480" w:lineRule="auto"/>
        <w:ind w:left="0" w:firstLine="708"/>
        <w:jc w:val="both"/>
        <w:rPr>
          <w:color w:val="000000"/>
          <w:szCs w:val="24"/>
        </w:rPr>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 ex ea commodo consequat. Duis aute irure dolor Lorem ipsum dolor sit amet, consectetur adipiscing elit, sed do eiusmod tempor incididunt ut labore et dolore magna aliqua. Lorem ipsum dolor sit amet, consectetur adipiscing elit, sed do eiusmod tempor incididunt ut labore et dolore magna aliqua. Ut enim ad minim veniam, quis nostrud exercitation ullamco laboris nisi ut aliquip ex ea commodo consequat. Duis aute irure dolor Lorem ipsum dolor sit amet, consectetur adipiscing elit, sed do eiusmod tempor incididunt ut labore et dolore magna aliqua</w:t>
      </w:r>
    </w:p>
    <w:p w14:paraId="5729B0C7" w14:textId="77777777" w:rsidR="005D5BE6" w:rsidRDefault="006E0A83">
      <w:pPr>
        <w:keepNext/>
        <w:spacing w:after="0" w:line="480" w:lineRule="auto"/>
        <w:jc w:val="center"/>
      </w:pPr>
      <w:r>
        <w:rPr>
          <w:noProof/>
          <w:lang w:eastAsia="en-US"/>
        </w:rPr>
        <w:lastRenderedPageBreak/>
        <w:drawing>
          <wp:inline distT="0" distB="0" distL="0" distR="0" wp14:anchorId="1E43F969" wp14:editId="30C3FE06">
            <wp:extent cx="3714750" cy="2333625"/>
            <wp:effectExtent l="0" t="0" r="0" b="0"/>
            <wp:docPr id="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3714750" cy="2333625"/>
                    </a:xfrm>
                    <a:prstGeom prst="rect">
                      <a:avLst/>
                    </a:prstGeom>
                    <a:noFill/>
                    <a:ln>
                      <a:noFill/>
                    </a:ln>
                  </pic:spPr>
                </pic:pic>
              </a:graphicData>
            </a:graphic>
          </wp:inline>
        </w:drawing>
      </w:r>
    </w:p>
    <w:p w14:paraId="756FAB1D" w14:textId="23EDECDD" w:rsidR="005D5BE6" w:rsidRDefault="006E0A83">
      <w:pPr>
        <w:pStyle w:val="Caption"/>
        <w:spacing w:line="480" w:lineRule="auto"/>
        <w:rPr>
          <w:color w:val="000000"/>
          <w:lang w:val="id-ID"/>
        </w:rPr>
      </w:pPr>
      <w:bookmarkStart w:id="60" w:name="_Toc142127144"/>
      <w:r>
        <w:t xml:space="preserve">Gambar </w:t>
      </w:r>
      <w:r w:rsidR="000D3765">
        <w:fldChar w:fldCharType="begin"/>
      </w:r>
      <w:r w:rsidR="000D3765">
        <w:instrText xml:space="preserve"> STYLEREF 1 \s </w:instrText>
      </w:r>
      <w:r w:rsidR="000D3765">
        <w:fldChar w:fldCharType="separate"/>
      </w:r>
      <w:r w:rsidR="000D3765">
        <w:rPr>
          <w:noProof/>
        </w:rPr>
        <w:t>4</w:t>
      </w:r>
      <w:r w:rsidR="000D3765">
        <w:fldChar w:fldCharType="end"/>
      </w:r>
      <w:r w:rsidR="000D3765">
        <w:t>.</w:t>
      </w:r>
      <w:r w:rsidR="000D3765">
        <w:fldChar w:fldCharType="begin"/>
      </w:r>
      <w:r w:rsidR="000D3765">
        <w:instrText xml:space="preserve"> SEQ Gambar \* ARABIC \s 1 </w:instrText>
      </w:r>
      <w:r w:rsidR="000D3765">
        <w:fldChar w:fldCharType="separate"/>
      </w:r>
      <w:r w:rsidR="000D3765">
        <w:rPr>
          <w:noProof/>
        </w:rPr>
        <w:t>1</w:t>
      </w:r>
      <w:r w:rsidR="000D3765">
        <w:fldChar w:fldCharType="end"/>
      </w:r>
      <w:r>
        <w:rPr>
          <w:lang w:val="id-ID"/>
        </w:rPr>
        <w:t xml:space="preserve"> Contoh Hasil Jadwal</w:t>
      </w:r>
      <w:bookmarkEnd w:id="60"/>
    </w:p>
    <w:p w14:paraId="3F1BF7DA" w14:textId="1988714D" w:rsidR="005D5BE6" w:rsidRDefault="006E0A83" w:rsidP="001D7110">
      <w:pPr>
        <w:spacing w:after="0" w:line="480" w:lineRule="auto"/>
        <w:ind w:firstLine="708"/>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p>
    <w:p w14:paraId="2F00408F" w14:textId="77777777" w:rsidR="005D5BE6" w:rsidRDefault="006E0A83">
      <w:pPr>
        <w:pStyle w:val="Heading3"/>
        <w:ind w:left="567"/>
        <w:rPr>
          <w:lang w:val="id-ID"/>
        </w:rPr>
      </w:pPr>
      <w:bookmarkStart w:id="61" w:name="_Toc142127374"/>
      <w:r>
        <w:rPr>
          <w:lang w:val="id-ID"/>
        </w:rPr>
        <w:t>&lt;&lt;SUB SUB BAB&gt;&gt;</w:t>
      </w:r>
      <w:bookmarkEnd w:id="61"/>
    </w:p>
    <w:p w14:paraId="37B98A09" w14:textId="77777777" w:rsidR="005D5BE6" w:rsidRDefault="006E0A83">
      <w:pPr>
        <w:pStyle w:val="BodyText"/>
        <w:spacing w:after="0" w:line="480" w:lineRule="auto"/>
        <w:ind w:firstLine="708"/>
        <w:jc w:val="both"/>
        <w:rPr>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Lorem ipsum dolor sit </w:t>
      </w:r>
      <w:proofErr w:type="spellStart"/>
      <w:r>
        <w:rPr>
          <w:color w:val="000000"/>
          <w:szCs w:val="24"/>
          <w:shd w:val="clear" w:color="auto" w:fill="FFFFFF"/>
        </w:rPr>
        <w:t>amet</w:t>
      </w:r>
      <w:proofErr w:type="spellEnd"/>
      <w:r>
        <w:rPr>
          <w:lang w:val="id-ID"/>
        </w:rPr>
        <w:t>:</w:t>
      </w:r>
    </w:p>
    <w:p w14:paraId="63F15E2C" w14:textId="77777777" w:rsidR="005D5BE6" w:rsidRDefault="006E0A83">
      <w:pPr>
        <w:pStyle w:val="ListParagraph"/>
        <w:numPr>
          <w:ilvl w:val="0"/>
          <w:numId w:val="28"/>
        </w:numPr>
        <w:spacing w:after="0" w:line="480" w:lineRule="auto"/>
        <w:ind w:left="284" w:hanging="283"/>
        <w:jc w:val="both"/>
        <w:rPr>
          <w:color w:val="000000"/>
          <w:szCs w:val="24"/>
        </w:rPr>
      </w:pPr>
      <w:r>
        <w:rPr>
          <w:color w:val="000000"/>
          <w:szCs w:val="24"/>
          <w:shd w:val="clear" w:color="auto" w:fill="FFFFFF"/>
        </w:rPr>
        <w:t>exercitation ullamco laboris nisi ut aliquip ex ea commodo consequat. Duis aute irure dolor Lorem ipsum dolor sit amet</w:t>
      </w:r>
    </w:p>
    <w:p w14:paraId="3DB6B532" w14:textId="77777777" w:rsidR="005D5BE6" w:rsidRDefault="006E0A83">
      <w:pPr>
        <w:pStyle w:val="ListParagraph"/>
        <w:numPr>
          <w:ilvl w:val="0"/>
          <w:numId w:val="28"/>
        </w:numPr>
        <w:spacing w:after="0" w:line="480" w:lineRule="auto"/>
        <w:ind w:left="284" w:hanging="283"/>
        <w:jc w:val="both"/>
        <w:rPr>
          <w:color w:val="000000"/>
          <w:szCs w:val="24"/>
        </w:rPr>
      </w:pPr>
      <w:r>
        <w:rPr>
          <w:color w:val="000000"/>
          <w:szCs w:val="24"/>
          <w:shd w:val="clear" w:color="auto" w:fill="FFFFFF"/>
        </w:rPr>
        <w:t>exercitation ullamco laboris nisi ut aliquip ex ea commodo consequat. Duis aute irure dolor Lorem ipsum dolor sit amet</w:t>
      </w:r>
    </w:p>
    <w:p w14:paraId="255218A1" w14:textId="77777777" w:rsidR="005D5BE6" w:rsidRDefault="006E0A83">
      <w:pPr>
        <w:pStyle w:val="ListParagraph"/>
        <w:numPr>
          <w:ilvl w:val="0"/>
          <w:numId w:val="28"/>
        </w:numPr>
        <w:spacing w:after="0" w:line="480" w:lineRule="auto"/>
        <w:ind w:left="284" w:hanging="283"/>
        <w:jc w:val="both"/>
        <w:rPr>
          <w:color w:val="000000"/>
          <w:szCs w:val="24"/>
        </w:rPr>
      </w:pPr>
      <w:r>
        <w:rPr>
          <w:color w:val="000000"/>
          <w:szCs w:val="24"/>
          <w:shd w:val="clear" w:color="auto" w:fill="FFFFFF"/>
        </w:rPr>
        <w:lastRenderedPageBreak/>
        <w:t>exercitation ullamco laboris nisi ut aliquip ex ea commodo consequat. Duis aute irure dolor Lorem ipsum dolor sit amet</w:t>
      </w:r>
    </w:p>
    <w:p w14:paraId="5987ADAE" w14:textId="77777777" w:rsidR="005D5BE6" w:rsidRDefault="006E0A83">
      <w:pPr>
        <w:spacing w:after="0" w:line="480" w:lineRule="auto"/>
        <w:ind w:firstLine="708"/>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w:t>
      </w:r>
      <w:r>
        <w:rPr>
          <w:color w:val="000000"/>
          <w:szCs w:val="24"/>
          <w:shd w:val="clear" w:color="auto" w:fill="FFFFFF"/>
          <w:lang w:val="id-ID"/>
        </w:rPr>
        <w:t xml:space="preserve"> </w:t>
      </w:r>
      <w:r>
        <w:rPr>
          <w:color w:val="000000"/>
          <w:szCs w:val="24"/>
          <w:shd w:val="clear" w:color="auto" w:fill="FFFFFF"/>
        </w:rPr>
        <w:t>Lorem ipsum d</w:t>
      </w:r>
      <w:r>
        <w:rPr>
          <w:color w:val="000000"/>
          <w:szCs w:val="24"/>
          <w:shd w:val="clear" w:color="auto" w:fill="FFFFFF"/>
          <w:lang w:val="id-ID"/>
        </w:rPr>
        <w:t>asd</w:t>
      </w:r>
      <w:r>
        <w:rPr>
          <w:szCs w:val="24"/>
          <w:lang w:val="id-ID"/>
        </w:rPr>
        <w:t>:</w:t>
      </w:r>
    </w:p>
    <w:p w14:paraId="451EDA35" w14:textId="77777777" w:rsidR="005D5BE6" w:rsidRDefault="006E0A83">
      <w:pPr>
        <w:pStyle w:val="ListParagraph"/>
        <w:numPr>
          <w:ilvl w:val="0"/>
          <w:numId w:val="29"/>
        </w:numPr>
        <w:spacing w:after="0" w:line="480" w:lineRule="auto"/>
        <w:ind w:left="284" w:hanging="283"/>
        <w:jc w:val="both"/>
        <w:rPr>
          <w:color w:val="000000"/>
          <w:szCs w:val="24"/>
        </w:rPr>
      </w:pPr>
      <w:r>
        <w:rPr>
          <w:color w:val="000000"/>
          <w:szCs w:val="24"/>
          <w:shd w:val="clear" w:color="auto" w:fill="FFFFFF"/>
        </w:rPr>
        <w:t>Lorem ipsum dolor sit amet, consectetur adipiscing elit, sed do eiusmod tempor incididunt ut labore</w:t>
      </w:r>
      <w:r>
        <w:rPr>
          <w:color w:val="000000"/>
          <w:szCs w:val="24"/>
        </w:rPr>
        <w:t>.</w:t>
      </w:r>
    </w:p>
    <w:p w14:paraId="4BA5EF9B" w14:textId="77777777" w:rsidR="005D5BE6" w:rsidRDefault="006E0A83">
      <w:pPr>
        <w:pStyle w:val="ListParagraph"/>
        <w:numPr>
          <w:ilvl w:val="0"/>
          <w:numId w:val="29"/>
        </w:numPr>
        <w:spacing w:after="0" w:line="480" w:lineRule="auto"/>
        <w:ind w:left="284" w:hanging="283"/>
        <w:jc w:val="both"/>
        <w:rPr>
          <w:color w:val="000000"/>
          <w:szCs w:val="24"/>
        </w:rPr>
      </w:pPr>
      <w:r>
        <w:rPr>
          <w:color w:val="000000"/>
          <w:szCs w:val="24"/>
          <w:shd w:val="clear" w:color="auto" w:fill="FFFFFF"/>
        </w:rPr>
        <w:t>Lorem ipsum dolor sit amet, consectetur adipiscing elit, sed do eiusmod tempor incididunt ut labore</w:t>
      </w:r>
      <w:r>
        <w:rPr>
          <w:color w:val="000000"/>
          <w:szCs w:val="24"/>
        </w:rPr>
        <w:t>.</w:t>
      </w:r>
    </w:p>
    <w:p w14:paraId="37E5EAAC" w14:textId="77777777" w:rsidR="005D5BE6" w:rsidRDefault="006E0A83">
      <w:pPr>
        <w:pStyle w:val="ListParagraph"/>
        <w:numPr>
          <w:ilvl w:val="0"/>
          <w:numId w:val="29"/>
        </w:numPr>
        <w:spacing w:after="0" w:line="480" w:lineRule="auto"/>
        <w:ind w:left="284" w:hanging="283"/>
        <w:jc w:val="both"/>
        <w:rPr>
          <w:color w:val="000000"/>
          <w:szCs w:val="24"/>
        </w:rPr>
      </w:pPr>
      <w:r>
        <w:rPr>
          <w:color w:val="000000"/>
          <w:szCs w:val="24"/>
          <w:shd w:val="clear" w:color="auto" w:fill="FFFFFF"/>
        </w:rPr>
        <w:t>Lorem ipsum dolor sit amet, consectetur adipiscing elit, sed do eiusmod tempor incididunt ut labore</w:t>
      </w:r>
      <w:r>
        <w:rPr>
          <w:color w:val="000000"/>
          <w:szCs w:val="24"/>
        </w:rPr>
        <w:t>.</w:t>
      </w:r>
    </w:p>
    <w:p w14:paraId="0A688867" w14:textId="77777777" w:rsidR="005D5BE6" w:rsidRDefault="006E0A83">
      <w:pPr>
        <w:spacing w:after="0" w:line="480" w:lineRule="auto"/>
        <w:ind w:firstLine="708"/>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Lorem ipsum dolor sit </w:t>
      </w:r>
      <w:proofErr w:type="spellStart"/>
      <w:r>
        <w:rPr>
          <w:color w:val="000000"/>
          <w:szCs w:val="24"/>
          <w:shd w:val="clear" w:color="auto" w:fill="FFFFFF"/>
        </w:rPr>
        <w:t>amet</w:t>
      </w:r>
      <w:proofErr w:type="spellEnd"/>
      <w:r>
        <w:rPr>
          <w:szCs w:val="24"/>
          <w:lang w:val="id-ID"/>
        </w:rPr>
        <w:t>.</w:t>
      </w:r>
    </w:p>
    <w:p w14:paraId="67458892" w14:textId="77777777" w:rsidR="005D5BE6" w:rsidRDefault="006E0A83">
      <w:pPr>
        <w:pStyle w:val="Caption"/>
        <w:keepNext/>
        <w:spacing w:line="480" w:lineRule="auto"/>
        <w:rPr>
          <w:lang w:val="id-ID"/>
        </w:rPr>
      </w:pPr>
      <w:bookmarkStart w:id="62" w:name="_Toc142127099"/>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t>1</w:t>
      </w:r>
      <w:r>
        <w:fldChar w:fldCharType="end"/>
      </w:r>
      <w:r>
        <w:rPr>
          <w:lang w:val="id-ID"/>
        </w:rPr>
        <w:t xml:space="preserve"> Perbandingan </w:t>
      </w:r>
      <w:r>
        <w:rPr>
          <w:i/>
          <w:lang w:val="id-ID"/>
        </w:rPr>
        <w:t xml:space="preserve">Parameter Tuning </w:t>
      </w:r>
      <w:r>
        <w:rPr>
          <w:lang w:val="id-ID"/>
        </w:rPr>
        <w:t>FGA</w:t>
      </w:r>
      <w:bookmarkEnd w:id="62"/>
    </w:p>
    <w:tbl>
      <w:tblPr>
        <w:tblW w:w="72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50"/>
        <w:gridCol w:w="2409"/>
        <w:gridCol w:w="2409"/>
      </w:tblGrid>
      <w:tr w:rsidR="005D5BE6" w14:paraId="09FB5C66" w14:textId="77777777">
        <w:trPr>
          <w:tblHeader/>
          <w:jc w:val="center"/>
        </w:trPr>
        <w:tc>
          <w:tcPr>
            <w:tcW w:w="2450" w:type="dxa"/>
            <w:shd w:val="clear" w:color="auto" w:fill="auto"/>
            <w:vAlign w:val="center"/>
          </w:tcPr>
          <w:p w14:paraId="719528DF" w14:textId="77777777" w:rsidR="005D5BE6" w:rsidRDefault="006E0A83">
            <w:pPr>
              <w:spacing w:after="0"/>
              <w:jc w:val="center"/>
              <w:rPr>
                <w:sz w:val="32"/>
                <w:szCs w:val="24"/>
                <w:lang w:val="id-ID"/>
              </w:rPr>
            </w:pPr>
            <w:r>
              <w:rPr>
                <w:b/>
                <w:sz w:val="32"/>
                <w:szCs w:val="24"/>
                <w:vertAlign w:val="subscript"/>
                <w:lang w:val="id-ID"/>
              </w:rPr>
              <w:t>Parameter</w:t>
            </w:r>
            <w:r>
              <w:rPr>
                <w:sz w:val="32"/>
                <w:szCs w:val="24"/>
                <w:lang w:val="id-ID"/>
              </w:rPr>
              <w:t xml:space="preserve"> </w:t>
            </w:r>
            <w:r>
              <w:rPr>
                <w:b/>
                <w:sz w:val="32"/>
                <w:szCs w:val="24"/>
                <w:lang w:val="id-ID"/>
              </w:rPr>
              <w:t>\</w:t>
            </w:r>
            <w:r>
              <w:rPr>
                <w:sz w:val="32"/>
                <w:szCs w:val="24"/>
                <w:lang w:val="id-ID"/>
              </w:rPr>
              <w:t xml:space="preserve"> </w:t>
            </w:r>
            <w:r>
              <w:rPr>
                <w:b/>
                <w:sz w:val="32"/>
                <w:szCs w:val="24"/>
                <w:vertAlign w:val="superscript"/>
                <w:lang w:val="id-ID"/>
              </w:rPr>
              <w:t>Skenario</w:t>
            </w:r>
          </w:p>
        </w:tc>
        <w:tc>
          <w:tcPr>
            <w:tcW w:w="2409" w:type="dxa"/>
            <w:shd w:val="clear" w:color="auto" w:fill="D9D9D9"/>
            <w:vAlign w:val="center"/>
          </w:tcPr>
          <w:p w14:paraId="024DD911" w14:textId="77777777" w:rsidR="005D5BE6" w:rsidRDefault="006E0A83">
            <w:pPr>
              <w:suppressAutoHyphens w:val="0"/>
              <w:spacing w:after="0"/>
              <w:jc w:val="center"/>
              <w:rPr>
                <w:b/>
                <w:bCs/>
                <w:color w:val="000000"/>
                <w:sz w:val="20"/>
                <w:szCs w:val="24"/>
              </w:rPr>
            </w:pPr>
            <w:r>
              <w:rPr>
                <w:b/>
                <w:bCs/>
                <w:color w:val="000000"/>
                <w:sz w:val="20"/>
                <w:szCs w:val="24"/>
              </w:rPr>
              <w:t xml:space="preserve">10 </w:t>
            </w:r>
            <w:proofErr w:type="spellStart"/>
            <w:r>
              <w:rPr>
                <w:b/>
                <w:bCs/>
                <w:color w:val="000000"/>
                <w:sz w:val="20"/>
                <w:szCs w:val="24"/>
              </w:rPr>
              <w:t>Kromosom</w:t>
            </w:r>
            <w:proofErr w:type="spellEnd"/>
            <w:r>
              <w:rPr>
                <w:b/>
                <w:bCs/>
                <w:color w:val="000000"/>
                <w:sz w:val="20"/>
                <w:szCs w:val="24"/>
              </w:rPr>
              <w:t xml:space="preserve"> </w:t>
            </w:r>
          </w:p>
          <w:p w14:paraId="7F8D23EF" w14:textId="77777777" w:rsidR="005D5BE6" w:rsidRDefault="006E0A83">
            <w:pPr>
              <w:suppressAutoHyphens w:val="0"/>
              <w:spacing w:after="0"/>
              <w:jc w:val="center"/>
              <w:rPr>
                <w:rFonts w:eastAsia="Times New Roman"/>
                <w:b/>
                <w:bCs/>
                <w:color w:val="000000"/>
                <w:sz w:val="20"/>
                <w:szCs w:val="24"/>
                <w:lang w:val="zh-CN"/>
              </w:rPr>
            </w:pPr>
            <w:r>
              <w:rPr>
                <w:b/>
                <w:bCs/>
                <w:color w:val="000000"/>
                <w:sz w:val="20"/>
                <w:szCs w:val="24"/>
              </w:rPr>
              <w:t xml:space="preserve">2 </w:t>
            </w:r>
            <w:proofErr w:type="spellStart"/>
            <w:r>
              <w:rPr>
                <w:b/>
                <w:bCs/>
                <w:color w:val="000000"/>
                <w:sz w:val="20"/>
                <w:szCs w:val="24"/>
              </w:rPr>
              <w:t>Individu</w:t>
            </w:r>
            <w:proofErr w:type="spellEnd"/>
            <w:r>
              <w:rPr>
                <w:b/>
                <w:bCs/>
                <w:color w:val="000000"/>
                <w:sz w:val="20"/>
                <w:szCs w:val="24"/>
              </w:rPr>
              <w:t xml:space="preserve"> </w:t>
            </w:r>
            <w:proofErr w:type="spellStart"/>
            <w:r>
              <w:rPr>
                <w:b/>
                <w:bCs/>
                <w:color w:val="000000"/>
                <w:sz w:val="20"/>
                <w:szCs w:val="24"/>
              </w:rPr>
              <w:t>Setiap</w:t>
            </w:r>
            <w:proofErr w:type="spellEnd"/>
            <w:r>
              <w:rPr>
                <w:b/>
                <w:bCs/>
                <w:color w:val="000000"/>
                <w:sz w:val="20"/>
                <w:szCs w:val="24"/>
              </w:rPr>
              <w:t xml:space="preserve"> </w:t>
            </w:r>
            <w:proofErr w:type="spellStart"/>
            <w:r>
              <w:rPr>
                <w:b/>
                <w:bCs/>
                <w:color w:val="000000"/>
                <w:sz w:val="20"/>
                <w:szCs w:val="24"/>
              </w:rPr>
              <w:t>Kromosom</w:t>
            </w:r>
            <w:proofErr w:type="spellEnd"/>
          </w:p>
        </w:tc>
        <w:tc>
          <w:tcPr>
            <w:tcW w:w="2409" w:type="dxa"/>
            <w:shd w:val="clear" w:color="auto" w:fill="D9D9D9"/>
            <w:vAlign w:val="center"/>
          </w:tcPr>
          <w:p w14:paraId="64A881F5" w14:textId="77777777" w:rsidR="005D5BE6" w:rsidRDefault="006E0A83">
            <w:pPr>
              <w:suppressAutoHyphens w:val="0"/>
              <w:spacing w:after="0"/>
              <w:jc w:val="center"/>
              <w:rPr>
                <w:b/>
                <w:bCs/>
                <w:color w:val="000000"/>
                <w:sz w:val="20"/>
                <w:szCs w:val="24"/>
              </w:rPr>
            </w:pPr>
            <w:r>
              <w:rPr>
                <w:b/>
                <w:bCs/>
                <w:color w:val="000000"/>
                <w:sz w:val="20"/>
                <w:szCs w:val="24"/>
              </w:rPr>
              <w:t xml:space="preserve">20 </w:t>
            </w:r>
            <w:proofErr w:type="spellStart"/>
            <w:r>
              <w:rPr>
                <w:b/>
                <w:bCs/>
                <w:color w:val="000000"/>
                <w:sz w:val="20"/>
                <w:szCs w:val="24"/>
              </w:rPr>
              <w:t>Kromosom</w:t>
            </w:r>
            <w:proofErr w:type="spellEnd"/>
          </w:p>
          <w:p w14:paraId="2F8E87C5" w14:textId="77777777" w:rsidR="005D5BE6" w:rsidRDefault="006E0A83">
            <w:pPr>
              <w:suppressAutoHyphens w:val="0"/>
              <w:spacing w:after="0"/>
              <w:jc w:val="center"/>
              <w:rPr>
                <w:rFonts w:eastAsia="Times New Roman"/>
                <w:b/>
                <w:bCs/>
                <w:color w:val="000000"/>
                <w:sz w:val="20"/>
                <w:szCs w:val="24"/>
                <w:lang w:val="zh-CN"/>
              </w:rPr>
            </w:pPr>
            <w:r>
              <w:rPr>
                <w:b/>
                <w:bCs/>
                <w:color w:val="000000"/>
                <w:sz w:val="20"/>
                <w:szCs w:val="24"/>
              </w:rPr>
              <w:t xml:space="preserve">1 </w:t>
            </w:r>
            <w:proofErr w:type="spellStart"/>
            <w:r>
              <w:rPr>
                <w:b/>
                <w:bCs/>
                <w:color w:val="000000"/>
                <w:sz w:val="20"/>
                <w:szCs w:val="24"/>
              </w:rPr>
              <w:t>Individu</w:t>
            </w:r>
            <w:proofErr w:type="spellEnd"/>
            <w:r>
              <w:rPr>
                <w:b/>
                <w:bCs/>
                <w:color w:val="000000"/>
                <w:sz w:val="20"/>
                <w:szCs w:val="24"/>
              </w:rPr>
              <w:t xml:space="preserve"> </w:t>
            </w:r>
            <w:proofErr w:type="spellStart"/>
            <w:r>
              <w:rPr>
                <w:b/>
                <w:bCs/>
                <w:color w:val="000000"/>
                <w:sz w:val="20"/>
                <w:szCs w:val="24"/>
              </w:rPr>
              <w:t>Setiap</w:t>
            </w:r>
            <w:proofErr w:type="spellEnd"/>
            <w:r>
              <w:rPr>
                <w:b/>
                <w:bCs/>
                <w:color w:val="000000"/>
                <w:sz w:val="20"/>
                <w:szCs w:val="24"/>
              </w:rPr>
              <w:t xml:space="preserve"> </w:t>
            </w:r>
            <w:proofErr w:type="spellStart"/>
            <w:r>
              <w:rPr>
                <w:b/>
                <w:bCs/>
                <w:color w:val="000000"/>
                <w:sz w:val="20"/>
                <w:szCs w:val="24"/>
              </w:rPr>
              <w:t>Kromosom</w:t>
            </w:r>
            <w:proofErr w:type="spellEnd"/>
          </w:p>
        </w:tc>
      </w:tr>
      <w:tr w:rsidR="005D5BE6" w14:paraId="57E8B39A" w14:textId="77777777">
        <w:trPr>
          <w:trHeight w:val="520"/>
          <w:jc w:val="center"/>
        </w:trPr>
        <w:tc>
          <w:tcPr>
            <w:tcW w:w="2450" w:type="dxa"/>
            <w:shd w:val="clear" w:color="auto" w:fill="D9D9D9"/>
            <w:vAlign w:val="center"/>
          </w:tcPr>
          <w:p w14:paraId="0B1461A4" w14:textId="77777777" w:rsidR="005D5BE6" w:rsidRDefault="006E0A83">
            <w:pPr>
              <w:suppressAutoHyphens w:val="0"/>
              <w:spacing w:after="0"/>
              <w:jc w:val="center"/>
              <w:rPr>
                <w:rFonts w:eastAsia="Times New Roman"/>
                <w:b/>
                <w:bCs/>
                <w:color w:val="000000"/>
                <w:sz w:val="20"/>
                <w:szCs w:val="24"/>
                <w:lang w:val="zh-CN"/>
              </w:rPr>
            </w:pPr>
            <w:r>
              <w:rPr>
                <w:b/>
                <w:bCs/>
                <w:color w:val="000000"/>
                <w:sz w:val="20"/>
                <w:szCs w:val="24"/>
              </w:rPr>
              <w:t xml:space="preserve">Tingkat </w:t>
            </w:r>
            <w:proofErr w:type="spellStart"/>
            <w:r>
              <w:rPr>
                <w:b/>
                <w:bCs/>
                <w:color w:val="000000"/>
                <w:sz w:val="20"/>
                <w:szCs w:val="24"/>
              </w:rPr>
              <w:t>Keberhasilan</w:t>
            </w:r>
            <w:proofErr w:type="spellEnd"/>
          </w:p>
        </w:tc>
        <w:tc>
          <w:tcPr>
            <w:tcW w:w="2409" w:type="dxa"/>
            <w:shd w:val="clear" w:color="auto" w:fill="B4C6E7"/>
            <w:vAlign w:val="center"/>
          </w:tcPr>
          <w:p w14:paraId="27F286FA" w14:textId="77777777" w:rsidR="005D5BE6" w:rsidRDefault="006E0A83">
            <w:pPr>
              <w:suppressAutoHyphens w:val="0"/>
              <w:spacing w:after="0"/>
              <w:jc w:val="center"/>
              <w:rPr>
                <w:rFonts w:eastAsia="Times New Roman"/>
                <w:color w:val="000000"/>
                <w:sz w:val="20"/>
                <w:szCs w:val="24"/>
                <w:lang w:val="zh-CN"/>
              </w:rPr>
            </w:pPr>
            <w:r>
              <w:rPr>
                <w:color w:val="000000"/>
                <w:sz w:val="20"/>
                <w:szCs w:val="24"/>
              </w:rPr>
              <w:t>0.00%</w:t>
            </w:r>
          </w:p>
        </w:tc>
        <w:tc>
          <w:tcPr>
            <w:tcW w:w="2409" w:type="dxa"/>
            <w:shd w:val="clear" w:color="auto" w:fill="B4C6E7"/>
            <w:vAlign w:val="center"/>
          </w:tcPr>
          <w:p w14:paraId="1E30F9B7" w14:textId="77777777" w:rsidR="005D5BE6" w:rsidRDefault="006E0A83">
            <w:pPr>
              <w:suppressAutoHyphens w:val="0"/>
              <w:spacing w:after="0"/>
              <w:jc w:val="center"/>
              <w:rPr>
                <w:rFonts w:eastAsia="Times New Roman"/>
                <w:color w:val="000000"/>
                <w:sz w:val="20"/>
                <w:szCs w:val="24"/>
                <w:lang w:val="zh-CN"/>
              </w:rPr>
            </w:pPr>
            <w:r>
              <w:rPr>
                <w:color w:val="000000"/>
                <w:sz w:val="20"/>
                <w:szCs w:val="24"/>
              </w:rPr>
              <w:t>0.00%</w:t>
            </w:r>
          </w:p>
        </w:tc>
      </w:tr>
      <w:tr w:rsidR="005D5BE6" w14:paraId="213C93A4" w14:textId="77777777">
        <w:trPr>
          <w:jc w:val="center"/>
        </w:trPr>
        <w:tc>
          <w:tcPr>
            <w:tcW w:w="2450" w:type="dxa"/>
            <w:shd w:val="clear" w:color="auto" w:fill="D9D9D9"/>
            <w:vAlign w:val="center"/>
          </w:tcPr>
          <w:p w14:paraId="153EF7C9" w14:textId="77777777" w:rsidR="005D5BE6" w:rsidRDefault="006E0A83">
            <w:pPr>
              <w:suppressAutoHyphens w:val="0"/>
              <w:spacing w:after="0"/>
              <w:jc w:val="center"/>
              <w:rPr>
                <w:rFonts w:eastAsia="Times New Roman"/>
                <w:b/>
                <w:bCs/>
                <w:color w:val="000000"/>
                <w:sz w:val="20"/>
                <w:szCs w:val="24"/>
                <w:lang w:val="zh-CN"/>
              </w:rPr>
            </w:pPr>
            <w:r>
              <w:rPr>
                <w:b/>
                <w:bCs/>
                <w:color w:val="000000"/>
                <w:sz w:val="20"/>
                <w:szCs w:val="24"/>
              </w:rPr>
              <w:t xml:space="preserve">Minimum </w:t>
            </w:r>
            <w:proofErr w:type="spellStart"/>
            <w:r>
              <w:rPr>
                <w:b/>
                <w:bCs/>
                <w:color w:val="000000"/>
                <w:sz w:val="20"/>
                <w:szCs w:val="24"/>
              </w:rPr>
              <w:t>Generasi</w:t>
            </w:r>
            <w:proofErr w:type="spellEnd"/>
            <w:r>
              <w:rPr>
                <w:b/>
                <w:bCs/>
                <w:color w:val="000000"/>
                <w:sz w:val="20"/>
                <w:szCs w:val="24"/>
              </w:rPr>
              <w:t xml:space="preserve"> Jadwal </w:t>
            </w:r>
            <w:proofErr w:type="spellStart"/>
            <w:r>
              <w:rPr>
                <w:b/>
                <w:bCs/>
                <w:color w:val="000000"/>
                <w:sz w:val="20"/>
                <w:szCs w:val="24"/>
              </w:rPr>
              <w:t>Terbaik</w:t>
            </w:r>
            <w:proofErr w:type="spellEnd"/>
          </w:p>
        </w:tc>
        <w:tc>
          <w:tcPr>
            <w:tcW w:w="2409" w:type="dxa"/>
            <w:shd w:val="clear" w:color="auto" w:fill="C5E0B3"/>
            <w:vAlign w:val="center"/>
          </w:tcPr>
          <w:p w14:paraId="2BB48F85" w14:textId="77777777" w:rsidR="005D5BE6" w:rsidRDefault="006E0A83">
            <w:pPr>
              <w:suppressAutoHyphens w:val="0"/>
              <w:spacing w:after="0"/>
              <w:jc w:val="center"/>
              <w:rPr>
                <w:rFonts w:eastAsia="Times New Roman"/>
                <w:sz w:val="20"/>
                <w:szCs w:val="24"/>
                <w:lang w:val="zh-CN"/>
              </w:rPr>
            </w:pPr>
            <w:r>
              <w:rPr>
                <w:sz w:val="20"/>
                <w:szCs w:val="24"/>
              </w:rPr>
              <w:t>330</w:t>
            </w:r>
          </w:p>
        </w:tc>
        <w:tc>
          <w:tcPr>
            <w:tcW w:w="2409" w:type="dxa"/>
            <w:shd w:val="clear" w:color="auto" w:fill="EEADA6"/>
            <w:vAlign w:val="center"/>
          </w:tcPr>
          <w:p w14:paraId="48F2AF51" w14:textId="77777777" w:rsidR="005D5BE6" w:rsidRDefault="006E0A83">
            <w:pPr>
              <w:suppressAutoHyphens w:val="0"/>
              <w:spacing w:after="0"/>
              <w:jc w:val="center"/>
              <w:rPr>
                <w:rFonts w:eastAsia="Times New Roman"/>
                <w:sz w:val="20"/>
                <w:szCs w:val="24"/>
                <w:lang w:val="zh-CN"/>
              </w:rPr>
            </w:pPr>
            <w:r>
              <w:rPr>
                <w:sz w:val="20"/>
                <w:szCs w:val="24"/>
              </w:rPr>
              <w:t>335</w:t>
            </w:r>
          </w:p>
        </w:tc>
      </w:tr>
      <w:tr w:rsidR="005D5BE6" w14:paraId="55974DE4" w14:textId="77777777">
        <w:trPr>
          <w:jc w:val="center"/>
        </w:trPr>
        <w:tc>
          <w:tcPr>
            <w:tcW w:w="2450" w:type="dxa"/>
            <w:shd w:val="clear" w:color="auto" w:fill="D9D9D9"/>
            <w:vAlign w:val="center"/>
          </w:tcPr>
          <w:p w14:paraId="2BF8AC8F"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t xml:space="preserve">Rata-Rata </w:t>
            </w:r>
            <w:proofErr w:type="spellStart"/>
            <w:r>
              <w:rPr>
                <w:b/>
                <w:bCs/>
                <w:color w:val="000000"/>
                <w:sz w:val="20"/>
                <w:szCs w:val="24"/>
              </w:rPr>
              <w:t>Generasi</w:t>
            </w:r>
            <w:proofErr w:type="spellEnd"/>
            <w:r>
              <w:rPr>
                <w:b/>
                <w:bCs/>
                <w:color w:val="000000"/>
                <w:sz w:val="20"/>
                <w:szCs w:val="24"/>
              </w:rPr>
              <w:t xml:space="preserve"> Jadwal </w:t>
            </w:r>
            <w:proofErr w:type="spellStart"/>
            <w:r>
              <w:rPr>
                <w:b/>
                <w:bCs/>
                <w:color w:val="000000"/>
                <w:sz w:val="20"/>
                <w:szCs w:val="24"/>
              </w:rPr>
              <w:t>Terbaik</w:t>
            </w:r>
            <w:proofErr w:type="spellEnd"/>
          </w:p>
        </w:tc>
        <w:tc>
          <w:tcPr>
            <w:tcW w:w="2409" w:type="dxa"/>
            <w:shd w:val="clear" w:color="auto" w:fill="EEADA6"/>
            <w:vAlign w:val="center"/>
          </w:tcPr>
          <w:p w14:paraId="7E00A357" w14:textId="77777777" w:rsidR="005D5BE6" w:rsidRDefault="006E0A83">
            <w:pPr>
              <w:suppressAutoHyphens w:val="0"/>
              <w:spacing w:after="0"/>
              <w:jc w:val="center"/>
              <w:rPr>
                <w:rFonts w:eastAsia="Times New Roman"/>
                <w:sz w:val="20"/>
                <w:szCs w:val="24"/>
                <w:lang w:val="zh-CN"/>
              </w:rPr>
            </w:pPr>
            <w:r>
              <w:rPr>
                <w:sz w:val="20"/>
                <w:szCs w:val="24"/>
              </w:rPr>
              <w:t>833,6</w:t>
            </w:r>
          </w:p>
        </w:tc>
        <w:tc>
          <w:tcPr>
            <w:tcW w:w="2409" w:type="dxa"/>
            <w:shd w:val="clear" w:color="auto" w:fill="C5E0B3"/>
            <w:vAlign w:val="center"/>
          </w:tcPr>
          <w:p w14:paraId="7987460D" w14:textId="77777777" w:rsidR="005D5BE6" w:rsidRDefault="006E0A83">
            <w:pPr>
              <w:suppressAutoHyphens w:val="0"/>
              <w:spacing w:after="0"/>
              <w:jc w:val="center"/>
              <w:rPr>
                <w:rFonts w:eastAsia="Times New Roman"/>
                <w:sz w:val="20"/>
                <w:szCs w:val="24"/>
                <w:lang w:val="zh-CN"/>
              </w:rPr>
            </w:pPr>
            <w:r>
              <w:rPr>
                <w:sz w:val="20"/>
                <w:szCs w:val="24"/>
              </w:rPr>
              <w:t>697,2</w:t>
            </w:r>
          </w:p>
        </w:tc>
      </w:tr>
      <w:tr w:rsidR="005D5BE6" w14:paraId="24C06BAA" w14:textId="77777777">
        <w:trPr>
          <w:jc w:val="center"/>
        </w:trPr>
        <w:tc>
          <w:tcPr>
            <w:tcW w:w="2450" w:type="dxa"/>
            <w:shd w:val="clear" w:color="auto" w:fill="D9D9D9"/>
            <w:vAlign w:val="center"/>
          </w:tcPr>
          <w:p w14:paraId="289416B2" w14:textId="77777777" w:rsidR="005D5BE6" w:rsidRDefault="006E0A83">
            <w:pPr>
              <w:suppressAutoHyphens w:val="0"/>
              <w:spacing w:after="0"/>
              <w:jc w:val="center"/>
              <w:rPr>
                <w:rFonts w:eastAsia="Times New Roman"/>
                <w:b/>
                <w:bCs/>
                <w:color w:val="000000"/>
                <w:sz w:val="20"/>
                <w:szCs w:val="24"/>
                <w:lang w:val="zh-CN"/>
              </w:rPr>
            </w:pPr>
            <w:proofErr w:type="spellStart"/>
            <w:r>
              <w:rPr>
                <w:b/>
                <w:bCs/>
                <w:color w:val="000000"/>
                <w:sz w:val="20"/>
                <w:szCs w:val="24"/>
              </w:rPr>
              <w:t>Maksimum</w:t>
            </w:r>
            <w:proofErr w:type="spellEnd"/>
            <w:r>
              <w:rPr>
                <w:b/>
                <w:bCs/>
                <w:color w:val="000000"/>
                <w:sz w:val="20"/>
                <w:szCs w:val="24"/>
              </w:rPr>
              <w:t xml:space="preserve"> </w:t>
            </w:r>
            <w:proofErr w:type="spellStart"/>
            <w:r>
              <w:rPr>
                <w:b/>
                <w:bCs/>
                <w:color w:val="000000"/>
                <w:sz w:val="20"/>
                <w:szCs w:val="24"/>
              </w:rPr>
              <w:t>Generasi</w:t>
            </w:r>
            <w:proofErr w:type="spellEnd"/>
            <w:r>
              <w:rPr>
                <w:b/>
                <w:bCs/>
                <w:color w:val="000000"/>
                <w:sz w:val="20"/>
                <w:szCs w:val="24"/>
              </w:rPr>
              <w:t xml:space="preserve"> Jadwal </w:t>
            </w:r>
            <w:proofErr w:type="spellStart"/>
            <w:r>
              <w:rPr>
                <w:b/>
                <w:bCs/>
                <w:color w:val="000000"/>
                <w:sz w:val="20"/>
                <w:szCs w:val="24"/>
              </w:rPr>
              <w:t>Terbaik</w:t>
            </w:r>
            <w:proofErr w:type="spellEnd"/>
          </w:p>
        </w:tc>
        <w:tc>
          <w:tcPr>
            <w:tcW w:w="2409" w:type="dxa"/>
            <w:shd w:val="clear" w:color="auto" w:fill="B4C6E7"/>
            <w:vAlign w:val="center"/>
          </w:tcPr>
          <w:p w14:paraId="54376F99" w14:textId="77777777" w:rsidR="005D5BE6" w:rsidRDefault="006E0A83">
            <w:pPr>
              <w:suppressAutoHyphens w:val="0"/>
              <w:spacing w:after="0"/>
              <w:jc w:val="center"/>
              <w:rPr>
                <w:rFonts w:eastAsia="Times New Roman"/>
                <w:sz w:val="20"/>
                <w:szCs w:val="24"/>
                <w:lang w:val="zh-CN"/>
              </w:rPr>
            </w:pPr>
            <w:r>
              <w:rPr>
                <w:sz w:val="20"/>
                <w:szCs w:val="24"/>
              </w:rPr>
              <w:t>985</w:t>
            </w:r>
          </w:p>
        </w:tc>
        <w:tc>
          <w:tcPr>
            <w:tcW w:w="2409" w:type="dxa"/>
            <w:shd w:val="clear" w:color="auto" w:fill="B4C6E7"/>
            <w:vAlign w:val="center"/>
          </w:tcPr>
          <w:p w14:paraId="6DC11E9D" w14:textId="77777777" w:rsidR="005D5BE6" w:rsidRDefault="006E0A83">
            <w:pPr>
              <w:suppressAutoHyphens w:val="0"/>
              <w:spacing w:after="0"/>
              <w:jc w:val="center"/>
              <w:rPr>
                <w:rFonts w:eastAsia="Times New Roman"/>
                <w:sz w:val="20"/>
                <w:szCs w:val="24"/>
                <w:lang w:val="zh-CN"/>
              </w:rPr>
            </w:pPr>
            <w:r>
              <w:rPr>
                <w:sz w:val="20"/>
                <w:szCs w:val="24"/>
              </w:rPr>
              <w:t>985</w:t>
            </w:r>
          </w:p>
        </w:tc>
      </w:tr>
      <w:tr w:rsidR="005D5BE6" w14:paraId="06E7FE29" w14:textId="77777777">
        <w:trPr>
          <w:jc w:val="center"/>
        </w:trPr>
        <w:tc>
          <w:tcPr>
            <w:tcW w:w="2450" w:type="dxa"/>
            <w:shd w:val="clear" w:color="auto" w:fill="D9D9D9"/>
            <w:vAlign w:val="center"/>
          </w:tcPr>
          <w:p w14:paraId="04EF31B4"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t xml:space="preserve">Minimum </w:t>
            </w:r>
            <w:proofErr w:type="spellStart"/>
            <w:r>
              <w:rPr>
                <w:b/>
                <w:bCs/>
                <w:color w:val="000000"/>
                <w:sz w:val="20"/>
                <w:szCs w:val="24"/>
              </w:rPr>
              <w:t>Pelanggaran</w:t>
            </w:r>
            <w:proofErr w:type="spellEnd"/>
            <w:r>
              <w:rPr>
                <w:b/>
                <w:bCs/>
                <w:color w:val="000000"/>
                <w:sz w:val="20"/>
                <w:szCs w:val="24"/>
              </w:rPr>
              <w:t xml:space="preserve"> HC Jadwal </w:t>
            </w:r>
            <w:proofErr w:type="spellStart"/>
            <w:r>
              <w:rPr>
                <w:b/>
                <w:bCs/>
                <w:color w:val="000000"/>
                <w:sz w:val="20"/>
                <w:szCs w:val="24"/>
              </w:rPr>
              <w:t>Terbaik</w:t>
            </w:r>
            <w:proofErr w:type="spellEnd"/>
          </w:p>
        </w:tc>
        <w:tc>
          <w:tcPr>
            <w:tcW w:w="2409" w:type="dxa"/>
            <w:shd w:val="clear" w:color="auto" w:fill="EEADA6"/>
            <w:vAlign w:val="center"/>
          </w:tcPr>
          <w:p w14:paraId="67526ACE" w14:textId="77777777" w:rsidR="005D5BE6" w:rsidRDefault="006E0A83">
            <w:pPr>
              <w:suppressAutoHyphens w:val="0"/>
              <w:spacing w:after="0"/>
              <w:jc w:val="center"/>
              <w:rPr>
                <w:rFonts w:eastAsia="Times New Roman"/>
                <w:color w:val="000000"/>
                <w:sz w:val="20"/>
                <w:szCs w:val="24"/>
                <w:lang w:val="zh-CN"/>
              </w:rPr>
            </w:pPr>
            <w:r>
              <w:rPr>
                <w:color w:val="000000"/>
                <w:sz w:val="20"/>
                <w:szCs w:val="24"/>
              </w:rPr>
              <w:t>4</w:t>
            </w:r>
          </w:p>
        </w:tc>
        <w:tc>
          <w:tcPr>
            <w:tcW w:w="2409" w:type="dxa"/>
            <w:shd w:val="clear" w:color="auto" w:fill="C5E0B3"/>
            <w:vAlign w:val="center"/>
          </w:tcPr>
          <w:p w14:paraId="5FD84550" w14:textId="77777777" w:rsidR="005D5BE6" w:rsidRDefault="006E0A83">
            <w:pPr>
              <w:suppressAutoHyphens w:val="0"/>
              <w:spacing w:after="0"/>
              <w:jc w:val="center"/>
              <w:rPr>
                <w:rFonts w:eastAsia="Times New Roman"/>
                <w:sz w:val="20"/>
                <w:szCs w:val="24"/>
                <w:lang w:val="zh-CN"/>
              </w:rPr>
            </w:pPr>
            <w:r>
              <w:rPr>
                <w:sz w:val="20"/>
                <w:szCs w:val="24"/>
              </w:rPr>
              <w:t>3</w:t>
            </w:r>
          </w:p>
        </w:tc>
      </w:tr>
      <w:tr w:rsidR="005D5BE6" w14:paraId="5AF06FF4" w14:textId="77777777">
        <w:trPr>
          <w:jc w:val="center"/>
        </w:trPr>
        <w:tc>
          <w:tcPr>
            <w:tcW w:w="2450" w:type="dxa"/>
            <w:shd w:val="clear" w:color="auto" w:fill="D9D9D9"/>
            <w:vAlign w:val="center"/>
          </w:tcPr>
          <w:p w14:paraId="0D0E142F"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t xml:space="preserve">Rata-Rata </w:t>
            </w:r>
            <w:proofErr w:type="spellStart"/>
            <w:r>
              <w:rPr>
                <w:b/>
                <w:bCs/>
                <w:color w:val="000000"/>
                <w:sz w:val="20"/>
                <w:szCs w:val="24"/>
              </w:rPr>
              <w:t>Pelanggaran</w:t>
            </w:r>
            <w:proofErr w:type="spellEnd"/>
            <w:r>
              <w:rPr>
                <w:b/>
                <w:bCs/>
                <w:color w:val="000000"/>
                <w:sz w:val="20"/>
                <w:szCs w:val="24"/>
              </w:rPr>
              <w:t xml:space="preserve"> HC Jadwal </w:t>
            </w:r>
            <w:proofErr w:type="spellStart"/>
            <w:r>
              <w:rPr>
                <w:b/>
                <w:bCs/>
                <w:color w:val="000000"/>
                <w:sz w:val="20"/>
                <w:szCs w:val="24"/>
              </w:rPr>
              <w:t>Terbaik</w:t>
            </w:r>
            <w:proofErr w:type="spellEnd"/>
          </w:p>
        </w:tc>
        <w:tc>
          <w:tcPr>
            <w:tcW w:w="2409" w:type="dxa"/>
            <w:shd w:val="clear" w:color="auto" w:fill="EEADA6"/>
            <w:vAlign w:val="center"/>
          </w:tcPr>
          <w:p w14:paraId="702905C5" w14:textId="77777777" w:rsidR="005D5BE6" w:rsidRDefault="006E0A83">
            <w:pPr>
              <w:suppressAutoHyphens w:val="0"/>
              <w:spacing w:after="0"/>
              <w:jc w:val="center"/>
              <w:rPr>
                <w:rFonts w:eastAsia="Times New Roman"/>
                <w:color w:val="000000"/>
                <w:sz w:val="20"/>
                <w:szCs w:val="24"/>
                <w:lang w:val="zh-CN"/>
              </w:rPr>
            </w:pPr>
            <w:r>
              <w:rPr>
                <w:color w:val="000000"/>
                <w:sz w:val="20"/>
                <w:szCs w:val="24"/>
              </w:rPr>
              <w:t>7,55</w:t>
            </w:r>
          </w:p>
        </w:tc>
        <w:tc>
          <w:tcPr>
            <w:tcW w:w="2409" w:type="dxa"/>
            <w:shd w:val="clear" w:color="auto" w:fill="C5E0B3"/>
            <w:vAlign w:val="center"/>
          </w:tcPr>
          <w:p w14:paraId="70CF4755" w14:textId="77777777" w:rsidR="005D5BE6" w:rsidRDefault="006E0A83">
            <w:pPr>
              <w:suppressAutoHyphens w:val="0"/>
              <w:spacing w:after="0"/>
              <w:jc w:val="center"/>
              <w:rPr>
                <w:rFonts w:eastAsia="Times New Roman"/>
                <w:sz w:val="20"/>
                <w:szCs w:val="24"/>
                <w:lang w:val="zh-CN"/>
              </w:rPr>
            </w:pPr>
            <w:r>
              <w:rPr>
                <w:sz w:val="20"/>
                <w:szCs w:val="24"/>
              </w:rPr>
              <w:t>5,85</w:t>
            </w:r>
          </w:p>
        </w:tc>
      </w:tr>
      <w:tr w:rsidR="005D5BE6" w14:paraId="5791463A" w14:textId="77777777">
        <w:trPr>
          <w:jc w:val="center"/>
        </w:trPr>
        <w:tc>
          <w:tcPr>
            <w:tcW w:w="2450" w:type="dxa"/>
            <w:shd w:val="clear" w:color="auto" w:fill="D9D9D9"/>
            <w:vAlign w:val="center"/>
          </w:tcPr>
          <w:p w14:paraId="5503C905" w14:textId="77777777" w:rsidR="005D5BE6" w:rsidRPr="00E035B5" w:rsidRDefault="006E0A83">
            <w:pPr>
              <w:suppressAutoHyphens w:val="0"/>
              <w:spacing w:after="0"/>
              <w:jc w:val="center"/>
              <w:rPr>
                <w:rFonts w:eastAsia="Times New Roman"/>
                <w:b/>
                <w:bCs/>
                <w:color w:val="000000"/>
                <w:sz w:val="20"/>
                <w:szCs w:val="24"/>
              </w:rPr>
            </w:pPr>
            <w:proofErr w:type="spellStart"/>
            <w:r>
              <w:rPr>
                <w:b/>
                <w:bCs/>
                <w:color w:val="000000"/>
                <w:sz w:val="20"/>
                <w:szCs w:val="24"/>
              </w:rPr>
              <w:t>Maksimum</w:t>
            </w:r>
            <w:proofErr w:type="spellEnd"/>
            <w:r>
              <w:rPr>
                <w:b/>
                <w:bCs/>
                <w:color w:val="000000"/>
                <w:sz w:val="20"/>
                <w:szCs w:val="24"/>
              </w:rPr>
              <w:t xml:space="preserve"> </w:t>
            </w:r>
            <w:proofErr w:type="spellStart"/>
            <w:r>
              <w:rPr>
                <w:b/>
                <w:bCs/>
                <w:color w:val="000000"/>
                <w:sz w:val="20"/>
                <w:szCs w:val="24"/>
              </w:rPr>
              <w:t>Pelanggaran</w:t>
            </w:r>
            <w:proofErr w:type="spellEnd"/>
            <w:r>
              <w:rPr>
                <w:b/>
                <w:bCs/>
                <w:color w:val="000000"/>
                <w:sz w:val="20"/>
                <w:szCs w:val="24"/>
              </w:rPr>
              <w:t xml:space="preserve"> HC Jadwal </w:t>
            </w:r>
            <w:proofErr w:type="spellStart"/>
            <w:r>
              <w:rPr>
                <w:b/>
                <w:bCs/>
                <w:color w:val="000000"/>
                <w:sz w:val="20"/>
                <w:szCs w:val="24"/>
              </w:rPr>
              <w:t>Terbaik</w:t>
            </w:r>
            <w:proofErr w:type="spellEnd"/>
          </w:p>
        </w:tc>
        <w:tc>
          <w:tcPr>
            <w:tcW w:w="2409" w:type="dxa"/>
            <w:shd w:val="clear" w:color="auto" w:fill="EEADA6"/>
            <w:vAlign w:val="center"/>
          </w:tcPr>
          <w:p w14:paraId="0D439571" w14:textId="77777777" w:rsidR="005D5BE6" w:rsidRDefault="006E0A83">
            <w:pPr>
              <w:suppressAutoHyphens w:val="0"/>
              <w:spacing w:after="0"/>
              <w:jc w:val="center"/>
              <w:rPr>
                <w:rFonts w:eastAsia="Times New Roman"/>
                <w:color w:val="000000"/>
                <w:sz w:val="20"/>
                <w:szCs w:val="24"/>
                <w:lang w:val="zh-CN"/>
              </w:rPr>
            </w:pPr>
            <w:r>
              <w:rPr>
                <w:color w:val="000000"/>
                <w:sz w:val="20"/>
                <w:szCs w:val="24"/>
              </w:rPr>
              <w:t>10</w:t>
            </w:r>
          </w:p>
        </w:tc>
        <w:tc>
          <w:tcPr>
            <w:tcW w:w="2409" w:type="dxa"/>
            <w:shd w:val="clear" w:color="auto" w:fill="C5E0B3"/>
            <w:vAlign w:val="center"/>
          </w:tcPr>
          <w:p w14:paraId="74C8D49B" w14:textId="77777777" w:rsidR="005D5BE6" w:rsidRDefault="006E0A83">
            <w:pPr>
              <w:suppressAutoHyphens w:val="0"/>
              <w:spacing w:after="0"/>
              <w:jc w:val="center"/>
              <w:rPr>
                <w:rFonts w:eastAsia="Times New Roman"/>
                <w:sz w:val="20"/>
                <w:szCs w:val="24"/>
                <w:lang w:val="zh-CN"/>
              </w:rPr>
            </w:pPr>
            <w:r>
              <w:rPr>
                <w:sz w:val="20"/>
                <w:szCs w:val="24"/>
              </w:rPr>
              <w:t>8</w:t>
            </w:r>
          </w:p>
        </w:tc>
      </w:tr>
      <w:tr w:rsidR="005D5BE6" w14:paraId="194413CE" w14:textId="77777777">
        <w:trPr>
          <w:jc w:val="center"/>
        </w:trPr>
        <w:tc>
          <w:tcPr>
            <w:tcW w:w="2450" w:type="dxa"/>
            <w:shd w:val="clear" w:color="auto" w:fill="D9D9D9"/>
            <w:vAlign w:val="center"/>
          </w:tcPr>
          <w:p w14:paraId="7B400C16"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lastRenderedPageBreak/>
              <w:t xml:space="preserve">Minimum </w:t>
            </w:r>
            <w:proofErr w:type="spellStart"/>
            <w:r>
              <w:rPr>
                <w:b/>
                <w:bCs/>
                <w:color w:val="000000"/>
                <w:sz w:val="20"/>
                <w:szCs w:val="24"/>
              </w:rPr>
              <w:t>Pelanggaran</w:t>
            </w:r>
            <w:proofErr w:type="spellEnd"/>
            <w:r>
              <w:rPr>
                <w:b/>
                <w:bCs/>
                <w:color w:val="000000"/>
                <w:sz w:val="20"/>
                <w:szCs w:val="24"/>
              </w:rPr>
              <w:t xml:space="preserve"> SC Jadwal </w:t>
            </w:r>
            <w:proofErr w:type="spellStart"/>
            <w:r>
              <w:rPr>
                <w:b/>
                <w:bCs/>
                <w:color w:val="000000"/>
                <w:sz w:val="20"/>
                <w:szCs w:val="24"/>
              </w:rPr>
              <w:t>Terbaik</w:t>
            </w:r>
            <w:proofErr w:type="spellEnd"/>
          </w:p>
        </w:tc>
        <w:tc>
          <w:tcPr>
            <w:tcW w:w="2409" w:type="dxa"/>
            <w:shd w:val="clear" w:color="auto" w:fill="C5E0B3"/>
            <w:vAlign w:val="center"/>
          </w:tcPr>
          <w:p w14:paraId="631CB335" w14:textId="77777777" w:rsidR="005D5BE6" w:rsidRDefault="006E0A83">
            <w:pPr>
              <w:suppressAutoHyphens w:val="0"/>
              <w:spacing w:after="0"/>
              <w:jc w:val="center"/>
              <w:rPr>
                <w:rFonts w:eastAsia="Times New Roman"/>
                <w:color w:val="000000"/>
                <w:sz w:val="20"/>
                <w:szCs w:val="24"/>
                <w:lang w:val="zh-CN"/>
              </w:rPr>
            </w:pPr>
            <w:r>
              <w:rPr>
                <w:color w:val="000000"/>
                <w:sz w:val="20"/>
                <w:szCs w:val="24"/>
              </w:rPr>
              <w:t>11</w:t>
            </w:r>
          </w:p>
        </w:tc>
        <w:tc>
          <w:tcPr>
            <w:tcW w:w="2409" w:type="dxa"/>
            <w:shd w:val="clear" w:color="auto" w:fill="EEADA6"/>
            <w:vAlign w:val="center"/>
          </w:tcPr>
          <w:p w14:paraId="5F13E4F9" w14:textId="77777777" w:rsidR="005D5BE6" w:rsidRDefault="006E0A83">
            <w:pPr>
              <w:suppressAutoHyphens w:val="0"/>
              <w:spacing w:after="0"/>
              <w:jc w:val="center"/>
              <w:rPr>
                <w:rFonts w:eastAsia="Times New Roman"/>
                <w:sz w:val="20"/>
                <w:szCs w:val="24"/>
                <w:lang w:val="zh-CN"/>
              </w:rPr>
            </w:pPr>
            <w:r>
              <w:rPr>
                <w:sz w:val="20"/>
                <w:szCs w:val="24"/>
              </w:rPr>
              <w:t>12</w:t>
            </w:r>
          </w:p>
        </w:tc>
      </w:tr>
      <w:tr w:rsidR="005D5BE6" w14:paraId="19F8F1A6" w14:textId="77777777">
        <w:trPr>
          <w:jc w:val="center"/>
        </w:trPr>
        <w:tc>
          <w:tcPr>
            <w:tcW w:w="2450" w:type="dxa"/>
            <w:shd w:val="clear" w:color="auto" w:fill="D9D9D9"/>
            <w:vAlign w:val="center"/>
          </w:tcPr>
          <w:p w14:paraId="63B8762A"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t xml:space="preserve">Rata-Rata </w:t>
            </w:r>
            <w:proofErr w:type="spellStart"/>
            <w:r>
              <w:rPr>
                <w:b/>
                <w:bCs/>
                <w:color w:val="000000"/>
                <w:sz w:val="20"/>
                <w:szCs w:val="24"/>
              </w:rPr>
              <w:t>Pelanggaran</w:t>
            </w:r>
            <w:proofErr w:type="spellEnd"/>
            <w:r>
              <w:rPr>
                <w:b/>
                <w:bCs/>
                <w:color w:val="000000"/>
                <w:sz w:val="20"/>
                <w:szCs w:val="24"/>
              </w:rPr>
              <w:t xml:space="preserve"> SC Jadwal </w:t>
            </w:r>
            <w:proofErr w:type="spellStart"/>
            <w:r>
              <w:rPr>
                <w:b/>
                <w:bCs/>
                <w:color w:val="000000"/>
                <w:sz w:val="20"/>
                <w:szCs w:val="24"/>
              </w:rPr>
              <w:t>Terbaik</w:t>
            </w:r>
            <w:proofErr w:type="spellEnd"/>
          </w:p>
        </w:tc>
        <w:tc>
          <w:tcPr>
            <w:tcW w:w="2409" w:type="dxa"/>
            <w:shd w:val="clear" w:color="auto" w:fill="EEADA6"/>
            <w:vAlign w:val="center"/>
          </w:tcPr>
          <w:p w14:paraId="369A092B" w14:textId="77777777" w:rsidR="005D5BE6" w:rsidRDefault="006E0A83">
            <w:pPr>
              <w:suppressAutoHyphens w:val="0"/>
              <w:spacing w:after="0"/>
              <w:jc w:val="center"/>
              <w:rPr>
                <w:rFonts w:eastAsia="Times New Roman"/>
                <w:color w:val="000000"/>
                <w:sz w:val="20"/>
                <w:szCs w:val="24"/>
                <w:lang w:val="zh-CN"/>
              </w:rPr>
            </w:pPr>
            <w:r>
              <w:rPr>
                <w:color w:val="000000"/>
                <w:sz w:val="20"/>
                <w:szCs w:val="24"/>
              </w:rPr>
              <w:t>17,85</w:t>
            </w:r>
          </w:p>
        </w:tc>
        <w:tc>
          <w:tcPr>
            <w:tcW w:w="2409" w:type="dxa"/>
            <w:shd w:val="clear" w:color="auto" w:fill="C5E0B3"/>
            <w:vAlign w:val="center"/>
          </w:tcPr>
          <w:p w14:paraId="4E5E7D47" w14:textId="77777777" w:rsidR="005D5BE6" w:rsidRDefault="006E0A83">
            <w:pPr>
              <w:suppressAutoHyphens w:val="0"/>
              <w:spacing w:after="0"/>
              <w:jc w:val="center"/>
              <w:rPr>
                <w:rFonts w:eastAsia="Times New Roman"/>
                <w:sz w:val="20"/>
                <w:szCs w:val="24"/>
                <w:lang w:val="zh-CN"/>
              </w:rPr>
            </w:pPr>
            <w:r>
              <w:rPr>
                <w:sz w:val="20"/>
                <w:szCs w:val="24"/>
              </w:rPr>
              <w:t>16,95</w:t>
            </w:r>
          </w:p>
        </w:tc>
      </w:tr>
      <w:tr w:rsidR="005D5BE6" w14:paraId="1CEF7233" w14:textId="77777777">
        <w:trPr>
          <w:jc w:val="center"/>
        </w:trPr>
        <w:tc>
          <w:tcPr>
            <w:tcW w:w="2450" w:type="dxa"/>
            <w:shd w:val="clear" w:color="auto" w:fill="D9D9D9"/>
            <w:vAlign w:val="center"/>
          </w:tcPr>
          <w:p w14:paraId="7E5B3382" w14:textId="77777777" w:rsidR="005D5BE6" w:rsidRPr="00E035B5" w:rsidRDefault="006E0A83">
            <w:pPr>
              <w:suppressAutoHyphens w:val="0"/>
              <w:spacing w:after="0"/>
              <w:jc w:val="center"/>
              <w:rPr>
                <w:rFonts w:eastAsia="Times New Roman"/>
                <w:b/>
                <w:bCs/>
                <w:color w:val="000000"/>
                <w:sz w:val="20"/>
                <w:szCs w:val="24"/>
              </w:rPr>
            </w:pPr>
            <w:proofErr w:type="spellStart"/>
            <w:r>
              <w:rPr>
                <w:b/>
                <w:bCs/>
                <w:color w:val="000000"/>
                <w:sz w:val="20"/>
                <w:szCs w:val="24"/>
              </w:rPr>
              <w:t>Maksimum</w:t>
            </w:r>
            <w:proofErr w:type="spellEnd"/>
            <w:r>
              <w:rPr>
                <w:b/>
                <w:bCs/>
                <w:color w:val="000000"/>
                <w:sz w:val="20"/>
                <w:szCs w:val="24"/>
              </w:rPr>
              <w:t xml:space="preserve"> </w:t>
            </w:r>
            <w:proofErr w:type="spellStart"/>
            <w:r>
              <w:rPr>
                <w:b/>
                <w:bCs/>
                <w:color w:val="000000"/>
                <w:sz w:val="20"/>
                <w:szCs w:val="24"/>
              </w:rPr>
              <w:t>Pelanggaran</w:t>
            </w:r>
            <w:proofErr w:type="spellEnd"/>
            <w:r>
              <w:rPr>
                <w:b/>
                <w:bCs/>
                <w:color w:val="000000"/>
                <w:sz w:val="20"/>
                <w:szCs w:val="24"/>
              </w:rPr>
              <w:t xml:space="preserve"> SC Jadwal </w:t>
            </w:r>
            <w:proofErr w:type="spellStart"/>
            <w:r>
              <w:rPr>
                <w:b/>
                <w:bCs/>
                <w:color w:val="000000"/>
                <w:sz w:val="20"/>
                <w:szCs w:val="24"/>
              </w:rPr>
              <w:t>Terbaik</w:t>
            </w:r>
            <w:proofErr w:type="spellEnd"/>
          </w:p>
        </w:tc>
        <w:tc>
          <w:tcPr>
            <w:tcW w:w="2409" w:type="dxa"/>
            <w:shd w:val="clear" w:color="auto" w:fill="EEADA6"/>
            <w:vAlign w:val="center"/>
          </w:tcPr>
          <w:p w14:paraId="0BD40A00" w14:textId="77777777" w:rsidR="005D5BE6" w:rsidRDefault="006E0A83">
            <w:pPr>
              <w:suppressAutoHyphens w:val="0"/>
              <w:spacing w:after="0"/>
              <w:jc w:val="center"/>
              <w:rPr>
                <w:rFonts w:eastAsia="Times New Roman"/>
                <w:color w:val="000000"/>
                <w:sz w:val="20"/>
                <w:szCs w:val="24"/>
                <w:lang w:val="zh-CN"/>
              </w:rPr>
            </w:pPr>
            <w:r>
              <w:rPr>
                <w:color w:val="000000"/>
                <w:sz w:val="20"/>
                <w:szCs w:val="24"/>
              </w:rPr>
              <w:t>23</w:t>
            </w:r>
          </w:p>
        </w:tc>
        <w:tc>
          <w:tcPr>
            <w:tcW w:w="2409" w:type="dxa"/>
            <w:shd w:val="clear" w:color="auto" w:fill="C5E0B3"/>
            <w:vAlign w:val="center"/>
          </w:tcPr>
          <w:p w14:paraId="60905A92" w14:textId="77777777" w:rsidR="005D5BE6" w:rsidRDefault="006E0A83">
            <w:pPr>
              <w:suppressAutoHyphens w:val="0"/>
              <w:spacing w:after="0"/>
              <w:jc w:val="center"/>
              <w:rPr>
                <w:rFonts w:eastAsia="Times New Roman"/>
                <w:sz w:val="20"/>
                <w:szCs w:val="24"/>
                <w:lang w:val="zh-CN"/>
              </w:rPr>
            </w:pPr>
            <w:r>
              <w:rPr>
                <w:sz w:val="20"/>
                <w:szCs w:val="24"/>
              </w:rPr>
              <w:t>21</w:t>
            </w:r>
          </w:p>
        </w:tc>
      </w:tr>
      <w:tr w:rsidR="005D5BE6" w14:paraId="0FD67497" w14:textId="77777777">
        <w:trPr>
          <w:jc w:val="center"/>
        </w:trPr>
        <w:tc>
          <w:tcPr>
            <w:tcW w:w="2450" w:type="dxa"/>
            <w:shd w:val="clear" w:color="auto" w:fill="D9D9D9"/>
            <w:vAlign w:val="center"/>
          </w:tcPr>
          <w:p w14:paraId="28FCDC3B" w14:textId="77777777" w:rsidR="005D5BE6" w:rsidRDefault="006E0A83">
            <w:pPr>
              <w:suppressAutoHyphens w:val="0"/>
              <w:spacing w:after="0"/>
              <w:jc w:val="center"/>
              <w:rPr>
                <w:rFonts w:eastAsia="Times New Roman"/>
                <w:b/>
                <w:bCs/>
                <w:color w:val="000000"/>
                <w:sz w:val="20"/>
                <w:szCs w:val="24"/>
                <w:lang w:val="zh-CN"/>
              </w:rPr>
            </w:pPr>
            <w:r>
              <w:rPr>
                <w:b/>
                <w:bCs/>
                <w:color w:val="000000"/>
                <w:sz w:val="20"/>
                <w:szCs w:val="24"/>
              </w:rPr>
              <w:t xml:space="preserve">Minimum Fitness Jadwal </w:t>
            </w:r>
            <w:proofErr w:type="spellStart"/>
            <w:r>
              <w:rPr>
                <w:b/>
                <w:bCs/>
                <w:color w:val="000000"/>
                <w:sz w:val="20"/>
                <w:szCs w:val="24"/>
              </w:rPr>
              <w:t>Terbaik</w:t>
            </w:r>
            <w:proofErr w:type="spellEnd"/>
          </w:p>
        </w:tc>
        <w:tc>
          <w:tcPr>
            <w:tcW w:w="2409" w:type="dxa"/>
            <w:shd w:val="clear" w:color="auto" w:fill="EEADA6"/>
            <w:vAlign w:val="center"/>
          </w:tcPr>
          <w:p w14:paraId="079984C6" w14:textId="77777777" w:rsidR="005D5BE6" w:rsidRDefault="006E0A83">
            <w:pPr>
              <w:suppressAutoHyphens w:val="0"/>
              <w:spacing w:after="0"/>
              <w:jc w:val="center"/>
              <w:rPr>
                <w:rFonts w:eastAsia="Times New Roman"/>
                <w:sz w:val="20"/>
                <w:szCs w:val="24"/>
                <w:lang w:val="zh-CN"/>
              </w:rPr>
            </w:pPr>
            <w:r>
              <w:rPr>
                <w:sz w:val="20"/>
                <w:szCs w:val="24"/>
              </w:rPr>
              <w:t>0,00658</w:t>
            </w:r>
          </w:p>
        </w:tc>
        <w:tc>
          <w:tcPr>
            <w:tcW w:w="2409" w:type="dxa"/>
            <w:shd w:val="clear" w:color="auto" w:fill="C5E0B3"/>
            <w:vAlign w:val="center"/>
          </w:tcPr>
          <w:p w14:paraId="27876265" w14:textId="77777777" w:rsidR="005D5BE6" w:rsidRDefault="006E0A83">
            <w:pPr>
              <w:suppressAutoHyphens w:val="0"/>
              <w:spacing w:after="0"/>
              <w:jc w:val="center"/>
              <w:rPr>
                <w:rFonts w:eastAsia="Times New Roman"/>
                <w:sz w:val="20"/>
                <w:szCs w:val="24"/>
                <w:lang w:val="zh-CN"/>
              </w:rPr>
            </w:pPr>
            <w:r>
              <w:rPr>
                <w:sz w:val="20"/>
                <w:szCs w:val="24"/>
              </w:rPr>
              <w:t>0,00746</w:t>
            </w:r>
          </w:p>
        </w:tc>
      </w:tr>
      <w:tr w:rsidR="005D5BE6" w14:paraId="7F78D192" w14:textId="77777777">
        <w:trPr>
          <w:jc w:val="center"/>
        </w:trPr>
        <w:tc>
          <w:tcPr>
            <w:tcW w:w="2450" w:type="dxa"/>
            <w:shd w:val="clear" w:color="auto" w:fill="D9D9D9"/>
            <w:vAlign w:val="center"/>
          </w:tcPr>
          <w:p w14:paraId="31438BAA"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t xml:space="preserve">Rata-Rata Fitness Jadwal </w:t>
            </w:r>
            <w:proofErr w:type="spellStart"/>
            <w:r>
              <w:rPr>
                <w:b/>
                <w:bCs/>
                <w:color w:val="000000"/>
                <w:sz w:val="20"/>
                <w:szCs w:val="24"/>
              </w:rPr>
              <w:t>Terbaik</w:t>
            </w:r>
            <w:proofErr w:type="spellEnd"/>
          </w:p>
        </w:tc>
        <w:tc>
          <w:tcPr>
            <w:tcW w:w="2409" w:type="dxa"/>
            <w:shd w:val="clear" w:color="auto" w:fill="EEADA6"/>
            <w:vAlign w:val="center"/>
          </w:tcPr>
          <w:p w14:paraId="0751C530" w14:textId="77777777" w:rsidR="005D5BE6" w:rsidRDefault="006E0A83">
            <w:pPr>
              <w:suppressAutoHyphens w:val="0"/>
              <w:spacing w:after="0"/>
              <w:jc w:val="center"/>
              <w:rPr>
                <w:rFonts w:eastAsia="Times New Roman"/>
                <w:sz w:val="20"/>
                <w:szCs w:val="24"/>
                <w:lang w:val="zh-CN"/>
              </w:rPr>
            </w:pPr>
            <w:r>
              <w:rPr>
                <w:sz w:val="20"/>
                <w:szCs w:val="24"/>
              </w:rPr>
              <w:t>0,00776</w:t>
            </w:r>
          </w:p>
        </w:tc>
        <w:tc>
          <w:tcPr>
            <w:tcW w:w="2409" w:type="dxa"/>
            <w:shd w:val="clear" w:color="auto" w:fill="C5E0B3"/>
            <w:vAlign w:val="center"/>
          </w:tcPr>
          <w:p w14:paraId="67068067" w14:textId="77777777" w:rsidR="005D5BE6" w:rsidRDefault="006E0A83">
            <w:pPr>
              <w:suppressAutoHyphens w:val="0"/>
              <w:spacing w:after="0"/>
              <w:jc w:val="center"/>
              <w:rPr>
                <w:rFonts w:eastAsia="Times New Roman"/>
                <w:sz w:val="20"/>
                <w:szCs w:val="24"/>
                <w:lang w:val="zh-CN"/>
              </w:rPr>
            </w:pPr>
            <w:r>
              <w:rPr>
                <w:sz w:val="20"/>
                <w:szCs w:val="24"/>
              </w:rPr>
              <w:t>0,00915</w:t>
            </w:r>
          </w:p>
        </w:tc>
      </w:tr>
      <w:tr w:rsidR="005D5BE6" w14:paraId="122DF76F" w14:textId="77777777">
        <w:trPr>
          <w:jc w:val="center"/>
        </w:trPr>
        <w:tc>
          <w:tcPr>
            <w:tcW w:w="2450" w:type="dxa"/>
            <w:shd w:val="clear" w:color="auto" w:fill="D9D9D9"/>
            <w:vAlign w:val="center"/>
          </w:tcPr>
          <w:p w14:paraId="590CCC4B" w14:textId="77777777" w:rsidR="005D5BE6" w:rsidRDefault="006E0A83">
            <w:pPr>
              <w:suppressAutoHyphens w:val="0"/>
              <w:spacing w:after="0"/>
              <w:jc w:val="center"/>
              <w:rPr>
                <w:rFonts w:eastAsia="Times New Roman"/>
                <w:b/>
                <w:bCs/>
                <w:color w:val="000000"/>
                <w:sz w:val="20"/>
                <w:szCs w:val="24"/>
                <w:lang w:val="zh-CN"/>
              </w:rPr>
            </w:pPr>
            <w:proofErr w:type="spellStart"/>
            <w:r>
              <w:rPr>
                <w:b/>
                <w:bCs/>
                <w:color w:val="000000"/>
                <w:sz w:val="20"/>
                <w:szCs w:val="24"/>
              </w:rPr>
              <w:t>Maksimum</w:t>
            </w:r>
            <w:proofErr w:type="spellEnd"/>
            <w:r>
              <w:rPr>
                <w:b/>
                <w:bCs/>
                <w:color w:val="000000"/>
                <w:sz w:val="20"/>
                <w:szCs w:val="24"/>
              </w:rPr>
              <w:t xml:space="preserve"> Fitness Jadwal </w:t>
            </w:r>
            <w:proofErr w:type="spellStart"/>
            <w:r>
              <w:rPr>
                <w:b/>
                <w:bCs/>
                <w:color w:val="000000"/>
                <w:sz w:val="20"/>
                <w:szCs w:val="24"/>
              </w:rPr>
              <w:t>Terbaik</w:t>
            </w:r>
            <w:proofErr w:type="spellEnd"/>
          </w:p>
        </w:tc>
        <w:tc>
          <w:tcPr>
            <w:tcW w:w="2409" w:type="dxa"/>
            <w:shd w:val="clear" w:color="auto" w:fill="EEADA6"/>
            <w:vAlign w:val="center"/>
          </w:tcPr>
          <w:p w14:paraId="5B0635A2" w14:textId="77777777" w:rsidR="005D5BE6" w:rsidRDefault="006E0A83">
            <w:pPr>
              <w:suppressAutoHyphens w:val="0"/>
              <w:spacing w:after="0"/>
              <w:jc w:val="center"/>
              <w:rPr>
                <w:rFonts w:eastAsia="Times New Roman"/>
                <w:sz w:val="20"/>
                <w:szCs w:val="24"/>
                <w:lang w:val="zh-CN"/>
              </w:rPr>
            </w:pPr>
            <w:r>
              <w:rPr>
                <w:sz w:val="20"/>
                <w:szCs w:val="24"/>
              </w:rPr>
              <w:t>0,00935</w:t>
            </w:r>
          </w:p>
        </w:tc>
        <w:tc>
          <w:tcPr>
            <w:tcW w:w="2409" w:type="dxa"/>
            <w:shd w:val="clear" w:color="auto" w:fill="C5E0B3"/>
            <w:vAlign w:val="center"/>
          </w:tcPr>
          <w:p w14:paraId="18446045" w14:textId="77777777" w:rsidR="005D5BE6" w:rsidRDefault="006E0A83">
            <w:pPr>
              <w:suppressAutoHyphens w:val="0"/>
              <w:spacing w:after="0"/>
              <w:jc w:val="center"/>
              <w:rPr>
                <w:rFonts w:eastAsia="Times New Roman"/>
                <w:sz w:val="20"/>
                <w:szCs w:val="24"/>
                <w:lang w:val="zh-CN"/>
              </w:rPr>
            </w:pPr>
            <w:r>
              <w:rPr>
                <w:sz w:val="20"/>
                <w:szCs w:val="24"/>
              </w:rPr>
              <w:t>0,01136</w:t>
            </w:r>
          </w:p>
        </w:tc>
      </w:tr>
    </w:tbl>
    <w:p w14:paraId="087A11ED" w14:textId="77777777" w:rsidR="005D5BE6" w:rsidRDefault="005D5BE6">
      <w:pPr>
        <w:spacing w:after="0" w:line="240" w:lineRule="auto"/>
        <w:ind w:left="993" w:firstLine="708"/>
        <w:jc w:val="both"/>
        <w:rPr>
          <w:szCs w:val="24"/>
          <w:lang w:val="id-ID"/>
        </w:rPr>
      </w:pPr>
    </w:p>
    <w:p w14:paraId="4E0E7834" w14:textId="77777777" w:rsidR="005D5BE6" w:rsidRDefault="006E0A83">
      <w:pPr>
        <w:spacing w:after="0" w:line="480" w:lineRule="auto"/>
        <w:ind w:firstLine="708"/>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 </w:t>
      </w:r>
      <w:proofErr w:type="spellStart"/>
      <w:r>
        <w:rPr>
          <w:color w:val="000000"/>
          <w:szCs w:val="24"/>
          <w:shd w:val="clear" w:color="auto" w:fill="FFFFFF"/>
        </w:rPr>
        <w:t>ut</w:t>
      </w:r>
      <w:proofErr w:type="spellEnd"/>
      <w:r>
        <w:rPr>
          <w:color w:val="000000"/>
          <w:szCs w:val="24"/>
          <w:shd w:val="clear" w:color="auto" w:fill="FFFFFF"/>
        </w:rPr>
        <w:t xml:space="preserve"> </w:t>
      </w:r>
      <w:proofErr w:type="spellStart"/>
      <w:r>
        <w:rPr>
          <w:color w:val="000000"/>
          <w:szCs w:val="24"/>
          <w:shd w:val="clear" w:color="auto" w:fill="FFFFFF"/>
        </w:rPr>
        <w:t>aliquip</w:t>
      </w:r>
      <w:proofErr w:type="spellEnd"/>
      <w:r>
        <w:rPr>
          <w:color w:val="000000"/>
          <w:szCs w:val="24"/>
          <w:shd w:val="clear" w:color="auto" w:fill="FFFFFF"/>
        </w:rPr>
        <w:t xml:space="preserve"> ex </w:t>
      </w:r>
      <w:proofErr w:type="spellStart"/>
      <w:r>
        <w:rPr>
          <w:color w:val="000000"/>
          <w:szCs w:val="24"/>
          <w:shd w:val="clear" w:color="auto" w:fill="FFFFFF"/>
        </w:rPr>
        <w:t>ea</w:t>
      </w:r>
      <w:proofErr w:type="spellEnd"/>
      <w:r>
        <w:rPr>
          <w:color w:val="000000"/>
          <w:szCs w:val="24"/>
          <w:shd w:val="clear" w:color="auto" w:fill="FFFFFF"/>
        </w:rPr>
        <w:t xml:space="preserve"> </w:t>
      </w:r>
      <w:proofErr w:type="spellStart"/>
      <w:r>
        <w:rPr>
          <w:color w:val="000000"/>
          <w:szCs w:val="24"/>
          <w:shd w:val="clear" w:color="auto" w:fill="FFFFFF"/>
        </w:rPr>
        <w:t>commodo</w:t>
      </w:r>
      <w:proofErr w:type="spellEnd"/>
      <w:r>
        <w:rPr>
          <w:color w:val="000000"/>
          <w:szCs w:val="24"/>
          <w:shd w:val="clear" w:color="auto" w:fill="FFFFFF"/>
        </w:rPr>
        <w:t xml:space="preserve"> </w:t>
      </w:r>
      <w:proofErr w:type="spellStart"/>
      <w:r>
        <w:rPr>
          <w:color w:val="000000"/>
          <w:szCs w:val="24"/>
          <w:shd w:val="clear" w:color="auto" w:fill="FFFFFF"/>
        </w:rPr>
        <w:t>consequat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in </w:t>
      </w:r>
      <w:proofErr w:type="spellStart"/>
      <w:r>
        <w:rPr>
          <w:color w:val="000000"/>
          <w:szCs w:val="24"/>
          <w:shd w:val="clear" w:color="auto" w:fill="FFFFFF"/>
        </w:rPr>
        <w:t>reprehenderit</w:t>
      </w:r>
      <w:proofErr w:type="spellEnd"/>
      <w:r>
        <w:rPr>
          <w:color w:val="000000"/>
          <w:szCs w:val="24"/>
          <w:shd w:val="clear" w:color="auto" w:fill="FFFFFF"/>
        </w:rPr>
        <w:t xml:space="preserve"> in </w:t>
      </w:r>
      <w:proofErr w:type="spellStart"/>
      <w:r>
        <w:rPr>
          <w:color w:val="000000"/>
          <w:szCs w:val="24"/>
          <w:shd w:val="clear" w:color="auto" w:fill="FFFFFF"/>
        </w:rPr>
        <w:t>voluptate</w:t>
      </w:r>
      <w:proofErr w:type="spellEnd"/>
      <w:r>
        <w:rPr>
          <w:color w:val="000000"/>
          <w:szCs w:val="24"/>
          <w:shd w:val="clear" w:color="auto" w:fill="FFFFFF"/>
        </w:rPr>
        <w:t xml:space="preserve"> </w:t>
      </w:r>
      <w:proofErr w:type="spellStart"/>
      <w:r>
        <w:rPr>
          <w:color w:val="000000"/>
          <w:szCs w:val="24"/>
          <w:shd w:val="clear" w:color="auto" w:fill="FFFFFF"/>
        </w:rPr>
        <w:t>velit</w:t>
      </w:r>
      <w:proofErr w:type="spellEnd"/>
      <w:r>
        <w:rPr>
          <w:color w:val="000000"/>
          <w:szCs w:val="24"/>
          <w:shd w:val="clear" w:color="auto" w:fill="FFFFFF"/>
        </w:rPr>
        <w:t xml:space="preserve"> </w:t>
      </w:r>
      <w:proofErr w:type="spellStart"/>
      <w:r>
        <w:rPr>
          <w:color w:val="000000"/>
          <w:szCs w:val="24"/>
          <w:shd w:val="clear" w:color="auto" w:fill="FFFFFF"/>
        </w:rPr>
        <w:t>esse</w:t>
      </w:r>
      <w:proofErr w:type="spellEnd"/>
      <w:r>
        <w:rPr>
          <w:color w:val="000000"/>
          <w:szCs w:val="24"/>
          <w:shd w:val="clear" w:color="auto" w:fill="FFFFFF"/>
        </w:rPr>
        <w:t xml:space="preserve"> </w:t>
      </w:r>
      <w:proofErr w:type="spellStart"/>
      <w:r>
        <w:rPr>
          <w:color w:val="000000"/>
          <w:szCs w:val="24"/>
          <w:shd w:val="clear" w:color="auto" w:fill="FFFFFF"/>
        </w:rPr>
        <w:t>cillum</w:t>
      </w:r>
      <w:proofErr w:type="spellEnd"/>
      <w:r>
        <w:rPr>
          <w:color w:val="000000"/>
          <w:szCs w:val="24"/>
          <w:shd w:val="clear" w:color="auto" w:fill="FFFFFF"/>
        </w:rPr>
        <w:t xml:space="preserve"> dolore </w:t>
      </w:r>
      <w:proofErr w:type="spellStart"/>
      <w:r>
        <w:rPr>
          <w:color w:val="000000"/>
          <w:szCs w:val="24"/>
          <w:shd w:val="clear" w:color="auto" w:fill="FFFFFF"/>
        </w:rPr>
        <w:t>eu</w:t>
      </w:r>
      <w:proofErr w:type="spellEnd"/>
      <w:r>
        <w:rPr>
          <w:color w:val="000000"/>
          <w:szCs w:val="24"/>
          <w:shd w:val="clear" w:color="auto" w:fill="FFFFFF"/>
        </w:rPr>
        <w:t xml:space="preserve"> </w:t>
      </w:r>
      <w:proofErr w:type="spellStart"/>
      <w:r>
        <w:rPr>
          <w:color w:val="000000"/>
          <w:szCs w:val="24"/>
          <w:shd w:val="clear" w:color="auto" w:fill="FFFFFF"/>
        </w:rPr>
        <w:t>fugiat</w:t>
      </w:r>
      <w:proofErr w:type="spellEnd"/>
      <w:r>
        <w:rPr>
          <w:color w:val="000000"/>
          <w:szCs w:val="24"/>
          <w:shd w:val="clear" w:color="auto" w:fill="FFFFFF"/>
        </w:rPr>
        <w:t xml:space="preserve"> </w:t>
      </w:r>
      <w:proofErr w:type="spellStart"/>
      <w:r>
        <w:rPr>
          <w:color w:val="000000"/>
          <w:szCs w:val="24"/>
          <w:shd w:val="clear" w:color="auto" w:fill="FFFFFF"/>
        </w:rPr>
        <w:t>nulla</w:t>
      </w:r>
      <w:proofErr w:type="spellEnd"/>
      <w:r>
        <w:rPr>
          <w:color w:val="000000"/>
          <w:szCs w:val="24"/>
          <w:shd w:val="clear" w:color="auto" w:fill="FFFFFF"/>
        </w:rPr>
        <w:t xml:space="preserve"> </w:t>
      </w:r>
      <w:proofErr w:type="spellStart"/>
      <w:r>
        <w:rPr>
          <w:color w:val="000000"/>
          <w:szCs w:val="24"/>
          <w:shd w:val="clear" w:color="auto" w:fill="FFFFFF"/>
        </w:rPr>
        <w:t>pariatur</w:t>
      </w:r>
      <w:proofErr w:type="spellEnd"/>
      <w:r>
        <w:rPr>
          <w:color w:val="000000"/>
          <w:szCs w:val="24"/>
          <w:shd w:val="clear" w:color="auto" w:fill="FFFFFF"/>
        </w:rPr>
        <w:t xml:space="preserve">. </w:t>
      </w:r>
      <w:proofErr w:type="spellStart"/>
      <w:r>
        <w:rPr>
          <w:color w:val="000000"/>
          <w:szCs w:val="24"/>
          <w:shd w:val="clear" w:color="auto" w:fill="FFFFFF"/>
        </w:rPr>
        <w:t>Excepteur</w:t>
      </w:r>
      <w:proofErr w:type="spellEnd"/>
      <w:r>
        <w:rPr>
          <w:color w:val="000000"/>
          <w:szCs w:val="24"/>
          <w:shd w:val="clear" w:color="auto" w:fill="FFFFFF"/>
        </w:rPr>
        <w:t xml:space="preserve"> </w:t>
      </w:r>
      <w:proofErr w:type="spellStart"/>
      <w:r>
        <w:rPr>
          <w:color w:val="000000"/>
          <w:szCs w:val="24"/>
          <w:shd w:val="clear" w:color="auto" w:fill="FFFFFF"/>
        </w:rPr>
        <w:t>sint</w:t>
      </w:r>
      <w:proofErr w:type="spellEnd"/>
      <w:r>
        <w:rPr>
          <w:color w:val="000000"/>
          <w:szCs w:val="24"/>
          <w:shd w:val="clear" w:color="auto" w:fill="FFFFFF"/>
        </w:rPr>
        <w:t xml:space="preserve"> </w:t>
      </w:r>
      <w:proofErr w:type="spellStart"/>
      <w:r>
        <w:rPr>
          <w:color w:val="000000"/>
          <w:szCs w:val="24"/>
          <w:shd w:val="clear" w:color="auto" w:fill="FFFFFF"/>
        </w:rPr>
        <w:t>occaecat</w:t>
      </w:r>
      <w:proofErr w:type="spellEnd"/>
      <w:r>
        <w:rPr>
          <w:color w:val="000000"/>
          <w:szCs w:val="24"/>
          <w:shd w:val="clear" w:color="auto" w:fill="FFFFFF"/>
        </w:rPr>
        <w:t xml:space="preserve"> </w:t>
      </w:r>
      <w:proofErr w:type="spellStart"/>
      <w:r>
        <w:rPr>
          <w:color w:val="000000"/>
          <w:szCs w:val="24"/>
          <w:shd w:val="clear" w:color="auto" w:fill="FFFFFF"/>
        </w:rPr>
        <w:t>cupidatat</w:t>
      </w:r>
      <w:proofErr w:type="spellEnd"/>
      <w:r>
        <w:rPr>
          <w:color w:val="000000"/>
          <w:szCs w:val="24"/>
          <w:shd w:val="clear" w:color="auto" w:fill="FFFFFF"/>
        </w:rPr>
        <w:t xml:space="preserve"> non </w:t>
      </w:r>
      <w:proofErr w:type="spellStart"/>
      <w:r>
        <w:rPr>
          <w:color w:val="000000"/>
          <w:szCs w:val="24"/>
          <w:shd w:val="clear" w:color="auto" w:fill="FFFFFF"/>
        </w:rPr>
        <w:t>proident</w:t>
      </w:r>
      <w:proofErr w:type="spellEnd"/>
      <w:r>
        <w:rPr>
          <w:color w:val="000000"/>
          <w:szCs w:val="24"/>
          <w:shd w:val="clear" w:color="auto" w:fill="FFFFFF"/>
        </w:rPr>
        <w:t xml:space="preserve">, sunt in culpa qui </w:t>
      </w:r>
      <w:proofErr w:type="spellStart"/>
      <w:r>
        <w:rPr>
          <w:color w:val="000000"/>
          <w:szCs w:val="24"/>
          <w:shd w:val="clear" w:color="auto" w:fill="FFFFFF"/>
        </w:rPr>
        <w:t>officia</w:t>
      </w:r>
      <w:proofErr w:type="spellEnd"/>
      <w:r>
        <w:rPr>
          <w:color w:val="000000"/>
          <w:szCs w:val="24"/>
          <w:shd w:val="clear" w:color="auto" w:fill="FFFFFF"/>
        </w:rPr>
        <w:t xml:space="preserve"> </w:t>
      </w:r>
      <w:proofErr w:type="spellStart"/>
      <w:r>
        <w:rPr>
          <w:color w:val="000000"/>
          <w:szCs w:val="24"/>
          <w:shd w:val="clear" w:color="auto" w:fill="FFFFFF"/>
        </w:rPr>
        <w:t>deserunt</w:t>
      </w:r>
      <w:proofErr w:type="spellEnd"/>
      <w:r>
        <w:rPr>
          <w:color w:val="000000"/>
          <w:szCs w:val="24"/>
          <w:shd w:val="clear" w:color="auto" w:fill="FFFFFF"/>
        </w:rPr>
        <w:t xml:space="preserve"> </w:t>
      </w:r>
      <w:proofErr w:type="spellStart"/>
      <w:r>
        <w:rPr>
          <w:color w:val="000000"/>
          <w:szCs w:val="24"/>
          <w:shd w:val="clear" w:color="auto" w:fill="FFFFFF"/>
        </w:rPr>
        <w:t>mollit</w:t>
      </w:r>
      <w:proofErr w:type="spellEnd"/>
      <w:r>
        <w:rPr>
          <w:color w:val="000000"/>
          <w:szCs w:val="24"/>
          <w:shd w:val="clear" w:color="auto" w:fill="FFFFFF"/>
        </w:rPr>
        <w:t xml:space="preserve"> </w:t>
      </w:r>
      <w:proofErr w:type="spellStart"/>
      <w:r>
        <w:rPr>
          <w:color w:val="000000"/>
          <w:szCs w:val="24"/>
          <w:shd w:val="clear" w:color="auto" w:fill="FFFFFF"/>
        </w:rPr>
        <w:t>anim</w:t>
      </w:r>
      <w:proofErr w:type="spellEnd"/>
      <w:r>
        <w:rPr>
          <w:color w:val="000000"/>
          <w:szCs w:val="24"/>
          <w:shd w:val="clear" w:color="auto" w:fill="FFFFFF"/>
        </w:rPr>
        <w:t xml:space="preserve"> id </w:t>
      </w:r>
      <w:proofErr w:type="spellStart"/>
      <w:r>
        <w:rPr>
          <w:color w:val="000000"/>
          <w:szCs w:val="24"/>
          <w:shd w:val="clear" w:color="auto" w:fill="FFFFFF"/>
        </w:rPr>
        <w:t>est</w:t>
      </w:r>
      <w:proofErr w:type="spellEnd"/>
      <w:r>
        <w:rPr>
          <w:color w:val="000000"/>
          <w:szCs w:val="24"/>
          <w:shd w:val="clear" w:color="auto" w:fill="FFFFFF"/>
        </w:rPr>
        <w:t xml:space="preserve"> </w:t>
      </w:r>
      <w:proofErr w:type="spellStart"/>
      <w:r>
        <w:rPr>
          <w:color w:val="000000"/>
          <w:szCs w:val="24"/>
          <w:shd w:val="clear" w:color="auto" w:fill="FFFFFF"/>
        </w:rPr>
        <w:t>laborum</w:t>
      </w:r>
      <w:proofErr w:type="spellEnd"/>
      <w:r>
        <w:rPr>
          <w:color w:val="000000"/>
          <w:szCs w:val="24"/>
          <w:shd w:val="clear" w:color="auto" w:fill="FFFFFF"/>
        </w:rPr>
        <w:t xml:space="preserve"> Lorem ipsum dolor sit </w:t>
      </w:r>
      <w:proofErr w:type="spellStart"/>
      <w:r>
        <w:rPr>
          <w:color w:val="000000"/>
          <w:szCs w:val="24"/>
          <w:shd w:val="clear" w:color="auto" w:fill="FFFFFF"/>
        </w:rPr>
        <w:t>amet</w:t>
      </w:r>
      <w:proofErr w:type="spellEnd"/>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in </w:t>
      </w:r>
      <w:proofErr w:type="spellStart"/>
      <w:r>
        <w:rPr>
          <w:color w:val="000000"/>
          <w:szCs w:val="24"/>
          <w:shd w:val="clear" w:color="auto" w:fill="FFFFFF"/>
        </w:rPr>
        <w:t>reprehenderit</w:t>
      </w:r>
      <w:proofErr w:type="spellEnd"/>
      <w:r>
        <w:rPr>
          <w:color w:val="000000"/>
          <w:szCs w:val="24"/>
          <w:shd w:val="clear" w:color="auto" w:fill="FFFFFF"/>
        </w:rPr>
        <w:t xml:space="preserve"> in </w:t>
      </w:r>
      <w:proofErr w:type="spellStart"/>
      <w:r>
        <w:rPr>
          <w:color w:val="000000"/>
          <w:szCs w:val="24"/>
          <w:shd w:val="clear" w:color="auto" w:fill="FFFFFF"/>
        </w:rPr>
        <w:t>voluptate</w:t>
      </w:r>
      <w:proofErr w:type="spellEnd"/>
      <w:r>
        <w:rPr>
          <w:color w:val="000000"/>
          <w:szCs w:val="24"/>
          <w:shd w:val="clear" w:color="auto" w:fill="FFFFFF"/>
        </w:rPr>
        <w:t xml:space="preserve"> </w:t>
      </w:r>
      <w:proofErr w:type="spellStart"/>
      <w:r>
        <w:rPr>
          <w:color w:val="000000"/>
          <w:szCs w:val="24"/>
          <w:shd w:val="clear" w:color="auto" w:fill="FFFFFF"/>
        </w:rPr>
        <w:t>velit</w:t>
      </w:r>
      <w:proofErr w:type="spellEnd"/>
      <w:r>
        <w:rPr>
          <w:color w:val="000000"/>
          <w:szCs w:val="24"/>
          <w:shd w:val="clear" w:color="auto" w:fill="FFFFFF"/>
        </w:rPr>
        <w:t xml:space="preserve"> </w:t>
      </w:r>
      <w:proofErr w:type="spellStart"/>
      <w:r>
        <w:rPr>
          <w:color w:val="000000"/>
          <w:szCs w:val="24"/>
          <w:shd w:val="clear" w:color="auto" w:fill="FFFFFF"/>
        </w:rPr>
        <w:t>esse</w:t>
      </w:r>
      <w:proofErr w:type="spellEnd"/>
      <w:r>
        <w:rPr>
          <w:color w:val="000000"/>
          <w:szCs w:val="24"/>
          <w:shd w:val="clear" w:color="auto" w:fill="FFFFFF"/>
        </w:rPr>
        <w:t xml:space="preserve"> </w:t>
      </w:r>
      <w:proofErr w:type="spellStart"/>
      <w:r>
        <w:rPr>
          <w:color w:val="000000"/>
          <w:szCs w:val="24"/>
          <w:shd w:val="clear" w:color="auto" w:fill="FFFFFF"/>
        </w:rPr>
        <w:t>cillum</w:t>
      </w:r>
      <w:proofErr w:type="spellEnd"/>
      <w:r>
        <w:rPr>
          <w:color w:val="000000"/>
          <w:szCs w:val="24"/>
          <w:shd w:val="clear" w:color="auto" w:fill="FFFFFF"/>
        </w:rPr>
        <w:t xml:space="preserve"> dolore </w:t>
      </w:r>
      <w:proofErr w:type="spellStart"/>
      <w:r>
        <w:rPr>
          <w:color w:val="000000"/>
          <w:szCs w:val="24"/>
          <w:shd w:val="clear" w:color="auto" w:fill="FFFFFF"/>
        </w:rPr>
        <w:t>eu</w:t>
      </w:r>
      <w:proofErr w:type="spellEnd"/>
      <w:r>
        <w:rPr>
          <w:color w:val="000000"/>
          <w:szCs w:val="24"/>
          <w:shd w:val="clear" w:color="auto" w:fill="FFFFFF"/>
        </w:rPr>
        <w:t xml:space="preserve"> </w:t>
      </w:r>
      <w:proofErr w:type="spellStart"/>
      <w:r>
        <w:rPr>
          <w:color w:val="000000"/>
          <w:szCs w:val="24"/>
          <w:shd w:val="clear" w:color="auto" w:fill="FFFFFF"/>
        </w:rPr>
        <w:t>fugiat</w:t>
      </w:r>
      <w:proofErr w:type="spellEnd"/>
      <w:r>
        <w:rPr>
          <w:color w:val="000000"/>
          <w:szCs w:val="24"/>
          <w:shd w:val="clear" w:color="auto" w:fill="FFFFFF"/>
        </w:rPr>
        <w:t xml:space="preserve"> </w:t>
      </w:r>
      <w:proofErr w:type="spellStart"/>
      <w:r>
        <w:rPr>
          <w:color w:val="000000"/>
          <w:szCs w:val="24"/>
          <w:shd w:val="clear" w:color="auto" w:fill="FFFFFF"/>
        </w:rPr>
        <w:t>nulla</w:t>
      </w:r>
      <w:proofErr w:type="spellEnd"/>
      <w:r>
        <w:rPr>
          <w:color w:val="000000"/>
          <w:szCs w:val="24"/>
          <w:shd w:val="clear" w:color="auto" w:fill="FFFFFF"/>
        </w:rPr>
        <w:t xml:space="preserve"> </w:t>
      </w:r>
      <w:proofErr w:type="spellStart"/>
      <w:r>
        <w:rPr>
          <w:color w:val="000000"/>
          <w:szCs w:val="24"/>
          <w:shd w:val="clear" w:color="auto" w:fill="FFFFFF"/>
        </w:rPr>
        <w:t>pariatur</w:t>
      </w:r>
      <w:proofErr w:type="spellEnd"/>
      <w:r>
        <w:rPr>
          <w:color w:val="000000"/>
          <w:szCs w:val="24"/>
          <w:shd w:val="clear" w:color="auto" w:fill="FFFFFF"/>
        </w:rPr>
        <w:t xml:space="preserve"> </w:t>
      </w:r>
      <w:r>
        <w:rPr>
          <w:color w:val="000000"/>
          <w:szCs w:val="24"/>
          <w:shd w:val="clear" w:color="auto" w:fill="FFFFFF"/>
          <w:lang w:val="id-ID"/>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lang w:val="id-ID"/>
        </w:rPr>
        <w:t>.</w:t>
      </w:r>
      <w:r>
        <w:rPr>
          <w:color w:val="000000"/>
          <w:szCs w:val="24"/>
          <w:shd w:val="clear" w:color="auto" w:fill="FFFFFF"/>
        </w:rPr>
        <w:t xml:space="preserve"> Duis </w:t>
      </w:r>
      <w:proofErr w:type="spellStart"/>
      <w:r>
        <w:rPr>
          <w:color w:val="000000"/>
          <w:szCs w:val="24"/>
          <w:shd w:val="clear" w:color="auto" w:fill="FFFFFF"/>
        </w:rPr>
        <w:t>aute</w:t>
      </w:r>
      <w:proofErr w:type="spellEnd"/>
      <w:r>
        <w:rPr>
          <w:color w:val="000000"/>
          <w:szCs w:val="24"/>
          <w:shd w:val="clear" w:color="auto" w:fill="FFFFFF"/>
        </w:rPr>
        <w:t xml:space="preserve"> </w:t>
      </w:r>
      <w:proofErr w:type="spellStart"/>
      <w:r>
        <w:rPr>
          <w:color w:val="000000"/>
          <w:szCs w:val="24"/>
          <w:shd w:val="clear" w:color="auto" w:fill="FFFFFF"/>
        </w:rPr>
        <w:t>irure</w:t>
      </w:r>
      <w:proofErr w:type="spellEnd"/>
      <w:r>
        <w:rPr>
          <w:color w:val="000000"/>
          <w:szCs w:val="24"/>
          <w:shd w:val="clear" w:color="auto" w:fill="FFFFFF"/>
        </w:rPr>
        <w:t xml:space="preserve"> dolor in </w:t>
      </w:r>
      <w:proofErr w:type="spellStart"/>
      <w:r>
        <w:rPr>
          <w:color w:val="000000"/>
          <w:szCs w:val="24"/>
          <w:shd w:val="clear" w:color="auto" w:fill="FFFFFF"/>
        </w:rPr>
        <w:t>reprehenderit</w:t>
      </w:r>
      <w:proofErr w:type="spellEnd"/>
      <w:r>
        <w:rPr>
          <w:color w:val="000000"/>
          <w:szCs w:val="24"/>
          <w:shd w:val="clear" w:color="auto" w:fill="FFFFFF"/>
        </w:rPr>
        <w:t xml:space="preserve"> in </w:t>
      </w:r>
      <w:proofErr w:type="spellStart"/>
      <w:r>
        <w:rPr>
          <w:color w:val="000000"/>
          <w:szCs w:val="24"/>
          <w:shd w:val="clear" w:color="auto" w:fill="FFFFFF"/>
        </w:rPr>
        <w:t>voluptate</w:t>
      </w:r>
      <w:proofErr w:type="spellEnd"/>
      <w:r>
        <w:rPr>
          <w:color w:val="000000"/>
          <w:szCs w:val="24"/>
          <w:shd w:val="clear" w:color="auto" w:fill="FFFFFF"/>
        </w:rPr>
        <w:t xml:space="preserve"> </w:t>
      </w:r>
      <w:proofErr w:type="spellStart"/>
      <w:r>
        <w:rPr>
          <w:color w:val="000000"/>
          <w:szCs w:val="24"/>
          <w:shd w:val="clear" w:color="auto" w:fill="FFFFFF"/>
        </w:rPr>
        <w:t>velit</w:t>
      </w:r>
      <w:proofErr w:type="spellEnd"/>
      <w:r>
        <w:rPr>
          <w:color w:val="000000"/>
          <w:szCs w:val="24"/>
          <w:shd w:val="clear" w:color="auto" w:fill="FFFFFF"/>
        </w:rPr>
        <w:t xml:space="preserve"> </w:t>
      </w:r>
      <w:proofErr w:type="spellStart"/>
      <w:r>
        <w:rPr>
          <w:color w:val="000000"/>
          <w:szCs w:val="24"/>
          <w:shd w:val="clear" w:color="auto" w:fill="FFFFFF"/>
        </w:rPr>
        <w:t>esse</w:t>
      </w:r>
      <w:proofErr w:type="spellEnd"/>
      <w:r>
        <w:rPr>
          <w:color w:val="000000"/>
          <w:szCs w:val="24"/>
          <w:shd w:val="clear" w:color="auto" w:fill="FFFFFF"/>
        </w:rPr>
        <w:t xml:space="preserve"> </w:t>
      </w:r>
      <w:proofErr w:type="spellStart"/>
      <w:r>
        <w:rPr>
          <w:color w:val="000000"/>
          <w:szCs w:val="24"/>
          <w:shd w:val="clear" w:color="auto" w:fill="FFFFFF"/>
        </w:rPr>
        <w:t>cillum</w:t>
      </w:r>
      <w:proofErr w:type="spellEnd"/>
      <w:r>
        <w:rPr>
          <w:color w:val="000000"/>
          <w:szCs w:val="24"/>
          <w:shd w:val="clear" w:color="auto" w:fill="FFFFFF"/>
        </w:rPr>
        <w:t xml:space="preserve"> dolore </w:t>
      </w:r>
      <w:proofErr w:type="spellStart"/>
      <w:r>
        <w:rPr>
          <w:color w:val="000000"/>
          <w:szCs w:val="24"/>
          <w:shd w:val="clear" w:color="auto" w:fill="FFFFFF"/>
        </w:rPr>
        <w:t>eu</w:t>
      </w:r>
      <w:proofErr w:type="spellEnd"/>
      <w:r>
        <w:rPr>
          <w:color w:val="000000"/>
          <w:szCs w:val="24"/>
          <w:shd w:val="clear" w:color="auto" w:fill="FFFFFF"/>
        </w:rPr>
        <w:t xml:space="preserve"> </w:t>
      </w:r>
      <w:proofErr w:type="spellStart"/>
      <w:r>
        <w:rPr>
          <w:color w:val="000000"/>
          <w:szCs w:val="24"/>
          <w:shd w:val="clear" w:color="auto" w:fill="FFFFFF"/>
        </w:rPr>
        <w:t>fugiat</w:t>
      </w:r>
      <w:proofErr w:type="spellEnd"/>
      <w:r>
        <w:rPr>
          <w:color w:val="000000"/>
          <w:szCs w:val="24"/>
          <w:shd w:val="clear" w:color="auto" w:fill="FFFFFF"/>
        </w:rPr>
        <w:t xml:space="preserve"> </w:t>
      </w:r>
      <w:proofErr w:type="spellStart"/>
      <w:r>
        <w:rPr>
          <w:color w:val="000000"/>
          <w:szCs w:val="24"/>
          <w:shd w:val="clear" w:color="auto" w:fill="FFFFFF"/>
        </w:rPr>
        <w:t>nulla</w:t>
      </w:r>
      <w:proofErr w:type="spellEnd"/>
      <w:r>
        <w:rPr>
          <w:color w:val="000000"/>
          <w:szCs w:val="24"/>
          <w:shd w:val="clear" w:color="auto" w:fill="FFFFFF"/>
        </w:rPr>
        <w:t xml:space="preserve"> </w:t>
      </w:r>
      <w:proofErr w:type="spellStart"/>
      <w:r>
        <w:rPr>
          <w:color w:val="000000"/>
          <w:szCs w:val="24"/>
          <w:shd w:val="clear" w:color="auto" w:fill="FFFFFF"/>
        </w:rPr>
        <w:t>pariatur</w:t>
      </w:r>
      <w:proofErr w:type="spellEnd"/>
      <w:r>
        <w:rPr>
          <w:szCs w:val="24"/>
          <w:lang w:val="id-ID"/>
        </w:rPr>
        <w:t>:</w:t>
      </w:r>
    </w:p>
    <w:p w14:paraId="1C264B31" w14:textId="77777777" w:rsidR="005D5BE6" w:rsidRDefault="006E0A83">
      <w:pPr>
        <w:pStyle w:val="ListParagraph"/>
        <w:numPr>
          <w:ilvl w:val="0"/>
          <w:numId w:val="30"/>
        </w:numPr>
        <w:spacing w:after="0" w:line="480" w:lineRule="auto"/>
        <w:ind w:left="284" w:hanging="284"/>
        <w:jc w:val="both"/>
        <w:rPr>
          <w:color w:val="000000"/>
          <w:szCs w:val="24"/>
        </w:rPr>
      </w:pPr>
      <w:r>
        <w:rPr>
          <w:color w:val="000000"/>
          <w:szCs w:val="24"/>
          <w:shd w:val="clear" w:color="auto" w:fill="FFFFFF"/>
        </w:rPr>
        <w:t>Duis aute irure dolor in reprehenderit in voluptate velit esse cillum dolore eu fugiat nulla pariatur</w:t>
      </w:r>
      <w:r>
        <w:rPr>
          <w:color w:val="000000"/>
          <w:szCs w:val="24"/>
        </w:rPr>
        <w:t>.</w:t>
      </w:r>
    </w:p>
    <w:p w14:paraId="041F6AA6" w14:textId="77777777" w:rsidR="005D5BE6" w:rsidRDefault="006E0A83">
      <w:pPr>
        <w:pStyle w:val="ListParagraph"/>
        <w:numPr>
          <w:ilvl w:val="0"/>
          <w:numId w:val="30"/>
        </w:numPr>
        <w:spacing w:after="0" w:line="480" w:lineRule="auto"/>
        <w:ind w:left="284" w:hanging="284"/>
        <w:jc w:val="both"/>
        <w:rPr>
          <w:color w:val="000000"/>
          <w:szCs w:val="24"/>
        </w:rPr>
      </w:pPr>
      <w:r>
        <w:rPr>
          <w:color w:val="000000"/>
          <w:szCs w:val="24"/>
          <w:shd w:val="clear" w:color="auto" w:fill="FFFFFF"/>
        </w:rPr>
        <w:t>Duis aute irure dolor in reprehenderit in voluptate velit esse cillum dolore eu fugiat nulla pariatur occaecat cupidatat non proident, sunt in culpa qui officia deserunt mollit anim id est laborum Lorem ipsum dolor sit a</w:t>
      </w:r>
      <w:r>
        <w:rPr>
          <w:color w:val="000000"/>
          <w:szCs w:val="24"/>
        </w:rPr>
        <w:t>.</w:t>
      </w:r>
    </w:p>
    <w:p w14:paraId="444B1F99" w14:textId="77777777" w:rsidR="005D5BE6" w:rsidRDefault="005D5BE6">
      <w:pPr>
        <w:spacing w:line="360" w:lineRule="auto"/>
        <w:ind w:left="993"/>
        <w:jc w:val="center"/>
        <w:rPr>
          <w:b/>
          <w:szCs w:val="24"/>
          <w:lang w:val="id-ID"/>
        </w:rPr>
        <w:sectPr w:rsidR="005D5BE6" w:rsidSect="006D4C90">
          <w:headerReference w:type="even" r:id="rId48"/>
          <w:headerReference w:type="default" r:id="rId49"/>
          <w:footerReference w:type="even" r:id="rId50"/>
          <w:footerReference w:type="default" r:id="rId51"/>
          <w:headerReference w:type="first" r:id="rId52"/>
          <w:footerReference w:type="first" r:id="rId53"/>
          <w:pgSz w:w="11906" w:h="16838" w:code="9"/>
          <w:pgMar w:top="2268" w:right="1701" w:bottom="1701" w:left="2268" w:header="1417" w:footer="850" w:gutter="0"/>
          <w:cols w:space="720"/>
          <w:titlePg/>
          <w:docGrid w:linePitch="360"/>
        </w:sectPr>
      </w:pPr>
    </w:p>
    <w:p w14:paraId="1107FA64" w14:textId="77777777" w:rsidR="005D5BE6" w:rsidRDefault="006E0A83">
      <w:pPr>
        <w:pStyle w:val="Caption"/>
        <w:keepNext/>
        <w:spacing w:line="480" w:lineRule="auto"/>
        <w:rPr>
          <w:lang w:val="id-ID"/>
        </w:rPr>
      </w:pPr>
      <w:bookmarkStart w:id="63" w:name="_Toc142127100"/>
      <w:r>
        <w:lastRenderedPageBreak/>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t>2</w:t>
      </w:r>
      <w:r>
        <w:fldChar w:fldCharType="end"/>
      </w:r>
      <w:r>
        <w:rPr>
          <w:lang w:val="id-ID"/>
        </w:rPr>
        <w:t xml:space="preserve"> </w:t>
      </w:r>
      <w:r>
        <w:rPr>
          <w:i/>
          <w:lang w:val="id-ID"/>
        </w:rPr>
        <w:t xml:space="preserve">Parameter Tuning </w:t>
      </w:r>
      <w:r>
        <w:rPr>
          <w:lang w:val="id-ID"/>
        </w:rPr>
        <w:t>FGA 10 Kromosom dan 2 Individu Setiap Kromosom</w:t>
      </w:r>
      <w:bookmarkEnd w:id="63"/>
    </w:p>
    <w:tbl>
      <w:tblPr>
        <w:tblW w:w="11474" w:type="dxa"/>
        <w:jc w:val="center"/>
        <w:tblLayout w:type="fixed"/>
        <w:tblLook w:val="04A0" w:firstRow="1" w:lastRow="0" w:firstColumn="1" w:lastColumn="0" w:noHBand="0" w:noVBand="1"/>
      </w:tblPr>
      <w:tblGrid>
        <w:gridCol w:w="550"/>
        <w:gridCol w:w="483"/>
        <w:gridCol w:w="542"/>
        <w:gridCol w:w="479"/>
        <w:gridCol w:w="483"/>
        <w:gridCol w:w="629"/>
        <w:gridCol w:w="516"/>
        <w:gridCol w:w="483"/>
        <w:gridCol w:w="575"/>
        <w:gridCol w:w="508"/>
        <w:gridCol w:w="483"/>
        <w:gridCol w:w="575"/>
        <w:gridCol w:w="508"/>
        <w:gridCol w:w="704"/>
        <w:gridCol w:w="760"/>
        <w:gridCol w:w="704"/>
        <w:gridCol w:w="516"/>
        <w:gridCol w:w="760"/>
        <w:gridCol w:w="516"/>
        <w:gridCol w:w="700"/>
      </w:tblGrid>
      <w:tr w:rsidR="005D5BE6" w14:paraId="4F4D5511" w14:textId="77777777">
        <w:trPr>
          <w:trHeight w:val="525"/>
          <w:tblHeader/>
          <w:jc w:val="center"/>
        </w:trPr>
        <w:tc>
          <w:tcPr>
            <w:tcW w:w="55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A1D7E94" w14:textId="77777777" w:rsidR="005D5BE6" w:rsidRDefault="006E0A83">
            <w:pPr>
              <w:suppressAutoHyphens w:val="0"/>
              <w:spacing w:after="0" w:line="240" w:lineRule="auto"/>
              <w:jc w:val="center"/>
              <w:rPr>
                <w:rFonts w:eastAsia="Times New Roman"/>
                <w:b/>
                <w:bCs/>
                <w:sz w:val="15"/>
                <w:szCs w:val="15"/>
                <w:lang w:val="id-ID"/>
              </w:rPr>
            </w:pPr>
            <w:r>
              <w:rPr>
                <w:rFonts w:eastAsia="Times New Roman"/>
                <w:b/>
                <w:bCs/>
                <w:sz w:val="15"/>
                <w:szCs w:val="15"/>
                <w:lang w:val="zh-CN"/>
              </w:rPr>
              <w:t>COR</w:t>
            </w:r>
          </w:p>
        </w:tc>
        <w:tc>
          <w:tcPr>
            <w:tcW w:w="48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88DF311"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ILR</w:t>
            </w:r>
          </w:p>
        </w:tc>
        <w:tc>
          <w:tcPr>
            <w:tcW w:w="54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8B2C464"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GLR</w:t>
            </w:r>
          </w:p>
        </w:tc>
        <w:tc>
          <w:tcPr>
            <w:tcW w:w="479"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D251BC6"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DR</w:t>
            </w:r>
          </w:p>
        </w:tc>
        <w:tc>
          <w:tcPr>
            <w:tcW w:w="1628" w:type="dxa"/>
            <w:gridSpan w:val="3"/>
            <w:tcBorders>
              <w:top w:val="single" w:sz="4" w:space="0" w:color="auto"/>
              <w:left w:val="nil"/>
              <w:bottom w:val="single" w:sz="4" w:space="0" w:color="auto"/>
              <w:right w:val="single" w:sz="4" w:space="0" w:color="auto"/>
            </w:tcBorders>
            <w:shd w:val="clear" w:color="auto" w:fill="auto"/>
            <w:vAlign w:val="center"/>
          </w:tcPr>
          <w:p w14:paraId="73A766E6"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Generasi Jadwal Terbaik</w:t>
            </w:r>
          </w:p>
        </w:tc>
        <w:tc>
          <w:tcPr>
            <w:tcW w:w="1566" w:type="dxa"/>
            <w:gridSpan w:val="3"/>
            <w:tcBorders>
              <w:top w:val="single" w:sz="4" w:space="0" w:color="auto"/>
              <w:left w:val="nil"/>
              <w:bottom w:val="single" w:sz="4" w:space="0" w:color="auto"/>
              <w:right w:val="single" w:sz="4" w:space="0" w:color="auto"/>
            </w:tcBorders>
            <w:shd w:val="clear" w:color="auto" w:fill="auto"/>
            <w:vAlign w:val="center"/>
          </w:tcPr>
          <w:p w14:paraId="78237BF0"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Pelanggaran HC Jadwal Terbaik</w:t>
            </w:r>
          </w:p>
        </w:tc>
        <w:tc>
          <w:tcPr>
            <w:tcW w:w="1566" w:type="dxa"/>
            <w:gridSpan w:val="3"/>
            <w:tcBorders>
              <w:top w:val="single" w:sz="4" w:space="0" w:color="auto"/>
              <w:left w:val="nil"/>
              <w:bottom w:val="single" w:sz="4" w:space="0" w:color="auto"/>
              <w:right w:val="single" w:sz="4" w:space="0" w:color="auto"/>
            </w:tcBorders>
            <w:shd w:val="clear" w:color="auto" w:fill="auto"/>
            <w:vAlign w:val="center"/>
          </w:tcPr>
          <w:p w14:paraId="0456A618"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Pelanggaran SC Jadwal Terbaik</w:t>
            </w:r>
          </w:p>
        </w:tc>
        <w:tc>
          <w:tcPr>
            <w:tcW w:w="2168" w:type="dxa"/>
            <w:gridSpan w:val="3"/>
            <w:tcBorders>
              <w:top w:val="single" w:sz="4" w:space="0" w:color="auto"/>
              <w:left w:val="nil"/>
              <w:bottom w:val="single" w:sz="4" w:space="0" w:color="auto"/>
              <w:right w:val="single" w:sz="4" w:space="0" w:color="auto"/>
            </w:tcBorders>
            <w:shd w:val="clear" w:color="auto" w:fill="auto"/>
            <w:vAlign w:val="center"/>
          </w:tcPr>
          <w:p w14:paraId="0B2E9C99"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Fitness Jadwal Terbaik</w:t>
            </w:r>
          </w:p>
        </w:tc>
        <w:tc>
          <w:tcPr>
            <w:tcW w:w="1792" w:type="dxa"/>
            <w:gridSpan w:val="3"/>
            <w:tcBorders>
              <w:top w:val="single" w:sz="4" w:space="0" w:color="auto"/>
              <w:left w:val="nil"/>
              <w:bottom w:val="single" w:sz="4" w:space="0" w:color="auto"/>
              <w:right w:val="single" w:sz="4" w:space="0" w:color="auto"/>
            </w:tcBorders>
            <w:shd w:val="clear" w:color="auto" w:fill="auto"/>
            <w:vAlign w:val="center"/>
          </w:tcPr>
          <w:p w14:paraId="163A3DB3"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Waktu Eksekusi (ms)</w:t>
            </w:r>
          </w:p>
        </w:tc>
        <w:tc>
          <w:tcPr>
            <w:tcW w:w="70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35DC4A2"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Success Rate</w:t>
            </w:r>
          </w:p>
        </w:tc>
      </w:tr>
      <w:tr w:rsidR="005D5BE6" w14:paraId="5A7F3798" w14:textId="77777777">
        <w:trPr>
          <w:trHeight w:val="420"/>
          <w:tblHeader/>
          <w:jc w:val="center"/>
        </w:trPr>
        <w:tc>
          <w:tcPr>
            <w:tcW w:w="550" w:type="dxa"/>
            <w:vMerge/>
            <w:tcBorders>
              <w:top w:val="single" w:sz="4" w:space="0" w:color="auto"/>
              <w:left w:val="single" w:sz="4" w:space="0" w:color="auto"/>
              <w:bottom w:val="single" w:sz="4" w:space="0" w:color="auto"/>
              <w:right w:val="single" w:sz="4" w:space="0" w:color="auto"/>
            </w:tcBorders>
            <w:vAlign w:val="center"/>
          </w:tcPr>
          <w:p w14:paraId="64C53B53" w14:textId="77777777" w:rsidR="005D5BE6" w:rsidRDefault="005D5BE6">
            <w:pPr>
              <w:suppressAutoHyphens w:val="0"/>
              <w:spacing w:after="0" w:line="240" w:lineRule="auto"/>
              <w:rPr>
                <w:rFonts w:eastAsia="Times New Roman"/>
                <w:b/>
                <w:bCs/>
                <w:sz w:val="15"/>
                <w:szCs w:val="15"/>
                <w:lang w:val="zh-CN"/>
              </w:rPr>
            </w:pPr>
          </w:p>
        </w:tc>
        <w:tc>
          <w:tcPr>
            <w:tcW w:w="483" w:type="dxa"/>
            <w:vMerge/>
            <w:tcBorders>
              <w:top w:val="single" w:sz="4" w:space="0" w:color="auto"/>
              <w:left w:val="single" w:sz="4" w:space="0" w:color="auto"/>
              <w:bottom w:val="single" w:sz="4" w:space="0" w:color="auto"/>
              <w:right w:val="single" w:sz="4" w:space="0" w:color="auto"/>
            </w:tcBorders>
            <w:vAlign w:val="center"/>
          </w:tcPr>
          <w:p w14:paraId="7D81CA4C" w14:textId="77777777" w:rsidR="005D5BE6" w:rsidRDefault="005D5BE6">
            <w:pPr>
              <w:suppressAutoHyphens w:val="0"/>
              <w:spacing w:after="0" w:line="240" w:lineRule="auto"/>
              <w:rPr>
                <w:rFonts w:eastAsia="Times New Roman"/>
                <w:b/>
                <w:bCs/>
                <w:sz w:val="15"/>
                <w:szCs w:val="15"/>
                <w:lang w:val="zh-CN"/>
              </w:rPr>
            </w:pPr>
          </w:p>
        </w:tc>
        <w:tc>
          <w:tcPr>
            <w:tcW w:w="542" w:type="dxa"/>
            <w:vMerge/>
            <w:tcBorders>
              <w:top w:val="single" w:sz="4" w:space="0" w:color="auto"/>
              <w:left w:val="single" w:sz="4" w:space="0" w:color="auto"/>
              <w:bottom w:val="single" w:sz="4" w:space="0" w:color="auto"/>
              <w:right w:val="single" w:sz="4" w:space="0" w:color="auto"/>
            </w:tcBorders>
            <w:vAlign w:val="center"/>
          </w:tcPr>
          <w:p w14:paraId="773ABC11" w14:textId="77777777" w:rsidR="005D5BE6" w:rsidRDefault="005D5BE6">
            <w:pPr>
              <w:suppressAutoHyphens w:val="0"/>
              <w:spacing w:after="0" w:line="240" w:lineRule="auto"/>
              <w:rPr>
                <w:rFonts w:eastAsia="Times New Roman"/>
                <w:b/>
                <w:bCs/>
                <w:sz w:val="15"/>
                <w:szCs w:val="15"/>
                <w:lang w:val="zh-CN"/>
              </w:rPr>
            </w:pPr>
          </w:p>
        </w:tc>
        <w:tc>
          <w:tcPr>
            <w:tcW w:w="479" w:type="dxa"/>
            <w:vMerge/>
            <w:tcBorders>
              <w:top w:val="single" w:sz="4" w:space="0" w:color="auto"/>
              <w:left w:val="single" w:sz="4" w:space="0" w:color="auto"/>
              <w:bottom w:val="single" w:sz="4" w:space="0" w:color="auto"/>
              <w:right w:val="single" w:sz="4" w:space="0" w:color="auto"/>
            </w:tcBorders>
            <w:vAlign w:val="center"/>
          </w:tcPr>
          <w:p w14:paraId="234DDF20" w14:textId="77777777" w:rsidR="005D5BE6" w:rsidRDefault="005D5BE6">
            <w:pPr>
              <w:suppressAutoHyphens w:val="0"/>
              <w:spacing w:after="0" w:line="240" w:lineRule="auto"/>
              <w:rPr>
                <w:rFonts w:eastAsia="Times New Roman"/>
                <w:b/>
                <w:bCs/>
                <w:sz w:val="15"/>
                <w:szCs w:val="15"/>
                <w:lang w:val="zh-CN"/>
              </w:rPr>
            </w:pPr>
          </w:p>
        </w:tc>
        <w:tc>
          <w:tcPr>
            <w:tcW w:w="483" w:type="dxa"/>
            <w:tcBorders>
              <w:top w:val="nil"/>
              <w:left w:val="nil"/>
              <w:bottom w:val="single" w:sz="4" w:space="0" w:color="auto"/>
              <w:right w:val="single" w:sz="4" w:space="0" w:color="auto"/>
            </w:tcBorders>
            <w:shd w:val="clear" w:color="auto" w:fill="auto"/>
            <w:vAlign w:val="center"/>
          </w:tcPr>
          <w:p w14:paraId="7D758758"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Min</w:t>
            </w:r>
          </w:p>
        </w:tc>
        <w:tc>
          <w:tcPr>
            <w:tcW w:w="629" w:type="dxa"/>
            <w:tcBorders>
              <w:top w:val="nil"/>
              <w:left w:val="nil"/>
              <w:bottom w:val="single" w:sz="4" w:space="0" w:color="auto"/>
              <w:right w:val="single" w:sz="4" w:space="0" w:color="auto"/>
            </w:tcBorders>
            <w:shd w:val="clear" w:color="auto" w:fill="auto"/>
            <w:vAlign w:val="center"/>
          </w:tcPr>
          <w:p w14:paraId="20D62811"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Rata-Rata</w:t>
            </w:r>
          </w:p>
        </w:tc>
        <w:tc>
          <w:tcPr>
            <w:tcW w:w="516" w:type="dxa"/>
            <w:tcBorders>
              <w:top w:val="nil"/>
              <w:left w:val="nil"/>
              <w:bottom w:val="single" w:sz="4" w:space="0" w:color="auto"/>
              <w:right w:val="single" w:sz="4" w:space="0" w:color="auto"/>
            </w:tcBorders>
            <w:shd w:val="clear" w:color="auto" w:fill="auto"/>
            <w:vAlign w:val="center"/>
          </w:tcPr>
          <w:p w14:paraId="52CBD9A2"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Max</w:t>
            </w:r>
          </w:p>
        </w:tc>
        <w:tc>
          <w:tcPr>
            <w:tcW w:w="483" w:type="dxa"/>
            <w:tcBorders>
              <w:top w:val="nil"/>
              <w:left w:val="nil"/>
              <w:bottom w:val="single" w:sz="4" w:space="0" w:color="auto"/>
              <w:right w:val="single" w:sz="4" w:space="0" w:color="auto"/>
            </w:tcBorders>
            <w:shd w:val="clear" w:color="auto" w:fill="auto"/>
            <w:vAlign w:val="center"/>
          </w:tcPr>
          <w:p w14:paraId="7169044D"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Min</w:t>
            </w:r>
          </w:p>
        </w:tc>
        <w:tc>
          <w:tcPr>
            <w:tcW w:w="575" w:type="dxa"/>
            <w:tcBorders>
              <w:top w:val="nil"/>
              <w:left w:val="nil"/>
              <w:bottom w:val="single" w:sz="4" w:space="0" w:color="auto"/>
              <w:right w:val="single" w:sz="4" w:space="0" w:color="auto"/>
            </w:tcBorders>
            <w:shd w:val="clear" w:color="auto" w:fill="auto"/>
            <w:vAlign w:val="center"/>
          </w:tcPr>
          <w:p w14:paraId="64D6DFC1"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Rata-Rata</w:t>
            </w:r>
          </w:p>
        </w:tc>
        <w:tc>
          <w:tcPr>
            <w:tcW w:w="508" w:type="dxa"/>
            <w:tcBorders>
              <w:top w:val="nil"/>
              <w:left w:val="nil"/>
              <w:bottom w:val="single" w:sz="4" w:space="0" w:color="auto"/>
              <w:right w:val="single" w:sz="4" w:space="0" w:color="auto"/>
            </w:tcBorders>
            <w:shd w:val="clear" w:color="auto" w:fill="auto"/>
            <w:vAlign w:val="center"/>
          </w:tcPr>
          <w:p w14:paraId="2252CA9A"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Max</w:t>
            </w:r>
          </w:p>
        </w:tc>
        <w:tc>
          <w:tcPr>
            <w:tcW w:w="483" w:type="dxa"/>
            <w:tcBorders>
              <w:top w:val="nil"/>
              <w:left w:val="nil"/>
              <w:bottom w:val="single" w:sz="4" w:space="0" w:color="auto"/>
              <w:right w:val="single" w:sz="4" w:space="0" w:color="auto"/>
            </w:tcBorders>
            <w:shd w:val="clear" w:color="auto" w:fill="auto"/>
            <w:vAlign w:val="center"/>
          </w:tcPr>
          <w:p w14:paraId="5D334777"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Min</w:t>
            </w:r>
          </w:p>
        </w:tc>
        <w:tc>
          <w:tcPr>
            <w:tcW w:w="575" w:type="dxa"/>
            <w:tcBorders>
              <w:top w:val="nil"/>
              <w:left w:val="nil"/>
              <w:bottom w:val="single" w:sz="4" w:space="0" w:color="auto"/>
              <w:right w:val="single" w:sz="4" w:space="0" w:color="auto"/>
            </w:tcBorders>
            <w:shd w:val="clear" w:color="auto" w:fill="auto"/>
            <w:vAlign w:val="center"/>
          </w:tcPr>
          <w:p w14:paraId="1349920D"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Rata-Rata</w:t>
            </w:r>
          </w:p>
        </w:tc>
        <w:tc>
          <w:tcPr>
            <w:tcW w:w="508" w:type="dxa"/>
            <w:tcBorders>
              <w:top w:val="nil"/>
              <w:left w:val="nil"/>
              <w:bottom w:val="single" w:sz="4" w:space="0" w:color="auto"/>
              <w:right w:val="single" w:sz="4" w:space="0" w:color="auto"/>
            </w:tcBorders>
            <w:shd w:val="clear" w:color="auto" w:fill="auto"/>
            <w:vAlign w:val="center"/>
          </w:tcPr>
          <w:p w14:paraId="0874ACD5"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Max</w:t>
            </w:r>
          </w:p>
        </w:tc>
        <w:tc>
          <w:tcPr>
            <w:tcW w:w="704" w:type="dxa"/>
            <w:tcBorders>
              <w:top w:val="nil"/>
              <w:left w:val="nil"/>
              <w:bottom w:val="single" w:sz="4" w:space="0" w:color="auto"/>
              <w:right w:val="single" w:sz="4" w:space="0" w:color="auto"/>
            </w:tcBorders>
            <w:shd w:val="clear" w:color="auto" w:fill="auto"/>
            <w:vAlign w:val="center"/>
          </w:tcPr>
          <w:p w14:paraId="7F170C04"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Min</w:t>
            </w:r>
          </w:p>
        </w:tc>
        <w:tc>
          <w:tcPr>
            <w:tcW w:w="760" w:type="dxa"/>
            <w:tcBorders>
              <w:top w:val="nil"/>
              <w:left w:val="nil"/>
              <w:bottom w:val="single" w:sz="4" w:space="0" w:color="auto"/>
              <w:right w:val="single" w:sz="4" w:space="0" w:color="auto"/>
            </w:tcBorders>
            <w:shd w:val="clear" w:color="auto" w:fill="auto"/>
            <w:vAlign w:val="center"/>
          </w:tcPr>
          <w:p w14:paraId="3234EED7"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Rata-Rata</w:t>
            </w:r>
          </w:p>
        </w:tc>
        <w:tc>
          <w:tcPr>
            <w:tcW w:w="704" w:type="dxa"/>
            <w:tcBorders>
              <w:top w:val="nil"/>
              <w:left w:val="nil"/>
              <w:bottom w:val="single" w:sz="4" w:space="0" w:color="auto"/>
              <w:right w:val="single" w:sz="4" w:space="0" w:color="auto"/>
            </w:tcBorders>
            <w:shd w:val="clear" w:color="auto" w:fill="auto"/>
            <w:vAlign w:val="center"/>
          </w:tcPr>
          <w:p w14:paraId="33BB6B79"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Max</w:t>
            </w:r>
          </w:p>
        </w:tc>
        <w:tc>
          <w:tcPr>
            <w:tcW w:w="516" w:type="dxa"/>
            <w:tcBorders>
              <w:top w:val="nil"/>
              <w:left w:val="nil"/>
              <w:bottom w:val="single" w:sz="4" w:space="0" w:color="auto"/>
              <w:right w:val="single" w:sz="4" w:space="0" w:color="auto"/>
            </w:tcBorders>
            <w:shd w:val="clear" w:color="auto" w:fill="auto"/>
            <w:vAlign w:val="center"/>
          </w:tcPr>
          <w:p w14:paraId="3816D1BB"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Min</w:t>
            </w:r>
          </w:p>
        </w:tc>
        <w:tc>
          <w:tcPr>
            <w:tcW w:w="760" w:type="dxa"/>
            <w:tcBorders>
              <w:top w:val="nil"/>
              <w:left w:val="nil"/>
              <w:bottom w:val="single" w:sz="4" w:space="0" w:color="auto"/>
              <w:right w:val="single" w:sz="4" w:space="0" w:color="auto"/>
            </w:tcBorders>
            <w:shd w:val="clear" w:color="auto" w:fill="auto"/>
            <w:vAlign w:val="center"/>
          </w:tcPr>
          <w:p w14:paraId="5E78C56E"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Rata-Rata</w:t>
            </w:r>
          </w:p>
        </w:tc>
        <w:tc>
          <w:tcPr>
            <w:tcW w:w="516" w:type="dxa"/>
            <w:tcBorders>
              <w:top w:val="nil"/>
              <w:left w:val="nil"/>
              <w:bottom w:val="single" w:sz="4" w:space="0" w:color="auto"/>
              <w:right w:val="single" w:sz="4" w:space="0" w:color="auto"/>
            </w:tcBorders>
            <w:shd w:val="clear" w:color="auto" w:fill="auto"/>
            <w:vAlign w:val="center"/>
          </w:tcPr>
          <w:p w14:paraId="5A3AE646" w14:textId="77777777" w:rsidR="005D5BE6" w:rsidRDefault="006E0A83">
            <w:pPr>
              <w:suppressAutoHyphens w:val="0"/>
              <w:spacing w:after="0" w:line="240" w:lineRule="auto"/>
              <w:jc w:val="center"/>
              <w:rPr>
                <w:rFonts w:eastAsia="Times New Roman"/>
                <w:b/>
                <w:bCs/>
                <w:sz w:val="15"/>
                <w:szCs w:val="15"/>
                <w:lang w:val="zh-CN"/>
              </w:rPr>
            </w:pPr>
            <w:r>
              <w:rPr>
                <w:rFonts w:eastAsia="Times New Roman"/>
                <w:b/>
                <w:bCs/>
                <w:sz w:val="15"/>
                <w:szCs w:val="15"/>
                <w:lang w:val="zh-CN"/>
              </w:rPr>
              <w:t>Max</w:t>
            </w:r>
          </w:p>
        </w:tc>
        <w:tc>
          <w:tcPr>
            <w:tcW w:w="700" w:type="dxa"/>
            <w:vMerge/>
            <w:tcBorders>
              <w:top w:val="single" w:sz="4" w:space="0" w:color="auto"/>
              <w:left w:val="single" w:sz="4" w:space="0" w:color="auto"/>
              <w:bottom w:val="single" w:sz="4" w:space="0" w:color="auto"/>
              <w:right w:val="single" w:sz="4" w:space="0" w:color="auto"/>
            </w:tcBorders>
            <w:vAlign w:val="center"/>
          </w:tcPr>
          <w:p w14:paraId="20A0F90D" w14:textId="77777777" w:rsidR="005D5BE6" w:rsidRDefault="005D5BE6">
            <w:pPr>
              <w:suppressAutoHyphens w:val="0"/>
              <w:spacing w:after="0" w:line="240" w:lineRule="auto"/>
              <w:rPr>
                <w:rFonts w:eastAsia="Times New Roman"/>
                <w:b/>
                <w:bCs/>
                <w:sz w:val="15"/>
                <w:szCs w:val="15"/>
                <w:lang w:val="zh-CN"/>
              </w:rPr>
            </w:pPr>
          </w:p>
        </w:tc>
      </w:tr>
      <w:tr w:rsidR="005D5BE6" w14:paraId="63BE342D"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5D84B42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4701537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18EC587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3E09E12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1C10A4C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w:t>
            </w:r>
          </w:p>
        </w:tc>
        <w:tc>
          <w:tcPr>
            <w:tcW w:w="629" w:type="dxa"/>
            <w:tcBorders>
              <w:top w:val="nil"/>
              <w:left w:val="nil"/>
              <w:bottom w:val="single" w:sz="4" w:space="0" w:color="auto"/>
              <w:right w:val="single" w:sz="4" w:space="0" w:color="auto"/>
            </w:tcBorders>
            <w:shd w:val="clear" w:color="auto" w:fill="auto"/>
            <w:vAlign w:val="bottom"/>
          </w:tcPr>
          <w:p w14:paraId="458D9AC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60,7</w:t>
            </w:r>
          </w:p>
        </w:tc>
        <w:tc>
          <w:tcPr>
            <w:tcW w:w="516" w:type="dxa"/>
            <w:tcBorders>
              <w:top w:val="nil"/>
              <w:left w:val="nil"/>
              <w:bottom w:val="single" w:sz="4" w:space="0" w:color="auto"/>
              <w:right w:val="single" w:sz="4" w:space="0" w:color="auto"/>
            </w:tcBorders>
            <w:shd w:val="clear" w:color="auto" w:fill="auto"/>
            <w:vAlign w:val="bottom"/>
          </w:tcPr>
          <w:p w14:paraId="6477277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165</w:t>
            </w:r>
          </w:p>
        </w:tc>
        <w:tc>
          <w:tcPr>
            <w:tcW w:w="483" w:type="dxa"/>
            <w:tcBorders>
              <w:top w:val="nil"/>
              <w:left w:val="nil"/>
              <w:bottom w:val="single" w:sz="4" w:space="0" w:color="auto"/>
              <w:right w:val="single" w:sz="4" w:space="0" w:color="auto"/>
            </w:tcBorders>
            <w:shd w:val="clear" w:color="auto" w:fill="auto"/>
            <w:vAlign w:val="bottom"/>
          </w:tcPr>
          <w:p w14:paraId="4A311CE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592D9CC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16,95</w:t>
            </w:r>
          </w:p>
        </w:tc>
        <w:tc>
          <w:tcPr>
            <w:tcW w:w="508" w:type="dxa"/>
            <w:tcBorders>
              <w:top w:val="nil"/>
              <w:left w:val="nil"/>
              <w:bottom w:val="single" w:sz="4" w:space="0" w:color="auto"/>
              <w:right w:val="single" w:sz="4" w:space="0" w:color="auto"/>
            </w:tcBorders>
            <w:shd w:val="clear" w:color="auto" w:fill="auto"/>
            <w:vAlign w:val="bottom"/>
          </w:tcPr>
          <w:p w14:paraId="45E3A11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w:t>
            </w:r>
          </w:p>
        </w:tc>
        <w:tc>
          <w:tcPr>
            <w:tcW w:w="483" w:type="dxa"/>
            <w:tcBorders>
              <w:top w:val="nil"/>
              <w:left w:val="nil"/>
              <w:bottom w:val="single" w:sz="4" w:space="0" w:color="auto"/>
              <w:right w:val="single" w:sz="4" w:space="0" w:color="auto"/>
            </w:tcBorders>
            <w:shd w:val="clear" w:color="auto" w:fill="auto"/>
            <w:vAlign w:val="bottom"/>
          </w:tcPr>
          <w:p w14:paraId="48A77D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5C9856A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20,4</w:t>
            </w:r>
          </w:p>
        </w:tc>
        <w:tc>
          <w:tcPr>
            <w:tcW w:w="508" w:type="dxa"/>
            <w:tcBorders>
              <w:top w:val="nil"/>
              <w:left w:val="nil"/>
              <w:bottom w:val="single" w:sz="4" w:space="0" w:color="auto"/>
              <w:right w:val="single" w:sz="4" w:space="0" w:color="auto"/>
            </w:tcBorders>
            <w:shd w:val="clear" w:color="auto" w:fill="auto"/>
            <w:vAlign w:val="bottom"/>
          </w:tcPr>
          <w:p w14:paraId="5B4224E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138EAE0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0,00385</w:t>
            </w:r>
          </w:p>
        </w:tc>
        <w:tc>
          <w:tcPr>
            <w:tcW w:w="760" w:type="dxa"/>
            <w:tcBorders>
              <w:top w:val="nil"/>
              <w:left w:val="nil"/>
              <w:bottom w:val="single" w:sz="4" w:space="0" w:color="auto"/>
              <w:right w:val="single" w:sz="4" w:space="0" w:color="auto"/>
            </w:tcBorders>
            <w:shd w:val="clear" w:color="auto" w:fill="auto"/>
            <w:vAlign w:val="bottom"/>
          </w:tcPr>
          <w:p w14:paraId="63B608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0,00435</w:t>
            </w:r>
          </w:p>
        </w:tc>
        <w:tc>
          <w:tcPr>
            <w:tcW w:w="704" w:type="dxa"/>
            <w:tcBorders>
              <w:top w:val="nil"/>
              <w:left w:val="nil"/>
              <w:bottom w:val="single" w:sz="4" w:space="0" w:color="auto"/>
              <w:right w:val="single" w:sz="4" w:space="0" w:color="auto"/>
            </w:tcBorders>
            <w:shd w:val="clear" w:color="auto" w:fill="auto"/>
            <w:vAlign w:val="bottom"/>
          </w:tcPr>
          <w:p w14:paraId="595F8A3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0,00535</w:t>
            </w:r>
          </w:p>
        </w:tc>
        <w:tc>
          <w:tcPr>
            <w:tcW w:w="516" w:type="dxa"/>
            <w:tcBorders>
              <w:top w:val="nil"/>
              <w:left w:val="nil"/>
              <w:bottom w:val="single" w:sz="4" w:space="0" w:color="auto"/>
              <w:right w:val="single" w:sz="4" w:space="0" w:color="auto"/>
            </w:tcBorders>
            <w:shd w:val="clear" w:color="auto" w:fill="auto"/>
            <w:vAlign w:val="bottom"/>
          </w:tcPr>
          <w:p w14:paraId="4146B30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3944</w:t>
            </w:r>
          </w:p>
        </w:tc>
        <w:tc>
          <w:tcPr>
            <w:tcW w:w="760" w:type="dxa"/>
            <w:tcBorders>
              <w:top w:val="nil"/>
              <w:left w:val="nil"/>
              <w:bottom w:val="single" w:sz="4" w:space="0" w:color="auto"/>
              <w:right w:val="single" w:sz="4" w:space="0" w:color="auto"/>
            </w:tcBorders>
            <w:shd w:val="clear" w:color="auto" w:fill="auto"/>
            <w:vAlign w:val="bottom"/>
          </w:tcPr>
          <w:p w14:paraId="504FEDB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4158,6</w:t>
            </w:r>
          </w:p>
        </w:tc>
        <w:tc>
          <w:tcPr>
            <w:tcW w:w="516" w:type="dxa"/>
            <w:tcBorders>
              <w:top w:val="nil"/>
              <w:left w:val="nil"/>
              <w:bottom w:val="single" w:sz="4" w:space="0" w:color="auto"/>
              <w:right w:val="single" w:sz="4" w:space="0" w:color="auto"/>
            </w:tcBorders>
            <w:shd w:val="clear" w:color="auto" w:fill="auto"/>
            <w:vAlign w:val="bottom"/>
          </w:tcPr>
          <w:p w14:paraId="255F3FD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6025</w:t>
            </w:r>
          </w:p>
        </w:tc>
        <w:tc>
          <w:tcPr>
            <w:tcW w:w="700" w:type="dxa"/>
            <w:tcBorders>
              <w:top w:val="nil"/>
              <w:left w:val="nil"/>
              <w:bottom w:val="single" w:sz="4" w:space="0" w:color="auto"/>
              <w:right w:val="single" w:sz="4" w:space="0" w:color="auto"/>
            </w:tcBorders>
            <w:shd w:val="clear" w:color="auto" w:fill="auto"/>
            <w:vAlign w:val="bottom"/>
          </w:tcPr>
          <w:p w14:paraId="522154C7"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474063C"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12E493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65E9C7A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549DA73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3F24B66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7E7599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35</w:t>
            </w:r>
          </w:p>
        </w:tc>
        <w:tc>
          <w:tcPr>
            <w:tcW w:w="629" w:type="dxa"/>
            <w:tcBorders>
              <w:top w:val="nil"/>
              <w:left w:val="nil"/>
              <w:bottom w:val="single" w:sz="4" w:space="0" w:color="auto"/>
              <w:right w:val="single" w:sz="4" w:space="0" w:color="auto"/>
            </w:tcBorders>
            <w:shd w:val="clear" w:color="auto" w:fill="auto"/>
            <w:vAlign w:val="bottom"/>
          </w:tcPr>
          <w:p w14:paraId="008BE3E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356,2</w:t>
            </w:r>
          </w:p>
        </w:tc>
        <w:tc>
          <w:tcPr>
            <w:tcW w:w="516" w:type="dxa"/>
            <w:tcBorders>
              <w:top w:val="nil"/>
              <w:left w:val="nil"/>
              <w:bottom w:val="single" w:sz="4" w:space="0" w:color="auto"/>
              <w:right w:val="single" w:sz="4" w:space="0" w:color="auto"/>
            </w:tcBorders>
            <w:shd w:val="clear" w:color="auto" w:fill="auto"/>
            <w:vAlign w:val="bottom"/>
          </w:tcPr>
          <w:p w14:paraId="11B3181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955</w:t>
            </w:r>
          </w:p>
        </w:tc>
        <w:tc>
          <w:tcPr>
            <w:tcW w:w="483" w:type="dxa"/>
            <w:tcBorders>
              <w:top w:val="nil"/>
              <w:left w:val="nil"/>
              <w:bottom w:val="single" w:sz="4" w:space="0" w:color="auto"/>
              <w:right w:val="single" w:sz="4" w:space="0" w:color="auto"/>
            </w:tcBorders>
            <w:shd w:val="clear" w:color="auto" w:fill="auto"/>
            <w:vAlign w:val="bottom"/>
          </w:tcPr>
          <w:p w14:paraId="1EB112C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575" w:type="dxa"/>
            <w:tcBorders>
              <w:top w:val="nil"/>
              <w:left w:val="nil"/>
              <w:bottom w:val="single" w:sz="4" w:space="0" w:color="auto"/>
              <w:right w:val="single" w:sz="4" w:space="0" w:color="auto"/>
            </w:tcBorders>
            <w:shd w:val="clear" w:color="auto" w:fill="auto"/>
            <w:vAlign w:val="bottom"/>
          </w:tcPr>
          <w:p w14:paraId="0A299C5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13,3</w:t>
            </w:r>
          </w:p>
        </w:tc>
        <w:tc>
          <w:tcPr>
            <w:tcW w:w="508" w:type="dxa"/>
            <w:tcBorders>
              <w:top w:val="nil"/>
              <w:left w:val="nil"/>
              <w:bottom w:val="single" w:sz="4" w:space="0" w:color="auto"/>
              <w:right w:val="single" w:sz="4" w:space="0" w:color="auto"/>
            </w:tcBorders>
            <w:shd w:val="clear" w:color="auto" w:fill="auto"/>
            <w:vAlign w:val="bottom"/>
          </w:tcPr>
          <w:p w14:paraId="795FA17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483" w:type="dxa"/>
            <w:tcBorders>
              <w:top w:val="nil"/>
              <w:left w:val="nil"/>
              <w:bottom w:val="single" w:sz="4" w:space="0" w:color="auto"/>
              <w:right w:val="single" w:sz="4" w:space="0" w:color="auto"/>
            </w:tcBorders>
            <w:shd w:val="clear" w:color="auto" w:fill="auto"/>
            <w:vAlign w:val="bottom"/>
          </w:tcPr>
          <w:p w14:paraId="64C22AF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07F7D23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w:t>
            </w:r>
          </w:p>
        </w:tc>
        <w:tc>
          <w:tcPr>
            <w:tcW w:w="508" w:type="dxa"/>
            <w:tcBorders>
              <w:top w:val="nil"/>
              <w:left w:val="nil"/>
              <w:bottom w:val="single" w:sz="4" w:space="0" w:color="auto"/>
              <w:right w:val="single" w:sz="4" w:space="0" w:color="auto"/>
            </w:tcBorders>
            <w:shd w:val="clear" w:color="auto" w:fill="auto"/>
            <w:vAlign w:val="bottom"/>
          </w:tcPr>
          <w:p w14:paraId="4947C16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60D33BD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0,00427</w:t>
            </w:r>
          </w:p>
        </w:tc>
        <w:tc>
          <w:tcPr>
            <w:tcW w:w="760" w:type="dxa"/>
            <w:tcBorders>
              <w:top w:val="nil"/>
              <w:left w:val="nil"/>
              <w:bottom w:val="single" w:sz="4" w:space="0" w:color="auto"/>
              <w:right w:val="single" w:sz="4" w:space="0" w:color="auto"/>
            </w:tcBorders>
            <w:shd w:val="clear" w:color="auto" w:fill="auto"/>
            <w:vAlign w:val="bottom"/>
          </w:tcPr>
          <w:p w14:paraId="22ABCCD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0,00514</w:t>
            </w:r>
          </w:p>
        </w:tc>
        <w:tc>
          <w:tcPr>
            <w:tcW w:w="704" w:type="dxa"/>
            <w:tcBorders>
              <w:top w:val="nil"/>
              <w:left w:val="nil"/>
              <w:bottom w:val="single" w:sz="4" w:space="0" w:color="auto"/>
              <w:right w:val="single" w:sz="4" w:space="0" w:color="auto"/>
            </w:tcBorders>
            <w:shd w:val="clear" w:color="auto" w:fill="auto"/>
            <w:vAlign w:val="bottom"/>
          </w:tcPr>
          <w:p w14:paraId="33DE729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0,00676</w:t>
            </w:r>
          </w:p>
        </w:tc>
        <w:tc>
          <w:tcPr>
            <w:tcW w:w="516" w:type="dxa"/>
            <w:tcBorders>
              <w:top w:val="nil"/>
              <w:left w:val="nil"/>
              <w:bottom w:val="single" w:sz="4" w:space="0" w:color="auto"/>
              <w:right w:val="single" w:sz="4" w:space="0" w:color="auto"/>
            </w:tcBorders>
            <w:shd w:val="clear" w:color="auto" w:fill="auto"/>
            <w:vAlign w:val="bottom"/>
          </w:tcPr>
          <w:p w14:paraId="77DE781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4269</w:t>
            </w:r>
          </w:p>
        </w:tc>
        <w:tc>
          <w:tcPr>
            <w:tcW w:w="760" w:type="dxa"/>
            <w:tcBorders>
              <w:top w:val="nil"/>
              <w:left w:val="nil"/>
              <w:bottom w:val="single" w:sz="4" w:space="0" w:color="auto"/>
              <w:right w:val="single" w:sz="4" w:space="0" w:color="auto"/>
            </w:tcBorders>
            <w:shd w:val="clear" w:color="auto" w:fill="auto"/>
            <w:vAlign w:val="bottom"/>
          </w:tcPr>
          <w:p w14:paraId="2CB32DB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4939</w:t>
            </w:r>
          </w:p>
        </w:tc>
        <w:tc>
          <w:tcPr>
            <w:tcW w:w="516" w:type="dxa"/>
            <w:tcBorders>
              <w:top w:val="nil"/>
              <w:left w:val="nil"/>
              <w:bottom w:val="single" w:sz="4" w:space="0" w:color="auto"/>
              <w:right w:val="single" w:sz="4" w:space="0" w:color="auto"/>
            </w:tcBorders>
            <w:shd w:val="clear" w:color="auto" w:fill="auto"/>
            <w:vAlign w:val="bottom"/>
          </w:tcPr>
          <w:p w14:paraId="70EE2B2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8142</w:t>
            </w:r>
          </w:p>
        </w:tc>
        <w:tc>
          <w:tcPr>
            <w:tcW w:w="700" w:type="dxa"/>
            <w:tcBorders>
              <w:top w:val="nil"/>
              <w:left w:val="nil"/>
              <w:bottom w:val="single" w:sz="4" w:space="0" w:color="auto"/>
              <w:right w:val="single" w:sz="4" w:space="0" w:color="auto"/>
            </w:tcBorders>
            <w:shd w:val="clear" w:color="auto" w:fill="auto"/>
            <w:vAlign w:val="bottom"/>
          </w:tcPr>
          <w:p w14:paraId="7BF9AD23"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B3664CA"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622002A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0112151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2DBEC53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0AA127A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637BE28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79</w:t>
            </w:r>
          </w:p>
        </w:tc>
        <w:tc>
          <w:tcPr>
            <w:tcW w:w="629" w:type="dxa"/>
            <w:tcBorders>
              <w:top w:val="nil"/>
              <w:left w:val="nil"/>
              <w:bottom w:val="single" w:sz="4" w:space="0" w:color="auto"/>
              <w:right w:val="single" w:sz="4" w:space="0" w:color="auto"/>
            </w:tcBorders>
            <w:shd w:val="clear" w:color="auto" w:fill="auto"/>
            <w:vAlign w:val="bottom"/>
          </w:tcPr>
          <w:p w14:paraId="22ADA8C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479,15</w:t>
            </w:r>
          </w:p>
        </w:tc>
        <w:tc>
          <w:tcPr>
            <w:tcW w:w="516" w:type="dxa"/>
            <w:tcBorders>
              <w:top w:val="nil"/>
              <w:left w:val="nil"/>
              <w:bottom w:val="single" w:sz="4" w:space="0" w:color="auto"/>
              <w:right w:val="single" w:sz="4" w:space="0" w:color="auto"/>
            </w:tcBorders>
            <w:shd w:val="clear" w:color="auto" w:fill="auto"/>
            <w:vAlign w:val="bottom"/>
          </w:tcPr>
          <w:p w14:paraId="7B317D2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987</w:t>
            </w:r>
          </w:p>
        </w:tc>
        <w:tc>
          <w:tcPr>
            <w:tcW w:w="483" w:type="dxa"/>
            <w:tcBorders>
              <w:top w:val="nil"/>
              <w:left w:val="nil"/>
              <w:bottom w:val="single" w:sz="4" w:space="0" w:color="auto"/>
              <w:right w:val="single" w:sz="4" w:space="0" w:color="auto"/>
            </w:tcBorders>
            <w:shd w:val="clear" w:color="auto" w:fill="auto"/>
            <w:vAlign w:val="bottom"/>
          </w:tcPr>
          <w:p w14:paraId="349B93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575" w:type="dxa"/>
            <w:tcBorders>
              <w:top w:val="nil"/>
              <w:left w:val="nil"/>
              <w:bottom w:val="single" w:sz="4" w:space="0" w:color="auto"/>
              <w:right w:val="single" w:sz="4" w:space="0" w:color="auto"/>
            </w:tcBorders>
            <w:shd w:val="clear" w:color="auto" w:fill="auto"/>
            <w:vAlign w:val="bottom"/>
          </w:tcPr>
          <w:p w14:paraId="4F64DE4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13,75</w:t>
            </w:r>
          </w:p>
        </w:tc>
        <w:tc>
          <w:tcPr>
            <w:tcW w:w="508" w:type="dxa"/>
            <w:tcBorders>
              <w:top w:val="nil"/>
              <w:left w:val="nil"/>
              <w:bottom w:val="single" w:sz="4" w:space="0" w:color="auto"/>
              <w:right w:val="single" w:sz="4" w:space="0" w:color="auto"/>
            </w:tcBorders>
            <w:shd w:val="clear" w:color="auto" w:fill="auto"/>
            <w:vAlign w:val="bottom"/>
          </w:tcPr>
          <w:p w14:paraId="6BB0C02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483" w:type="dxa"/>
            <w:tcBorders>
              <w:top w:val="nil"/>
              <w:left w:val="nil"/>
              <w:bottom w:val="single" w:sz="4" w:space="0" w:color="auto"/>
              <w:right w:val="single" w:sz="4" w:space="0" w:color="auto"/>
            </w:tcBorders>
            <w:shd w:val="clear" w:color="auto" w:fill="auto"/>
            <w:vAlign w:val="bottom"/>
          </w:tcPr>
          <w:p w14:paraId="76C8A15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575" w:type="dxa"/>
            <w:tcBorders>
              <w:top w:val="nil"/>
              <w:left w:val="nil"/>
              <w:bottom w:val="single" w:sz="4" w:space="0" w:color="auto"/>
              <w:right w:val="single" w:sz="4" w:space="0" w:color="auto"/>
            </w:tcBorders>
            <w:shd w:val="clear" w:color="auto" w:fill="auto"/>
            <w:vAlign w:val="bottom"/>
          </w:tcPr>
          <w:p w14:paraId="09E336B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20,8</w:t>
            </w:r>
          </w:p>
        </w:tc>
        <w:tc>
          <w:tcPr>
            <w:tcW w:w="508" w:type="dxa"/>
            <w:tcBorders>
              <w:top w:val="nil"/>
              <w:left w:val="nil"/>
              <w:bottom w:val="single" w:sz="4" w:space="0" w:color="auto"/>
              <w:right w:val="single" w:sz="4" w:space="0" w:color="auto"/>
            </w:tcBorders>
            <w:shd w:val="clear" w:color="auto" w:fill="auto"/>
            <w:vAlign w:val="bottom"/>
          </w:tcPr>
          <w:p w14:paraId="6CB7D54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637E4F8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0,00418</w:t>
            </w:r>
          </w:p>
        </w:tc>
        <w:tc>
          <w:tcPr>
            <w:tcW w:w="760" w:type="dxa"/>
            <w:tcBorders>
              <w:top w:val="nil"/>
              <w:left w:val="nil"/>
              <w:bottom w:val="single" w:sz="4" w:space="0" w:color="auto"/>
              <w:right w:val="single" w:sz="4" w:space="0" w:color="auto"/>
            </w:tcBorders>
            <w:shd w:val="clear" w:color="auto" w:fill="auto"/>
            <w:vAlign w:val="bottom"/>
          </w:tcPr>
          <w:p w14:paraId="7FBE9BC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0,00503</w:t>
            </w:r>
          </w:p>
        </w:tc>
        <w:tc>
          <w:tcPr>
            <w:tcW w:w="704" w:type="dxa"/>
            <w:tcBorders>
              <w:top w:val="nil"/>
              <w:left w:val="nil"/>
              <w:bottom w:val="single" w:sz="4" w:space="0" w:color="auto"/>
              <w:right w:val="single" w:sz="4" w:space="0" w:color="auto"/>
            </w:tcBorders>
            <w:shd w:val="clear" w:color="auto" w:fill="auto"/>
            <w:vAlign w:val="bottom"/>
          </w:tcPr>
          <w:p w14:paraId="4E6B0D0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0,00649</w:t>
            </w:r>
          </w:p>
        </w:tc>
        <w:tc>
          <w:tcPr>
            <w:tcW w:w="516" w:type="dxa"/>
            <w:tcBorders>
              <w:top w:val="nil"/>
              <w:left w:val="nil"/>
              <w:bottom w:val="single" w:sz="4" w:space="0" w:color="auto"/>
              <w:right w:val="single" w:sz="4" w:space="0" w:color="auto"/>
            </w:tcBorders>
            <w:shd w:val="clear" w:color="auto" w:fill="auto"/>
            <w:vAlign w:val="bottom"/>
          </w:tcPr>
          <w:p w14:paraId="7BE01A4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4236</w:t>
            </w:r>
          </w:p>
        </w:tc>
        <w:tc>
          <w:tcPr>
            <w:tcW w:w="760" w:type="dxa"/>
            <w:tcBorders>
              <w:top w:val="nil"/>
              <w:left w:val="nil"/>
              <w:bottom w:val="single" w:sz="4" w:space="0" w:color="auto"/>
              <w:right w:val="single" w:sz="4" w:space="0" w:color="auto"/>
            </w:tcBorders>
            <w:shd w:val="clear" w:color="auto" w:fill="auto"/>
            <w:vAlign w:val="bottom"/>
          </w:tcPr>
          <w:p w14:paraId="5F5C702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4464,9</w:t>
            </w:r>
          </w:p>
        </w:tc>
        <w:tc>
          <w:tcPr>
            <w:tcW w:w="516" w:type="dxa"/>
            <w:tcBorders>
              <w:top w:val="nil"/>
              <w:left w:val="nil"/>
              <w:bottom w:val="single" w:sz="4" w:space="0" w:color="auto"/>
              <w:right w:val="single" w:sz="4" w:space="0" w:color="auto"/>
            </w:tcBorders>
            <w:shd w:val="clear" w:color="auto" w:fill="auto"/>
            <w:vAlign w:val="bottom"/>
          </w:tcPr>
          <w:p w14:paraId="784867A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4776</w:t>
            </w:r>
          </w:p>
        </w:tc>
        <w:tc>
          <w:tcPr>
            <w:tcW w:w="700" w:type="dxa"/>
            <w:tcBorders>
              <w:top w:val="nil"/>
              <w:left w:val="nil"/>
              <w:bottom w:val="single" w:sz="4" w:space="0" w:color="auto"/>
              <w:right w:val="single" w:sz="4" w:space="0" w:color="auto"/>
            </w:tcBorders>
            <w:shd w:val="clear" w:color="auto" w:fill="auto"/>
            <w:vAlign w:val="bottom"/>
          </w:tcPr>
          <w:p w14:paraId="0CBD74CC"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CFA0CBF"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50C5797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42D0B8A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5C486E8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61C604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04A922D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w:t>
            </w:r>
          </w:p>
        </w:tc>
        <w:tc>
          <w:tcPr>
            <w:tcW w:w="629" w:type="dxa"/>
            <w:tcBorders>
              <w:top w:val="nil"/>
              <w:left w:val="nil"/>
              <w:bottom w:val="single" w:sz="4" w:space="0" w:color="auto"/>
              <w:right w:val="single" w:sz="4" w:space="0" w:color="auto"/>
            </w:tcBorders>
            <w:shd w:val="clear" w:color="auto" w:fill="auto"/>
            <w:vAlign w:val="bottom"/>
          </w:tcPr>
          <w:p w14:paraId="67AB2E0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59,1</w:t>
            </w:r>
          </w:p>
        </w:tc>
        <w:tc>
          <w:tcPr>
            <w:tcW w:w="516" w:type="dxa"/>
            <w:tcBorders>
              <w:top w:val="nil"/>
              <w:left w:val="nil"/>
              <w:bottom w:val="single" w:sz="4" w:space="0" w:color="auto"/>
              <w:right w:val="single" w:sz="4" w:space="0" w:color="auto"/>
            </w:tcBorders>
            <w:shd w:val="clear" w:color="auto" w:fill="auto"/>
            <w:vAlign w:val="bottom"/>
          </w:tcPr>
          <w:p w14:paraId="2D10E5A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148</w:t>
            </w:r>
          </w:p>
        </w:tc>
        <w:tc>
          <w:tcPr>
            <w:tcW w:w="483" w:type="dxa"/>
            <w:tcBorders>
              <w:top w:val="nil"/>
              <w:left w:val="nil"/>
              <w:bottom w:val="single" w:sz="4" w:space="0" w:color="auto"/>
              <w:right w:val="single" w:sz="4" w:space="0" w:color="auto"/>
            </w:tcBorders>
            <w:shd w:val="clear" w:color="auto" w:fill="auto"/>
            <w:vAlign w:val="bottom"/>
          </w:tcPr>
          <w:p w14:paraId="7C4648B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2F5FD47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16,25</w:t>
            </w:r>
          </w:p>
        </w:tc>
        <w:tc>
          <w:tcPr>
            <w:tcW w:w="508" w:type="dxa"/>
            <w:tcBorders>
              <w:top w:val="nil"/>
              <w:left w:val="nil"/>
              <w:bottom w:val="single" w:sz="4" w:space="0" w:color="auto"/>
              <w:right w:val="single" w:sz="4" w:space="0" w:color="auto"/>
            </w:tcBorders>
            <w:shd w:val="clear" w:color="auto" w:fill="auto"/>
            <w:vAlign w:val="bottom"/>
          </w:tcPr>
          <w:p w14:paraId="0A67BB1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483" w:type="dxa"/>
            <w:tcBorders>
              <w:top w:val="nil"/>
              <w:left w:val="nil"/>
              <w:bottom w:val="single" w:sz="4" w:space="0" w:color="auto"/>
              <w:right w:val="single" w:sz="4" w:space="0" w:color="auto"/>
            </w:tcBorders>
            <w:shd w:val="clear" w:color="auto" w:fill="auto"/>
            <w:vAlign w:val="bottom"/>
          </w:tcPr>
          <w:p w14:paraId="4882437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486316B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20,05</w:t>
            </w:r>
          </w:p>
        </w:tc>
        <w:tc>
          <w:tcPr>
            <w:tcW w:w="508" w:type="dxa"/>
            <w:tcBorders>
              <w:top w:val="nil"/>
              <w:left w:val="nil"/>
              <w:bottom w:val="single" w:sz="4" w:space="0" w:color="auto"/>
              <w:right w:val="single" w:sz="4" w:space="0" w:color="auto"/>
            </w:tcBorders>
            <w:shd w:val="clear" w:color="auto" w:fill="auto"/>
            <w:vAlign w:val="bottom"/>
          </w:tcPr>
          <w:p w14:paraId="1C6AD58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498D6EB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0,00394</w:t>
            </w:r>
          </w:p>
        </w:tc>
        <w:tc>
          <w:tcPr>
            <w:tcW w:w="760" w:type="dxa"/>
            <w:tcBorders>
              <w:top w:val="nil"/>
              <w:left w:val="nil"/>
              <w:bottom w:val="single" w:sz="4" w:space="0" w:color="auto"/>
              <w:right w:val="single" w:sz="4" w:space="0" w:color="auto"/>
            </w:tcBorders>
            <w:shd w:val="clear" w:color="auto" w:fill="auto"/>
            <w:vAlign w:val="bottom"/>
          </w:tcPr>
          <w:p w14:paraId="51DDF6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0,00454</w:t>
            </w:r>
          </w:p>
        </w:tc>
        <w:tc>
          <w:tcPr>
            <w:tcW w:w="704" w:type="dxa"/>
            <w:tcBorders>
              <w:top w:val="nil"/>
              <w:left w:val="nil"/>
              <w:bottom w:val="single" w:sz="4" w:space="0" w:color="auto"/>
              <w:right w:val="single" w:sz="4" w:space="0" w:color="auto"/>
            </w:tcBorders>
            <w:shd w:val="clear" w:color="auto" w:fill="auto"/>
            <w:vAlign w:val="bottom"/>
          </w:tcPr>
          <w:p w14:paraId="4B58454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0,00685</w:t>
            </w:r>
          </w:p>
        </w:tc>
        <w:tc>
          <w:tcPr>
            <w:tcW w:w="516" w:type="dxa"/>
            <w:tcBorders>
              <w:top w:val="nil"/>
              <w:left w:val="nil"/>
              <w:bottom w:val="single" w:sz="4" w:space="0" w:color="auto"/>
              <w:right w:val="single" w:sz="4" w:space="0" w:color="auto"/>
            </w:tcBorders>
            <w:shd w:val="clear" w:color="auto" w:fill="auto"/>
            <w:vAlign w:val="bottom"/>
          </w:tcPr>
          <w:p w14:paraId="1467D0E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3909</w:t>
            </w:r>
          </w:p>
        </w:tc>
        <w:tc>
          <w:tcPr>
            <w:tcW w:w="760" w:type="dxa"/>
            <w:tcBorders>
              <w:top w:val="nil"/>
              <w:left w:val="nil"/>
              <w:bottom w:val="single" w:sz="4" w:space="0" w:color="auto"/>
              <w:right w:val="single" w:sz="4" w:space="0" w:color="auto"/>
            </w:tcBorders>
            <w:shd w:val="clear" w:color="auto" w:fill="auto"/>
            <w:vAlign w:val="bottom"/>
          </w:tcPr>
          <w:p w14:paraId="6DC5E24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4002,9</w:t>
            </w:r>
          </w:p>
        </w:tc>
        <w:tc>
          <w:tcPr>
            <w:tcW w:w="516" w:type="dxa"/>
            <w:tcBorders>
              <w:top w:val="nil"/>
              <w:left w:val="nil"/>
              <w:bottom w:val="single" w:sz="4" w:space="0" w:color="auto"/>
              <w:right w:val="single" w:sz="4" w:space="0" w:color="auto"/>
            </w:tcBorders>
            <w:shd w:val="clear" w:color="auto" w:fill="auto"/>
            <w:vAlign w:val="bottom"/>
          </w:tcPr>
          <w:p w14:paraId="5B872FC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4191</w:t>
            </w:r>
          </w:p>
        </w:tc>
        <w:tc>
          <w:tcPr>
            <w:tcW w:w="700" w:type="dxa"/>
            <w:tcBorders>
              <w:top w:val="nil"/>
              <w:left w:val="nil"/>
              <w:bottom w:val="single" w:sz="4" w:space="0" w:color="auto"/>
              <w:right w:val="single" w:sz="4" w:space="0" w:color="auto"/>
            </w:tcBorders>
            <w:shd w:val="clear" w:color="auto" w:fill="auto"/>
            <w:vAlign w:val="bottom"/>
          </w:tcPr>
          <w:p w14:paraId="6C420D03"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27440370"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5FC7E18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12234E8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6F889F7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675B16F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2C8DB19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w:t>
            </w:r>
          </w:p>
        </w:tc>
        <w:tc>
          <w:tcPr>
            <w:tcW w:w="629" w:type="dxa"/>
            <w:tcBorders>
              <w:top w:val="nil"/>
              <w:left w:val="nil"/>
              <w:bottom w:val="single" w:sz="4" w:space="0" w:color="auto"/>
              <w:right w:val="single" w:sz="4" w:space="0" w:color="auto"/>
            </w:tcBorders>
            <w:shd w:val="clear" w:color="auto" w:fill="auto"/>
            <w:vAlign w:val="bottom"/>
          </w:tcPr>
          <w:p w14:paraId="52E1D05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544,1</w:t>
            </w:r>
          </w:p>
        </w:tc>
        <w:tc>
          <w:tcPr>
            <w:tcW w:w="516" w:type="dxa"/>
            <w:tcBorders>
              <w:top w:val="nil"/>
              <w:left w:val="nil"/>
              <w:bottom w:val="single" w:sz="4" w:space="0" w:color="auto"/>
              <w:right w:val="single" w:sz="4" w:space="0" w:color="auto"/>
            </w:tcBorders>
            <w:shd w:val="clear" w:color="auto" w:fill="auto"/>
            <w:vAlign w:val="bottom"/>
          </w:tcPr>
          <w:p w14:paraId="3C03143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977</w:t>
            </w:r>
          </w:p>
        </w:tc>
        <w:tc>
          <w:tcPr>
            <w:tcW w:w="483" w:type="dxa"/>
            <w:tcBorders>
              <w:top w:val="nil"/>
              <w:left w:val="nil"/>
              <w:bottom w:val="single" w:sz="4" w:space="0" w:color="auto"/>
              <w:right w:val="single" w:sz="4" w:space="0" w:color="auto"/>
            </w:tcBorders>
            <w:shd w:val="clear" w:color="auto" w:fill="auto"/>
            <w:vAlign w:val="bottom"/>
          </w:tcPr>
          <w:p w14:paraId="5D2C588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094E04C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13,85</w:t>
            </w:r>
          </w:p>
        </w:tc>
        <w:tc>
          <w:tcPr>
            <w:tcW w:w="508" w:type="dxa"/>
            <w:tcBorders>
              <w:top w:val="nil"/>
              <w:left w:val="nil"/>
              <w:bottom w:val="single" w:sz="4" w:space="0" w:color="auto"/>
              <w:right w:val="single" w:sz="4" w:space="0" w:color="auto"/>
            </w:tcBorders>
            <w:shd w:val="clear" w:color="auto" w:fill="auto"/>
            <w:vAlign w:val="bottom"/>
          </w:tcPr>
          <w:p w14:paraId="1118DF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483" w:type="dxa"/>
            <w:tcBorders>
              <w:top w:val="nil"/>
              <w:left w:val="nil"/>
              <w:bottom w:val="single" w:sz="4" w:space="0" w:color="auto"/>
              <w:right w:val="single" w:sz="4" w:space="0" w:color="auto"/>
            </w:tcBorders>
            <w:shd w:val="clear" w:color="auto" w:fill="auto"/>
            <w:vAlign w:val="bottom"/>
          </w:tcPr>
          <w:p w14:paraId="0254D2A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0B216AC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21,05</w:t>
            </w:r>
          </w:p>
        </w:tc>
        <w:tc>
          <w:tcPr>
            <w:tcW w:w="508" w:type="dxa"/>
            <w:tcBorders>
              <w:top w:val="nil"/>
              <w:left w:val="nil"/>
              <w:bottom w:val="single" w:sz="4" w:space="0" w:color="auto"/>
              <w:right w:val="single" w:sz="4" w:space="0" w:color="auto"/>
            </w:tcBorders>
            <w:shd w:val="clear" w:color="auto" w:fill="auto"/>
            <w:vAlign w:val="bottom"/>
          </w:tcPr>
          <w:p w14:paraId="1C09B9D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3C2B7FB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0,00403</w:t>
            </w:r>
          </w:p>
        </w:tc>
        <w:tc>
          <w:tcPr>
            <w:tcW w:w="760" w:type="dxa"/>
            <w:tcBorders>
              <w:top w:val="nil"/>
              <w:left w:val="nil"/>
              <w:bottom w:val="single" w:sz="4" w:space="0" w:color="auto"/>
              <w:right w:val="single" w:sz="4" w:space="0" w:color="auto"/>
            </w:tcBorders>
            <w:shd w:val="clear" w:color="auto" w:fill="auto"/>
            <w:vAlign w:val="bottom"/>
          </w:tcPr>
          <w:p w14:paraId="6BD0059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0,00499</w:t>
            </w:r>
          </w:p>
        </w:tc>
        <w:tc>
          <w:tcPr>
            <w:tcW w:w="704" w:type="dxa"/>
            <w:tcBorders>
              <w:top w:val="nil"/>
              <w:left w:val="nil"/>
              <w:bottom w:val="single" w:sz="4" w:space="0" w:color="auto"/>
              <w:right w:val="single" w:sz="4" w:space="0" w:color="auto"/>
            </w:tcBorders>
            <w:shd w:val="clear" w:color="auto" w:fill="auto"/>
            <w:vAlign w:val="bottom"/>
          </w:tcPr>
          <w:p w14:paraId="267302C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0,00621</w:t>
            </w:r>
          </w:p>
        </w:tc>
        <w:tc>
          <w:tcPr>
            <w:tcW w:w="516" w:type="dxa"/>
            <w:tcBorders>
              <w:top w:val="nil"/>
              <w:left w:val="nil"/>
              <w:bottom w:val="single" w:sz="4" w:space="0" w:color="auto"/>
              <w:right w:val="single" w:sz="4" w:space="0" w:color="auto"/>
            </w:tcBorders>
            <w:shd w:val="clear" w:color="auto" w:fill="auto"/>
            <w:vAlign w:val="bottom"/>
          </w:tcPr>
          <w:p w14:paraId="253EDB5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4151</w:t>
            </w:r>
          </w:p>
        </w:tc>
        <w:tc>
          <w:tcPr>
            <w:tcW w:w="760" w:type="dxa"/>
            <w:tcBorders>
              <w:top w:val="nil"/>
              <w:left w:val="nil"/>
              <w:bottom w:val="single" w:sz="4" w:space="0" w:color="auto"/>
              <w:right w:val="single" w:sz="4" w:space="0" w:color="auto"/>
            </w:tcBorders>
            <w:shd w:val="clear" w:color="auto" w:fill="auto"/>
            <w:vAlign w:val="bottom"/>
          </w:tcPr>
          <w:p w14:paraId="7770ADC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4267,45</w:t>
            </w:r>
          </w:p>
        </w:tc>
        <w:tc>
          <w:tcPr>
            <w:tcW w:w="516" w:type="dxa"/>
            <w:tcBorders>
              <w:top w:val="nil"/>
              <w:left w:val="nil"/>
              <w:bottom w:val="single" w:sz="4" w:space="0" w:color="auto"/>
              <w:right w:val="single" w:sz="4" w:space="0" w:color="auto"/>
            </w:tcBorders>
            <w:shd w:val="clear" w:color="auto" w:fill="auto"/>
            <w:vAlign w:val="bottom"/>
          </w:tcPr>
          <w:p w14:paraId="38C6C49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4470</w:t>
            </w:r>
          </w:p>
        </w:tc>
        <w:tc>
          <w:tcPr>
            <w:tcW w:w="700" w:type="dxa"/>
            <w:tcBorders>
              <w:top w:val="nil"/>
              <w:left w:val="nil"/>
              <w:bottom w:val="single" w:sz="4" w:space="0" w:color="auto"/>
              <w:right w:val="single" w:sz="4" w:space="0" w:color="auto"/>
            </w:tcBorders>
            <w:shd w:val="clear" w:color="auto" w:fill="auto"/>
            <w:vAlign w:val="bottom"/>
          </w:tcPr>
          <w:p w14:paraId="3C6FC777"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162C019"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744A6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1FA2E35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46F8577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403F9E4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63A72EC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629" w:type="dxa"/>
            <w:tcBorders>
              <w:top w:val="nil"/>
              <w:left w:val="nil"/>
              <w:bottom w:val="single" w:sz="4" w:space="0" w:color="auto"/>
              <w:right w:val="single" w:sz="4" w:space="0" w:color="auto"/>
            </w:tcBorders>
            <w:shd w:val="clear" w:color="auto" w:fill="auto"/>
            <w:vAlign w:val="bottom"/>
          </w:tcPr>
          <w:p w14:paraId="1FB987B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489,4</w:t>
            </w:r>
          </w:p>
        </w:tc>
        <w:tc>
          <w:tcPr>
            <w:tcW w:w="516" w:type="dxa"/>
            <w:tcBorders>
              <w:top w:val="nil"/>
              <w:left w:val="nil"/>
              <w:bottom w:val="single" w:sz="4" w:space="0" w:color="auto"/>
              <w:right w:val="single" w:sz="4" w:space="0" w:color="auto"/>
            </w:tcBorders>
            <w:shd w:val="clear" w:color="auto" w:fill="auto"/>
            <w:vAlign w:val="bottom"/>
          </w:tcPr>
          <w:p w14:paraId="2B985D0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991</w:t>
            </w:r>
          </w:p>
        </w:tc>
        <w:tc>
          <w:tcPr>
            <w:tcW w:w="483" w:type="dxa"/>
            <w:tcBorders>
              <w:top w:val="nil"/>
              <w:left w:val="nil"/>
              <w:bottom w:val="single" w:sz="4" w:space="0" w:color="auto"/>
              <w:right w:val="single" w:sz="4" w:space="0" w:color="auto"/>
            </w:tcBorders>
            <w:shd w:val="clear" w:color="auto" w:fill="auto"/>
            <w:vAlign w:val="bottom"/>
          </w:tcPr>
          <w:p w14:paraId="0F34F44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7D8C773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14,2</w:t>
            </w:r>
          </w:p>
        </w:tc>
        <w:tc>
          <w:tcPr>
            <w:tcW w:w="508" w:type="dxa"/>
            <w:tcBorders>
              <w:top w:val="nil"/>
              <w:left w:val="nil"/>
              <w:bottom w:val="single" w:sz="4" w:space="0" w:color="auto"/>
              <w:right w:val="single" w:sz="4" w:space="0" w:color="auto"/>
            </w:tcBorders>
            <w:shd w:val="clear" w:color="auto" w:fill="auto"/>
            <w:vAlign w:val="bottom"/>
          </w:tcPr>
          <w:p w14:paraId="10C5C1D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483" w:type="dxa"/>
            <w:tcBorders>
              <w:top w:val="nil"/>
              <w:left w:val="nil"/>
              <w:bottom w:val="single" w:sz="4" w:space="0" w:color="auto"/>
              <w:right w:val="single" w:sz="4" w:space="0" w:color="auto"/>
            </w:tcBorders>
            <w:shd w:val="clear" w:color="auto" w:fill="auto"/>
            <w:vAlign w:val="bottom"/>
          </w:tcPr>
          <w:p w14:paraId="0DA9EE3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575" w:type="dxa"/>
            <w:tcBorders>
              <w:top w:val="nil"/>
              <w:left w:val="nil"/>
              <w:bottom w:val="single" w:sz="4" w:space="0" w:color="auto"/>
              <w:right w:val="single" w:sz="4" w:space="0" w:color="auto"/>
            </w:tcBorders>
            <w:shd w:val="clear" w:color="auto" w:fill="auto"/>
            <w:vAlign w:val="bottom"/>
          </w:tcPr>
          <w:p w14:paraId="4B243B5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21,5</w:t>
            </w:r>
          </w:p>
        </w:tc>
        <w:tc>
          <w:tcPr>
            <w:tcW w:w="508" w:type="dxa"/>
            <w:tcBorders>
              <w:top w:val="nil"/>
              <w:left w:val="nil"/>
              <w:bottom w:val="single" w:sz="4" w:space="0" w:color="auto"/>
              <w:right w:val="single" w:sz="4" w:space="0" w:color="auto"/>
            </w:tcBorders>
            <w:shd w:val="clear" w:color="auto" w:fill="auto"/>
            <w:vAlign w:val="bottom"/>
          </w:tcPr>
          <w:p w14:paraId="4804B15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w:t>
            </w:r>
          </w:p>
        </w:tc>
        <w:tc>
          <w:tcPr>
            <w:tcW w:w="704" w:type="dxa"/>
            <w:tcBorders>
              <w:top w:val="nil"/>
              <w:left w:val="nil"/>
              <w:bottom w:val="single" w:sz="4" w:space="0" w:color="auto"/>
              <w:right w:val="single" w:sz="4" w:space="0" w:color="auto"/>
            </w:tcBorders>
            <w:shd w:val="clear" w:color="auto" w:fill="auto"/>
            <w:vAlign w:val="bottom"/>
          </w:tcPr>
          <w:p w14:paraId="7714872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0,00413</w:t>
            </w:r>
          </w:p>
        </w:tc>
        <w:tc>
          <w:tcPr>
            <w:tcW w:w="760" w:type="dxa"/>
            <w:tcBorders>
              <w:top w:val="nil"/>
              <w:left w:val="nil"/>
              <w:bottom w:val="single" w:sz="4" w:space="0" w:color="auto"/>
              <w:right w:val="single" w:sz="4" w:space="0" w:color="auto"/>
            </w:tcBorders>
            <w:shd w:val="clear" w:color="auto" w:fill="auto"/>
            <w:vAlign w:val="bottom"/>
          </w:tcPr>
          <w:p w14:paraId="6991217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0,00487</w:t>
            </w:r>
          </w:p>
        </w:tc>
        <w:tc>
          <w:tcPr>
            <w:tcW w:w="704" w:type="dxa"/>
            <w:tcBorders>
              <w:top w:val="nil"/>
              <w:left w:val="nil"/>
              <w:bottom w:val="single" w:sz="4" w:space="0" w:color="auto"/>
              <w:right w:val="single" w:sz="4" w:space="0" w:color="auto"/>
            </w:tcBorders>
            <w:shd w:val="clear" w:color="auto" w:fill="auto"/>
            <w:vAlign w:val="bottom"/>
          </w:tcPr>
          <w:p w14:paraId="7FBD53F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0,00617</w:t>
            </w:r>
          </w:p>
        </w:tc>
        <w:tc>
          <w:tcPr>
            <w:tcW w:w="516" w:type="dxa"/>
            <w:tcBorders>
              <w:top w:val="nil"/>
              <w:left w:val="nil"/>
              <w:bottom w:val="single" w:sz="4" w:space="0" w:color="auto"/>
              <w:right w:val="single" w:sz="4" w:space="0" w:color="auto"/>
            </w:tcBorders>
            <w:shd w:val="clear" w:color="auto" w:fill="auto"/>
            <w:vAlign w:val="bottom"/>
          </w:tcPr>
          <w:p w14:paraId="1D4A984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4210</w:t>
            </w:r>
          </w:p>
        </w:tc>
        <w:tc>
          <w:tcPr>
            <w:tcW w:w="760" w:type="dxa"/>
            <w:tcBorders>
              <w:top w:val="nil"/>
              <w:left w:val="nil"/>
              <w:bottom w:val="single" w:sz="4" w:space="0" w:color="auto"/>
              <w:right w:val="single" w:sz="4" w:space="0" w:color="auto"/>
            </w:tcBorders>
            <w:shd w:val="clear" w:color="auto" w:fill="auto"/>
            <w:vAlign w:val="bottom"/>
          </w:tcPr>
          <w:p w14:paraId="51C181B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4290,7</w:t>
            </w:r>
          </w:p>
        </w:tc>
        <w:tc>
          <w:tcPr>
            <w:tcW w:w="516" w:type="dxa"/>
            <w:tcBorders>
              <w:top w:val="nil"/>
              <w:left w:val="nil"/>
              <w:bottom w:val="single" w:sz="4" w:space="0" w:color="auto"/>
              <w:right w:val="single" w:sz="4" w:space="0" w:color="auto"/>
            </w:tcBorders>
            <w:shd w:val="clear" w:color="auto" w:fill="auto"/>
            <w:vAlign w:val="bottom"/>
          </w:tcPr>
          <w:p w14:paraId="079AF93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4449</w:t>
            </w:r>
          </w:p>
        </w:tc>
        <w:tc>
          <w:tcPr>
            <w:tcW w:w="700" w:type="dxa"/>
            <w:tcBorders>
              <w:top w:val="nil"/>
              <w:left w:val="nil"/>
              <w:bottom w:val="single" w:sz="4" w:space="0" w:color="auto"/>
              <w:right w:val="single" w:sz="4" w:space="0" w:color="auto"/>
            </w:tcBorders>
            <w:shd w:val="clear" w:color="auto" w:fill="auto"/>
            <w:vAlign w:val="bottom"/>
          </w:tcPr>
          <w:p w14:paraId="5F58813C"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0DFA0985"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24706F1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0863012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592F09C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7C98143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714CE09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w:t>
            </w:r>
          </w:p>
        </w:tc>
        <w:tc>
          <w:tcPr>
            <w:tcW w:w="629" w:type="dxa"/>
            <w:tcBorders>
              <w:top w:val="nil"/>
              <w:left w:val="nil"/>
              <w:bottom w:val="single" w:sz="4" w:space="0" w:color="auto"/>
              <w:right w:val="single" w:sz="4" w:space="0" w:color="auto"/>
            </w:tcBorders>
            <w:shd w:val="clear" w:color="auto" w:fill="auto"/>
            <w:vAlign w:val="bottom"/>
          </w:tcPr>
          <w:p w14:paraId="2D50F3D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55,4</w:t>
            </w:r>
          </w:p>
        </w:tc>
        <w:tc>
          <w:tcPr>
            <w:tcW w:w="516" w:type="dxa"/>
            <w:tcBorders>
              <w:top w:val="nil"/>
              <w:left w:val="nil"/>
              <w:bottom w:val="single" w:sz="4" w:space="0" w:color="auto"/>
              <w:right w:val="single" w:sz="4" w:space="0" w:color="auto"/>
            </w:tcBorders>
            <w:shd w:val="clear" w:color="auto" w:fill="auto"/>
            <w:vAlign w:val="bottom"/>
          </w:tcPr>
          <w:p w14:paraId="15A884F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112</w:t>
            </w:r>
          </w:p>
        </w:tc>
        <w:tc>
          <w:tcPr>
            <w:tcW w:w="483" w:type="dxa"/>
            <w:tcBorders>
              <w:top w:val="nil"/>
              <w:left w:val="nil"/>
              <w:bottom w:val="single" w:sz="4" w:space="0" w:color="auto"/>
              <w:right w:val="single" w:sz="4" w:space="0" w:color="auto"/>
            </w:tcBorders>
            <w:shd w:val="clear" w:color="auto" w:fill="auto"/>
            <w:vAlign w:val="bottom"/>
          </w:tcPr>
          <w:p w14:paraId="7D0187C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3EC23F1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16,1</w:t>
            </w:r>
          </w:p>
        </w:tc>
        <w:tc>
          <w:tcPr>
            <w:tcW w:w="508" w:type="dxa"/>
            <w:tcBorders>
              <w:top w:val="nil"/>
              <w:left w:val="nil"/>
              <w:bottom w:val="single" w:sz="4" w:space="0" w:color="auto"/>
              <w:right w:val="single" w:sz="4" w:space="0" w:color="auto"/>
            </w:tcBorders>
            <w:shd w:val="clear" w:color="auto" w:fill="auto"/>
            <w:vAlign w:val="bottom"/>
          </w:tcPr>
          <w:p w14:paraId="3CFB744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w:t>
            </w:r>
          </w:p>
        </w:tc>
        <w:tc>
          <w:tcPr>
            <w:tcW w:w="483" w:type="dxa"/>
            <w:tcBorders>
              <w:top w:val="nil"/>
              <w:left w:val="nil"/>
              <w:bottom w:val="single" w:sz="4" w:space="0" w:color="auto"/>
              <w:right w:val="single" w:sz="4" w:space="0" w:color="auto"/>
            </w:tcBorders>
            <w:shd w:val="clear" w:color="auto" w:fill="auto"/>
            <w:vAlign w:val="bottom"/>
          </w:tcPr>
          <w:p w14:paraId="15A8AB9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02CBE45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21,95</w:t>
            </w:r>
          </w:p>
        </w:tc>
        <w:tc>
          <w:tcPr>
            <w:tcW w:w="508" w:type="dxa"/>
            <w:tcBorders>
              <w:top w:val="nil"/>
              <w:left w:val="nil"/>
              <w:bottom w:val="single" w:sz="4" w:space="0" w:color="auto"/>
              <w:right w:val="single" w:sz="4" w:space="0" w:color="auto"/>
            </w:tcBorders>
            <w:shd w:val="clear" w:color="auto" w:fill="auto"/>
            <w:vAlign w:val="bottom"/>
          </w:tcPr>
          <w:p w14:paraId="6303128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07EA9EB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0,00376</w:t>
            </w:r>
          </w:p>
        </w:tc>
        <w:tc>
          <w:tcPr>
            <w:tcW w:w="760" w:type="dxa"/>
            <w:tcBorders>
              <w:top w:val="nil"/>
              <w:left w:val="nil"/>
              <w:bottom w:val="single" w:sz="4" w:space="0" w:color="auto"/>
              <w:right w:val="single" w:sz="4" w:space="0" w:color="auto"/>
            </w:tcBorders>
            <w:shd w:val="clear" w:color="auto" w:fill="auto"/>
            <w:vAlign w:val="bottom"/>
          </w:tcPr>
          <w:p w14:paraId="4ED86D0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0,00445</w:t>
            </w:r>
          </w:p>
        </w:tc>
        <w:tc>
          <w:tcPr>
            <w:tcW w:w="704" w:type="dxa"/>
            <w:tcBorders>
              <w:top w:val="nil"/>
              <w:left w:val="nil"/>
              <w:bottom w:val="single" w:sz="4" w:space="0" w:color="auto"/>
              <w:right w:val="single" w:sz="4" w:space="0" w:color="auto"/>
            </w:tcBorders>
            <w:shd w:val="clear" w:color="auto" w:fill="auto"/>
            <w:vAlign w:val="bottom"/>
          </w:tcPr>
          <w:p w14:paraId="5FDBCAD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0,00588</w:t>
            </w:r>
          </w:p>
        </w:tc>
        <w:tc>
          <w:tcPr>
            <w:tcW w:w="516" w:type="dxa"/>
            <w:tcBorders>
              <w:top w:val="nil"/>
              <w:left w:val="nil"/>
              <w:bottom w:val="single" w:sz="4" w:space="0" w:color="auto"/>
              <w:right w:val="single" w:sz="4" w:space="0" w:color="auto"/>
            </w:tcBorders>
            <w:shd w:val="clear" w:color="auto" w:fill="auto"/>
            <w:vAlign w:val="bottom"/>
          </w:tcPr>
          <w:p w14:paraId="0E01420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3914</w:t>
            </w:r>
          </w:p>
        </w:tc>
        <w:tc>
          <w:tcPr>
            <w:tcW w:w="760" w:type="dxa"/>
            <w:tcBorders>
              <w:top w:val="nil"/>
              <w:left w:val="nil"/>
              <w:bottom w:val="single" w:sz="4" w:space="0" w:color="auto"/>
              <w:right w:val="single" w:sz="4" w:space="0" w:color="auto"/>
            </w:tcBorders>
            <w:shd w:val="clear" w:color="auto" w:fill="auto"/>
            <w:vAlign w:val="bottom"/>
          </w:tcPr>
          <w:p w14:paraId="614F72B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4010,85</w:t>
            </w:r>
          </w:p>
        </w:tc>
        <w:tc>
          <w:tcPr>
            <w:tcW w:w="516" w:type="dxa"/>
            <w:tcBorders>
              <w:top w:val="nil"/>
              <w:left w:val="nil"/>
              <w:bottom w:val="single" w:sz="4" w:space="0" w:color="auto"/>
              <w:right w:val="single" w:sz="4" w:space="0" w:color="auto"/>
            </w:tcBorders>
            <w:shd w:val="clear" w:color="auto" w:fill="auto"/>
            <w:vAlign w:val="bottom"/>
          </w:tcPr>
          <w:p w14:paraId="3FF0C4B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4314</w:t>
            </w:r>
          </w:p>
        </w:tc>
        <w:tc>
          <w:tcPr>
            <w:tcW w:w="700" w:type="dxa"/>
            <w:tcBorders>
              <w:top w:val="nil"/>
              <w:left w:val="nil"/>
              <w:bottom w:val="single" w:sz="4" w:space="0" w:color="auto"/>
              <w:right w:val="single" w:sz="4" w:space="0" w:color="auto"/>
            </w:tcBorders>
            <w:shd w:val="clear" w:color="auto" w:fill="auto"/>
            <w:vAlign w:val="bottom"/>
          </w:tcPr>
          <w:p w14:paraId="12B6E84A"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2E5B2B81"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C4BF45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18EA140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670E7F7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323D0A4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6ABFAD3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629" w:type="dxa"/>
            <w:tcBorders>
              <w:top w:val="nil"/>
              <w:left w:val="nil"/>
              <w:bottom w:val="single" w:sz="4" w:space="0" w:color="auto"/>
              <w:right w:val="single" w:sz="4" w:space="0" w:color="auto"/>
            </w:tcBorders>
            <w:shd w:val="clear" w:color="auto" w:fill="auto"/>
            <w:vAlign w:val="bottom"/>
          </w:tcPr>
          <w:p w14:paraId="5665010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473,1</w:t>
            </w:r>
          </w:p>
        </w:tc>
        <w:tc>
          <w:tcPr>
            <w:tcW w:w="516" w:type="dxa"/>
            <w:tcBorders>
              <w:top w:val="nil"/>
              <w:left w:val="nil"/>
              <w:bottom w:val="single" w:sz="4" w:space="0" w:color="auto"/>
              <w:right w:val="single" w:sz="4" w:space="0" w:color="auto"/>
            </w:tcBorders>
            <w:shd w:val="clear" w:color="auto" w:fill="auto"/>
            <w:vAlign w:val="bottom"/>
          </w:tcPr>
          <w:p w14:paraId="7BE45E0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957</w:t>
            </w:r>
          </w:p>
        </w:tc>
        <w:tc>
          <w:tcPr>
            <w:tcW w:w="483" w:type="dxa"/>
            <w:tcBorders>
              <w:top w:val="nil"/>
              <w:left w:val="nil"/>
              <w:bottom w:val="single" w:sz="4" w:space="0" w:color="auto"/>
              <w:right w:val="single" w:sz="4" w:space="0" w:color="auto"/>
            </w:tcBorders>
            <w:shd w:val="clear" w:color="auto" w:fill="auto"/>
            <w:vAlign w:val="bottom"/>
          </w:tcPr>
          <w:p w14:paraId="02F8042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575" w:type="dxa"/>
            <w:tcBorders>
              <w:top w:val="nil"/>
              <w:left w:val="nil"/>
              <w:bottom w:val="single" w:sz="4" w:space="0" w:color="auto"/>
              <w:right w:val="single" w:sz="4" w:space="0" w:color="auto"/>
            </w:tcBorders>
            <w:shd w:val="clear" w:color="auto" w:fill="auto"/>
            <w:vAlign w:val="bottom"/>
          </w:tcPr>
          <w:p w14:paraId="7FC3AB9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14,1</w:t>
            </w:r>
          </w:p>
        </w:tc>
        <w:tc>
          <w:tcPr>
            <w:tcW w:w="508" w:type="dxa"/>
            <w:tcBorders>
              <w:top w:val="nil"/>
              <w:left w:val="nil"/>
              <w:bottom w:val="single" w:sz="4" w:space="0" w:color="auto"/>
              <w:right w:val="single" w:sz="4" w:space="0" w:color="auto"/>
            </w:tcBorders>
            <w:shd w:val="clear" w:color="auto" w:fill="auto"/>
            <w:vAlign w:val="bottom"/>
          </w:tcPr>
          <w:p w14:paraId="1099FFB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483" w:type="dxa"/>
            <w:tcBorders>
              <w:top w:val="nil"/>
              <w:left w:val="nil"/>
              <w:bottom w:val="single" w:sz="4" w:space="0" w:color="auto"/>
              <w:right w:val="single" w:sz="4" w:space="0" w:color="auto"/>
            </w:tcBorders>
            <w:shd w:val="clear" w:color="auto" w:fill="auto"/>
            <w:vAlign w:val="bottom"/>
          </w:tcPr>
          <w:p w14:paraId="7EF4142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74B6F67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19,8</w:t>
            </w:r>
          </w:p>
        </w:tc>
        <w:tc>
          <w:tcPr>
            <w:tcW w:w="508" w:type="dxa"/>
            <w:tcBorders>
              <w:top w:val="nil"/>
              <w:left w:val="nil"/>
              <w:bottom w:val="single" w:sz="4" w:space="0" w:color="auto"/>
              <w:right w:val="single" w:sz="4" w:space="0" w:color="auto"/>
            </w:tcBorders>
            <w:shd w:val="clear" w:color="auto" w:fill="auto"/>
            <w:vAlign w:val="bottom"/>
          </w:tcPr>
          <w:p w14:paraId="2A1AE1D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6457CE0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0,00403</w:t>
            </w:r>
          </w:p>
        </w:tc>
        <w:tc>
          <w:tcPr>
            <w:tcW w:w="760" w:type="dxa"/>
            <w:tcBorders>
              <w:top w:val="nil"/>
              <w:left w:val="nil"/>
              <w:bottom w:val="single" w:sz="4" w:space="0" w:color="auto"/>
              <w:right w:val="single" w:sz="4" w:space="0" w:color="auto"/>
            </w:tcBorders>
            <w:shd w:val="clear" w:color="auto" w:fill="auto"/>
            <w:vAlign w:val="bottom"/>
          </w:tcPr>
          <w:p w14:paraId="1786B35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0,00504</w:t>
            </w:r>
          </w:p>
        </w:tc>
        <w:tc>
          <w:tcPr>
            <w:tcW w:w="704" w:type="dxa"/>
            <w:tcBorders>
              <w:top w:val="nil"/>
              <w:left w:val="nil"/>
              <w:bottom w:val="single" w:sz="4" w:space="0" w:color="auto"/>
              <w:right w:val="single" w:sz="4" w:space="0" w:color="auto"/>
            </w:tcBorders>
            <w:shd w:val="clear" w:color="auto" w:fill="auto"/>
            <w:vAlign w:val="bottom"/>
          </w:tcPr>
          <w:p w14:paraId="259BB6B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0,00645</w:t>
            </w:r>
          </w:p>
        </w:tc>
        <w:tc>
          <w:tcPr>
            <w:tcW w:w="516" w:type="dxa"/>
            <w:tcBorders>
              <w:top w:val="nil"/>
              <w:left w:val="nil"/>
              <w:bottom w:val="single" w:sz="4" w:space="0" w:color="auto"/>
              <w:right w:val="single" w:sz="4" w:space="0" w:color="auto"/>
            </w:tcBorders>
            <w:shd w:val="clear" w:color="auto" w:fill="auto"/>
            <w:vAlign w:val="bottom"/>
          </w:tcPr>
          <w:p w14:paraId="61BCC8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4186</w:t>
            </w:r>
          </w:p>
        </w:tc>
        <w:tc>
          <w:tcPr>
            <w:tcW w:w="760" w:type="dxa"/>
            <w:tcBorders>
              <w:top w:val="nil"/>
              <w:left w:val="nil"/>
              <w:bottom w:val="single" w:sz="4" w:space="0" w:color="auto"/>
              <w:right w:val="single" w:sz="4" w:space="0" w:color="auto"/>
            </w:tcBorders>
            <w:shd w:val="clear" w:color="auto" w:fill="auto"/>
            <w:vAlign w:val="bottom"/>
          </w:tcPr>
          <w:p w14:paraId="22665C5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4264,1</w:t>
            </w:r>
          </w:p>
        </w:tc>
        <w:tc>
          <w:tcPr>
            <w:tcW w:w="516" w:type="dxa"/>
            <w:tcBorders>
              <w:top w:val="nil"/>
              <w:left w:val="nil"/>
              <w:bottom w:val="single" w:sz="4" w:space="0" w:color="auto"/>
              <w:right w:val="single" w:sz="4" w:space="0" w:color="auto"/>
            </w:tcBorders>
            <w:shd w:val="clear" w:color="auto" w:fill="auto"/>
            <w:vAlign w:val="bottom"/>
          </w:tcPr>
          <w:p w14:paraId="4BF0E89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4472</w:t>
            </w:r>
          </w:p>
        </w:tc>
        <w:tc>
          <w:tcPr>
            <w:tcW w:w="700" w:type="dxa"/>
            <w:tcBorders>
              <w:top w:val="nil"/>
              <w:left w:val="nil"/>
              <w:bottom w:val="single" w:sz="4" w:space="0" w:color="auto"/>
              <w:right w:val="single" w:sz="4" w:space="0" w:color="auto"/>
            </w:tcBorders>
            <w:shd w:val="clear" w:color="auto" w:fill="auto"/>
            <w:vAlign w:val="bottom"/>
          </w:tcPr>
          <w:p w14:paraId="7416EBA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2B2CC6D1"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AA0B2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01E9F32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0721632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26E5960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50BA5B1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55</w:t>
            </w:r>
          </w:p>
        </w:tc>
        <w:tc>
          <w:tcPr>
            <w:tcW w:w="629" w:type="dxa"/>
            <w:tcBorders>
              <w:top w:val="nil"/>
              <w:left w:val="nil"/>
              <w:bottom w:val="single" w:sz="4" w:space="0" w:color="auto"/>
              <w:right w:val="single" w:sz="4" w:space="0" w:color="auto"/>
            </w:tcBorders>
            <w:shd w:val="clear" w:color="auto" w:fill="auto"/>
            <w:vAlign w:val="bottom"/>
          </w:tcPr>
          <w:p w14:paraId="18462F6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482,9</w:t>
            </w:r>
          </w:p>
        </w:tc>
        <w:tc>
          <w:tcPr>
            <w:tcW w:w="516" w:type="dxa"/>
            <w:tcBorders>
              <w:top w:val="nil"/>
              <w:left w:val="nil"/>
              <w:bottom w:val="single" w:sz="4" w:space="0" w:color="auto"/>
              <w:right w:val="single" w:sz="4" w:space="0" w:color="auto"/>
            </w:tcBorders>
            <w:shd w:val="clear" w:color="auto" w:fill="auto"/>
            <w:vAlign w:val="bottom"/>
          </w:tcPr>
          <w:p w14:paraId="5796607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860</w:t>
            </w:r>
          </w:p>
        </w:tc>
        <w:tc>
          <w:tcPr>
            <w:tcW w:w="483" w:type="dxa"/>
            <w:tcBorders>
              <w:top w:val="nil"/>
              <w:left w:val="nil"/>
              <w:bottom w:val="single" w:sz="4" w:space="0" w:color="auto"/>
              <w:right w:val="single" w:sz="4" w:space="0" w:color="auto"/>
            </w:tcBorders>
            <w:shd w:val="clear" w:color="auto" w:fill="auto"/>
            <w:vAlign w:val="bottom"/>
          </w:tcPr>
          <w:p w14:paraId="3F00408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07B744F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14,4</w:t>
            </w:r>
          </w:p>
        </w:tc>
        <w:tc>
          <w:tcPr>
            <w:tcW w:w="508" w:type="dxa"/>
            <w:tcBorders>
              <w:top w:val="nil"/>
              <w:left w:val="nil"/>
              <w:bottom w:val="single" w:sz="4" w:space="0" w:color="auto"/>
              <w:right w:val="single" w:sz="4" w:space="0" w:color="auto"/>
            </w:tcBorders>
            <w:shd w:val="clear" w:color="auto" w:fill="auto"/>
            <w:vAlign w:val="bottom"/>
          </w:tcPr>
          <w:p w14:paraId="1CDDA91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483" w:type="dxa"/>
            <w:tcBorders>
              <w:top w:val="nil"/>
              <w:left w:val="nil"/>
              <w:bottom w:val="single" w:sz="4" w:space="0" w:color="auto"/>
              <w:right w:val="single" w:sz="4" w:space="0" w:color="auto"/>
            </w:tcBorders>
            <w:shd w:val="clear" w:color="auto" w:fill="auto"/>
            <w:vAlign w:val="bottom"/>
          </w:tcPr>
          <w:p w14:paraId="7EACF71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4C90842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19,55</w:t>
            </w:r>
          </w:p>
        </w:tc>
        <w:tc>
          <w:tcPr>
            <w:tcW w:w="508" w:type="dxa"/>
            <w:tcBorders>
              <w:top w:val="nil"/>
              <w:left w:val="nil"/>
              <w:bottom w:val="single" w:sz="4" w:space="0" w:color="auto"/>
              <w:right w:val="single" w:sz="4" w:space="0" w:color="auto"/>
            </w:tcBorders>
            <w:shd w:val="clear" w:color="auto" w:fill="auto"/>
            <w:vAlign w:val="bottom"/>
          </w:tcPr>
          <w:p w14:paraId="5F2B833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704" w:type="dxa"/>
            <w:tcBorders>
              <w:top w:val="nil"/>
              <w:left w:val="nil"/>
              <w:bottom w:val="single" w:sz="4" w:space="0" w:color="auto"/>
              <w:right w:val="single" w:sz="4" w:space="0" w:color="auto"/>
            </w:tcBorders>
            <w:shd w:val="clear" w:color="auto" w:fill="auto"/>
            <w:vAlign w:val="bottom"/>
          </w:tcPr>
          <w:p w14:paraId="2354EEA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0,00417</w:t>
            </w:r>
          </w:p>
        </w:tc>
        <w:tc>
          <w:tcPr>
            <w:tcW w:w="760" w:type="dxa"/>
            <w:tcBorders>
              <w:top w:val="nil"/>
              <w:left w:val="nil"/>
              <w:bottom w:val="single" w:sz="4" w:space="0" w:color="auto"/>
              <w:right w:val="single" w:sz="4" w:space="0" w:color="auto"/>
            </w:tcBorders>
            <w:shd w:val="clear" w:color="auto" w:fill="auto"/>
            <w:vAlign w:val="bottom"/>
          </w:tcPr>
          <w:p w14:paraId="0C536BA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0,00495</w:t>
            </w:r>
          </w:p>
        </w:tc>
        <w:tc>
          <w:tcPr>
            <w:tcW w:w="704" w:type="dxa"/>
            <w:tcBorders>
              <w:top w:val="nil"/>
              <w:left w:val="nil"/>
              <w:bottom w:val="single" w:sz="4" w:space="0" w:color="auto"/>
              <w:right w:val="single" w:sz="4" w:space="0" w:color="auto"/>
            </w:tcBorders>
            <w:shd w:val="clear" w:color="auto" w:fill="auto"/>
            <w:vAlign w:val="bottom"/>
          </w:tcPr>
          <w:p w14:paraId="7756E03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0,0061</w:t>
            </w:r>
          </w:p>
        </w:tc>
        <w:tc>
          <w:tcPr>
            <w:tcW w:w="516" w:type="dxa"/>
            <w:tcBorders>
              <w:top w:val="nil"/>
              <w:left w:val="nil"/>
              <w:bottom w:val="single" w:sz="4" w:space="0" w:color="auto"/>
              <w:right w:val="single" w:sz="4" w:space="0" w:color="auto"/>
            </w:tcBorders>
            <w:shd w:val="clear" w:color="auto" w:fill="auto"/>
            <w:vAlign w:val="bottom"/>
          </w:tcPr>
          <w:p w14:paraId="5AE41D9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4192</w:t>
            </w:r>
          </w:p>
        </w:tc>
        <w:tc>
          <w:tcPr>
            <w:tcW w:w="760" w:type="dxa"/>
            <w:tcBorders>
              <w:top w:val="nil"/>
              <w:left w:val="nil"/>
              <w:bottom w:val="single" w:sz="4" w:space="0" w:color="auto"/>
              <w:right w:val="single" w:sz="4" w:space="0" w:color="auto"/>
            </w:tcBorders>
            <w:shd w:val="clear" w:color="auto" w:fill="auto"/>
            <w:vAlign w:val="bottom"/>
          </w:tcPr>
          <w:p w14:paraId="7C50A0B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4283,35</w:t>
            </w:r>
          </w:p>
        </w:tc>
        <w:tc>
          <w:tcPr>
            <w:tcW w:w="516" w:type="dxa"/>
            <w:tcBorders>
              <w:top w:val="nil"/>
              <w:left w:val="nil"/>
              <w:bottom w:val="single" w:sz="4" w:space="0" w:color="auto"/>
              <w:right w:val="single" w:sz="4" w:space="0" w:color="auto"/>
            </w:tcBorders>
            <w:shd w:val="clear" w:color="auto" w:fill="auto"/>
            <w:vAlign w:val="bottom"/>
          </w:tcPr>
          <w:p w14:paraId="3C33864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4537</w:t>
            </w:r>
          </w:p>
        </w:tc>
        <w:tc>
          <w:tcPr>
            <w:tcW w:w="700" w:type="dxa"/>
            <w:tcBorders>
              <w:top w:val="nil"/>
              <w:left w:val="nil"/>
              <w:bottom w:val="single" w:sz="4" w:space="0" w:color="auto"/>
              <w:right w:val="single" w:sz="4" w:space="0" w:color="auto"/>
            </w:tcBorders>
            <w:shd w:val="clear" w:color="auto" w:fill="auto"/>
            <w:vAlign w:val="bottom"/>
          </w:tcPr>
          <w:p w14:paraId="1FB2D89D"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0FC252D"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6FD41A3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36FE851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5D44F71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39C8BDA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65203FE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214150E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35,3</w:t>
            </w:r>
          </w:p>
        </w:tc>
        <w:tc>
          <w:tcPr>
            <w:tcW w:w="516" w:type="dxa"/>
            <w:tcBorders>
              <w:top w:val="nil"/>
              <w:left w:val="nil"/>
              <w:bottom w:val="single" w:sz="4" w:space="0" w:color="auto"/>
              <w:right w:val="single" w:sz="4" w:space="0" w:color="auto"/>
            </w:tcBorders>
            <w:shd w:val="clear" w:color="auto" w:fill="auto"/>
            <w:vAlign w:val="bottom"/>
          </w:tcPr>
          <w:p w14:paraId="61C94D5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64</w:t>
            </w:r>
          </w:p>
        </w:tc>
        <w:tc>
          <w:tcPr>
            <w:tcW w:w="483" w:type="dxa"/>
            <w:tcBorders>
              <w:top w:val="nil"/>
              <w:left w:val="nil"/>
              <w:bottom w:val="single" w:sz="4" w:space="0" w:color="auto"/>
              <w:right w:val="single" w:sz="4" w:space="0" w:color="auto"/>
            </w:tcBorders>
            <w:shd w:val="clear" w:color="auto" w:fill="auto"/>
            <w:vAlign w:val="bottom"/>
          </w:tcPr>
          <w:p w14:paraId="02A7D40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7B7DBB7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08" w:type="dxa"/>
            <w:tcBorders>
              <w:top w:val="nil"/>
              <w:left w:val="nil"/>
              <w:bottom w:val="single" w:sz="4" w:space="0" w:color="auto"/>
              <w:right w:val="single" w:sz="4" w:space="0" w:color="auto"/>
            </w:tcBorders>
            <w:shd w:val="clear" w:color="auto" w:fill="auto"/>
            <w:vAlign w:val="bottom"/>
          </w:tcPr>
          <w:p w14:paraId="218E143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w:t>
            </w:r>
          </w:p>
        </w:tc>
        <w:tc>
          <w:tcPr>
            <w:tcW w:w="483" w:type="dxa"/>
            <w:tcBorders>
              <w:top w:val="nil"/>
              <w:left w:val="nil"/>
              <w:bottom w:val="single" w:sz="4" w:space="0" w:color="auto"/>
              <w:right w:val="single" w:sz="4" w:space="0" w:color="auto"/>
            </w:tcBorders>
            <w:shd w:val="clear" w:color="auto" w:fill="auto"/>
            <w:vAlign w:val="bottom"/>
          </w:tcPr>
          <w:p w14:paraId="62AB155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585E98C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21,9</w:t>
            </w:r>
          </w:p>
        </w:tc>
        <w:tc>
          <w:tcPr>
            <w:tcW w:w="508" w:type="dxa"/>
            <w:tcBorders>
              <w:top w:val="nil"/>
              <w:left w:val="nil"/>
              <w:bottom w:val="single" w:sz="4" w:space="0" w:color="auto"/>
              <w:right w:val="single" w:sz="4" w:space="0" w:color="auto"/>
            </w:tcBorders>
            <w:shd w:val="clear" w:color="auto" w:fill="auto"/>
            <w:vAlign w:val="bottom"/>
          </w:tcPr>
          <w:p w14:paraId="4016D80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29</w:t>
            </w:r>
          </w:p>
        </w:tc>
        <w:tc>
          <w:tcPr>
            <w:tcW w:w="704" w:type="dxa"/>
            <w:tcBorders>
              <w:top w:val="nil"/>
              <w:left w:val="nil"/>
              <w:bottom w:val="single" w:sz="4" w:space="0" w:color="auto"/>
              <w:right w:val="single" w:sz="4" w:space="0" w:color="auto"/>
            </w:tcBorders>
            <w:shd w:val="clear" w:color="auto" w:fill="auto"/>
            <w:vAlign w:val="bottom"/>
          </w:tcPr>
          <w:p w14:paraId="476ACCC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0,00388</w:t>
            </w:r>
          </w:p>
        </w:tc>
        <w:tc>
          <w:tcPr>
            <w:tcW w:w="760" w:type="dxa"/>
            <w:tcBorders>
              <w:top w:val="nil"/>
              <w:left w:val="nil"/>
              <w:bottom w:val="single" w:sz="4" w:space="0" w:color="auto"/>
              <w:right w:val="single" w:sz="4" w:space="0" w:color="auto"/>
            </w:tcBorders>
            <w:shd w:val="clear" w:color="auto" w:fill="auto"/>
            <w:vAlign w:val="bottom"/>
          </w:tcPr>
          <w:p w14:paraId="673DC8C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0,00466</w:t>
            </w:r>
          </w:p>
        </w:tc>
        <w:tc>
          <w:tcPr>
            <w:tcW w:w="704" w:type="dxa"/>
            <w:tcBorders>
              <w:top w:val="nil"/>
              <w:left w:val="nil"/>
              <w:bottom w:val="single" w:sz="4" w:space="0" w:color="auto"/>
              <w:right w:val="single" w:sz="4" w:space="0" w:color="auto"/>
            </w:tcBorders>
            <w:shd w:val="clear" w:color="auto" w:fill="auto"/>
            <w:vAlign w:val="bottom"/>
          </w:tcPr>
          <w:p w14:paraId="484C4AC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0,00588</w:t>
            </w:r>
          </w:p>
        </w:tc>
        <w:tc>
          <w:tcPr>
            <w:tcW w:w="516" w:type="dxa"/>
            <w:tcBorders>
              <w:top w:val="nil"/>
              <w:left w:val="nil"/>
              <w:bottom w:val="single" w:sz="4" w:space="0" w:color="auto"/>
              <w:right w:val="single" w:sz="4" w:space="0" w:color="auto"/>
            </w:tcBorders>
            <w:shd w:val="clear" w:color="auto" w:fill="auto"/>
            <w:vAlign w:val="bottom"/>
          </w:tcPr>
          <w:p w14:paraId="31DD1E3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3906</w:t>
            </w:r>
          </w:p>
        </w:tc>
        <w:tc>
          <w:tcPr>
            <w:tcW w:w="760" w:type="dxa"/>
            <w:tcBorders>
              <w:top w:val="nil"/>
              <w:left w:val="nil"/>
              <w:bottom w:val="single" w:sz="4" w:space="0" w:color="auto"/>
              <w:right w:val="single" w:sz="4" w:space="0" w:color="auto"/>
            </w:tcBorders>
            <w:shd w:val="clear" w:color="auto" w:fill="auto"/>
            <w:vAlign w:val="bottom"/>
          </w:tcPr>
          <w:p w14:paraId="0ADC013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4012,3</w:t>
            </w:r>
          </w:p>
        </w:tc>
        <w:tc>
          <w:tcPr>
            <w:tcW w:w="516" w:type="dxa"/>
            <w:tcBorders>
              <w:top w:val="nil"/>
              <w:left w:val="nil"/>
              <w:bottom w:val="single" w:sz="4" w:space="0" w:color="auto"/>
              <w:right w:val="single" w:sz="4" w:space="0" w:color="auto"/>
            </w:tcBorders>
            <w:shd w:val="clear" w:color="auto" w:fill="auto"/>
            <w:vAlign w:val="bottom"/>
          </w:tcPr>
          <w:p w14:paraId="352846E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4207</w:t>
            </w:r>
          </w:p>
        </w:tc>
        <w:tc>
          <w:tcPr>
            <w:tcW w:w="700" w:type="dxa"/>
            <w:tcBorders>
              <w:top w:val="nil"/>
              <w:left w:val="nil"/>
              <w:bottom w:val="single" w:sz="4" w:space="0" w:color="auto"/>
              <w:right w:val="single" w:sz="4" w:space="0" w:color="auto"/>
            </w:tcBorders>
            <w:shd w:val="clear" w:color="auto" w:fill="auto"/>
            <w:vAlign w:val="bottom"/>
          </w:tcPr>
          <w:p w14:paraId="65358354"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1C22D9D"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42B0C4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328222C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457E292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13FDA1B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043206E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120</w:t>
            </w:r>
          </w:p>
        </w:tc>
        <w:tc>
          <w:tcPr>
            <w:tcW w:w="629" w:type="dxa"/>
            <w:tcBorders>
              <w:top w:val="nil"/>
              <w:left w:val="nil"/>
              <w:bottom w:val="single" w:sz="4" w:space="0" w:color="auto"/>
              <w:right w:val="single" w:sz="4" w:space="0" w:color="auto"/>
            </w:tcBorders>
            <w:shd w:val="clear" w:color="auto" w:fill="auto"/>
            <w:vAlign w:val="bottom"/>
          </w:tcPr>
          <w:p w14:paraId="0E3FBDD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712,7</w:t>
            </w:r>
          </w:p>
        </w:tc>
        <w:tc>
          <w:tcPr>
            <w:tcW w:w="516" w:type="dxa"/>
            <w:tcBorders>
              <w:top w:val="nil"/>
              <w:left w:val="nil"/>
              <w:bottom w:val="single" w:sz="4" w:space="0" w:color="auto"/>
              <w:right w:val="single" w:sz="4" w:space="0" w:color="auto"/>
            </w:tcBorders>
            <w:shd w:val="clear" w:color="auto" w:fill="auto"/>
            <w:vAlign w:val="bottom"/>
          </w:tcPr>
          <w:p w14:paraId="3E618BA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996</w:t>
            </w:r>
          </w:p>
        </w:tc>
        <w:tc>
          <w:tcPr>
            <w:tcW w:w="483" w:type="dxa"/>
            <w:tcBorders>
              <w:top w:val="nil"/>
              <w:left w:val="nil"/>
              <w:bottom w:val="single" w:sz="4" w:space="0" w:color="auto"/>
              <w:right w:val="single" w:sz="4" w:space="0" w:color="auto"/>
            </w:tcBorders>
            <w:shd w:val="clear" w:color="auto" w:fill="auto"/>
            <w:vAlign w:val="bottom"/>
          </w:tcPr>
          <w:p w14:paraId="3F36B31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w:t>
            </w:r>
          </w:p>
        </w:tc>
        <w:tc>
          <w:tcPr>
            <w:tcW w:w="575" w:type="dxa"/>
            <w:tcBorders>
              <w:top w:val="nil"/>
              <w:left w:val="nil"/>
              <w:bottom w:val="single" w:sz="4" w:space="0" w:color="auto"/>
              <w:right w:val="single" w:sz="4" w:space="0" w:color="auto"/>
            </w:tcBorders>
            <w:shd w:val="clear" w:color="auto" w:fill="auto"/>
            <w:vAlign w:val="bottom"/>
          </w:tcPr>
          <w:p w14:paraId="3081997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10,55</w:t>
            </w:r>
          </w:p>
        </w:tc>
        <w:tc>
          <w:tcPr>
            <w:tcW w:w="508" w:type="dxa"/>
            <w:tcBorders>
              <w:top w:val="nil"/>
              <w:left w:val="nil"/>
              <w:bottom w:val="single" w:sz="4" w:space="0" w:color="auto"/>
              <w:right w:val="single" w:sz="4" w:space="0" w:color="auto"/>
            </w:tcBorders>
            <w:shd w:val="clear" w:color="auto" w:fill="auto"/>
            <w:vAlign w:val="bottom"/>
          </w:tcPr>
          <w:p w14:paraId="76E9BD8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483" w:type="dxa"/>
            <w:tcBorders>
              <w:top w:val="nil"/>
              <w:left w:val="nil"/>
              <w:bottom w:val="single" w:sz="4" w:space="0" w:color="auto"/>
              <w:right w:val="single" w:sz="4" w:space="0" w:color="auto"/>
            </w:tcBorders>
            <w:shd w:val="clear" w:color="auto" w:fill="auto"/>
            <w:vAlign w:val="bottom"/>
          </w:tcPr>
          <w:p w14:paraId="0018C69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575" w:type="dxa"/>
            <w:tcBorders>
              <w:top w:val="nil"/>
              <w:left w:val="nil"/>
              <w:bottom w:val="single" w:sz="4" w:space="0" w:color="auto"/>
              <w:right w:val="single" w:sz="4" w:space="0" w:color="auto"/>
            </w:tcBorders>
            <w:shd w:val="clear" w:color="auto" w:fill="auto"/>
            <w:vAlign w:val="bottom"/>
          </w:tcPr>
          <w:p w14:paraId="5186C9D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21,05</w:t>
            </w:r>
          </w:p>
        </w:tc>
        <w:tc>
          <w:tcPr>
            <w:tcW w:w="508" w:type="dxa"/>
            <w:tcBorders>
              <w:top w:val="nil"/>
              <w:left w:val="nil"/>
              <w:bottom w:val="single" w:sz="4" w:space="0" w:color="auto"/>
              <w:right w:val="single" w:sz="4" w:space="0" w:color="auto"/>
            </w:tcBorders>
            <w:shd w:val="clear" w:color="auto" w:fill="auto"/>
            <w:vAlign w:val="bottom"/>
          </w:tcPr>
          <w:p w14:paraId="3AFA588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3122501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0,00498</w:t>
            </w:r>
          </w:p>
        </w:tc>
        <w:tc>
          <w:tcPr>
            <w:tcW w:w="760" w:type="dxa"/>
            <w:tcBorders>
              <w:top w:val="nil"/>
              <w:left w:val="nil"/>
              <w:bottom w:val="single" w:sz="4" w:space="0" w:color="auto"/>
              <w:right w:val="single" w:sz="4" w:space="0" w:color="auto"/>
            </w:tcBorders>
            <w:shd w:val="clear" w:color="auto" w:fill="auto"/>
            <w:vAlign w:val="bottom"/>
          </w:tcPr>
          <w:p w14:paraId="0C6651A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0,00594</w:t>
            </w:r>
          </w:p>
        </w:tc>
        <w:tc>
          <w:tcPr>
            <w:tcW w:w="704" w:type="dxa"/>
            <w:tcBorders>
              <w:top w:val="nil"/>
              <w:left w:val="nil"/>
              <w:bottom w:val="single" w:sz="4" w:space="0" w:color="auto"/>
              <w:right w:val="single" w:sz="4" w:space="0" w:color="auto"/>
            </w:tcBorders>
            <w:shd w:val="clear" w:color="auto" w:fill="auto"/>
            <w:vAlign w:val="bottom"/>
          </w:tcPr>
          <w:p w14:paraId="4C5827D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0,00709</w:t>
            </w:r>
          </w:p>
        </w:tc>
        <w:tc>
          <w:tcPr>
            <w:tcW w:w="516" w:type="dxa"/>
            <w:tcBorders>
              <w:top w:val="nil"/>
              <w:left w:val="nil"/>
              <w:bottom w:val="single" w:sz="4" w:space="0" w:color="auto"/>
              <w:right w:val="single" w:sz="4" w:space="0" w:color="auto"/>
            </w:tcBorders>
            <w:shd w:val="clear" w:color="auto" w:fill="auto"/>
            <w:vAlign w:val="bottom"/>
          </w:tcPr>
          <w:p w14:paraId="6CFD8D0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4192</w:t>
            </w:r>
          </w:p>
        </w:tc>
        <w:tc>
          <w:tcPr>
            <w:tcW w:w="760" w:type="dxa"/>
            <w:tcBorders>
              <w:top w:val="nil"/>
              <w:left w:val="nil"/>
              <w:bottom w:val="single" w:sz="4" w:space="0" w:color="auto"/>
              <w:right w:val="single" w:sz="4" w:space="0" w:color="auto"/>
            </w:tcBorders>
            <w:shd w:val="clear" w:color="auto" w:fill="auto"/>
            <w:vAlign w:val="bottom"/>
          </w:tcPr>
          <w:p w14:paraId="5618B75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4276,3</w:t>
            </w:r>
          </w:p>
        </w:tc>
        <w:tc>
          <w:tcPr>
            <w:tcW w:w="516" w:type="dxa"/>
            <w:tcBorders>
              <w:top w:val="nil"/>
              <w:left w:val="nil"/>
              <w:bottom w:val="single" w:sz="4" w:space="0" w:color="auto"/>
              <w:right w:val="single" w:sz="4" w:space="0" w:color="auto"/>
            </w:tcBorders>
            <w:shd w:val="clear" w:color="auto" w:fill="auto"/>
            <w:vAlign w:val="bottom"/>
          </w:tcPr>
          <w:p w14:paraId="0D3E3E1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4514</w:t>
            </w:r>
          </w:p>
        </w:tc>
        <w:tc>
          <w:tcPr>
            <w:tcW w:w="700" w:type="dxa"/>
            <w:tcBorders>
              <w:top w:val="nil"/>
              <w:left w:val="nil"/>
              <w:bottom w:val="single" w:sz="4" w:space="0" w:color="auto"/>
              <w:right w:val="single" w:sz="4" w:space="0" w:color="auto"/>
            </w:tcBorders>
            <w:shd w:val="clear" w:color="auto" w:fill="auto"/>
            <w:vAlign w:val="bottom"/>
          </w:tcPr>
          <w:p w14:paraId="27E044F5"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D60B140"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15CCC3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1013D85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6460350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59DF7E8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6E05B5D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629" w:type="dxa"/>
            <w:tcBorders>
              <w:top w:val="nil"/>
              <w:left w:val="nil"/>
              <w:bottom w:val="single" w:sz="4" w:space="0" w:color="auto"/>
              <w:right w:val="single" w:sz="4" w:space="0" w:color="auto"/>
            </w:tcBorders>
            <w:shd w:val="clear" w:color="auto" w:fill="auto"/>
            <w:vAlign w:val="bottom"/>
          </w:tcPr>
          <w:p w14:paraId="6C1EE1A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559</w:t>
            </w:r>
          </w:p>
        </w:tc>
        <w:tc>
          <w:tcPr>
            <w:tcW w:w="516" w:type="dxa"/>
            <w:tcBorders>
              <w:top w:val="nil"/>
              <w:left w:val="nil"/>
              <w:bottom w:val="single" w:sz="4" w:space="0" w:color="auto"/>
              <w:right w:val="single" w:sz="4" w:space="0" w:color="auto"/>
            </w:tcBorders>
            <w:shd w:val="clear" w:color="auto" w:fill="auto"/>
            <w:vAlign w:val="bottom"/>
          </w:tcPr>
          <w:p w14:paraId="77C3EC5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970</w:t>
            </w:r>
          </w:p>
        </w:tc>
        <w:tc>
          <w:tcPr>
            <w:tcW w:w="483" w:type="dxa"/>
            <w:tcBorders>
              <w:top w:val="nil"/>
              <w:left w:val="nil"/>
              <w:bottom w:val="single" w:sz="4" w:space="0" w:color="auto"/>
              <w:right w:val="single" w:sz="4" w:space="0" w:color="auto"/>
            </w:tcBorders>
            <w:shd w:val="clear" w:color="auto" w:fill="auto"/>
            <w:vAlign w:val="bottom"/>
          </w:tcPr>
          <w:p w14:paraId="324E4DE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w:t>
            </w:r>
          </w:p>
        </w:tc>
        <w:tc>
          <w:tcPr>
            <w:tcW w:w="575" w:type="dxa"/>
            <w:tcBorders>
              <w:top w:val="nil"/>
              <w:left w:val="nil"/>
              <w:bottom w:val="single" w:sz="4" w:space="0" w:color="auto"/>
              <w:right w:val="single" w:sz="4" w:space="0" w:color="auto"/>
            </w:tcBorders>
            <w:shd w:val="clear" w:color="auto" w:fill="auto"/>
            <w:vAlign w:val="bottom"/>
          </w:tcPr>
          <w:p w14:paraId="011036D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12,35</w:t>
            </w:r>
          </w:p>
        </w:tc>
        <w:tc>
          <w:tcPr>
            <w:tcW w:w="508" w:type="dxa"/>
            <w:tcBorders>
              <w:top w:val="nil"/>
              <w:left w:val="nil"/>
              <w:bottom w:val="single" w:sz="4" w:space="0" w:color="auto"/>
              <w:right w:val="single" w:sz="4" w:space="0" w:color="auto"/>
            </w:tcBorders>
            <w:shd w:val="clear" w:color="auto" w:fill="auto"/>
            <w:vAlign w:val="bottom"/>
          </w:tcPr>
          <w:p w14:paraId="6615BE3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483" w:type="dxa"/>
            <w:tcBorders>
              <w:top w:val="nil"/>
              <w:left w:val="nil"/>
              <w:bottom w:val="single" w:sz="4" w:space="0" w:color="auto"/>
              <w:right w:val="single" w:sz="4" w:space="0" w:color="auto"/>
            </w:tcBorders>
            <w:shd w:val="clear" w:color="auto" w:fill="auto"/>
            <w:vAlign w:val="bottom"/>
          </w:tcPr>
          <w:p w14:paraId="6B2EF61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03A462F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19,9</w:t>
            </w:r>
          </w:p>
        </w:tc>
        <w:tc>
          <w:tcPr>
            <w:tcW w:w="508" w:type="dxa"/>
            <w:tcBorders>
              <w:top w:val="nil"/>
              <w:left w:val="nil"/>
              <w:bottom w:val="single" w:sz="4" w:space="0" w:color="auto"/>
              <w:right w:val="single" w:sz="4" w:space="0" w:color="auto"/>
            </w:tcBorders>
            <w:shd w:val="clear" w:color="auto" w:fill="auto"/>
            <w:vAlign w:val="bottom"/>
          </w:tcPr>
          <w:p w14:paraId="547592F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3D94FE6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0,00446</w:t>
            </w:r>
          </w:p>
        </w:tc>
        <w:tc>
          <w:tcPr>
            <w:tcW w:w="760" w:type="dxa"/>
            <w:tcBorders>
              <w:top w:val="nil"/>
              <w:left w:val="nil"/>
              <w:bottom w:val="single" w:sz="4" w:space="0" w:color="auto"/>
              <w:right w:val="single" w:sz="4" w:space="0" w:color="auto"/>
            </w:tcBorders>
            <w:shd w:val="clear" w:color="auto" w:fill="auto"/>
            <w:vAlign w:val="bottom"/>
          </w:tcPr>
          <w:p w14:paraId="17EF9C7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0,00549</w:t>
            </w:r>
          </w:p>
        </w:tc>
        <w:tc>
          <w:tcPr>
            <w:tcW w:w="704" w:type="dxa"/>
            <w:tcBorders>
              <w:top w:val="nil"/>
              <w:left w:val="nil"/>
              <w:bottom w:val="single" w:sz="4" w:space="0" w:color="auto"/>
              <w:right w:val="single" w:sz="4" w:space="0" w:color="auto"/>
            </w:tcBorders>
            <w:shd w:val="clear" w:color="auto" w:fill="auto"/>
            <w:vAlign w:val="bottom"/>
          </w:tcPr>
          <w:p w14:paraId="5E534BA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0,00763</w:t>
            </w:r>
          </w:p>
        </w:tc>
        <w:tc>
          <w:tcPr>
            <w:tcW w:w="516" w:type="dxa"/>
            <w:tcBorders>
              <w:top w:val="nil"/>
              <w:left w:val="nil"/>
              <w:bottom w:val="single" w:sz="4" w:space="0" w:color="auto"/>
              <w:right w:val="single" w:sz="4" w:space="0" w:color="auto"/>
            </w:tcBorders>
            <w:shd w:val="clear" w:color="auto" w:fill="auto"/>
            <w:vAlign w:val="bottom"/>
          </w:tcPr>
          <w:p w14:paraId="3C8A93F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4198</w:t>
            </w:r>
          </w:p>
        </w:tc>
        <w:tc>
          <w:tcPr>
            <w:tcW w:w="760" w:type="dxa"/>
            <w:tcBorders>
              <w:top w:val="nil"/>
              <w:left w:val="nil"/>
              <w:bottom w:val="single" w:sz="4" w:space="0" w:color="auto"/>
              <w:right w:val="single" w:sz="4" w:space="0" w:color="auto"/>
            </w:tcBorders>
            <w:shd w:val="clear" w:color="auto" w:fill="auto"/>
            <w:vAlign w:val="bottom"/>
          </w:tcPr>
          <w:p w14:paraId="2B5A86E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4312,95</w:t>
            </w:r>
          </w:p>
        </w:tc>
        <w:tc>
          <w:tcPr>
            <w:tcW w:w="516" w:type="dxa"/>
            <w:tcBorders>
              <w:top w:val="nil"/>
              <w:left w:val="nil"/>
              <w:bottom w:val="single" w:sz="4" w:space="0" w:color="auto"/>
              <w:right w:val="single" w:sz="4" w:space="0" w:color="auto"/>
            </w:tcBorders>
            <w:shd w:val="clear" w:color="auto" w:fill="auto"/>
            <w:vAlign w:val="bottom"/>
          </w:tcPr>
          <w:p w14:paraId="4AF70E0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4463</w:t>
            </w:r>
          </w:p>
        </w:tc>
        <w:tc>
          <w:tcPr>
            <w:tcW w:w="700" w:type="dxa"/>
            <w:tcBorders>
              <w:top w:val="nil"/>
              <w:left w:val="nil"/>
              <w:bottom w:val="single" w:sz="4" w:space="0" w:color="auto"/>
              <w:right w:val="single" w:sz="4" w:space="0" w:color="auto"/>
            </w:tcBorders>
            <w:shd w:val="clear" w:color="auto" w:fill="auto"/>
            <w:vAlign w:val="bottom"/>
          </w:tcPr>
          <w:p w14:paraId="02E2443E"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C0C6647"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17CBCF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696A42F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2C980BD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600C337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4F1E503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w:t>
            </w:r>
          </w:p>
        </w:tc>
        <w:tc>
          <w:tcPr>
            <w:tcW w:w="629" w:type="dxa"/>
            <w:tcBorders>
              <w:top w:val="nil"/>
              <w:left w:val="nil"/>
              <w:bottom w:val="single" w:sz="4" w:space="0" w:color="auto"/>
              <w:right w:val="single" w:sz="4" w:space="0" w:color="auto"/>
            </w:tcBorders>
            <w:shd w:val="clear" w:color="auto" w:fill="auto"/>
            <w:vAlign w:val="bottom"/>
          </w:tcPr>
          <w:p w14:paraId="58F72EF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35,7</w:t>
            </w:r>
          </w:p>
        </w:tc>
        <w:tc>
          <w:tcPr>
            <w:tcW w:w="516" w:type="dxa"/>
            <w:tcBorders>
              <w:top w:val="nil"/>
              <w:left w:val="nil"/>
              <w:bottom w:val="single" w:sz="4" w:space="0" w:color="auto"/>
              <w:right w:val="single" w:sz="4" w:space="0" w:color="auto"/>
            </w:tcBorders>
            <w:shd w:val="clear" w:color="auto" w:fill="auto"/>
            <w:vAlign w:val="bottom"/>
          </w:tcPr>
          <w:p w14:paraId="1DD2427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60</w:t>
            </w:r>
          </w:p>
        </w:tc>
        <w:tc>
          <w:tcPr>
            <w:tcW w:w="483" w:type="dxa"/>
            <w:tcBorders>
              <w:top w:val="nil"/>
              <w:left w:val="nil"/>
              <w:bottom w:val="single" w:sz="4" w:space="0" w:color="auto"/>
              <w:right w:val="single" w:sz="4" w:space="0" w:color="auto"/>
            </w:tcBorders>
            <w:shd w:val="clear" w:color="auto" w:fill="auto"/>
            <w:vAlign w:val="bottom"/>
          </w:tcPr>
          <w:p w14:paraId="264C2BD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533BA15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16,35</w:t>
            </w:r>
          </w:p>
        </w:tc>
        <w:tc>
          <w:tcPr>
            <w:tcW w:w="508" w:type="dxa"/>
            <w:tcBorders>
              <w:top w:val="nil"/>
              <w:left w:val="nil"/>
              <w:bottom w:val="single" w:sz="4" w:space="0" w:color="auto"/>
              <w:right w:val="single" w:sz="4" w:space="0" w:color="auto"/>
            </w:tcBorders>
            <w:shd w:val="clear" w:color="auto" w:fill="auto"/>
            <w:vAlign w:val="bottom"/>
          </w:tcPr>
          <w:p w14:paraId="31A866B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w:t>
            </w:r>
          </w:p>
        </w:tc>
        <w:tc>
          <w:tcPr>
            <w:tcW w:w="483" w:type="dxa"/>
            <w:tcBorders>
              <w:top w:val="nil"/>
              <w:left w:val="nil"/>
              <w:bottom w:val="single" w:sz="4" w:space="0" w:color="auto"/>
              <w:right w:val="single" w:sz="4" w:space="0" w:color="auto"/>
            </w:tcBorders>
            <w:shd w:val="clear" w:color="auto" w:fill="auto"/>
            <w:vAlign w:val="bottom"/>
          </w:tcPr>
          <w:p w14:paraId="2479162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5452CAC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20,5</w:t>
            </w:r>
          </w:p>
        </w:tc>
        <w:tc>
          <w:tcPr>
            <w:tcW w:w="508" w:type="dxa"/>
            <w:tcBorders>
              <w:top w:val="nil"/>
              <w:left w:val="nil"/>
              <w:bottom w:val="single" w:sz="4" w:space="0" w:color="auto"/>
              <w:right w:val="single" w:sz="4" w:space="0" w:color="auto"/>
            </w:tcBorders>
            <w:shd w:val="clear" w:color="auto" w:fill="auto"/>
            <w:vAlign w:val="bottom"/>
          </w:tcPr>
          <w:p w14:paraId="073AFA0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7C95E8E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0,00365</w:t>
            </w:r>
          </w:p>
        </w:tc>
        <w:tc>
          <w:tcPr>
            <w:tcW w:w="760" w:type="dxa"/>
            <w:tcBorders>
              <w:top w:val="nil"/>
              <w:left w:val="nil"/>
              <w:bottom w:val="single" w:sz="4" w:space="0" w:color="auto"/>
              <w:right w:val="single" w:sz="4" w:space="0" w:color="auto"/>
            </w:tcBorders>
            <w:shd w:val="clear" w:color="auto" w:fill="auto"/>
            <w:vAlign w:val="bottom"/>
          </w:tcPr>
          <w:p w14:paraId="1E14DF6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0,00448</w:t>
            </w:r>
          </w:p>
        </w:tc>
        <w:tc>
          <w:tcPr>
            <w:tcW w:w="704" w:type="dxa"/>
            <w:tcBorders>
              <w:top w:val="nil"/>
              <w:left w:val="nil"/>
              <w:bottom w:val="single" w:sz="4" w:space="0" w:color="auto"/>
              <w:right w:val="single" w:sz="4" w:space="0" w:color="auto"/>
            </w:tcBorders>
            <w:shd w:val="clear" w:color="auto" w:fill="auto"/>
            <w:vAlign w:val="bottom"/>
          </w:tcPr>
          <w:p w14:paraId="21CA50A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0,00529</w:t>
            </w:r>
          </w:p>
        </w:tc>
        <w:tc>
          <w:tcPr>
            <w:tcW w:w="516" w:type="dxa"/>
            <w:tcBorders>
              <w:top w:val="nil"/>
              <w:left w:val="nil"/>
              <w:bottom w:val="single" w:sz="4" w:space="0" w:color="auto"/>
              <w:right w:val="single" w:sz="4" w:space="0" w:color="auto"/>
            </w:tcBorders>
            <w:shd w:val="clear" w:color="auto" w:fill="auto"/>
            <w:vAlign w:val="bottom"/>
          </w:tcPr>
          <w:p w14:paraId="6984C3E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3880</w:t>
            </w:r>
          </w:p>
        </w:tc>
        <w:tc>
          <w:tcPr>
            <w:tcW w:w="760" w:type="dxa"/>
            <w:tcBorders>
              <w:top w:val="nil"/>
              <w:left w:val="nil"/>
              <w:bottom w:val="single" w:sz="4" w:space="0" w:color="auto"/>
              <w:right w:val="single" w:sz="4" w:space="0" w:color="auto"/>
            </w:tcBorders>
            <w:shd w:val="clear" w:color="auto" w:fill="auto"/>
            <w:vAlign w:val="bottom"/>
          </w:tcPr>
          <w:p w14:paraId="255D29D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4002,2</w:t>
            </w:r>
          </w:p>
        </w:tc>
        <w:tc>
          <w:tcPr>
            <w:tcW w:w="516" w:type="dxa"/>
            <w:tcBorders>
              <w:top w:val="nil"/>
              <w:left w:val="nil"/>
              <w:bottom w:val="single" w:sz="4" w:space="0" w:color="auto"/>
              <w:right w:val="single" w:sz="4" w:space="0" w:color="auto"/>
            </w:tcBorders>
            <w:shd w:val="clear" w:color="auto" w:fill="auto"/>
            <w:vAlign w:val="bottom"/>
          </w:tcPr>
          <w:p w14:paraId="021B400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4177</w:t>
            </w:r>
          </w:p>
        </w:tc>
        <w:tc>
          <w:tcPr>
            <w:tcW w:w="700" w:type="dxa"/>
            <w:tcBorders>
              <w:top w:val="nil"/>
              <w:left w:val="nil"/>
              <w:bottom w:val="single" w:sz="4" w:space="0" w:color="auto"/>
              <w:right w:val="single" w:sz="4" w:space="0" w:color="auto"/>
            </w:tcBorders>
            <w:shd w:val="clear" w:color="auto" w:fill="auto"/>
            <w:vAlign w:val="bottom"/>
          </w:tcPr>
          <w:p w14:paraId="6A73157E"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0A89AFC6"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62BCAB0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7AFA015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6412194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255FCAB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66F0FB9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448</w:t>
            </w:r>
          </w:p>
        </w:tc>
        <w:tc>
          <w:tcPr>
            <w:tcW w:w="629" w:type="dxa"/>
            <w:tcBorders>
              <w:top w:val="nil"/>
              <w:left w:val="nil"/>
              <w:bottom w:val="single" w:sz="4" w:space="0" w:color="auto"/>
              <w:right w:val="single" w:sz="4" w:space="0" w:color="auto"/>
            </w:tcBorders>
            <w:shd w:val="clear" w:color="auto" w:fill="auto"/>
            <w:vAlign w:val="bottom"/>
          </w:tcPr>
          <w:p w14:paraId="45EFB3C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798,15</w:t>
            </w:r>
          </w:p>
        </w:tc>
        <w:tc>
          <w:tcPr>
            <w:tcW w:w="516" w:type="dxa"/>
            <w:tcBorders>
              <w:top w:val="nil"/>
              <w:left w:val="nil"/>
              <w:bottom w:val="single" w:sz="4" w:space="0" w:color="auto"/>
              <w:right w:val="single" w:sz="4" w:space="0" w:color="auto"/>
            </w:tcBorders>
            <w:shd w:val="clear" w:color="auto" w:fill="auto"/>
            <w:vAlign w:val="bottom"/>
          </w:tcPr>
          <w:p w14:paraId="17D0CBC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987</w:t>
            </w:r>
          </w:p>
        </w:tc>
        <w:tc>
          <w:tcPr>
            <w:tcW w:w="483" w:type="dxa"/>
            <w:tcBorders>
              <w:top w:val="nil"/>
              <w:left w:val="nil"/>
              <w:bottom w:val="single" w:sz="4" w:space="0" w:color="auto"/>
              <w:right w:val="single" w:sz="4" w:space="0" w:color="auto"/>
            </w:tcBorders>
            <w:shd w:val="clear" w:color="auto" w:fill="auto"/>
            <w:vAlign w:val="bottom"/>
          </w:tcPr>
          <w:p w14:paraId="4026A67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575" w:type="dxa"/>
            <w:tcBorders>
              <w:top w:val="nil"/>
              <w:left w:val="nil"/>
              <w:bottom w:val="single" w:sz="4" w:space="0" w:color="auto"/>
              <w:right w:val="single" w:sz="4" w:space="0" w:color="auto"/>
            </w:tcBorders>
            <w:shd w:val="clear" w:color="auto" w:fill="auto"/>
            <w:vAlign w:val="bottom"/>
          </w:tcPr>
          <w:p w14:paraId="25CD629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11,3</w:t>
            </w:r>
          </w:p>
        </w:tc>
        <w:tc>
          <w:tcPr>
            <w:tcW w:w="508" w:type="dxa"/>
            <w:tcBorders>
              <w:top w:val="nil"/>
              <w:left w:val="nil"/>
              <w:bottom w:val="single" w:sz="4" w:space="0" w:color="auto"/>
              <w:right w:val="single" w:sz="4" w:space="0" w:color="auto"/>
            </w:tcBorders>
            <w:shd w:val="clear" w:color="auto" w:fill="auto"/>
            <w:vAlign w:val="bottom"/>
          </w:tcPr>
          <w:p w14:paraId="534C5DF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483" w:type="dxa"/>
            <w:tcBorders>
              <w:top w:val="nil"/>
              <w:left w:val="nil"/>
              <w:bottom w:val="single" w:sz="4" w:space="0" w:color="auto"/>
              <w:right w:val="single" w:sz="4" w:space="0" w:color="auto"/>
            </w:tcBorders>
            <w:shd w:val="clear" w:color="auto" w:fill="auto"/>
            <w:vAlign w:val="bottom"/>
          </w:tcPr>
          <w:p w14:paraId="33BE03D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1BA6BFB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20,35</w:t>
            </w:r>
          </w:p>
        </w:tc>
        <w:tc>
          <w:tcPr>
            <w:tcW w:w="508" w:type="dxa"/>
            <w:tcBorders>
              <w:top w:val="nil"/>
              <w:left w:val="nil"/>
              <w:bottom w:val="single" w:sz="4" w:space="0" w:color="auto"/>
              <w:right w:val="single" w:sz="4" w:space="0" w:color="auto"/>
            </w:tcBorders>
            <w:shd w:val="clear" w:color="auto" w:fill="auto"/>
            <w:vAlign w:val="bottom"/>
          </w:tcPr>
          <w:p w14:paraId="6715196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2F7B98E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0,00469</w:t>
            </w:r>
          </w:p>
        </w:tc>
        <w:tc>
          <w:tcPr>
            <w:tcW w:w="760" w:type="dxa"/>
            <w:tcBorders>
              <w:top w:val="nil"/>
              <w:left w:val="nil"/>
              <w:bottom w:val="single" w:sz="4" w:space="0" w:color="auto"/>
              <w:right w:val="single" w:sz="4" w:space="0" w:color="auto"/>
            </w:tcBorders>
            <w:shd w:val="clear" w:color="auto" w:fill="auto"/>
            <w:vAlign w:val="bottom"/>
          </w:tcPr>
          <w:p w14:paraId="33A5704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0,00579</w:t>
            </w:r>
          </w:p>
        </w:tc>
        <w:tc>
          <w:tcPr>
            <w:tcW w:w="704" w:type="dxa"/>
            <w:tcBorders>
              <w:top w:val="nil"/>
              <w:left w:val="nil"/>
              <w:bottom w:val="single" w:sz="4" w:space="0" w:color="auto"/>
              <w:right w:val="single" w:sz="4" w:space="0" w:color="auto"/>
            </w:tcBorders>
            <w:shd w:val="clear" w:color="auto" w:fill="auto"/>
            <w:vAlign w:val="bottom"/>
          </w:tcPr>
          <w:p w14:paraId="6CD1C4A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0,00719</w:t>
            </w:r>
          </w:p>
        </w:tc>
        <w:tc>
          <w:tcPr>
            <w:tcW w:w="516" w:type="dxa"/>
            <w:tcBorders>
              <w:top w:val="nil"/>
              <w:left w:val="nil"/>
              <w:bottom w:val="single" w:sz="4" w:space="0" w:color="auto"/>
              <w:right w:val="single" w:sz="4" w:space="0" w:color="auto"/>
            </w:tcBorders>
            <w:shd w:val="clear" w:color="auto" w:fill="auto"/>
            <w:vAlign w:val="bottom"/>
          </w:tcPr>
          <w:p w14:paraId="46736CC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4189</w:t>
            </w:r>
          </w:p>
        </w:tc>
        <w:tc>
          <w:tcPr>
            <w:tcW w:w="760" w:type="dxa"/>
            <w:tcBorders>
              <w:top w:val="nil"/>
              <w:left w:val="nil"/>
              <w:bottom w:val="single" w:sz="4" w:space="0" w:color="auto"/>
              <w:right w:val="single" w:sz="4" w:space="0" w:color="auto"/>
            </w:tcBorders>
            <w:shd w:val="clear" w:color="auto" w:fill="auto"/>
            <w:vAlign w:val="bottom"/>
          </w:tcPr>
          <w:p w14:paraId="5521DEC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4282,2</w:t>
            </w:r>
          </w:p>
        </w:tc>
        <w:tc>
          <w:tcPr>
            <w:tcW w:w="516" w:type="dxa"/>
            <w:tcBorders>
              <w:top w:val="nil"/>
              <w:left w:val="nil"/>
              <w:bottom w:val="single" w:sz="4" w:space="0" w:color="auto"/>
              <w:right w:val="single" w:sz="4" w:space="0" w:color="auto"/>
            </w:tcBorders>
            <w:shd w:val="clear" w:color="auto" w:fill="auto"/>
            <w:vAlign w:val="bottom"/>
          </w:tcPr>
          <w:p w14:paraId="0F6D084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4456</w:t>
            </w:r>
          </w:p>
        </w:tc>
        <w:tc>
          <w:tcPr>
            <w:tcW w:w="700" w:type="dxa"/>
            <w:tcBorders>
              <w:top w:val="nil"/>
              <w:left w:val="nil"/>
              <w:bottom w:val="single" w:sz="4" w:space="0" w:color="auto"/>
              <w:right w:val="single" w:sz="4" w:space="0" w:color="auto"/>
            </w:tcBorders>
            <w:shd w:val="clear" w:color="auto" w:fill="auto"/>
            <w:vAlign w:val="bottom"/>
          </w:tcPr>
          <w:p w14:paraId="64E399A1"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48B58391"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5F29033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436C347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2926500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3DD9650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5806804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169</w:t>
            </w:r>
          </w:p>
        </w:tc>
        <w:tc>
          <w:tcPr>
            <w:tcW w:w="629" w:type="dxa"/>
            <w:tcBorders>
              <w:top w:val="nil"/>
              <w:left w:val="nil"/>
              <w:bottom w:val="single" w:sz="4" w:space="0" w:color="auto"/>
              <w:right w:val="single" w:sz="4" w:space="0" w:color="auto"/>
            </w:tcBorders>
            <w:shd w:val="clear" w:color="auto" w:fill="auto"/>
            <w:vAlign w:val="bottom"/>
          </w:tcPr>
          <w:p w14:paraId="0C734A5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604,7</w:t>
            </w:r>
          </w:p>
        </w:tc>
        <w:tc>
          <w:tcPr>
            <w:tcW w:w="516" w:type="dxa"/>
            <w:tcBorders>
              <w:top w:val="nil"/>
              <w:left w:val="nil"/>
              <w:bottom w:val="single" w:sz="4" w:space="0" w:color="auto"/>
              <w:right w:val="single" w:sz="4" w:space="0" w:color="auto"/>
            </w:tcBorders>
            <w:shd w:val="clear" w:color="auto" w:fill="auto"/>
            <w:vAlign w:val="bottom"/>
          </w:tcPr>
          <w:p w14:paraId="3DF7570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990</w:t>
            </w:r>
          </w:p>
        </w:tc>
        <w:tc>
          <w:tcPr>
            <w:tcW w:w="483" w:type="dxa"/>
            <w:tcBorders>
              <w:top w:val="nil"/>
              <w:left w:val="nil"/>
              <w:bottom w:val="single" w:sz="4" w:space="0" w:color="auto"/>
              <w:right w:val="single" w:sz="4" w:space="0" w:color="auto"/>
            </w:tcBorders>
            <w:shd w:val="clear" w:color="auto" w:fill="auto"/>
            <w:vAlign w:val="bottom"/>
          </w:tcPr>
          <w:p w14:paraId="54D176B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02C40A8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12,95</w:t>
            </w:r>
          </w:p>
        </w:tc>
        <w:tc>
          <w:tcPr>
            <w:tcW w:w="508" w:type="dxa"/>
            <w:tcBorders>
              <w:top w:val="nil"/>
              <w:left w:val="nil"/>
              <w:bottom w:val="single" w:sz="4" w:space="0" w:color="auto"/>
              <w:right w:val="single" w:sz="4" w:space="0" w:color="auto"/>
            </w:tcBorders>
            <w:shd w:val="clear" w:color="auto" w:fill="auto"/>
            <w:vAlign w:val="bottom"/>
          </w:tcPr>
          <w:p w14:paraId="35D55BF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483" w:type="dxa"/>
            <w:tcBorders>
              <w:top w:val="nil"/>
              <w:left w:val="nil"/>
              <w:bottom w:val="single" w:sz="4" w:space="0" w:color="auto"/>
              <w:right w:val="single" w:sz="4" w:space="0" w:color="auto"/>
            </w:tcBorders>
            <w:shd w:val="clear" w:color="auto" w:fill="auto"/>
            <w:vAlign w:val="bottom"/>
          </w:tcPr>
          <w:p w14:paraId="553550D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796C527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w:t>
            </w:r>
          </w:p>
        </w:tc>
        <w:tc>
          <w:tcPr>
            <w:tcW w:w="508" w:type="dxa"/>
            <w:tcBorders>
              <w:top w:val="nil"/>
              <w:left w:val="nil"/>
              <w:bottom w:val="single" w:sz="4" w:space="0" w:color="auto"/>
              <w:right w:val="single" w:sz="4" w:space="0" w:color="auto"/>
            </w:tcBorders>
            <w:shd w:val="clear" w:color="auto" w:fill="auto"/>
            <w:vAlign w:val="bottom"/>
          </w:tcPr>
          <w:p w14:paraId="4BA4050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23</w:t>
            </w:r>
          </w:p>
        </w:tc>
        <w:tc>
          <w:tcPr>
            <w:tcW w:w="704" w:type="dxa"/>
            <w:tcBorders>
              <w:top w:val="nil"/>
              <w:left w:val="nil"/>
              <w:bottom w:val="single" w:sz="4" w:space="0" w:color="auto"/>
              <w:right w:val="single" w:sz="4" w:space="0" w:color="auto"/>
            </w:tcBorders>
            <w:shd w:val="clear" w:color="auto" w:fill="auto"/>
            <w:vAlign w:val="bottom"/>
          </w:tcPr>
          <w:p w14:paraId="6E60E1A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0,00476</w:t>
            </w:r>
          </w:p>
        </w:tc>
        <w:tc>
          <w:tcPr>
            <w:tcW w:w="760" w:type="dxa"/>
            <w:tcBorders>
              <w:top w:val="nil"/>
              <w:left w:val="nil"/>
              <w:bottom w:val="single" w:sz="4" w:space="0" w:color="auto"/>
              <w:right w:val="single" w:sz="4" w:space="0" w:color="auto"/>
            </w:tcBorders>
            <w:shd w:val="clear" w:color="auto" w:fill="auto"/>
            <w:vAlign w:val="bottom"/>
          </w:tcPr>
          <w:p w14:paraId="15BEED1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0,00545</w:t>
            </w:r>
          </w:p>
        </w:tc>
        <w:tc>
          <w:tcPr>
            <w:tcW w:w="704" w:type="dxa"/>
            <w:tcBorders>
              <w:top w:val="nil"/>
              <w:left w:val="nil"/>
              <w:bottom w:val="single" w:sz="4" w:space="0" w:color="auto"/>
              <w:right w:val="single" w:sz="4" w:space="0" w:color="auto"/>
            </w:tcBorders>
            <w:shd w:val="clear" w:color="auto" w:fill="auto"/>
            <w:vAlign w:val="bottom"/>
          </w:tcPr>
          <w:p w14:paraId="589B32C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0,00641</w:t>
            </w:r>
          </w:p>
        </w:tc>
        <w:tc>
          <w:tcPr>
            <w:tcW w:w="516" w:type="dxa"/>
            <w:tcBorders>
              <w:top w:val="nil"/>
              <w:left w:val="nil"/>
              <w:bottom w:val="single" w:sz="4" w:space="0" w:color="auto"/>
              <w:right w:val="single" w:sz="4" w:space="0" w:color="auto"/>
            </w:tcBorders>
            <w:shd w:val="clear" w:color="auto" w:fill="auto"/>
            <w:vAlign w:val="bottom"/>
          </w:tcPr>
          <w:p w14:paraId="54F89D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4206</w:t>
            </w:r>
          </w:p>
        </w:tc>
        <w:tc>
          <w:tcPr>
            <w:tcW w:w="760" w:type="dxa"/>
            <w:tcBorders>
              <w:top w:val="nil"/>
              <w:left w:val="nil"/>
              <w:bottom w:val="single" w:sz="4" w:space="0" w:color="auto"/>
              <w:right w:val="single" w:sz="4" w:space="0" w:color="auto"/>
            </w:tcBorders>
            <w:shd w:val="clear" w:color="auto" w:fill="auto"/>
            <w:vAlign w:val="bottom"/>
          </w:tcPr>
          <w:p w14:paraId="60D0EF1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4291,5</w:t>
            </w:r>
          </w:p>
        </w:tc>
        <w:tc>
          <w:tcPr>
            <w:tcW w:w="516" w:type="dxa"/>
            <w:tcBorders>
              <w:top w:val="nil"/>
              <w:left w:val="nil"/>
              <w:bottom w:val="single" w:sz="4" w:space="0" w:color="auto"/>
              <w:right w:val="single" w:sz="4" w:space="0" w:color="auto"/>
            </w:tcBorders>
            <w:shd w:val="clear" w:color="auto" w:fill="auto"/>
            <w:vAlign w:val="bottom"/>
          </w:tcPr>
          <w:p w14:paraId="4A71F1F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4476</w:t>
            </w:r>
          </w:p>
        </w:tc>
        <w:tc>
          <w:tcPr>
            <w:tcW w:w="700" w:type="dxa"/>
            <w:tcBorders>
              <w:top w:val="nil"/>
              <w:left w:val="nil"/>
              <w:bottom w:val="single" w:sz="4" w:space="0" w:color="auto"/>
              <w:right w:val="single" w:sz="4" w:space="0" w:color="auto"/>
            </w:tcBorders>
            <w:shd w:val="clear" w:color="auto" w:fill="auto"/>
            <w:vAlign w:val="bottom"/>
          </w:tcPr>
          <w:p w14:paraId="105C870C"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1DE062D"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68531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6EDA6D8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4CA7BE1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5A3526B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441A2B1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3AF3120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41,75</w:t>
            </w:r>
          </w:p>
        </w:tc>
        <w:tc>
          <w:tcPr>
            <w:tcW w:w="516" w:type="dxa"/>
            <w:tcBorders>
              <w:top w:val="nil"/>
              <w:left w:val="nil"/>
              <w:bottom w:val="single" w:sz="4" w:space="0" w:color="auto"/>
              <w:right w:val="single" w:sz="4" w:space="0" w:color="auto"/>
            </w:tcBorders>
            <w:shd w:val="clear" w:color="auto" w:fill="auto"/>
            <w:vAlign w:val="bottom"/>
          </w:tcPr>
          <w:p w14:paraId="1A0865A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89</w:t>
            </w:r>
          </w:p>
        </w:tc>
        <w:tc>
          <w:tcPr>
            <w:tcW w:w="483" w:type="dxa"/>
            <w:tcBorders>
              <w:top w:val="nil"/>
              <w:left w:val="nil"/>
              <w:bottom w:val="single" w:sz="4" w:space="0" w:color="auto"/>
              <w:right w:val="single" w:sz="4" w:space="0" w:color="auto"/>
            </w:tcBorders>
            <w:shd w:val="clear" w:color="auto" w:fill="auto"/>
            <w:vAlign w:val="bottom"/>
          </w:tcPr>
          <w:p w14:paraId="4F2F69F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575" w:type="dxa"/>
            <w:tcBorders>
              <w:top w:val="nil"/>
              <w:left w:val="nil"/>
              <w:bottom w:val="single" w:sz="4" w:space="0" w:color="auto"/>
              <w:right w:val="single" w:sz="4" w:space="0" w:color="auto"/>
            </w:tcBorders>
            <w:shd w:val="clear" w:color="auto" w:fill="auto"/>
            <w:vAlign w:val="bottom"/>
          </w:tcPr>
          <w:p w14:paraId="6901F7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15,55</w:t>
            </w:r>
          </w:p>
        </w:tc>
        <w:tc>
          <w:tcPr>
            <w:tcW w:w="508" w:type="dxa"/>
            <w:tcBorders>
              <w:top w:val="nil"/>
              <w:left w:val="nil"/>
              <w:bottom w:val="single" w:sz="4" w:space="0" w:color="auto"/>
              <w:right w:val="single" w:sz="4" w:space="0" w:color="auto"/>
            </w:tcBorders>
            <w:shd w:val="clear" w:color="auto" w:fill="auto"/>
            <w:vAlign w:val="bottom"/>
          </w:tcPr>
          <w:p w14:paraId="0B92652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w:t>
            </w:r>
          </w:p>
        </w:tc>
        <w:tc>
          <w:tcPr>
            <w:tcW w:w="483" w:type="dxa"/>
            <w:tcBorders>
              <w:top w:val="nil"/>
              <w:left w:val="nil"/>
              <w:bottom w:val="single" w:sz="4" w:space="0" w:color="auto"/>
              <w:right w:val="single" w:sz="4" w:space="0" w:color="auto"/>
            </w:tcBorders>
            <w:shd w:val="clear" w:color="auto" w:fill="auto"/>
            <w:vAlign w:val="bottom"/>
          </w:tcPr>
          <w:p w14:paraId="0A40036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54D0608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20,9</w:t>
            </w:r>
          </w:p>
        </w:tc>
        <w:tc>
          <w:tcPr>
            <w:tcW w:w="508" w:type="dxa"/>
            <w:tcBorders>
              <w:top w:val="nil"/>
              <w:left w:val="nil"/>
              <w:bottom w:val="single" w:sz="4" w:space="0" w:color="auto"/>
              <w:right w:val="single" w:sz="4" w:space="0" w:color="auto"/>
            </w:tcBorders>
            <w:shd w:val="clear" w:color="auto" w:fill="auto"/>
            <w:vAlign w:val="bottom"/>
          </w:tcPr>
          <w:p w14:paraId="59135B5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29</w:t>
            </w:r>
          </w:p>
        </w:tc>
        <w:tc>
          <w:tcPr>
            <w:tcW w:w="704" w:type="dxa"/>
            <w:tcBorders>
              <w:top w:val="nil"/>
              <w:left w:val="nil"/>
              <w:bottom w:val="single" w:sz="4" w:space="0" w:color="auto"/>
              <w:right w:val="single" w:sz="4" w:space="0" w:color="auto"/>
            </w:tcBorders>
            <w:shd w:val="clear" w:color="auto" w:fill="auto"/>
            <w:vAlign w:val="bottom"/>
          </w:tcPr>
          <w:p w14:paraId="56A47CC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0,00392</w:t>
            </w:r>
          </w:p>
        </w:tc>
        <w:tc>
          <w:tcPr>
            <w:tcW w:w="760" w:type="dxa"/>
            <w:tcBorders>
              <w:top w:val="nil"/>
              <w:left w:val="nil"/>
              <w:bottom w:val="single" w:sz="4" w:space="0" w:color="auto"/>
              <w:right w:val="single" w:sz="4" w:space="0" w:color="auto"/>
            </w:tcBorders>
            <w:shd w:val="clear" w:color="auto" w:fill="auto"/>
            <w:vAlign w:val="bottom"/>
          </w:tcPr>
          <w:p w14:paraId="7F53225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0,00463</w:t>
            </w:r>
          </w:p>
        </w:tc>
        <w:tc>
          <w:tcPr>
            <w:tcW w:w="704" w:type="dxa"/>
            <w:tcBorders>
              <w:top w:val="nil"/>
              <w:left w:val="nil"/>
              <w:bottom w:val="single" w:sz="4" w:space="0" w:color="auto"/>
              <w:right w:val="single" w:sz="4" w:space="0" w:color="auto"/>
            </w:tcBorders>
            <w:shd w:val="clear" w:color="auto" w:fill="auto"/>
            <w:vAlign w:val="bottom"/>
          </w:tcPr>
          <w:p w14:paraId="3359A48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0,00625</w:t>
            </w:r>
          </w:p>
        </w:tc>
        <w:tc>
          <w:tcPr>
            <w:tcW w:w="516" w:type="dxa"/>
            <w:tcBorders>
              <w:top w:val="nil"/>
              <w:left w:val="nil"/>
              <w:bottom w:val="single" w:sz="4" w:space="0" w:color="auto"/>
              <w:right w:val="single" w:sz="4" w:space="0" w:color="auto"/>
            </w:tcBorders>
            <w:shd w:val="clear" w:color="auto" w:fill="auto"/>
            <w:vAlign w:val="bottom"/>
          </w:tcPr>
          <w:p w14:paraId="110A5E3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3906</w:t>
            </w:r>
          </w:p>
        </w:tc>
        <w:tc>
          <w:tcPr>
            <w:tcW w:w="760" w:type="dxa"/>
            <w:tcBorders>
              <w:top w:val="nil"/>
              <w:left w:val="nil"/>
              <w:bottom w:val="single" w:sz="4" w:space="0" w:color="auto"/>
              <w:right w:val="single" w:sz="4" w:space="0" w:color="auto"/>
            </w:tcBorders>
            <w:shd w:val="clear" w:color="auto" w:fill="auto"/>
            <w:vAlign w:val="bottom"/>
          </w:tcPr>
          <w:p w14:paraId="55CCFEC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4004,85</w:t>
            </w:r>
          </w:p>
        </w:tc>
        <w:tc>
          <w:tcPr>
            <w:tcW w:w="516" w:type="dxa"/>
            <w:tcBorders>
              <w:top w:val="nil"/>
              <w:left w:val="nil"/>
              <w:bottom w:val="single" w:sz="4" w:space="0" w:color="auto"/>
              <w:right w:val="single" w:sz="4" w:space="0" w:color="auto"/>
            </w:tcBorders>
            <w:shd w:val="clear" w:color="auto" w:fill="auto"/>
            <w:vAlign w:val="bottom"/>
          </w:tcPr>
          <w:p w14:paraId="3457FFB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4162</w:t>
            </w:r>
          </w:p>
        </w:tc>
        <w:tc>
          <w:tcPr>
            <w:tcW w:w="700" w:type="dxa"/>
            <w:tcBorders>
              <w:top w:val="nil"/>
              <w:left w:val="nil"/>
              <w:bottom w:val="single" w:sz="4" w:space="0" w:color="auto"/>
              <w:right w:val="single" w:sz="4" w:space="0" w:color="auto"/>
            </w:tcBorders>
            <w:shd w:val="clear" w:color="auto" w:fill="auto"/>
            <w:vAlign w:val="bottom"/>
          </w:tcPr>
          <w:p w14:paraId="2EFA42B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1817124"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D9FBFD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048E9C1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6E076FD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2E5AF94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731AE99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159</w:t>
            </w:r>
          </w:p>
        </w:tc>
        <w:tc>
          <w:tcPr>
            <w:tcW w:w="629" w:type="dxa"/>
            <w:tcBorders>
              <w:top w:val="nil"/>
              <w:left w:val="nil"/>
              <w:bottom w:val="single" w:sz="4" w:space="0" w:color="auto"/>
              <w:right w:val="single" w:sz="4" w:space="0" w:color="auto"/>
            </w:tcBorders>
            <w:shd w:val="clear" w:color="auto" w:fill="auto"/>
            <w:vAlign w:val="bottom"/>
          </w:tcPr>
          <w:p w14:paraId="6A80584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665,15</w:t>
            </w:r>
          </w:p>
        </w:tc>
        <w:tc>
          <w:tcPr>
            <w:tcW w:w="516" w:type="dxa"/>
            <w:tcBorders>
              <w:top w:val="nil"/>
              <w:left w:val="nil"/>
              <w:bottom w:val="single" w:sz="4" w:space="0" w:color="auto"/>
              <w:right w:val="single" w:sz="4" w:space="0" w:color="auto"/>
            </w:tcBorders>
            <w:shd w:val="clear" w:color="auto" w:fill="auto"/>
            <w:vAlign w:val="bottom"/>
          </w:tcPr>
          <w:p w14:paraId="58C6FFD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977</w:t>
            </w:r>
          </w:p>
        </w:tc>
        <w:tc>
          <w:tcPr>
            <w:tcW w:w="483" w:type="dxa"/>
            <w:tcBorders>
              <w:top w:val="nil"/>
              <w:left w:val="nil"/>
              <w:bottom w:val="single" w:sz="4" w:space="0" w:color="auto"/>
              <w:right w:val="single" w:sz="4" w:space="0" w:color="auto"/>
            </w:tcBorders>
            <w:shd w:val="clear" w:color="auto" w:fill="auto"/>
            <w:vAlign w:val="bottom"/>
          </w:tcPr>
          <w:p w14:paraId="6551E4D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w:t>
            </w:r>
          </w:p>
        </w:tc>
        <w:tc>
          <w:tcPr>
            <w:tcW w:w="575" w:type="dxa"/>
            <w:tcBorders>
              <w:top w:val="nil"/>
              <w:left w:val="nil"/>
              <w:bottom w:val="single" w:sz="4" w:space="0" w:color="auto"/>
              <w:right w:val="single" w:sz="4" w:space="0" w:color="auto"/>
            </w:tcBorders>
            <w:shd w:val="clear" w:color="auto" w:fill="auto"/>
            <w:vAlign w:val="bottom"/>
          </w:tcPr>
          <w:p w14:paraId="11C446F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11,45</w:t>
            </w:r>
          </w:p>
        </w:tc>
        <w:tc>
          <w:tcPr>
            <w:tcW w:w="508" w:type="dxa"/>
            <w:tcBorders>
              <w:top w:val="nil"/>
              <w:left w:val="nil"/>
              <w:bottom w:val="single" w:sz="4" w:space="0" w:color="auto"/>
              <w:right w:val="single" w:sz="4" w:space="0" w:color="auto"/>
            </w:tcBorders>
            <w:shd w:val="clear" w:color="auto" w:fill="auto"/>
            <w:vAlign w:val="bottom"/>
          </w:tcPr>
          <w:p w14:paraId="31E2990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483" w:type="dxa"/>
            <w:tcBorders>
              <w:top w:val="nil"/>
              <w:left w:val="nil"/>
              <w:bottom w:val="single" w:sz="4" w:space="0" w:color="auto"/>
              <w:right w:val="single" w:sz="4" w:space="0" w:color="auto"/>
            </w:tcBorders>
            <w:shd w:val="clear" w:color="auto" w:fill="auto"/>
            <w:vAlign w:val="bottom"/>
          </w:tcPr>
          <w:p w14:paraId="5D1505E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0A8FFB0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20,95</w:t>
            </w:r>
          </w:p>
        </w:tc>
        <w:tc>
          <w:tcPr>
            <w:tcW w:w="508" w:type="dxa"/>
            <w:tcBorders>
              <w:top w:val="nil"/>
              <w:left w:val="nil"/>
              <w:bottom w:val="single" w:sz="4" w:space="0" w:color="auto"/>
              <w:right w:val="single" w:sz="4" w:space="0" w:color="auto"/>
            </w:tcBorders>
            <w:shd w:val="clear" w:color="auto" w:fill="auto"/>
            <w:vAlign w:val="bottom"/>
          </w:tcPr>
          <w:p w14:paraId="509F324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0657F69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0,00439</w:t>
            </w:r>
          </w:p>
        </w:tc>
        <w:tc>
          <w:tcPr>
            <w:tcW w:w="760" w:type="dxa"/>
            <w:tcBorders>
              <w:top w:val="nil"/>
              <w:left w:val="nil"/>
              <w:bottom w:val="single" w:sz="4" w:space="0" w:color="auto"/>
              <w:right w:val="single" w:sz="4" w:space="0" w:color="auto"/>
            </w:tcBorders>
            <w:shd w:val="clear" w:color="auto" w:fill="auto"/>
            <w:vAlign w:val="bottom"/>
          </w:tcPr>
          <w:p w14:paraId="779B551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0,00568</w:t>
            </w:r>
          </w:p>
        </w:tc>
        <w:tc>
          <w:tcPr>
            <w:tcW w:w="704" w:type="dxa"/>
            <w:tcBorders>
              <w:top w:val="nil"/>
              <w:left w:val="nil"/>
              <w:bottom w:val="single" w:sz="4" w:space="0" w:color="auto"/>
              <w:right w:val="single" w:sz="4" w:space="0" w:color="auto"/>
            </w:tcBorders>
            <w:shd w:val="clear" w:color="auto" w:fill="auto"/>
            <w:vAlign w:val="bottom"/>
          </w:tcPr>
          <w:p w14:paraId="1D1D596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0,00667</w:t>
            </w:r>
          </w:p>
        </w:tc>
        <w:tc>
          <w:tcPr>
            <w:tcW w:w="516" w:type="dxa"/>
            <w:tcBorders>
              <w:top w:val="nil"/>
              <w:left w:val="nil"/>
              <w:bottom w:val="single" w:sz="4" w:space="0" w:color="auto"/>
              <w:right w:val="single" w:sz="4" w:space="0" w:color="auto"/>
            </w:tcBorders>
            <w:shd w:val="clear" w:color="auto" w:fill="auto"/>
            <w:vAlign w:val="bottom"/>
          </w:tcPr>
          <w:p w14:paraId="09FCC2C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4142</w:t>
            </w:r>
          </w:p>
        </w:tc>
        <w:tc>
          <w:tcPr>
            <w:tcW w:w="760" w:type="dxa"/>
            <w:tcBorders>
              <w:top w:val="nil"/>
              <w:left w:val="nil"/>
              <w:bottom w:val="single" w:sz="4" w:space="0" w:color="auto"/>
              <w:right w:val="single" w:sz="4" w:space="0" w:color="auto"/>
            </w:tcBorders>
            <w:shd w:val="clear" w:color="auto" w:fill="auto"/>
            <w:vAlign w:val="bottom"/>
          </w:tcPr>
          <w:p w14:paraId="40C922C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4264,3</w:t>
            </w:r>
          </w:p>
        </w:tc>
        <w:tc>
          <w:tcPr>
            <w:tcW w:w="516" w:type="dxa"/>
            <w:tcBorders>
              <w:top w:val="nil"/>
              <w:left w:val="nil"/>
              <w:bottom w:val="single" w:sz="4" w:space="0" w:color="auto"/>
              <w:right w:val="single" w:sz="4" w:space="0" w:color="auto"/>
            </w:tcBorders>
            <w:shd w:val="clear" w:color="auto" w:fill="auto"/>
            <w:vAlign w:val="bottom"/>
          </w:tcPr>
          <w:p w14:paraId="7F475DD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4469</w:t>
            </w:r>
          </w:p>
        </w:tc>
        <w:tc>
          <w:tcPr>
            <w:tcW w:w="700" w:type="dxa"/>
            <w:tcBorders>
              <w:top w:val="nil"/>
              <w:left w:val="nil"/>
              <w:bottom w:val="single" w:sz="4" w:space="0" w:color="auto"/>
              <w:right w:val="single" w:sz="4" w:space="0" w:color="auto"/>
            </w:tcBorders>
            <w:shd w:val="clear" w:color="auto" w:fill="auto"/>
            <w:vAlign w:val="bottom"/>
          </w:tcPr>
          <w:p w14:paraId="6FE7FA7D"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CF995ED"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DDE42E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62BA578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21BE048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11BFB6D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02D6E24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89</w:t>
            </w:r>
          </w:p>
        </w:tc>
        <w:tc>
          <w:tcPr>
            <w:tcW w:w="629" w:type="dxa"/>
            <w:tcBorders>
              <w:top w:val="nil"/>
              <w:left w:val="nil"/>
              <w:bottom w:val="single" w:sz="4" w:space="0" w:color="auto"/>
              <w:right w:val="single" w:sz="4" w:space="0" w:color="auto"/>
            </w:tcBorders>
            <w:shd w:val="clear" w:color="auto" w:fill="auto"/>
            <w:vAlign w:val="bottom"/>
          </w:tcPr>
          <w:p w14:paraId="08B374C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605,6</w:t>
            </w:r>
          </w:p>
        </w:tc>
        <w:tc>
          <w:tcPr>
            <w:tcW w:w="516" w:type="dxa"/>
            <w:tcBorders>
              <w:top w:val="nil"/>
              <w:left w:val="nil"/>
              <w:bottom w:val="single" w:sz="4" w:space="0" w:color="auto"/>
              <w:right w:val="single" w:sz="4" w:space="0" w:color="auto"/>
            </w:tcBorders>
            <w:shd w:val="clear" w:color="auto" w:fill="auto"/>
            <w:vAlign w:val="bottom"/>
          </w:tcPr>
          <w:p w14:paraId="67944FA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973</w:t>
            </w:r>
          </w:p>
        </w:tc>
        <w:tc>
          <w:tcPr>
            <w:tcW w:w="483" w:type="dxa"/>
            <w:tcBorders>
              <w:top w:val="nil"/>
              <w:left w:val="nil"/>
              <w:bottom w:val="single" w:sz="4" w:space="0" w:color="auto"/>
              <w:right w:val="single" w:sz="4" w:space="0" w:color="auto"/>
            </w:tcBorders>
            <w:shd w:val="clear" w:color="auto" w:fill="auto"/>
            <w:vAlign w:val="bottom"/>
          </w:tcPr>
          <w:p w14:paraId="3FC0F4E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68802FC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08" w:type="dxa"/>
            <w:tcBorders>
              <w:top w:val="nil"/>
              <w:left w:val="nil"/>
              <w:bottom w:val="single" w:sz="4" w:space="0" w:color="auto"/>
              <w:right w:val="single" w:sz="4" w:space="0" w:color="auto"/>
            </w:tcBorders>
            <w:shd w:val="clear" w:color="auto" w:fill="auto"/>
            <w:vAlign w:val="bottom"/>
          </w:tcPr>
          <w:p w14:paraId="18B5309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w:t>
            </w:r>
          </w:p>
        </w:tc>
        <w:tc>
          <w:tcPr>
            <w:tcW w:w="483" w:type="dxa"/>
            <w:tcBorders>
              <w:top w:val="nil"/>
              <w:left w:val="nil"/>
              <w:bottom w:val="single" w:sz="4" w:space="0" w:color="auto"/>
              <w:right w:val="single" w:sz="4" w:space="0" w:color="auto"/>
            </w:tcBorders>
            <w:shd w:val="clear" w:color="auto" w:fill="auto"/>
            <w:vAlign w:val="bottom"/>
          </w:tcPr>
          <w:p w14:paraId="7A1702F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5FDAFC8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17,95</w:t>
            </w:r>
          </w:p>
        </w:tc>
        <w:tc>
          <w:tcPr>
            <w:tcW w:w="508" w:type="dxa"/>
            <w:tcBorders>
              <w:top w:val="nil"/>
              <w:left w:val="nil"/>
              <w:bottom w:val="single" w:sz="4" w:space="0" w:color="auto"/>
              <w:right w:val="single" w:sz="4" w:space="0" w:color="auto"/>
            </w:tcBorders>
            <w:shd w:val="clear" w:color="auto" w:fill="auto"/>
            <w:vAlign w:val="bottom"/>
          </w:tcPr>
          <w:p w14:paraId="6F16A5A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704" w:type="dxa"/>
            <w:tcBorders>
              <w:top w:val="nil"/>
              <w:left w:val="nil"/>
              <w:bottom w:val="single" w:sz="4" w:space="0" w:color="auto"/>
              <w:right w:val="single" w:sz="4" w:space="0" w:color="auto"/>
            </w:tcBorders>
            <w:shd w:val="clear" w:color="auto" w:fill="auto"/>
            <w:vAlign w:val="bottom"/>
          </w:tcPr>
          <w:p w14:paraId="52DEC77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0,00441</w:t>
            </w:r>
          </w:p>
        </w:tc>
        <w:tc>
          <w:tcPr>
            <w:tcW w:w="760" w:type="dxa"/>
            <w:tcBorders>
              <w:top w:val="nil"/>
              <w:left w:val="nil"/>
              <w:bottom w:val="single" w:sz="4" w:space="0" w:color="auto"/>
              <w:right w:val="single" w:sz="4" w:space="0" w:color="auto"/>
            </w:tcBorders>
            <w:shd w:val="clear" w:color="auto" w:fill="auto"/>
            <w:vAlign w:val="bottom"/>
          </w:tcPr>
          <w:p w14:paraId="4798317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0,00517</w:t>
            </w:r>
          </w:p>
        </w:tc>
        <w:tc>
          <w:tcPr>
            <w:tcW w:w="704" w:type="dxa"/>
            <w:tcBorders>
              <w:top w:val="nil"/>
              <w:left w:val="nil"/>
              <w:bottom w:val="single" w:sz="4" w:space="0" w:color="auto"/>
              <w:right w:val="single" w:sz="4" w:space="0" w:color="auto"/>
            </w:tcBorders>
            <w:shd w:val="clear" w:color="auto" w:fill="auto"/>
            <w:vAlign w:val="bottom"/>
          </w:tcPr>
          <w:p w14:paraId="34AEBCB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0,00602</w:t>
            </w:r>
          </w:p>
        </w:tc>
        <w:tc>
          <w:tcPr>
            <w:tcW w:w="516" w:type="dxa"/>
            <w:tcBorders>
              <w:top w:val="nil"/>
              <w:left w:val="nil"/>
              <w:bottom w:val="single" w:sz="4" w:space="0" w:color="auto"/>
              <w:right w:val="single" w:sz="4" w:space="0" w:color="auto"/>
            </w:tcBorders>
            <w:shd w:val="clear" w:color="auto" w:fill="auto"/>
            <w:vAlign w:val="bottom"/>
          </w:tcPr>
          <w:p w14:paraId="2E8B409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4220</w:t>
            </w:r>
          </w:p>
        </w:tc>
        <w:tc>
          <w:tcPr>
            <w:tcW w:w="760" w:type="dxa"/>
            <w:tcBorders>
              <w:top w:val="nil"/>
              <w:left w:val="nil"/>
              <w:bottom w:val="single" w:sz="4" w:space="0" w:color="auto"/>
              <w:right w:val="single" w:sz="4" w:space="0" w:color="auto"/>
            </w:tcBorders>
            <w:shd w:val="clear" w:color="auto" w:fill="auto"/>
            <w:vAlign w:val="bottom"/>
          </w:tcPr>
          <w:p w14:paraId="2F3A38A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4300</w:t>
            </w:r>
          </w:p>
        </w:tc>
        <w:tc>
          <w:tcPr>
            <w:tcW w:w="516" w:type="dxa"/>
            <w:tcBorders>
              <w:top w:val="nil"/>
              <w:left w:val="nil"/>
              <w:bottom w:val="single" w:sz="4" w:space="0" w:color="auto"/>
              <w:right w:val="single" w:sz="4" w:space="0" w:color="auto"/>
            </w:tcBorders>
            <w:shd w:val="clear" w:color="auto" w:fill="auto"/>
            <w:vAlign w:val="bottom"/>
          </w:tcPr>
          <w:p w14:paraId="679C16F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4534</w:t>
            </w:r>
          </w:p>
        </w:tc>
        <w:tc>
          <w:tcPr>
            <w:tcW w:w="700" w:type="dxa"/>
            <w:tcBorders>
              <w:top w:val="nil"/>
              <w:left w:val="nil"/>
              <w:bottom w:val="single" w:sz="4" w:space="0" w:color="auto"/>
              <w:right w:val="single" w:sz="4" w:space="0" w:color="auto"/>
            </w:tcBorders>
            <w:shd w:val="clear" w:color="auto" w:fill="auto"/>
            <w:vAlign w:val="bottom"/>
          </w:tcPr>
          <w:p w14:paraId="6A28DED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210F6E74"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DF98B4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7961D98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39E2A74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4737E7E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46C8104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0424AC8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25,3</w:t>
            </w:r>
          </w:p>
        </w:tc>
        <w:tc>
          <w:tcPr>
            <w:tcW w:w="516" w:type="dxa"/>
            <w:tcBorders>
              <w:top w:val="nil"/>
              <w:left w:val="nil"/>
              <w:bottom w:val="single" w:sz="4" w:space="0" w:color="auto"/>
              <w:right w:val="single" w:sz="4" w:space="0" w:color="auto"/>
            </w:tcBorders>
            <w:shd w:val="clear" w:color="auto" w:fill="auto"/>
            <w:vAlign w:val="bottom"/>
          </w:tcPr>
          <w:p w14:paraId="0DFBE79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w:t>
            </w:r>
          </w:p>
        </w:tc>
        <w:tc>
          <w:tcPr>
            <w:tcW w:w="483" w:type="dxa"/>
            <w:tcBorders>
              <w:top w:val="nil"/>
              <w:left w:val="nil"/>
              <w:bottom w:val="single" w:sz="4" w:space="0" w:color="auto"/>
              <w:right w:val="single" w:sz="4" w:space="0" w:color="auto"/>
            </w:tcBorders>
            <w:shd w:val="clear" w:color="auto" w:fill="auto"/>
            <w:vAlign w:val="bottom"/>
          </w:tcPr>
          <w:p w14:paraId="13EFCA2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712ABBD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16,9</w:t>
            </w:r>
          </w:p>
        </w:tc>
        <w:tc>
          <w:tcPr>
            <w:tcW w:w="508" w:type="dxa"/>
            <w:tcBorders>
              <w:top w:val="nil"/>
              <w:left w:val="nil"/>
              <w:bottom w:val="single" w:sz="4" w:space="0" w:color="auto"/>
              <w:right w:val="single" w:sz="4" w:space="0" w:color="auto"/>
            </w:tcBorders>
            <w:shd w:val="clear" w:color="auto" w:fill="auto"/>
            <w:vAlign w:val="bottom"/>
          </w:tcPr>
          <w:p w14:paraId="0F741A9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w:t>
            </w:r>
          </w:p>
        </w:tc>
        <w:tc>
          <w:tcPr>
            <w:tcW w:w="483" w:type="dxa"/>
            <w:tcBorders>
              <w:top w:val="nil"/>
              <w:left w:val="nil"/>
              <w:bottom w:val="single" w:sz="4" w:space="0" w:color="auto"/>
              <w:right w:val="single" w:sz="4" w:space="0" w:color="auto"/>
            </w:tcBorders>
            <w:shd w:val="clear" w:color="auto" w:fill="auto"/>
            <w:vAlign w:val="bottom"/>
          </w:tcPr>
          <w:p w14:paraId="742DE33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1F7250D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20,35</w:t>
            </w:r>
          </w:p>
        </w:tc>
        <w:tc>
          <w:tcPr>
            <w:tcW w:w="508" w:type="dxa"/>
            <w:tcBorders>
              <w:top w:val="nil"/>
              <w:left w:val="nil"/>
              <w:bottom w:val="single" w:sz="4" w:space="0" w:color="auto"/>
              <w:right w:val="single" w:sz="4" w:space="0" w:color="auto"/>
            </w:tcBorders>
            <w:shd w:val="clear" w:color="auto" w:fill="auto"/>
            <w:vAlign w:val="bottom"/>
          </w:tcPr>
          <w:p w14:paraId="7F94AAE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056DA62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0,00377</w:t>
            </w:r>
          </w:p>
        </w:tc>
        <w:tc>
          <w:tcPr>
            <w:tcW w:w="760" w:type="dxa"/>
            <w:tcBorders>
              <w:top w:val="nil"/>
              <w:left w:val="nil"/>
              <w:bottom w:val="single" w:sz="4" w:space="0" w:color="auto"/>
              <w:right w:val="single" w:sz="4" w:space="0" w:color="auto"/>
            </w:tcBorders>
            <w:shd w:val="clear" w:color="auto" w:fill="auto"/>
            <w:vAlign w:val="bottom"/>
          </w:tcPr>
          <w:p w14:paraId="5A8CFE2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0,00437</w:t>
            </w:r>
          </w:p>
        </w:tc>
        <w:tc>
          <w:tcPr>
            <w:tcW w:w="704" w:type="dxa"/>
            <w:tcBorders>
              <w:top w:val="nil"/>
              <w:left w:val="nil"/>
              <w:bottom w:val="single" w:sz="4" w:space="0" w:color="auto"/>
              <w:right w:val="single" w:sz="4" w:space="0" w:color="auto"/>
            </w:tcBorders>
            <w:shd w:val="clear" w:color="auto" w:fill="auto"/>
            <w:vAlign w:val="bottom"/>
          </w:tcPr>
          <w:p w14:paraId="6DFF67B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0,00581</w:t>
            </w:r>
          </w:p>
        </w:tc>
        <w:tc>
          <w:tcPr>
            <w:tcW w:w="516" w:type="dxa"/>
            <w:tcBorders>
              <w:top w:val="nil"/>
              <w:left w:val="nil"/>
              <w:bottom w:val="single" w:sz="4" w:space="0" w:color="auto"/>
              <w:right w:val="single" w:sz="4" w:space="0" w:color="auto"/>
            </w:tcBorders>
            <w:shd w:val="clear" w:color="auto" w:fill="auto"/>
            <w:vAlign w:val="bottom"/>
          </w:tcPr>
          <w:p w14:paraId="7A3B159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3881</w:t>
            </w:r>
          </w:p>
        </w:tc>
        <w:tc>
          <w:tcPr>
            <w:tcW w:w="760" w:type="dxa"/>
            <w:tcBorders>
              <w:top w:val="nil"/>
              <w:left w:val="nil"/>
              <w:bottom w:val="single" w:sz="4" w:space="0" w:color="auto"/>
              <w:right w:val="single" w:sz="4" w:space="0" w:color="auto"/>
            </w:tcBorders>
            <w:shd w:val="clear" w:color="auto" w:fill="auto"/>
            <w:vAlign w:val="bottom"/>
          </w:tcPr>
          <w:p w14:paraId="47B77B7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3997,5</w:t>
            </w:r>
          </w:p>
        </w:tc>
        <w:tc>
          <w:tcPr>
            <w:tcW w:w="516" w:type="dxa"/>
            <w:tcBorders>
              <w:top w:val="nil"/>
              <w:left w:val="nil"/>
              <w:bottom w:val="single" w:sz="4" w:space="0" w:color="auto"/>
              <w:right w:val="single" w:sz="4" w:space="0" w:color="auto"/>
            </w:tcBorders>
            <w:shd w:val="clear" w:color="auto" w:fill="auto"/>
            <w:vAlign w:val="bottom"/>
          </w:tcPr>
          <w:p w14:paraId="6509A1E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4171</w:t>
            </w:r>
          </w:p>
        </w:tc>
        <w:tc>
          <w:tcPr>
            <w:tcW w:w="700" w:type="dxa"/>
            <w:tcBorders>
              <w:top w:val="nil"/>
              <w:left w:val="nil"/>
              <w:bottom w:val="single" w:sz="4" w:space="0" w:color="auto"/>
              <w:right w:val="single" w:sz="4" w:space="0" w:color="auto"/>
            </w:tcBorders>
            <w:shd w:val="clear" w:color="auto" w:fill="auto"/>
            <w:vAlign w:val="bottom"/>
          </w:tcPr>
          <w:p w14:paraId="3D953B44"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74234BE0" w14:textId="77777777">
        <w:trPr>
          <w:trHeight w:val="255"/>
          <w:jc w:val="center"/>
        </w:trPr>
        <w:tc>
          <w:tcPr>
            <w:tcW w:w="550" w:type="dxa"/>
            <w:tcBorders>
              <w:top w:val="nil"/>
              <w:left w:val="single" w:sz="4" w:space="0" w:color="auto"/>
              <w:bottom w:val="single" w:sz="4" w:space="0" w:color="auto"/>
              <w:right w:val="single" w:sz="4" w:space="0" w:color="auto"/>
            </w:tcBorders>
            <w:shd w:val="clear" w:color="000000" w:fill="FFFF00"/>
            <w:vAlign w:val="bottom"/>
          </w:tcPr>
          <w:p w14:paraId="680D2E4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000000" w:fill="FFFF00"/>
            <w:vAlign w:val="bottom"/>
          </w:tcPr>
          <w:p w14:paraId="5CB6623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000000" w:fill="FFFF00"/>
            <w:vAlign w:val="bottom"/>
          </w:tcPr>
          <w:p w14:paraId="5BE1D54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000000" w:fill="FFFF00"/>
            <w:vAlign w:val="bottom"/>
          </w:tcPr>
          <w:p w14:paraId="01C0F39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000000" w:fill="FFFF00"/>
            <w:vAlign w:val="bottom"/>
          </w:tcPr>
          <w:p w14:paraId="624CE08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330</w:t>
            </w:r>
          </w:p>
        </w:tc>
        <w:tc>
          <w:tcPr>
            <w:tcW w:w="629" w:type="dxa"/>
            <w:tcBorders>
              <w:top w:val="nil"/>
              <w:left w:val="nil"/>
              <w:bottom w:val="single" w:sz="4" w:space="0" w:color="auto"/>
              <w:right w:val="single" w:sz="4" w:space="0" w:color="auto"/>
            </w:tcBorders>
            <w:shd w:val="clear" w:color="000000" w:fill="FFFF00"/>
            <w:vAlign w:val="bottom"/>
          </w:tcPr>
          <w:p w14:paraId="3A4EBF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833,6</w:t>
            </w:r>
          </w:p>
        </w:tc>
        <w:tc>
          <w:tcPr>
            <w:tcW w:w="516" w:type="dxa"/>
            <w:tcBorders>
              <w:top w:val="nil"/>
              <w:left w:val="nil"/>
              <w:bottom w:val="single" w:sz="4" w:space="0" w:color="auto"/>
              <w:right w:val="single" w:sz="4" w:space="0" w:color="auto"/>
            </w:tcBorders>
            <w:shd w:val="clear" w:color="000000" w:fill="FFFF00"/>
            <w:vAlign w:val="bottom"/>
          </w:tcPr>
          <w:p w14:paraId="7A27293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985</w:t>
            </w:r>
          </w:p>
        </w:tc>
        <w:tc>
          <w:tcPr>
            <w:tcW w:w="483" w:type="dxa"/>
            <w:tcBorders>
              <w:top w:val="nil"/>
              <w:left w:val="nil"/>
              <w:bottom w:val="single" w:sz="4" w:space="0" w:color="auto"/>
              <w:right w:val="single" w:sz="4" w:space="0" w:color="auto"/>
            </w:tcBorders>
            <w:shd w:val="clear" w:color="000000" w:fill="FFFF00"/>
            <w:vAlign w:val="bottom"/>
          </w:tcPr>
          <w:p w14:paraId="4B641B0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w:t>
            </w:r>
          </w:p>
        </w:tc>
        <w:tc>
          <w:tcPr>
            <w:tcW w:w="575" w:type="dxa"/>
            <w:tcBorders>
              <w:top w:val="nil"/>
              <w:left w:val="nil"/>
              <w:bottom w:val="single" w:sz="4" w:space="0" w:color="auto"/>
              <w:right w:val="single" w:sz="4" w:space="0" w:color="auto"/>
            </w:tcBorders>
            <w:shd w:val="clear" w:color="000000" w:fill="FFFF00"/>
            <w:vAlign w:val="bottom"/>
          </w:tcPr>
          <w:p w14:paraId="5A6EFBC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7,55</w:t>
            </w:r>
          </w:p>
        </w:tc>
        <w:tc>
          <w:tcPr>
            <w:tcW w:w="508" w:type="dxa"/>
            <w:tcBorders>
              <w:top w:val="nil"/>
              <w:left w:val="nil"/>
              <w:bottom w:val="single" w:sz="4" w:space="0" w:color="auto"/>
              <w:right w:val="single" w:sz="4" w:space="0" w:color="auto"/>
            </w:tcBorders>
            <w:shd w:val="clear" w:color="000000" w:fill="FFFF00"/>
            <w:vAlign w:val="bottom"/>
          </w:tcPr>
          <w:p w14:paraId="6EBD8EE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483" w:type="dxa"/>
            <w:tcBorders>
              <w:top w:val="nil"/>
              <w:left w:val="nil"/>
              <w:bottom w:val="single" w:sz="4" w:space="0" w:color="auto"/>
              <w:right w:val="single" w:sz="4" w:space="0" w:color="auto"/>
            </w:tcBorders>
            <w:shd w:val="clear" w:color="000000" w:fill="FFFF00"/>
            <w:vAlign w:val="bottom"/>
          </w:tcPr>
          <w:p w14:paraId="79211C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000000" w:fill="FFFF00"/>
            <w:vAlign w:val="bottom"/>
          </w:tcPr>
          <w:p w14:paraId="065109D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17,85</w:t>
            </w:r>
          </w:p>
        </w:tc>
        <w:tc>
          <w:tcPr>
            <w:tcW w:w="508" w:type="dxa"/>
            <w:tcBorders>
              <w:top w:val="nil"/>
              <w:left w:val="nil"/>
              <w:bottom w:val="single" w:sz="4" w:space="0" w:color="auto"/>
              <w:right w:val="single" w:sz="4" w:space="0" w:color="auto"/>
            </w:tcBorders>
            <w:shd w:val="clear" w:color="000000" w:fill="FFFF00"/>
            <w:vAlign w:val="bottom"/>
          </w:tcPr>
          <w:p w14:paraId="6DF354F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23</w:t>
            </w:r>
          </w:p>
        </w:tc>
        <w:tc>
          <w:tcPr>
            <w:tcW w:w="704" w:type="dxa"/>
            <w:tcBorders>
              <w:top w:val="nil"/>
              <w:left w:val="nil"/>
              <w:bottom w:val="single" w:sz="4" w:space="0" w:color="auto"/>
              <w:right w:val="single" w:sz="4" w:space="0" w:color="auto"/>
            </w:tcBorders>
            <w:shd w:val="clear" w:color="000000" w:fill="FFFF00"/>
            <w:vAlign w:val="bottom"/>
          </w:tcPr>
          <w:p w14:paraId="2B1096F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0,00658</w:t>
            </w:r>
          </w:p>
        </w:tc>
        <w:tc>
          <w:tcPr>
            <w:tcW w:w="760" w:type="dxa"/>
            <w:tcBorders>
              <w:top w:val="nil"/>
              <w:left w:val="nil"/>
              <w:bottom w:val="single" w:sz="4" w:space="0" w:color="auto"/>
              <w:right w:val="single" w:sz="4" w:space="0" w:color="auto"/>
            </w:tcBorders>
            <w:shd w:val="clear" w:color="000000" w:fill="FFFF00"/>
            <w:vAlign w:val="bottom"/>
          </w:tcPr>
          <w:p w14:paraId="367BB9B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0,00776</w:t>
            </w:r>
          </w:p>
        </w:tc>
        <w:tc>
          <w:tcPr>
            <w:tcW w:w="704" w:type="dxa"/>
            <w:tcBorders>
              <w:top w:val="nil"/>
              <w:left w:val="nil"/>
              <w:bottom w:val="single" w:sz="4" w:space="0" w:color="auto"/>
              <w:right w:val="single" w:sz="4" w:space="0" w:color="auto"/>
            </w:tcBorders>
            <w:shd w:val="clear" w:color="000000" w:fill="FFFF00"/>
            <w:vAlign w:val="bottom"/>
          </w:tcPr>
          <w:p w14:paraId="4390D90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0,00935</w:t>
            </w:r>
          </w:p>
        </w:tc>
        <w:tc>
          <w:tcPr>
            <w:tcW w:w="516" w:type="dxa"/>
            <w:tcBorders>
              <w:top w:val="nil"/>
              <w:left w:val="nil"/>
              <w:bottom w:val="single" w:sz="4" w:space="0" w:color="auto"/>
              <w:right w:val="single" w:sz="4" w:space="0" w:color="auto"/>
            </w:tcBorders>
            <w:shd w:val="clear" w:color="000000" w:fill="FFFF00"/>
            <w:vAlign w:val="bottom"/>
          </w:tcPr>
          <w:p w14:paraId="26E3C8A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4201</w:t>
            </w:r>
          </w:p>
        </w:tc>
        <w:tc>
          <w:tcPr>
            <w:tcW w:w="760" w:type="dxa"/>
            <w:tcBorders>
              <w:top w:val="nil"/>
              <w:left w:val="nil"/>
              <w:bottom w:val="single" w:sz="4" w:space="0" w:color="auto"/>
              <w:right w:val="single" w:sz="4" w:space="0" w:color="auto"/>
            </w:tcBorders>
            <w:shd w:val="clear" w:color="000000" w:fill="FFFF00"/>
            <w:vAlign w:val="bottom"/>
          </w:tcPr>
          <w:p w14:paraId="0B965F7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4292,1</w:t>
            </w:r>
          </w:p>
        </w:tc>
        <w:tc>
          <w:tcPr>
            <w:tcW w:w="516" w:type="dxa"/>
            <w:tcBorders>
              <w:top w:val="nil"/>
              <w:left w:val="nil"/>
              <w:bottom w:val="single" w:sz="4" w:space="0" w:color="auto"/>
              <w:right w:val="single" w:sz="4" w:space="0" w:color="auto"/>
            </w:tcBorders>
            <w:shd w:val="clear" w:color="000000" w:fill="FFFF00"/>
            <w:vAlign w:val="bottom"/>
          </w:tcPr>
          <w:p w14:paraId="22D9A1D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4452</w:t>
            </w:r>
          </w:p>
        </w:tc>
        <w:tc>
          <w:tcPr>
            <w:tcW w:w="700" w:type="dxa"/>
            <w:tcBorders>
              <w:top w:val="nil"/>
              <w:left w:val="nil"/>
              <w:bottom w:val="single" w:sz="4" w:space="0" w:color="auto"/>
              <w:right w:val="single" w:sz="4" w:space="0" w:color="auto"/>
            </w:tcBorders>
            <w:shd w:val="clear" w:color="000000" w:fill="FFFF00"/>
            <w:vAlign w:val="bottom"/>
          </w:tcPr>
          <w:p w14:paraId="12236D43"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2DF1E755"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0922B47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13729FF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2F6E781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3C01727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1E90A82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95</w:t>
            </w:r>
          </w:p>
        </w:tc>
        <w:tc>
          <w:tcPr>
            <w:tcW w:w="629" w:type="dxa"/>
            <w:tcBorders>
              <w:top w:val="nil"/>
              <w:left w:val="nil"/>
              <w:bottom w:val="single" w:sz="4" w:space="0" w:color="auto"/>
              <w:right w:val="single" w:sz="4" w:space="0" w:color="auto"/>
            </w:tcBorders>
            <w:shd w:val="clear" w:color="auto" w:fill="auto"/>
            <w:vAlign w:val="bottom"/>
          </w:tcPr>
          <w:p w14:paraId="2E8FBC1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657,95</w:t>
            </w:r>
          </w:p>
        </w:tc>
        <w:tc>
          <w:tcPr>
            <w:tcW w:w="516" w:type="dxa"/>
            <w:tcBorders>
              <w:top w:val="nil"/>
              <w:left w:val="nil"/>
              <w:bottom w:val="single" w:sz="4" w:space="0" w:color="auto"/>
              <w:right w:val="single" w:sz="4" w:space="0" w:color="auto"/>
            </w:tcBorders>
            <w:shd w:val="clear" w:color="auto" w:fill="auto"/>
            <w:vAlign w:val="bottom"/>
          </w:tcPr>
          <w:p w14:paraId="5B302CC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972</w:t>
            </w:r>
          </w:p>
        </w:tc>
        <w:tc>
          <w:tcPr>
            <w:tcW w:w="483" w:type="dxa"/>
            <w:tcBorders>
              <w:top w:val="nil"/>
              <w:left w:val="nil"/>
              <w:bottom w:val="single" w:sz="4" w:space="0" w:color="auto"/>
              <w:right w:val="single" w:sz="4" w:space="0" w:color="auto"/>
            </w:tcBorders>
            <w:shd w:val="clear" w:color="auto" w:fill="auto"/>
            <w:vAlign w:val="bottom"/>
          </w:tcPr>
          <w:p w14:paraId="6232A76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575" w:type="dxa"/>
            <w:tcBorders>
              <w:top w:val="nil"/>
              <w:left w:val="nil"/>
              <w:bottom w:val="single" w:sz="4" w:space="0" w:color="auto"/>
              <w:right w:val="single" w:sz="4" w:space="0" w:color="auto"/>
            </w:tcBorders>
            <w:shd w:val="clear" w:color="auto" w:fill="auto"/>
            <w:vAlign w:val="bottom"/>
          </w:tcPr>
          <w:p w14:paraId="4C4C335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11,8</w:t>
            </w:r>
          </w:p>
        </w:tc>
        <w:tc>
          <w:tcPr>
            <w:tcW w:w="508" w:type="dxa"/>
            <w:tcBorders>
              <w:top w:val="nil"/>
              <w:left w:val="nil"/>
              <w:bottom w:val="single" w:sz="4" w:space="0" w:color="auto"/>
              <w:right w:val="single" w:sz="4" w:space="0" w:color="auto"/>
            </w:tcBorders>
            <w:shd w:val="clear" w:color="auto" w:fill="auto"/>
            <w:vAlign w:val="bottom"/>
          </w:tcPr>
          <w:p w14:paraId="225986A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483" w:type="dxa"/>
            <w:tcBorders>
              <w:top w:val="nil"/>
              <w:left w:val="nil"/>
              <w:bottom w:val="single" w:sz="4" w:space="0" w:color="auto"/>
              <w:right w:val="single" w:sz="4" w:space="0" w:color="auto"/>
            </w:tcBorders>
            <w:shd w:val="clear" w:color="auto" w:fill="auto"/>
            <w:vAlign w:val="bottom"/>
          </w:tcPr>
          <w:p w14:paraId="5F8FF23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304CD6C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17,55</w:t>
            </w:r>
          </w:p>
        </w:tc>
        <w:tc>
          <w:tcPr>
            <w:tcW w:w="508" w:type="dxa"/>
            <w:tcBorders>
              <w:top w:val="nil"/>
              <w:left w:val="nil"/>
              <w:bottom w:val="single" w:sz="4" w:space="0" w:color="auto"/>
              <w:right w:val="single" w:sz="4" w:space="0" w:color="auto"/>
            </w:tcBorders>
            <w:shd w:val="clear" w:color="auto" w:fill="auto"/>
            <w:vAlign w:val="bottom"/>
          </w:tcPr>
          <w:p w14:paraId="0ED7F76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704" w:type="dxa"/>
            <w:tcBorders>
              <w:top w:val="nil"/>
              <w:left w:val="nil"/>
              <w:bottom w:val="single" w:sz="4" w:space="0" w:color="auto"/>
              <w:right w:val="single" w:sz="4" w:space="0" w:color="auto"/>
            </w:tcBorders>
            <w:shd w:val="clear" w:color="auto" w:fill="auto"/>
            <w:vAlign w:val="bottom"/>
          </w:tcPr>
          <w:p w14:paraId="0E3B920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0,00515</w:t>
            </w:r>
          </w:p>
        </w:tc>
        <w:tc>
          <w:tcPr>
            <w:tcW w:w="760" w:type="dxa"/>
            <w:tcBorders>
              <w:top w:val="nil"/>
              <w:left w:val="nil"/>
              <w:bottom w:val="single" w:sz="4" w:space="0" w:color="auto"/>
              <w:right w:val="single" w:sz="4" w:space="0" w:color="auto"/>
            </w:tcBorders>
            <w:shd w:val="clear" w:color="auto" w:fill="auto"/>
            <w:vAlign w:val="bottom"/>
          </w:tcPr>
          <w:p w14:paraId="1E5DB4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0,00587</w:t>
            </w:r>
          </w:p>
        </w:tc>
        <w:tc>
          <w:tcPr>
            <w:tcW w:w="704" w:type="dxa"/>
            <w:tcBorders>
              <w:top w:val="nil"/>
              <w:left w:val="nil"/>
              <w:bottom w:val="single" w:sz="4" w:space="0" w:color="auto"/>
              <w:right w:val="single" w:sz="4" w:space="0" w:color="auto"/>
            </w:tcBorders>
            <w:shd w:val="clear" w:color="auto" w:fill="auto"/>
            <w:vAlign w:val="bottom"/>
          </w:tcPr>
          <w:p w14:paraId="0BF437D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0,00746</w:t>
            </w:r>
          </w:p>
        </w:tc>
        <w:tc>
          <w:tcPr>
            <w:tcW w:w="516" w:type="dxa"/>
            <w:tcBorders>
              <w:top w:val="nil"/>
              <w:left w:val="nil"/>
              <w:bottom w:val="single" w:sz="4" w:space="0" w:color="auto"/>
              <w:right w:val="single" w:sz="4" w:space="0" w:color="auto"/>
            </w:tcBorders>
            <w:shd w:val="clear" w:color="auto" w:fill="auto"/>
            <w:vAlign w:val="bottom"/>
          </w:tcPr>
          <w:p w14:paraId="330EA08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4245</w:t>
            </w:r>
          </w:p>
        </w:tc>
        <w:tc>
          <w:tcPr>
            <w:tcW w:w="760" w:type="dxa"/>
            <w:tcBorders>
              <w:top w:val="nil"/>
              <w:left w:val="nil"/>
              <w:bottom w:val="single" w:sz="4" w:space="0" w:color="auto"/>
              <w:right w:val="single" w:sz="4" w:space="0" w:color="auto"/>
            </w:tcBorders>
            <w:shd w:val="clear" w:color="auto" w:fill="auto"/>
            <w:vAlign w:val="bottom"/>
          </w:tcPr>
          <w:p w14:paraId="53310CB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4333,05</w:t>
            </w:r>
          </w:p>
        </w:tc>
        <w:tc>
          <w:tcPr>
            <w:tcW w:w="516" w:type="dxa"/>
            <w:tcBorders>
              <w:top w:val="nil"/>
              <w:left w:val="nil"/>
              <w:bottom w:val="single" w:sz="4" w:space="0" w:color="auto"/>
              <w:right w:val="single" w:sz="4" w:space="0" w:color="auto"/>
            </w:tcBorders>
            <w:shd w:val="clear" w:color="auto" w:fill="auto"/>
            <w:vAlign w:val="bottom"/>
          </w:tcPr>
          <w:p w14:paraId="1BC1D91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4557</w:t>
            </w:r>
          </w:p>
        </w:tc>
        <w:tc>
          <w:tcPr>
            <w:tcW w:w="700" w:type="dxa"/>
            <w:tcBorders>
              <w:top w:val="nil"/>
              <w:left w:val="nil"/>
              <w:bottom w:val="single" w:sz="4" w:space="0" w:color="auto"/>
              <w:right w:val="single" w:sz="4" w:space="0" w:color="auto"/>
            </w:tcBorders>
            <w:shd w:val="clear" w:color="auto" w:fill="auto"/>
            <w:vAlign w:val="bottom"/>
          </w:tcPr>
          <w:p w14:paraId="76B236EC"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D322215"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34447B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423FCC6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24907F8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5679332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02AC92E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318D383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24,95</w:t>
            </w:r>
          </w:p>
        </w:tc>
        <w:tc>
          <w:tcPr>
            <w:tcW w:w="516" w:type="dxa"/>
            <w:tcBorders>
              <w:top w:val="nil"/>
              <w:left w:val="nil"/>
              <w:bottom w:val="single" w:sz="4" w:space="0" w:color="auto"/>
              <w:right w:val="single" w:sz="4" w:space="0" w:color="auto"/>
            </w:tcBorders>
            <w:shd w:val="clear" w:color="auto" w:fill="auto"/>
            <w:vAlign w:val="bottom"/>
          </w:tcPr>
          <w:p w14:paraId="11B2263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48</w:t>
            </w:r>
          </w:p>
        </w:tc>
        <w:tc>
          <w:tcPr>
            <w:tcW w:w="483" w:type="dxa"/>
            <w:tcBorders>
              <w:top w:val="nil"/>
              <w:left w:val="nil"/>
              <w:bottom w:val="single" w:sz="4" w:space="0" w:color="auto"/>
              <w:right w:val="single" w:sz="4" w:space="0" w:color="auto"/>
            </w:tcBorders>
            <w:shd w:val="clear" w:color="auto" w:fill="auto"/>
            <w:vAlign w:val="bottom"/>
          </w:tcPr>
          <w:p w14:paraId="7A71F2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575" w:type="dxa"/>
            <w:tcBorders>
              <w:top w:val="nil"/>
              <w:left w:val="nil"/>
              <w:bottom w:val="single" w:sz="4" w:space="0" w:color="auto"/>
              <w:right w:val="single" w:sz="4" w:space="0" w:color="auto"/>
            </w:tcBorders>
            <w:shd w:val="clear" w:color="auto" w:fill="auto"/>
            <w:vAlign w:val="bottom"/>
          </w:tcPr>
          <w:p w14:paraId="0082AA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15,6</w:t>
            </w:r>
          </w:p>
        </w:tc>
        <w:tc>
          <w:tcPr>
            <w:tcW w:w="508" w:type="dxa"/>
            <w:tcBorders>
              <w:top w:val="nil"/>
              <w:left w:val="nil"/>
              <w:bottom w:val="single" w:sz="4" w:space="0" w:color="auto"/>
              <w:right w:val="single" w:sz="4" w:space="0" w:color="auto"/>
            </w:tcBorders>
            <w:shd w:val="clear" w:color="auto" w:fill="auto"/>
            <w:vAlign w:val="bottom"/>
          </w:tcPr>
          <w:p w14:paraId="2FD0D02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w:t>
            </w:r>
          </w:p>
        </w:tc>
        <w:tc>
          <w:tcPr>
            <w:tcW w:w="483" w:type="dxa"/>
            <w:tcBorders>
              <w:top w:val="nil"/>
              <w:left w:val="nil"/>
              <w:bottom w:val="single" w:sz="4" w:space="0" w:color="auto"/>
              <w:right w:val="single" w:sz="4" w:space="0" w:color="auto"/>
            </w:tcBorders>
            <w:shd w:val="clear" w:color="auto" w:fill="auto"/>
            <w:vAlign w:val="bottom"/>
          </w:tcPr>
          <w:p w14:paraId="78CEE0C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339231D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20,8</w:t>
            </w:r>
          </w:p>
        </w:tc>
        <w:tc>
          <w:tcPr>
            <w:tcW w:w="508" w:type="dxa"/>
            <w:tcBorders>
              <w:top w:val="nil"/>
              <w:left w:val="nil"/>
              <w:bottom w:val="single" w:sz="4" w:space="0" w:color="auto"/>
              <w:right w:val="single" w:sz="4" w:space="0" w:color="auto"/>
            </w:tcBorders>
            <w:shd w:val="clear" w:color="auto" w:fill="auto"/>
            <w:vAlign w:val="bottom"/>
          </w:tcPr>
          <w:p w14:paraId="0A8F950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4154C15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0,00375</w:t>
            </w:r>
          </w:p>
        </w:tc>
        <w:tc>
          <w:tcPr>
            <w:tcW w:w="760" w:type="dxa"/>
            <w:tcBorders>
              <w:top w:val="nil"/>
              <w:left w:val="nil"/>
              <w:bottom w:val="single" w:sz="4" w:space="0" w:color="auto"/>
              <w:right w:val="single" w:sz="4" w:space="0" w:color="auto"/>
            </w:tcBorders>
            <w:shd w:val="clear" w:color="auto" w:fill="auto"/>
            <w:vAlign w:val="bottom"/>
          </w:tcPr>
          <w:p w14:paraId="6B89653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0,00464</w:t>
            </w:r>
          </w:p>
        </w:tc>
        <w:tc>
          <w:tcPr>
            <w:tcW w:w="704" w:type="dxa"/>
            <w:tcBorders>
              <w:top w:val="nil"/>
              <w:left w:val="nil"/>
              <w:bottom w:val="single" w:sz="4" w:space="0" w:color="auto"/>
              <w:right w:val="single" w:sz="4" w:space="0" w:color="auto"/>
            </w:tcBorders>
            <w:shd w:val="clear" w:color="auto" w:fill="auto"/>
            <w:vAlign w:val="bottom"/>
          </w:tcPr>
          <w:p w14:paraId="10FBF30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0,00602</w:t>
            </w:r>
          </w:p>
        </w:tc>
        <w:tc>
          <w:tcPr>
            <w:tcW w:w="516" w:type="dxa"/>
            <w:tcBorders>
              <w:top w:val="nil"/>
              <w:left w:val="nil"/>
              <w:bottom w:val="single" w:sz="4" w:space="0" w:color="auto"/>
              <w:right w:val="single" w:sz="4" w:space="0" w:color="auto"/>
            </w:tcBorders>
            <w:shd w:val="clear" w:color="auto" w:fill="auto"/>
            <w:vAlign w:val="bottom"/>
          </w:tcPr>
          <w:p w14:paraId="2CA8031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3868</w:t>
            </w:r>
          </w:p>
        </w:tc>
        <w:tc>
          <w:tcPr>
            <w:tcW w:w="760" w:type="dxa"/>
            <w:tcBorders>
              <w:top w:val="nil"/>
              <w:left w:val="nil"/>
              <w:bottom w:val="single" w:sz="4" w:space="0" w:color="auto"/>
              <w:right w:val="single" w:sz="4" w:space="0" w:color="auto"/>
            </w:tcBorders>
            <w:shd w:val="clear" w:color="auto" w:fill="auto"/>
            <w:vAlign w:val="bottom"/>
          </w:tcPr>
          <w:p w14:paraId="448AE97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3999,95</w:t>
            </w:r>
          </w:p>
        </w:tc>
        <w:tc>
          <w:tcPr>
            <w:tcW w:w="516" w:type="dxa"/>
            <w:tcBorders>
              <w:top w:val="nil"/>
              <w:left w:val="nil"/>
              <w:bottom w:val="single" w:sz="4" w:space="0" w:color="auto"/>
              <w:right w:val="single" w:sz="4" w:space="0" w:color="auto"/>
            </w:tcBorders>
            <w:shd w:val="clear" w:color="auto" w:fill="auto"/>
            <w:vAlign w:val="bottom"/>
          </w:tcPr>
          <w:p w14:paraId="202A38F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4245</w:t>
            </w:r>
          </w:p>
        </w:tc>
        <w:tc>
          <w:tcPr>
            <w:tcW w:w="700" w:type="dxa"/>
            <w:tcBorders>
              <w:top w:val="nil"/>
              <w:left w:val="nil"/>
              <w:bottom w:val="single" w:sz="4" w:space="0" w:color="auto"/>
              <w:right w:val="single" w:sz="4" w:space="0" w:color="auto"/>
            </w:tcBorders>
            <w:shd w:val="clear" w:color="auto" w:fill="auto"/>
            <w:vAlign w:val="bottom"/>
          </w:tcPr>
          <w:p w14:paraId="0ED930CF"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60844F8"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75251E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3C1CCF5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384A9D2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217B167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0A19A96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577</w:t>
            </w:r>
          </w:p>
        </w:tc>
        <w:tc>
          <w:tcPr>
            <w:tcW w:w="629" w:type="dxa"/>
            <w:tcBorders>
              <w:top w:val="nil"/>
              <w:left w:val="nil"/>
              <w:bottom w:val="single" w:sz="4" w:space="0" w:color="auto"/>
              <w:right w:val="single" w:sz="4" w:space="0" w:color="auto"/>
            </w:tcBorders>
            <w:shd w:val="clear" w:color="auto" w:fill="auto"/>
            <w:vAlign w:val="bottom"/>
          </w:tcPr>
          <w:p w14:paraId="1584838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835,2</w:t>
            </w:r>
          </w:p>
        </w:tc>
        <w:tc>
          <w:tcPr>
            <w:tcW w:w="516" w:type="dxa"/>
            <w:tcBorders>
              <w:top w:val="nil"/>
              <w:left w:val="nil"/>
              <w:bottom w:val="single" w:sz="4" w:space="0" w:color="auto"/>
              <w:right w:val="single" w:sz="4" w:space="0" w:color="auto"/>
            </w:tcBorders>
            <w:shd w:val="clear" w:color="auto" w:fill="auto"/>
            <w:vAlign w:val="bottom"/>
          </w:tcPr>
          <w:p w14:paraId="17B7755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997</w:t>
            </w:r>
          </w:p>
        </w:tc>
        <w:tc>
          <w:tcPr>
            <w:tcW w:w="483" w:type="dxa"/>
            <w:tcBorders>
              <w:top w:val="nil"/>
              <w:left w:val="nil"/>
              <w:bottom w:val="single" w:sz="4" w:space="0" w:color="auto"/>
              <w:right w:val="single" w:sz="4" w:space="0" w:color="auto"/>
            </w:tcBorders>
            <w:shd w:val="clear" w:color="auto" w:fill="auto"/>
            <w:vAlign w:val="bottom"/>
          </w:tcPr>
          <w:p w14:paraId="741E530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w:t>
            </w:r>
          </w:p>
        </w:tc>
        <w:tc>
          <w:tcPr>
            <w:tcW w:w="575" w:type="dxa"/>
            <w:tcBorders>
              <w:top w:val="nil"/>
              <w:left w:val="nil"/>
              <w:bottom w:val="single" w:sz="4" w:space="0" w:color="auto"/>
              <w:right w:val="single" w:sz="4" w:space="0" w:color="auto"/>
            </w:tcBorders>
            <w:shd w:val="clear" w:color="auto" w:fill="auto"/>
            <w:vAlign w:val="bottom"/>
          </w:tcPr>
          <w:p w14:paraId="4A639F5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7,6</w:t>
            </w:r>
          </w:p>
        </w:tc>
        <w:tc>
          <w:tcPr>
            <w:tcW w:w="508" w:type="dxa"/>
            <w:tcBorders>
              <w:top w:val="nil"/>
              <w:left w:val="nil"/>
              <w:bottom w:val="single" w:sz="4" w:space="0" w:color="auto"/>
              <w:right w:val="single" w:sz="4" w:space="0" w:color="auto"/>
            </w:tcBorders>
            <w:shd w:val="clear" w:color="auto" w:fill="auto"/>
            <w:vAlign w:val="bottom"/>
          </w:tcPr>
          <w:p w14:paraId="6AE3986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483" w:type="dxa"/>
            <w:tcBorders>
              <w:top w:val="nil"/>
              <w:left w:val="nil"/>
              <w:bottom w:val="single" w:sz="4" w:space="0" w:color="auto"/>
              <w:right w:val="single" w:sz="4" w:space="0" w:color="auto"/>
            </w:tcBorders>
            <w:shd w:val="clear" w:color="auto" w:fill="auto"/>
            <w:vAlign w:val="bottom"/>
          </w:tcPr>
          <w:p w14:paraId="385A872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0400A89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18,85</w:t>
            </w:r>
          </w:p>
        </w:tc>
        <w:tc>
          <w:tcPr>
            <w:tcW w:w="508" w:type="dxa"/>
            <w:tcBorders>
              <w:top w:val="nil"/>
              <w:left w:val="nil"/>
              <w:bottom w:val="single" w:sz="4" w:space="0" w:color="auto"/>
              <w:right w:val="single" w:sz="4" w:space="0" w:color="auto"/>
            </w:tcBorders>
            <w:shd w:val="clear" w:color="auto" w:fill="auto"/>
            <w:vAlign w:val="bottom"/>
          </w:tcPr>
          <w:p w14:paraId="285030C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704" w:type="dxa"/>
            <w:tcBorders>
              <w:top w:val="nil"/>
              <w:left w:val="nil"/>
              <w:bottom w:val="single" w:sz="4" w:space="0" w:color="auto"/>
              <w:right w:val="single" w:sz="4" w:space="0" w:color="auto"/>
            </w:tcBorders>
            <w:shd w:val="clear" w:color="auto" w:fill="auto"/>
            <w:vAlign w:val="bottom"/>
          </w:tcPr>
          <w:p w14:paraId="276CE5B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0,00633</w:t>
            </w:r>
          </w:p>
        </w:tc>
        <w:tc>
          <w:tcPr>
            <w:tcW w:w="760" w:type="dxa"/>
            <w:tcBorders>
              <w:top w:val="nil"/>
              <w:left w:val="nil"/>
              <w:bottom w:val="single" w:sz="4" w:space="0" w:color="auto"/>
              <w:right w:val="single" w:sz="4" w:space="0" w:color="auto"/>
            </w:tcBorders>
            <w:shd w:val="clear" w:color="auto" w:fill="auto"/>
            <w:vAlign w:val="bottom"/>
          </w:tcPr>
          <w:p w14:paraId="17B47A2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0,00758</w:t>
            </w:r>
          </w:p>
        </w:tc>
        <w:tc>
          <w:tcPr>
            <w:tcW w:w="704" w:type="dxa"/>
            <w:tcBorders>
              <w:top w:val="nil"/>
              <w:left w:val="nil"/>
              <w:bottom w:val="single" w:sz="4" w:space="0" w:color="auto"/>
              <w:right w:val="single" w:sz="4" w:space="0" w:color="auto"/>
            </w:tcBorders>
            <w:shd w:val="clear" w:color="auto" w:fill="auto"/>
            <w:vAlign w:val="bottom"/>
          </w:tcPr>
          <w:p w14:paraId="01BE6B7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0,00952</w:t>
            </w:r>
          </w:p>
        </w:tc>
        <w:tc>
          <w:tcPr>
            <w:tcW w:w="516" w:type="dxa"/>
            <w:tcBorders>
              <w:top w:val="nil"/>
              <w:left w:val="nil"/>
              <w:bottom w:val="single" w:sz="4" w:space="0" w:color="auto"/>
              <w:right w:val="single" w:sz="4" w:space="0" w:color="auto"/>
            </w:tcBorders>
            <w:shd w:val="clear" w:color="auto" w:fill="auto"/>
            <w:vAlign w:val="bottom"/>
          </w:tcPr>
          <w:p w14:paraId="012D19B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4197</w:t>
            </w:r>
          </w:p>
        </w:tc>
        <w:tc>
          <w:tcPr>
            <w:tcW w:w="760" w:type="dxa"/>
            <w:tcBorders>
              <w:top w:val="nil"/>
              <w:left w:val="nil"/>
              <w:bottom w:val="single" w:sz="4" w:space="0" w:color="auto"/>
              <w:right w:val="single" w:sz="4" w:space="0" w:color="auto"/>
            </w:tcBorders>
            <w:shd w:val="clear" w:color="auto" w:fill="auto"/>
            <w:vAlign w:val="bottom"/>
          </w:tcPr>
          <w:p w14:paraId="3A40030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4292,85</w:t>
            </w:r>
          </w:p>
        </w:tc>
        <w:tc>
          <w:tcPr>
            <w:tcW w:w="516" w:type="dxa"/>
            <w:tcBorders>
              <w:top w:val="nil"/>
              <w:left w:val="nil"/>
              <w:bottom w:val="single" w:sz="4" w:space="0" w:color="auto"/>
              <w:right w:val="single" w:sz="4" w:space="0" w:color="auto"/>
            </w:tcBorders>
            <w:shd w:val="clear" w:color="auto" w:fill="auto"/>
            <w:vAlign w:val="bottom"/>
          </w:tcPr>
          <w:p w14:paraId="44C219C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4525</w:t>
            </w:r>
          </w:p>
        </w:tc>
        <w:tc>
          <w:tcPr>
            <w:tcW w:w="700" w:type="dxa"/>
            <w:tcBorders>
              <w:top w:val="nil"/>
              <w:left w:val="nil"/>
              <w:bottom w:val="single" w:sz="4" w:space="0" w:color="auto"/>
              <w:right w:val="single" w:sz="4" w:space="0" w:color="auto"/>
            </w:tcBorders>
            <w:shd w:val="clear" w:color="auto" w:fill="auto"/>
            <w:vAlign w:val="bottom"/>
          </w:tcPr>
          <w:p w14:paraId="6564C5E1"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02A5FAC7"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664ABE1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5C6AD2E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0929559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11C43BE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303A9E1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171</w:t>
            </w:r>
          </w:p>
        </w:tc>
        <w:tc>
          <w:tcPr>
            <w:tcW w:w="629" w:type="dxa"/>
            <w:tcBorders>
              <w:top w:val="nil"/>
              <w:left w:val="nil"/>
              <w:bottom w:val="single" w:sz="4" w:space="0" w:color="auto"/>
              <w:right w:val="single" w:sz="4" w:space="0" w:color="auto"/>
            </w:tcBorders>
            <w:shd w:val="clear" w:color="auto" w:fill="auto"/>
            <w:vAlign w:val="bottom"/>
          </w:tcPr>
          <w:p w14:paraId="53CF2F9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626,15</w:t>
            </w:r>
          </w:p>
        </w:tc>
        <w:tc>
          <w:tcPr>
            <w:tcW w:w="516" w:type="dxa"/>
            <w:tcBorders>
              <w:top w:val="nil"/>
              <w:left w:val="nil"/>
              <w:bottom w:val="single" w:sz="4" w:space="0" w:color="auto"/>
              <w:right w:val="single" w:sz="4" w:space="0" w:color="auto"/>
            </w:tcBorders>
            <w:shd w:val="clear" w:color="auto" w:fill="auto"/>
            <w:vAlign w:val="bottom"/>
          </w:tcPr>
          <w:p w14:paraId="4E61BB4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980</w:t>
            </w:r>
          </w:p>
        </w:tc>
        <w:tc>
          <w:tcPr>
            <w:tcW w:w="483" w:type="dxa"/>
            <w:tcBorders>
              <w:top w:val="nil"/>
              <w:left w:val="nil"/>
              <w:bottom w:val="single" w:sz="4" w:space="0" w:color="auto"/>
              <w:right w:val="single" w:sz="4" w:space="0" w:color="auto"/>
            </w:tcBorders>
            <w:shd w:val="clear" w:color="auto" w:fill="auto"/>
            <w:vAlign w:val="bottom"/>
          </w:tcPr>
          <w:p w14:paraId="165968B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575" w:type="dxa"/>
            <w:tcBorders>
              <w:top w:val="nil"/>
              <w:left w:val="nil"/>
              <w:bottom w:val="single" w:sz="4" w:space="0" w:color="auto"/>
              <w:right w:val="single" w:sz="4" w:space="0" w:color="auto"/>
            </w:tcBorders>
            <w:shd w:val="clear" w:color="auto" w:fill="auto"/>
            <w:vAlign w:val="bottom"/>
          </w:tcPr>
          <w:p w14:paraId="7F12B52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11,5</w:t>
            </w:r>
          </w:p>
        </w:tc>
        <w:tc>
          <w:tcPr>
            <w:tcW w:w="508" w:type="dxa"/>
            <w:tcBorders>
              <w:top w:val="nil"/>
              <w:left w:val="nil"/>
              <w:bottom w:val="single" w:sz="4" w:space="0" w:color="auto"/>
              <w:right w:val="single" w:sz="4" w:space="0" w:color="auto"/>
            </w:tcBorders>
            <w:shd w:val="clear" w:color="auto" w:fill="auto"/>
            <w:vAlign w:val="bottom"/>
          </w:tcPr>
          <w:p w14:paraId="0BBC8B5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483" w:type="dxa"/>
            <w:tcBorders>
              <w:top w:val="nil"/>
              <w:left w:val="nil"/>
              <w:bottom w:val="single" w:sz="4" w:space="0" w:color="auto"/>
              <w:right w:val="single" w:sz="4" w:space="0" w:color="auto"/>
            </w:tcBorders>
            <w:shd w:val="clear" w:color="auto" w:fill="auto"/>
            <w:vAlign w:val="bottom"/>
          </w:tcPr>
          <w:p w14:paraId="5B3B1B5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0595C1E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17,05</w:t>
            </w:r>
          </w:p>
        </w:tc>
        <w:tc>
          <w:tcPr>
            <w:tcW w:w="508" w:type="dxa"/>
            <w:tcBorders>
              <w:top w:val="nil"/>
              <w:left w:val="nil"/>
              <w:bottom w:val="single" w:sz="4" w:space="0" w:color="auto"/>
              <w:right w:val="single" w:sz="4" w:space="0" w:color="auto"/>
            </w:tcBorders>
            <w:shd w:val="clear" w:color="auto" w:fill="auto"/>
            <w:vAlign w:val="bottom"/>
          </w:tcPr>
          <w:p w14:paraId="5D3CDC8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02E56C4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0,00495</w:t>
            </w:r>
          </w:p>
        </w:tc>
        <w:tc>
          <w:tcPr>
            <w:tcW w:w="760" w:type="dxa"/>
            <w:tcBorders>
              <w:top w:val="nil"/>
              <w:left w:val="nil"/>
              <w:bottom w:val="single" w:sz="4" w:space="0" w:color="auto"/>
              <w:right w:val="single" w:sz="4" w:space="0" w:color="auto"/>
            </w:tcBorders>
            <w:shd w:val="clear" w:color="auto" w:fill="auto"/>
            <w:vAlign w:val="bottom"/>
          </w:tcPr>
          <w:p w14:paraId="3676D67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0,00603</w:t>
            </w:r>
          </w:p>
        </w:tc>
        <w:tc>
          <w:tcPr>
            <w:tcW w:w="704" w:type="dxa"/>
            <w:tcBorders>
              <w:top w:val="nil"/>
              <w:left w:val="nil"/>
              <w:bottom w:val="single" w:sz="4" w:space="0" w:color="auto"/>
              <w:right w:val="single" w:sz="4" w:space="0" w:color="auto"/>
            </w:tcBorders>
            <w:shd w:val="clear" w:color="auto" w:fill="auto"/>
            <w:vAlign w:val="bottom"/>
          </w:tcPr>
          <w:p w14:paraId="080DD5A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0,00704</w:t>
            </w:r>
          </w:p>
        </w:tc>
        <w:tc>
          <w:tcPr>
            <w:tcW w:w="516" w:type="dxa"/>
            <w:tcBorders>
              <w:top w:val="nil"/>
              <w:left w:val="nil"/>
              <w:bottom w:val="single" w:sz="4" w:space="0" w:color="auto"/>
              <w:right w:val="single" w:sz="4" w:space="0" w:color="auto"/>
            </w:tcBorders>
            <w:shd w:val="clear" w:color="auto" w:fill="auto"/>
            <w:vAlign w:val="bottom"/>
          </w:tcPr>
          <w:p w14:paraId="15C9D99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4242</w:t>
            </w:r>
          </w:p>
        </w:tc>
        <w:tc>
          <w:tcPr>
            <w:tcW w:w="760" w:type="dxa"/>
            <w:tcBorders>
              <w:top w:val="nil"/>
              <w:left w:val="nil"/>
              <w:bottom w:val="single" w:sz="4" w:space="0" w:color="auto"/>
              <w:right w:val="single" w:sz="4" w:space="0" w:color="auto"/>
            </w:tcBorders>
            <w:shd w:val="clear" w:color="auto" w:fill="auto"/>
            <w:vAlign w:val="bottom"/>
          </w:tcPr>
          <w:p w14:paraId="7BACFD4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4336,95</w:t>
            </w:r>
          </w:p>
        </w:tc>
        <w:tc>
          <w:tcPr>
            <w:tcW w:w="516" w:type="dxa"/>
            <w:tcBorders>
              <w:top w:val="nil"/>
              <w:left w:val="nil"/>
              <w:bottom w:val="single" w:sz="4" w:space="0" w:color="auto"/>
              <w:right w:val="single" w:sz="4" w:space="0" w:color="auto"/>
            </w:tcBorders>
            <w:shd w:val="clear" w:color="auto" w:fill="auto"/>
            <w:vAlign w:val="bottom"/>
          </w:tcPr>
          <w:p w14:paraId="367D3F9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4560</w:t>
            </w:r>
          </w:p>
        </w:tc>
        <w:tc>
          <w:tcPr>
            <w:tcW w:w="700" w:type="dxa"/>
            <w:tcBorders>
              <w:top w:val="nil"/>
              <w:left w:val="nil"/>
              <w:bottom w:val="single" w:sz="4" w:space="0" w:color="auto"/>
              <w:right w:val="single" w:sz="4" w:space="0" w:color="auto"/>
            </w:tcBorders>
            <w:shd w:val="clear" w:color="auto" w:fill="auto"/>
            <w:vAlign w:val="bottom"/>
          </w:tcPr>
          <w:p w14:paraId="7DFD8A0C"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E25EE2A"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3492670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6F8857D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5C9F603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693C3C1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46DAD53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w:t>
            </w:r>
          </w:p>
        </w:tc>
        <w:tc>
          <w:tcPr>
            <w:tcW w:w="629" w:type="dxa"/>
            <w:tcBorders>
              <w:top w:val="nil"/>
              <w:left w:val="nil"/>
              <w:bottom w:val="single" w:sz="4" w:space="0" w:color="auto"/>
              <w:right w:val="single" w:sz="4" w:space="0" w:color="auto"/>
            </w:tcBorders>
            <w:shd w:val="clear" w:color="auto" w:fill="auto"/>
            <w:vAlign w:val="bottom"/>
          </w:tcPr>
          <w:p w14:paraId="5433618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33,6</w:t>
            </w:r>
          </w:p>
        </w:tc>
        <w:tc>
          <w:tcPr>
            <w:tcW w:w="516" w:type="dxa"/>
            <w:tcBorders>
              <w:top w:val="nil"/>
              <w:left w:val="nil"/>
              <w:bottom w:val="single" w:sz="4" w:space="0" w:color="auto"/>
              <w:right w:val="single" w:sz="4" w:space="0" w:color="auto"/>
            </w:tcBorders>
            <w:shd w:val="clear" w:color="auto" w:fill="auto"/>
            <w:vAlign w:val="bottom"/>
          </w:tcPr>
          <w:p w14:paraId="5232104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79</w:t>
            </w:r>
          </w:p>
        </w:tc>
        <w:tc>
          <w:tcPr>
            <w:tcW w:w="483" w:type="dxa"/>
            <w:tcBorders>
              <w:top w:val="nil"/>
              <w:left w:val="nil"/>
              <w:bottom w:val="single" w:sz="4" w:space="0" w:color="auto"/>
              <w:right w:val="single" w:sz="4" w:space="0" w:color="auto"/>
            </w:tcBorders>
            <w:shd w:val="clear" w:color="auto" w:fill="auto"/>
            <w:vAlign w:val="bottom"/>
          </w:tcPr>
          <w:p w14:paraId="65A7342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575" w:type="dxa"/>
            <w:tcBorders>
              <w:top w:val="nil"/>
              <w:left w:val="nil"/>
              <w:bottom w:val="single" w:sz="4" w:space="0" w:color="auto"/>
              <w:right w:val="single" w:sz="4" w:space="0" w:color="auto"/>
            </w:tcBorders>
            <w:shd w:val="clear" w:color="auto" w:fill="auto"/>
            <w:vAlign w:val="bottom"/>
          </w:tcPr>
          <w:p w14:paraId="5A88BD7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15,4</w:t>
            </w:r>
          </w:p>
        </w:tc>
        <w:tc>
          <w:tcPr>
            <w:tcW w:w="508" w:type="dxa"/>
            <w:tcBorders>
              <w:top w:val="nil"/>
              <w:left w:val="nil"/>
              <w:bottom w:val="single" w:sz="4" w:space="0" w:color="auto"/>
              <w:right w:val="single" w:sz="4" w:space="0" w:color="auto"/>
            </w:tcBorders>
            <w:shd w:val="clear" w:color="auto" w:fill="auto"/>
            <w:vAlign w:val="bottom"/>
          </w:tcPr>
          <w:p w14:paraId="4ADA783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483" w:type="dxa"/>
            <w:tcBorders>
              <w:top w:val="nil"/>
              <w:left w:val="nil"/>
              <w:bottom w:val="single" w:sz="4" w:space="0" w:color="auto"/>
              <w:right w:val="single" w:sz="4" w:space="0" w:color="auto"/>
            </w:tcBorders>
            <w:shd w:val="clear" w:color="auto" w:fill="auto"/>
            <w:vAlign w:val="bottom"/>
          </w:tcPr>
          <w:p w14:paraId="3A43CAD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55C8D47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20,75</w:t>
            </w:r>
          </w:p>
        </w:tc>
        <w:tc>
          <w:tcPr>
            <w:tcW w:w="508" w:type="dxa"/>
            <w:tcBorders>
              <w:top w:val="nil"/>
              <w:left w:val="nil"/>
              <w:bottom w:val="single" w:sz="4" w:space="0" w:color="auto"/>
              <w:right w:val="single" w:sz="4" w:space="0" w:color="auto"/>
            </w:tcBorders>
            <w:shd w:val="clear" w:color="auto" w:fill="auto"/>
            <w:vAlign w:val="bottom"/>
          </w:tcPr>
          <w:p w14:paraId="148CEFC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29</w:t>
            </w:r>
          </w:p>
        </w:tc>
        <w:tc>
          <w:tcPr>
            <w:tcW w:w="704" w:type="dxa"/>
            <w:tcBorders>
              <w:top w:val="nil"/>
              <w:left w:val="nil"/>
              <w:bottom w:val="single" w:sz="4" w:space="0" w:color="auto"/>
              <w:right w:val="single" w:sz="4" w:space="0" w:color="auto"/>
            </w:tcBorders>
            <w:shd w:val="clear" w:color="auto" w:fill="auto"/>
            <w:vAlign w:val="bottom"/>
          </w:tcPr>
          <w:p w14:paraId="7DD8088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0,00376</w:t>
            </w:r>
          </w:p>
        </w:tc>
        <w:tc>
          <w:tcPr>
            <w:tcW w:w="760" w:type="dxa"/>
            <w:tcBorders>
              <w:top w:val="nil"/>
              <w:left w:val="nil"/>
              <w:bottom w:val="single" w:sz="4" w:space="0" w:color="auto"/>
              <w:right w:val="single" w:sz="4" w:space="0" w:color="auto"/>
            </w:tcBorders>
            <w:shd w:val="clear" w:color="auto" w:fill="auto"/>
            <w:vAlign w:val="bottom"/>
          </w:tcPr>
          <w:p w14:paraId="63CCDFD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0,00467</w:t>
            </w:r>
          </w:p>
        </w:tc>
        <w:tc>
          <w:tcPr>
            <w:tcW w:w="704" w:type="dxa"/>
            <w:tcBorders>
              <w:top w:val="nil"/>
              <w:left w:val="nil"/>
              <w:bottom w:val="single" w:sz="4" w:space="0" w:color="auto"/>
              <w:right w:val="single" w:sz="4" w:space="0" w:color="auto"/>
            </w:tcBorders>
            <w:shd w:val="clear" w:color="auto" w:fill="auto"/>
            <w:vAlign w:val="bottom"/>
          </w:tcPr>
          <w:p w14:paraId="45B4140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0,00592</w:t>
            </w:r>
          </w:p>
        </w:tc>
        <w:tc>
          <w:tcPr>
            <w:tcW w:w="516" w:type="dxa"/>
            <w:tcBorders>
              <w:top w:val="nil"/>
              <w:left w:val="nil"/>
              <w:bottom w:val="single" w:sz="4" w:space="0" w:color="auto"/>
              <w:right w:val="single" w:sz="4" w:space="0" w:color="auto"/>
            </w:tcBorders>
            <w:shd w:val="clear" w:color="auto" w:fill="auto"/>
            <w:vAlign w:val="bottom"/>
          </w:tcPr>
          <w:p w14:paraId="2871DB2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3892</w:t>
            </w:r>
          </w:p>
        </w:tc>
        <w:tc>
          <w:tcPr>
            <w:tcW w:w="760" w:type="dxa"/>
            <w:tcBorders>
              <w:top w:val="nil"/>
              <w:left w:val="nil"/>
              <w:bottom w:val="single" w:sz="4" w:space="0" w:color="auto"/>
              <w:right w:val="single" w:sz="4" w:space="0" w:color="auto"/>
            </w:tcBorders>
            <w:shd w:val="clear" w:color="auto" w:fill="auto"/>
            <w:vAlign w:val="bottom"/>
          </w:tcPr>
          <w:p w14:paraId="32F0B23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3988,85</w:t>
            </w:r>
          </w:p>
        </w:tc>
        <w:tc>
          <w:tcPr>
            <w:tcW w:w="516" w:type="dxa"/>
            <w:tcBorders>
              <w:top w:val="nil"/>
              <w:left w:val="nil"/>
              <w:bottom w:val="single" w:sz="4" w:space="0" w:color="auto"/>
              <w:right w:val="single" w:sz="4" w:space="0" w:color="auto"/>
            </w:tcBorders>
            <w:shd w:val="clear" w:color="auto" w:fill="auto"/>
            <w:vAlign w:val="bottom"/>
          </w:tcPr>
          <w:p w14:paraId="56F0F1E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4229</w:t>
            </w:r>
          </w:p>
        </w:tc>
        <w:tc>
          <w:tcPr>
            <w:tcW w:w="700" w:type="dxa"/>
            <w:tcBorders>
              <w:top w:val="nil"/>
              <w:left w:val="nil"/>
              <w:bottom w:val="single" w:sz="4" w:space="0" w:color="auto"/>
              <w:right w:val="single" w:sz="4" w:space="0" w:color="auto"/>
            </w:tcBorders>
            <w:shd w:val="clear" w:color="auto" w:fill="auto"/>
            <w:vAlign w:val="bottom"/>
          </w:tcPr>
          <w:p w14:paraId="747CADD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7317CAAB"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02EB22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lastRenderedPageBreak/>
              <w:t>0,5</w:t>
            </w:r>
          </w:p>
        </w:tc>
        <w:tc>
          <w:tcPr>
            <w:tcW w:w="483" w:type="dxa"/>
            <w:tcBorders>
              <w:top w:val="nil"/>
              <w:left w:val="nil"/>
              <w:bottom w:val="single" w:sz="4" w:space="0" w:color="auto"/>
              <w:right w:val="single" w:sz="4" w:space="0" w:color="auto"/>
            </w:tcBorders>
            <w:shd w:val="clear" w:color="auto" w:fill="auto"/>
            <w:vAlign w:val="bottom"/>
          </w:tcPr>
          <w:p w14:paraId="5A7637F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044F0EB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67F3B36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0B376A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505</w:t>
            </w:r>
          </w:p>
        </w:tc>
        <w:tc>
          <w:tcPr>
            <w:tcW w:w="629" w:type="dxa"/>
            <w:tcBorders>
              <w:top w:val="nil"/>
              <w:left w:val="nil"/>
              <w:bottom w:val="single" w:sz="4" w:space="0" w:color="auto"/>
              <w:right w:val="single" w:sz="4" w:space="0" w:color="auto"/>
            </w:tcBorders>
            <w:shd w:val="clear" w:color="auto" w:fill="auto"/>
            <w:vAlign w:val="bottom"/>
          </w:tcPr>
          <w:p w14:paraId="680F3DB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824,75</w:t>
            </w:r>
          </w:p>
        </w:tc>
        <w:tc>
          <w:tcPr>
            <w:tcW w:w="516" w:type="dxa"/>
            <w:tcBorders>
              <w:top w:val="nil"/>
              <w:left w:val="nil"/>
              <w:bottom w:val="single" w:sz="4" w:space="0" w:color="auto"/>
              <w:right w:val="single" w:sz="4" w:space="0" w:color="auto"/>
            </w:tcBorders>
            <w:shd w:val="clear" w:color="auto" w:fill="auto"/>
            <w:vAlign w:val="bottom"/>
          </w:tcPr>
          <w:p w14:paraId="2BBEF02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999</w:t>
            </w:r>
          </w:p>
        </w:tc>
        <w:tc>
          <w:tcPr>
            <w:tcW w:w="483" w:type="dxa"/>
            <w:tcBorders>
              <w:top w:val="nil"/>
              <w:left w:val="nil"/>
              <w:bottom w:val="single" w:sz="4" w:space="0" w:color="auto"/>
              <w:right w:val="single" w:sz="4" w:space="0" w:color="auto"/>
            </w:tcBorders>
            <w:shd w:val="clear" w:color="auto" w:fill="auto"/>
            <w:vAlign w:val="bottom"/>
          </w:tcPr>
          <w:p w14:paraId="571069E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w:t>
            </w:r>
          </w:p>
        </w:tc>
        <w:tc>
          <w:tcPr>
            <w:tcW w:w="575" w:type="dxa"/>
            <w:tcBorders>
              <w:top w:val="nil"/>
              <w:left w:val="nil"/>
              <w:bottom w:val="single" w:sz="4" w:space="0" w:color="auto"/>
              <w:right w:val="single" w:sz="4" w:space="0" w:color="auto"/>
            </w:tcBorders>
            <w:shd w:val="clear" w:color="auto" w:fill="auto"/>
            <w:vAlign w:val="bottom"/>
          </w:tcPr>
          <w:p w14:paraId="2BBC8DC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7,85</w:t>
            </w:r>
          </w:p>
        </w:tc>
        <w:tc>
          <w:tcPr>
            <w:tcW w:w="508" w:type="dxa"/>
            <w:tcBorders>
              <w:top w:val="nil"/>
              <w:left w:val="nil"/>
              <w:bottom w:val="single" w:sz="4" w:space="0" w:color="auto"/>
              <w:right w:val="single" w:sz="4" w:space="0" w:color="auto"/>
            </w:tcBorders>
            <w:shd w:val="clear" w:color="auto" w:fill="auto"/>
            <w:vAlign w:val="bottom"/>
          </w:tcPr>
          <w:p w14:paraId="7B98D01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483" w:type="dxa"/>
            <w:tcBorders>
              <w:top w:val="nil"/>
              <w:left w:val="nil"/>
              <w:bottom w:val="single" w:sz="4" w:space="0" w:color="auto"/>
              <w:right w:val="single" w:sz="4" w:space="0" w:color="auto"/>
            </w:tcBorders>
            <w:shd w:val="clear" w:color="auto" w:fill="auto"/>
            <w:vAlign w:val="bottom"/>
          </w:tcPr>
          <w:p w14:paraId="3074857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0130B7D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17,3</w:t>
            </w:r>
          </w:p>
        </w:tc>
        <w:tc>
          <w:tcPr>
            <w:tcW w:w="508" w:type="dxa"/>
            <w:tcBorders>
              <w:top w:val="nil"/>
              <w:left w:val="nil"/>
              <w:bottom w:val="single" w:sz="4" w:space="0" w:color="auto"/>
              <w:right w:val="single" w:sz="4" w:space="0" w:color="auto"/>
            </w:tcBorders>
            <w:shd w:val="clear" w:color="auto" w:fill="auto"/>
            <w:vAlign w:val="bottom"/>
          </w:tcPr>
          <w:p w14:paraId="450980E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704" w:type="dxa"/>
            <w:tcBorders>
              <w:top w:val="nil"/>
              <w:left w:val="nil"/>
              <w:bottom w:val="single" w:sz="4" w:space="0" w:color="auto"/>
              <w:right w:val="single" w:sz="4" w:space="0" w:color="auto"/>
            </w:tcBorders>
            <w:shd w:val="clear" w:color="auto" w:fill="auto"/>
            <w:vAlign w:val="bottom"/>
          </w:tcPr>
          <w:p w14:paraId="18A2266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0,00667</w:t>
            </w:r>
          </w:p>
        </w:tc>
        <w:tc>
          <w:tcPr>
            <w:tcW w:w="760" w:type="dxa"/>
            <w:tcBorders>
              <w:top w:val="nil"/>
              <w:left w:val="nil"/>
              <w:bottom w:val="single" w:sz="4" w:space="0" w:color="auto"/>
              <w:right w:val="single" w:sz="4" w:space="0" w:color="auto"/>
            </w:tcBorders>
            <w:shd w:val="clear" w:color="auto" w:fill="auto"/>
            <w:vAlign w:val="bottom"/>
          </w:tcPr>
          <w:p w14:paraId="1FA853F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0,00767</w:t>
            </w:r>
          </w:p>
        </w:tc>
        <w:tc>
          <w:tcPr>
            <w:tcW w:w="704" w:type="dxa"/>
            <w:tcBorders>
              <w:top w:val="nil"/>
              <w:left w:val="nil"/>
              <w:bottom w:val="single" w:sz="4" w:space="0" w:color="auto"/>
              <w:right w:val="single" w:sz="4" w:space="0" w:color="auto"/>
            </w:tcBorders>
            <w:shd w:val="clear" w:color="auto" w:fill="auto"/>
            <w:vAlign w:val="bottom"/>
          </w:tcPr>
          <w:p w14:paraId="17A967E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0,00909</w:t>
            </w:r>
          </w:p>
        </w:tc>
        <w:tc>
          <w:tcPr>
            <w:tcW w:w="516" w:type="dxa"/>
            <w:tcBorders>
              <w:top w:val="nil"/>
              <w:left w:val="nil"/>
              <w:bottom w:val="single" w:sz="4" w:space="0" w:color="auto"/>
              <w:right w:val="single" w:sz="4" w:space="0" w:color="auto"/>
            </w:tcBorders>
            <w:shd w:val="clear" w:color="auto" w:fill="auto"/>
            <w:vAlign w:val="bottom"/>
          </w:tcPr>
          <w:p w14:paraId="5903952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4223</w:t>
            </w:r>
          </w:p>
        </w:tc>
        <w:tc>
          <w:tcPr>
            <w:tcW w:w="760" w:type="dxa"/>
            <w:tcBorders>
              <w:top w:val="nil"/>
              <w:left w:val="nil"/>
              <w:bottom w:val="single" w:sz="4" w:space="0" w:color="auto"/>
              <w:right w:val="single" w:sz="4" w:space="0" w:color="auto"/>
            </w:tcBorders>
            <w:shd w:val="clear" w:color="auto" w:fill="auto"/>
            <w:vAlign w:val="bottom"/>
          </w:tcPr>
          <w:p w14:paraId="797D042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4301,5</w:t>
            </w:r>
          </w:p>
        </w:tc>
        <w:tc>
          <w:tcPr>
            <w:tcW w:w="516" w:type="dxa"/>
            <w:tcBorders>
              <w:top w:val="nil"/>
              <w:left w:val="nil"/>
              <w:bottom w:val="single" w:sz="4" w:space="0" w:color="auto"/>
              <w:right w:val="single" w:sz="4" w:space="0" w:color="auto"/>
            </w:tcBorders>
            <w:shd w:val="clear" w:color="auto" w:fill="auto"/>
            <w:vAlign w:val="bottom"/>
          </w:tcPr>
          <w:p w14:paraId="4C144A7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4469</w:t>
            </w:r>
          </w:p>
        </w:tc>
        <w:tc>
          <w:tcPr>
            <w:tcW w:w="700" w:type="dxa"/>
            <w:tcBorders>
              <w:top w:val="nil"/>
              <w:left w:val="nil"/>
              <w:bottom w:val="single" w:sz="4" w:space="0" w:color="auto"/>
              <w:right w:val="single" w:sz="4" w:space="0" w:color="auto"/>
            </w:tcBorders>
            <w:shd w:val="clear" w:color="auto" w:fill="auto"/>
            <w:vAlign w:val="bottom"/>
          </w:tcPr>
          <w:p w14:paraId="4179A76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18C5B38"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2C7016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0,5</w:t>
            </w:r>
          </w:p>
        </w:tc>
        <w:tc>
          <w:tcPr>
            <w:tcW w:w="483" w:type="dxa"/>
            <w:tcBorders>
              <w:top w:val="nil"/>
              <w:left w:val="nil"/>
              <w:bottom w:val="single" w:sz="4" w:space="0" w:color="auto"/>
              <w:right w:val="single" w:sz="4" w:space="0" w:color="auto"/>
            </w:tcBorders>
            <w:shd w:val="clear" w:color="auto" w:fill="auto"/>
            <w:vAlign w:val="bottom"/>
          </w:tcPr>
          <w:p w14:paraId="578E7D7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106F904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22FFA68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44A53B2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294</w:t>
            </w:r>
          </w:p>
        </w:tc>
        <w:tc>
          <w:tcPr>
            <w:tcW w:w="629" w:type="dxa"/>
            <w:tcBorders>
              <w:top w:val="nil"/>
              <w:left w:val="nil"/>
              <w:bottom w:val="single" w:sz="4" w:space="0" w:color="auto"/>
              <w:right w:val="single" w:sz="4" w:space="0" w:color="auto"/>
            </w:tcBorders>
            <w:shd w:val="clear" w:color="auto" w:fill="auto"/>
            <w:vAlign w:val="bottom"/>
          </w:tcPr>
          <w:p w14:paraId="11DA14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648,05</w:t>
            </w:r>
          </w:p>
        </w:tc>
        <w:tc>
          <w:tcPr>
            <w:tcW w:w="516" w:type="dxa"/>
            <w:tcBorders>
              <w:top w:val="nil"/>
              <w:left w:val="nil"/>
              <w:bottom w:val="single" w:sz="4" w:space="0" w:color="auto"/>
              <w:right w:val="single" w:sz="4" w:space="0" w:color="auto"/>
            </w:tcBorders>
            <w:shd w:val="clear" w:color="auto" w:fill="auto"/>
            <w:vAlign w:val="bottom"/>
          </w:tcPr>
          <w:p w14:paraId="7652CAC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973</w:t>
            </w:r>
          </w:p>
        </w:tc>
        <w:tc>
          <w:tcPr>
            <w:tcW w:w="483" w:type="dxa"/>
            <w:tcBorders>
              <w:top w:val="nil"/>
              <w:left w:val="nil"/>
              <w:bottom w:val="single" w:sz="4" w:space="0" w:color="auto"/>
              <w:right w:val="single" w:sz="4" w:space="0" w:color="auto"/>
            </w:tcBorders>
            <w:shd w:val="clear" w:color="auto" w:fill="auto"/>
            <w:vAlign w:val="bottom"/>
          </w:tcPr>
          <w:p w14:paraId="6139E33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04CDEA4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11,75</w:t>
            </w:r>
          </w:p>
        </w:tc>
        <w:tc>
          <w:tcPr>
            <w:tcW w:w="508" w:type="dxa"/>
            <w:tcBorders>
              <w:top w:val="nil"/>
              <w:left w:val="nil"/>
              <w:bottom w:val="single" w:sz="4" w:space="0" w:color="auto"/>
              <w:right w:val="single" w:sz="4" w:space="0" w:color="auto"/>
            </w:tcBorders>
            <w:shd w:val="clear" w:color="auto" w:fill="auto"/>
            <w:vAlign w:val="bottom"/>
          </w:tcPr>
          <w:p w14:paraId="6AA17B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483" w:type="dxa"/>
            <w:tcBorders>
              <w:top w:val="nil"/>
              <w:left w:val="nil"/>
              <w:bottom w:val="single" w:sz="4" w:space="0" w:color="auto"/>
              <w:right w:val="single" w:sz="4" w:space="0" w:color="auto"/>
            </w:tcBorders>
            <w:shd w:val="clear" w:color="auto" w:fill="auto"/>
            <w:vAlign w:val="bottom"/>
          </w:tcPr>
          <w:p w14:paraId="501D61D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1240186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17,85</w:t>
            </w:r>
          </w:p>
        </w:tc>
        <w:tc>
          <w:tcPr>
            <w:tcW w:w="508" w:type="dxa"/>
            <w:tcBorders>
              <w:top w:val="nil"/>
              <w:left w:val="nil"/>
              <w:bottom w:val="single" w:sz="4" w:space="0" w:color="auto"/>
              <w:right w:val="single" w:sz="4" w:space="0" w:color="auto"/>
            </w:tcBorders>
            <w:shd w:val="clear" w:color="auto" w:fill="auto"/>
            <w:vAlign w:val="bottom"/>
          </w:tcPr>
          <w:p w14:paraId="3FF5EFD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704" w:type="dxa"/>
            <w:tcBorders>
              <w:top w:val="nil"/>
              <w:left w:val="nil"/>
              <w:bottom w:val="single" w:sz="4" w:space="0" w:color="auto"/>
              <w:right w:val="single" w:sz="4" w:space="0" w:color="auto"/>
            </w:tcBorders>
            <w:shd w:val="clear" w:color="auto" w:fill="auto"/>
            <w:vAlign w:val="bottom"/>
          </w:tcPr>
          <w:p w14:paraId="58FE76E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0,00524</w:t>
            </w:r>
          </w:p>
        </w:tc>
        <w:tc>
          <w:tcPr>
            <w:tcW w:w="760" w:type="dxa"/>
            <w:tcBorders>
              <w:top w:val="nil"/>
              <w:left w:val="nil"/>
              <w:bottom w:val="single" w:sz="4" w:space="0" w:color="auto"/>
              <w:right w:val="single" w:sz="4" w:space="0" w:color="auto"/>
            </w:tcBorders>
            <w:shd w:val="clear" w:color="auto" w:fill="auto"/>
            <w:vAlign w:val="bottom"/>
          </w:tcPr>
          <w:p w14:paraId="3523479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0,00583</w:t>
            </w:r>
          </w:p>
        </w:tc>
        <w:tc>
          <w:tcPr>
            <w:tcW w:w="704" w:type="dxa"/>
            <w:tcBorders>
              <w:top w:val="nil"/>
              <w:left w:val="nil"/>
              <w:bottom w:val="single" w:sz="4" w:space="0" w:color="auto"/>
              <w:right w:val="single" w:sz="4" w:space="0" w:color="auto"/>
            </w:tcBorders>
            <w:shd w:val="clear" w:color="auto" w:fill="auto"/>
            <w:vAlign w:val="bottom"/>
          </w:tcPr>
          <w:p w14:paraId="257D578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0,00645</w:t>
            </w:r>
          </w:p>
        </w:tc>
        <w:tc>
          <w:tcPr>
            <w:tcW w:w="516" w:type="dxa"/>
            <w:tcBorders>
              <w:top w:val="nil"/>
              <w:left w:val="nil"/>
              <w:bottom w:val="single" w:sz="4" w:space="0" w:color="auto"/>
              <w:right w:val="single" w:sz="4" w:space="0" w:color="auto"/>
            </w:tcBorders>
            <w:shd w:val="clear" w:color="auto" w:fill="auto"/>
            <w:vAlign w:val="bottom"/>
          </w:tcPr>
          <w:p w14:paraId="54928A7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4193</w:t>
            </w:r>
          </w:p>
        </w:tc>
        <w:tc>
          <w:tcPr>
            <w:tcW w:w="760" w:type="dxa"/>
            <w:tcBorders>
              <w:top w:val="nil"/>
              <w:left w:val="nil"/>
              <w:bottom w:val="single" w:sz="4" w:space="0" w:color="auto"/>
              <w:right w:val="single" w:sz="4" w:space="0" w:color="auto"/>
            </w:tcBorders>
            <w:shd w:val="clear" w:color="auto" w:fill="auto"/>
            <w:vAlign w:val="bottom"/>
          </w:tcPr>
          <w:p w14:paraId="14D6BD3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4338,25</w:t>
            </w:r>
          </w:p>
        </w:tc>
        <w:tc>
          <w:tcPr>
            <w:tcW w:w="516" w:type="dxa"/>
            <w:tcBorders>
              <w:top w:val="nil"/>
              <w:left w:val="nil"/>
              <w:bottom w:val="single" w:sz="4" w:space="0" w:color="auto"/>
              <w:right w:val="single" w:sz="4" w:space="0" w:color="auto"/>
            </w:tcBorders>
            <w:shd w:val="clear" w:color="auto" w:fill="auto"/>
            <w:vAlign w:val="bottom"/>
          </w:tcPr>
          <w:p w14:paraId="0D25B37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4518</w:t>
            </w:r>
          </w:p>
        </w:tc>
        <w:tc>
          <w:tcPr>
            <w:tcW w:w="700" w:type="dxa"/>
            <w:tcBorders>
              <w:top w:val="nil"/>
              <w:left w:val="nil"/>
              <w:bottom w:val="single" w:sz="4" w:space="0" w:color="auto"/>
              <w:right w:val="single" w:sz="4" w:space="0" w:color="auto"/>
            </w:tcBorders>
            <w:shd w:val="clear" w:color="auto" w:fill="auto"/>
            <w:vAlign w:val="bottom"/>
          </w:tcPr>
          <w:p w14:paraId="7A6360FA"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4AB8CF69"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10944BB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2428585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3AD193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1526317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754467B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629" w:type="dxa"/>
            <w:tcBorders>
              <w:top w:val="nil"/>
              <w:left w:val="nil"/>
              <w:bottom w:val="single" w:sz="4" w:space="0" w:color="auto"/>
              <w:right w:val="single" w:sz="4" w:space="0" w:color="auto"/>
            </w:tcBorders>
            <w:shd w:val="clear" w:color="auto" w:fill="auto"/>
            <w:vAlign w:val="bottom"/>
          </w:tcPr>
          <w:p w14:paraId="5C4AB36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33,9</w:t>
            </w:r>
          </w:p>
        </w:tc>
        <w:tc>
          <w:tcPr>
            <w:tcW w:w="516" w:type="dxa"/>
            <w:tcBorders>
              <w:top w:val="nil"/>
              <w:left w:val="nil"/>
              <w:bottom w:val="single" w:sz="4" w:space="0" w:color="auto"/>
              <w:right w:val="single" w:sz="4" w:space="0" w:color="auto"/>
            </w:tcBorders>
            <w:shd w:val="clear" w:color="auto" w:fill="auto"/>
            <w:vAlign w:val="bottom"/>
          </w:tcPr>
          <w:p w14:paraId="38D0BEE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73</w:t>
            </w:r>
          </w:p>
        </w:tc>
        <w:tc>
          <w:tcPr>
            <w:tcW w:w="483" w:type="dxa"/>
            <w:tcBorders>
              <w:top w:val="nil"/>
              <w:left w:val="nil"/>
              <w:bottom w:val="single" w:sz="4" w:space="0" w:color="auto"/>
              <w:right w:val="single" w:sz="4" w:space="0" w:color="auto"/>
            </w:tcBorders>
            <w:shd w:val="clear" w:color="auto" w:fill="auto"/>
            <w:vAlign w:val="bottom"/>
          </w:tcPr>
          <w:p w14:paraId="3B3840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7810D6C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15,95</w:t>
            </w:r>
          </w:p>
        </w:tc>
        <w:tc>
          <w:tcPr>
            <w:tcW w:w="508" w:type="dxa"/>
            <w:tcBorders>
              <w:top w:val="nil"/>
              <w:left w:val="nil"/>
              <w:bottom w:val="single" w:sz="4" w:space="0" w:color="auto"/>
              <w:right w:val="single" w:sz="4" w:space="0" w:color="auto"/>
            </w:tcBorders>
            <w:shd w:val="clear" w:color="auto" w:fill="auto"/>
            <w:vAlign w:val="bottom"/>
          </w:tcPr>
          <w:p w14:paraId="390D938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w:t>
            </w:r>
          </w:p>
        </w:tc>
        <w:tc>
          <w:tcPr>
            <w:tcW w:w="483" w:type="dxa"/>
            <w:tcBorders>
              <w:top w:val="nil"/>
              <w:left w:val="nil"/>
              <w:bottom w:val="single" w:sz="4" w:space="0" w:color="auto"/>
              <w:right w:val="single" w:sz="4" w:space="0" w:color="auto"/>
            </w:tcBorders>
            <w:shd w:val="clear" w:color="auto" w:fill="auto"/>
            <w:vAlign w:val="bottom"/>
          </w:tcPr>
          <w:p w14:paraId="58E14AB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55FCB39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20,95</w:t>
            </w:r>
          </w:p>
        </w:tc>
        <w:tc>
          <w:tcPr>
            <w:tcW w:w="508" w:type="dxa"/>
            <w:tcBorders>
              <w:top w:val="nil"/>
              <w:left w:val="nil"/>
              <w:bottom w:val="single" w:sz="4" w:space="0" w:color="auto"/>
              <w:right w:val="single" w:sz="4" w:space="0" w:color="auto"/>
            </w:tcBorders>
            <w:shd w:val="clear" w:color="auto" w:fill="auto"/>
            <w:vAlign w:val="bottom"/>
          </w:tcPr>
          <w:p w14:paraId="5A8353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7B15B1F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0,0038</w:t>
            </w:r>
          </w:p>
        </w:tc>
        <w:tc>
          <w:tcPr>
            <w:tcW w:w="760" w:type="dxa"/>
            <w:tcBorders>
              <w:top w:val="nil"/>
              <w:left w:val="nil"/>
              <w:bottom w:val="single" w:sz="4" w:space="0" w:color="auto"/>
              <w:right w:val="single" w:sz="4" w:space="0" w:color="auto"/>
            </w:tcBorders>
            <w:shd w:val="clear" w:color="auto" w:fill="auto"/>
            <w:vAlign w:val="bottom"/>
          </w:tcPr>
          <w:p w14:paraId="0A5A7E2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0,00454</w:t>
            </w:r>
          </w:p>
        </w:tc>
        <w:tc>
          <w:tcPr>
            <w:tcW w:w="704" w:type="dxa"/>
            <w:tcBorders>
              <w:top w:val="nil"/>
              <w:left w:val="nil"/>
              <w:bottom w:val="single" w:sz="4" w:space="0" w:color="auto"/>
              <w:right w:val="single" w:sz="4" w:space="0" w:color="auto"/>
            </w:tcBorders>
            <w:shd w:val="clear" w:color="auto" w:fill="auto"/>
            <w:vAlign w:val="bottom"/>
          </w:tcPr>
          <w:p w14:paraId="4CA62AA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0,00571</w:t>
            </w:r>
          </w:p>
        </w:tc>
        <w:tc>
          <w:tcPr>
            <w:tcW w:w="516" w:type="dxa"/>
            <w:tcBorders>
              <w:top w:val="nil"/>
              <w:left w:val="nil"/>
              <w:bottom w:val="single" w:sz="4" w:space="0" w:color="auto"/>
              <w:right w:val="single" w:sz="4" w:space="0" w:color="auto"/>
            </w:tcBorders>
            <w:shd w:val="clear" w:color="auto" w:fill="auto"/>
            <w:vAlign w:val="bottom"/>
          </w:tcPr>
          <w:p w14:paraId="1DC03BD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3924</w:t>
            </w:r>
          </w:p>
        </w:tc>
        <w:tc>
          <w:tcPr>
            <w:tcW w:w="760" w:type="dxa"/>
            <w:tcBorders>
              <w:top w:val="nil"/>
              <w:left w:val="nil"/>
              <w:bottom w:val="single" w:sz="4" w:space="0" w:color="auto"/>
              <w:right w:val="single" w:sz="4" w:space="0" w:color="auto"/>
            </w:tcBorders>
            <w:shd w:val="clear" w:color="auto" w:fill="auto"/>
            <w:vAlign w:val="bottom"/>
          </w:tcPr>
          <w:p w14:paraId="72C5614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4019,65</w:t>
            </w:r>
          </w:p>
        </w:tc>
        <w:tc>
          <w:tcPr>
            <w:tcW w:w="516" w:type="dxa"/>
            <w:tcBorders>
              <w:top w:val="nil"/>
              <w:left w:val="nil"/>
              <w:bottom w:val="single" w:sz="4" w:space="0" w:color="auto"/>
              <w:right w:val="single" w:sz="4" w:space="0" w:color="auto"/>
            </w:tcBorders>
            <w:shd w:val="clear" w:color="auto" w:fill="auto"/>
            <w:vAlign w:val="bottom"/>
          </w:tcPr>
          <w:p w14:paraId="1931D26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4230</w:t>
            </w:r>
          </w:p>
        </w:tc>
        <w:tc>
          <w:tcPr>
            <w:tcW w:w="700" w:type="dxa"/>
            <w:tcBorders>
              <w:top w:val="nil"/>
              <w:left w:val="nil"/>
              <w:bottom w:val="single" w:sz="4" w:space="0" w:color="auto"/>
              <w:right w:val="single" w:sz="4" w:space="0" w:color="auto"/>
            </w:tcBorders>
            <w:shd w:val="clear" w:color="auto" w:fill="auto"/>
            <w:vAlign w:val="bottom"/>
          </w:tcPr>
          <w:p w14:paraId="2760E187"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44FA85C"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2EF9C1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3E6F8AE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58318E5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002DD30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79059B5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w:t>
            </w:r>
          </w:p>
        </w:tc>
        <w:tc>
          <w:tcPr>
            <w:tcW w:w="629" w:type="dxa"/>
            <w:tcBorders>
              <w:top w:val="nil"/>
              <w:left w:val="nil"/>
              <w:bottom w:val="single" w:sz="4" w:space="0" w:color="auto"/>
              <w:right w:val="single" w:sz="4" w:space="0" w:color="auto"/>
            </w:tcBorders>
            <w:shd w:val="clear" w:color="auto" w:fill="auto"/>
            <w:vAlign w:val="bottom"/>
          </w:tcPr>
          <w:p w14:paraId="6724623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536,95</w:t>
            </w:r>
          </w:p>
        </w:tc>
        <w:tc>
          <w:tcPr>
            <w:tcW w:w="516" w:type="dxa"/>
            <w:tcBorders>
              <w:top w:val="nil"/>
              <w:left w:val="nil"/>
              <w:bottom w:val="single" w:sz="4" w:space="0" w:color="auto"/>
              <w:right w:val="single" w:sz="4" w:space="0" w:color="auto"/>
            </w:tcBorders>
            <w:shd w:val="clear" w:color="auto" w:fill="auto"/>
            <w:vAlign w:val="bottom"/>
          </w:tcPr>
          <w:p w14:paraId="79D8E6D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995</w:t>
            </w:r>
          </w:p>
        </w:tc>
        <w:tc>
          <w:tcPr>
            <w:tcW w:w="483" w:type="dxa"/>
            <w:tcBorders>
              <w:top w:val="nil"/>
              <w:left w:val="nil"/>
              <w:bottom w:val="single" w:sz="4" w:space="0" w:color="auto"/>
              <w:right w:val="single" w:sz="4" w:space="0" w:color="auto"/>
            </w:tcBorders>
            <w:shd w:val="clear" w:color="auto" w:fill="auto"/>
            <w:vAlign w:val="bottom"/>
          </w:tcPr>
          <w:p w14:paraId="111DBB6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3CAB0F7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14,75</w:t>
            </w:r>
          </w:p>
        </w:tc>
        <w:tc>
          <w:tcPr>
            <w:tcW w:w="508" w:type="dxa"/>
            <w:tcBorders>
              <w:top w:val="nil"/>
              <w:left w:val="nil"/>
              <w:bottom w:val="single" w:sz="4" w:space="0" w:color="auto"/>
              <w:right w:val="single" w:sz="4" w:space="0" w:color="auto"/>
            </w:tcBorders>
            <w:shd w:val="clear" w:color="auto" w:fill="auto"/>
            <w:vAlign w:val="bottom"/>
          </w:tcPr>
          <w:p w14:paraId="097E540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w:t>
            </w:r>
          </w:p>
        </w:tc>
        <w:tc>
          <w:tcPr>
            <w:tcW w:w="483" w:type="dxa"/>
            <w:tcBorders>
              <w:top w:val="nil"/>
              <w:left w:val="nil"/>
              <w:bottom w:val="single" w:sz="4" w:space="0" w:color="auto"/>
              <w:right w:val="single" w:sz="4" w:space="0" w:color="auto"/>
            </w:tcBorders>
            <w:shd w:val="clear" w:color="auto" w:fill="auto"/>
            <w:vAlign w:val="bottom"/>
          </w:tcPr>
          <w:p w14:paraId="4E696E2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3DB4769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20,95</w:t>
            </w:r>
          </w:p>
        </w:tc>
        <w:tc>
          <w:tcPr>
            <w:tcW w:w="508" w:type="dxa"/>
            <w:tcBorders>
              <w:top w:val="nil"/>
              <w:left w:val="nil"/>
              <w:bottom w:val="single" w:sz="4" w:space="0" w:color="auto"/>
              <w:right w:val="single" w:sz="4" w:space="0" w:color="auto"/>
            </w:tcBorders>
            <w:shd w:val="clear" w:color="auto" w:fill="auto"/>
            <w:vAlign w:val="bottom"/>
          </w:tcPr>
          <w:p w14:paraId="4F3621D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w:t>
            </w:r>
          </w:p>
        </w:tc>
        <w:tc>
          <w:tcPr>
            <w:tcW w:w="704" w:type="dxa"/>
            <w:tcBorders>
              <w:top w:val="nil"/>
              <w:left w:val="nil"/>
              <w:bottom w:val="single" w:sz="4" w:space="0" w:color="auto"/>
              <w:right w:val="single" w:sz="4" w:space="0" w:color="auto"/>
            </w:tcBorders>
            <w:shd w:val="clear" w:color="auto" w:fill="auto"/>
            <w:vAlign w:val="bottom"/>
          </w:tcPr>
          <w:p w14:paraId="6ABD550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0,0038</w:t>
            </w:r>
          </w:p>
        </w:tc>
        <w:tc>
          <w:tcPr>
            <w:tcW w:w="760" w:type="dxa"/>
            <w:tcBorders>
              <w:top w:val="nil"/>
              <w:left w:val="nil"/>
              <w:bottom w:val="single" w:sz="4" w:space="0" w:color="auto"/>
              <w:right w:val="single" w:sz="4" w:space="0" w:color="auto"/>
            </w:tcBorders>
            <w:shd w:val="clear" w:color="auto" w:fill="auto"/>
            <w:vAlign w:val="bottom"/>
          </w:tcPr>
          <w:p w14:paraId="7C72D2A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0,0048</w:t>
            </w:r>
          </w:p>
        </w:tc>
        <w:tc>
          <w:tcPr>
            <w:tcW w:w="704" w:type="dxa"/>
            <w:tcBorders>
              <w:top w:val="nil"/>
              <w:left w:val="nil"/>
              <w:bottom w:val="single" w:sz="4" w:space="0" w:color="auto"/>
              <w:right w:val="single" w:sz="4" w:space="0" w:color="auto"/>
            </w:tcBorders>
            <w:shd w:val="clear" w:color="auto" w:fill="auto"/>
            <w:vAlign w:val="bottom"/>
          </w:tcPr>
          <w:p w14:paraId="5C08B2A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0,0061</w:t>
            </w:r>
          </w:p>
        </w:tc>
        <w:tc>
          <w:tcPr>
            <w:tcW w:w="516" w:type="dxa"/>
            <w:tcBorders>
              <w:top w:val="nil"/>
              <w:left w:val="nil"/>
              <w:bottom w:val="single" w:sz="4" w:space="0" w:color="auto"/>
              <w:right w:val="single" w:sz="4" w:space="0" w:color="auto"/>
            </w:tcBorders>
            <w:shd w:val="clear" w:color="auto" w:fill="auto"/>
            <w:vAlign w:val="bottom"/>
          </w:tcPr>
          <w:p w14:paraId="54BA83E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4168</w:t>
            </w:r>
          </w:p>
        </w:tc>
        <w:tc>
          <w:tcPr>
            <w:tcW w:w="760" w:type="dxa"/>
            <w:tcBorders>
              <w:top w:val="nil"/>
              <w:left w:val="nil"/>
              <w:bottom w:val="single" w:sz="4" w:space="0" w:color="auto"/>
              <w:right w:val="single" w:sz="4" w:space="0" w:color="auto"/>
            </w:tcBorders>
            <w:shd w:val="clear" w:color="auto" w:fill="auto"/>
            <w:vAlign w:val="bottom"/>
          </w:tcPr>
          <w:p w14:paraId="12637A4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4252,8</w:t>
            </w:r>
          </w:p>
        </w:tc>
        <w:tc>
          <w:tcPr>
            <w:tcW w:w="516" w:type="dxa"/>
            <w:tcBorders>
              <w:top w:val="nil"/>
              <w:left w:val="nil"/>
              <w:bottom w:val="single" w:sz="4" w:space="0" w:color="auto"/>
              <w:right w:val="single" w:sz="4" w:space="0" w:color="auto"/>
            </w:tcBorders>
            <w:shd w:val="clear" w:color="auto" w:fill="auto"/>
            <w:vAlign w:val="bottom"/>
          </w:tcPr>
          <w:p w14:paraId="0D56E09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4471</w:t>
            </w:r>
          </w:p>
        </w:tc>
        <w:tc>
          <w:tcPr>
            <w:tcW w:w="700" w:type="dxa"/>
            <w:tcBorders>
              <w:top w:val="nil"/>
              <w:left w:val="nil"/>
              <w:bottom w:val="single" w:sz="4" w:space="0" w:color="auto"/>
              <w:right w:val="single" w:sz="4" w:space="0" w:color="auto"/>
            </w:tcBorders>
            <w:shd w:val="clear" w:color="auto" w:fill="auto"/>
            <w:vAlign w:val="bottom"/>
          </w:tcPr>
          <w:p w14:paraId="58F1EE4B"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6FF06B5"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0EFAA79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40FC215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239836D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217C91F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42F8DC5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148</w:t>
            </w:r>
          </w:p>
        </w:tc>
        <w:tc>
          <w:tcPr>
            <w:tcW w:w="629" w:type="dxa"/>
            <w:tcBorders>
              <w:top w:val="nil"/>
              <w:left w:val="nil"/>
              <w:bottom w:val="single" w:sz="4" w:space="0" w:color="auto"/>
              <w:right w:val="single" w:sz="4" w:space="0" w:color="auto"/>
            </w:tcBorders>
            <w:shd w:val="clear" w:color="auto" w:fill="auto"/>
            <w:vAlign w:val="bottom"/>
          </w:tcPr>
          <w:p w14:paraId="6028E79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593,6</w:t>
            </w:r>
          </w:p>
        </w:tc>
        <w:tc>
          <w:tcPr>
            <w:tcW w:w="516" w:type="dxa"/>
            <w:tcBorders>
              <w:top w:val="nil"/>
              <w:left w:val="nil"/>
              <w:bottom w:val="single" w:sz="4" w:space="0" w:color="auto"/>
              <w:right w:val="single" w:sz="4" w:space="0" w:color="auto"/>
            </w:tcBorders>
            <w:shd w:val="clear" w:color="auto" w:fill="auto"/>
            <w:vAlign w:val="bottom"/>
          </w:tcPr>
          <w:p w14:paraId="1C4A6A3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1000</w:t>
            </w:r>
          </w:p>
        </w:tc>
        <w:tc>
          <w:tcPr>
            <w:tcW w:w="483" w:type="dxa"/>
            <w:tcBorders>
              <w:top w:val="nil"/>
              <w:left w:val="nil"/>
              <w:bottom w:val="single" w:sz="4" w:space="0" w:color="auto"/>
              <w:right w:val="single" w:sz="4" w:space="0" w:color="auto"/>
            </w:tcBorders>
            <w:shd w:val="clear" w:color="auto" w:fill="auto"/>
            <w:vAlign w:val="bottom"/>
          </w:tcPr>
          <w:p w14:paraId="6DD9CDA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57B4057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14,15</w:t>
            </w:r>
          </w:p>
        </w:tc>
        <w:tc>
          <w:tcPr>
            <w:tcW w:w="508" w:type="dxa"/>
            <w:tcBorders>
              <w:top w:val="nil"/>
              <w:left w:val="nil"/>
              <w:bottom w:val="single" w:sz="4" w:space="0" w:color="auto"/>
              <w:right w:val="single" w:sz="4" w:space="0" w:color="auto"/>
            </w:tcBorders>
            <w:shd w:val="clear" w:color="auto" w:fill="auto"/>
            <w:vAlign w:val="bottom"/>
          </w:tcPr>
          <w:p w14:paraId="3042993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483" w:type="dxa"/>
            <w:tcBorders>
              <w:top w:val="nil"/>
              <w:left w:val="nil"/>
              <w:bottom w:val="single" w:sz="4" w:space="0" w:color="auto"/>
              <w:right w:val="single" w:sz="4" w:space="0" w:color="auto"/>
            </w:tcBorders>
            <w:shd w:val="clear" w:color="auto" w:fill="auto"/>
            <w:vAlign w:val="bottom"/>
          </w:tcPr>
          <w:p w14:paraId="05FDD8C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7671604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19,8</w:t>
            </w:r>
          </w:p>
        </w:tc>
        <w:tc>
          <w:tcPr>
            <w:tcW w:w="508" w:type="dxa"/>
            <w:tcBorders>
              <w:top w:val="nil"/>
              <w:left w:val="nil"/>
              <w:bottom w:val="single" w:sz="4" w:space="0" w:color="auto"/>
              <w:right w:val="single" w:sz="4" w:space="0" w:color="auto"/>
            </w:tcBorders>
            <w:shd w:val="clear" w:color="auto" w:fill="auto"/>
            <w:vAlign w:val="bottom"/>
          </w:tcPr>
          <w:p w14:paraId="7687101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704" w:type="dxa"/>
            <w:tcBorders>
              <w:top w:val="nil"/>
              <w:left w:val="nil"/>
              <w:bottom w:val="single" w:sz="4" w:space="0" w:color="auto"/>
              <w:right w:val="single" w:sz="4" w:space="0" w:color="auto"/>
            </w:tcBorders>
            <w:shd w:val="clear" w:color="auto" w:fill="auto"/>
            <w:vAlign w:val="bottom"/>
          </w:tcPr>
          <w:p w14:paraId="3680C76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0,00452</w:t>
            </w:r>
          </w:p>
        </w:tc>
        <w:tc>
          <w:tcPr>
            <w:tcW w:w="760" w:type="dxa"/>
            <w:tcBorders>
              <w:top w:val="nil"/>
              <w:left w:val="nil"/>
              <w:bottom w:val="single" w:sz="4" w:space="0" w:color="auto"/>
              <w:right w:val="single" w:sz="4" w:space="0" w:color="auto"/>
            </w:tcBorders>
            <w:shd w:val="clear" w:color="auto" w:fill="auto"/>
            <w:vAlign w:val="bottom"/>
          </w:tcPr>
          <w:p w14:paraId="056D8E5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0,00497</w:t>
            </w:r>
          </w:p>
        </w:tc>
        <w:tc>
          <w:tcPr>
            <w:tcW w:w="704" w:type="dxa"/>
            <w:tcBorders>
              <w:top w:val="nil"/>
              <w:left w:val="nil"/>
              <w:bottom w:val="single" w:sz="4" w:space="0" w:color="auto"/>
              <w:right w:val="single" w:sz="4" w:space="0" w:color="auto"/>
            </w:tcBorders>
            <w:shd w:val="clear" w:color="auto" w:fill="auto"/>
            <w:vAlign w:val="bottom"/>
          </w:tcPr>
          <w:p w14:paraId="56F93DC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0,00549</w:t>
            </w:r>
          </w:p>
        </w:tc>
        <w:tc>
          <w:tcPr>
            <w:tcW w:w="516" w:type="dxa"/>
            <w:tcBorders>
              <w:top w:val="nil"/>
              <w:left w:val="nil"/>
              <w:bottom w:val="single" w:sz="4" w:space="0" w:color="auto"/>
              <w:right w:val="single" w:sz="4" w:space="0" w:color="auto"/>
            </w:tcBorders>
            <w:shd w:val="clear" w:color="auto" w:fill="auto"/>
            <w:vAlign w:val="bottom"/>
          </w:tcPr>
          <w:p w14:paraId="32C39CF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4208</w:t>
            </w:r>
          </w:p>
        </w:tc>
        <w:tc>
          <w:tcPr>
            <w:tcW w:w="760" w:type="dxa"/>
            <w:tcBorders>
              <w:top w:val="nil"/>
              <w:left w:val="nil"/>
              <w:bottom w:val="single" w:sz="4" w:space="0" w:color="auto"/>
              <w:right w:val="single" w:sz="4" w:space="0" w:color="auto"/>
            </w:tcBorders>
            <w:shd w:val="clear" w:color="auto" w:fill="auto"/>
            <w:vAlign w:val="bottom"/>
          </w:tcPr>
          <w:p w14:paraId="15686C0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4318,55</w:t>
            </w:r>
          </w:p>
        </w:tc>
        <w:tc>
          <w:tcPr>
            <w:tcW w:w="516" w:type="dxa"/>
            <w:tcBorders>
              <w:top w:val="nil"/>
              <w:left w:val="nil"/>
              <w:bottom w:val="single" w:sz="4" w:space="0" w:color="auto"/>
              <w:right w:val="single" w:sz="4" w:space="0" w:color="auto"/>
            </w:tcBorders>
            <w:shd w:val="clear" w:color="auto" w:fill="auto"/>
            <w:vAlign w:val="bottom"/>
          </w:tcPr>
          <w:p w14:paraId="6204C49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4491</w:t>
            </w:r>
          </w:p>
        </w:tc>
        <w:tc>
          <w:tcPr>
            <w:tcW w:w="700" w:type="dxa"/>
            <w:tcBorders>
              <w:top w:val="nil"/>
              <w:left w:val="nil"/>
              <w:bottom w:val="single" w:sz="4" w:space="0" w:color="auto"/>
              <w:right w:val="single" w:sz="4" w:space="0" w:color="auto"/>
            </w:tcBorders>
            <w:shd w:val="clear" w:color="auto" w:fill="auto"/>
            <w:vAlign w:val="bottom"/>
          </w:tcPr>
          <w:p w14:paraId="6BF5FD30"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2483D63"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10B139B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7A00649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7C1FF4C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70FD92B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4AF2410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w:t>
            </w:r>
          </w:p>
        </w:tc>
        <w:tc>
          <w:tcPr>
            <w:tcW w:w="629" w:type="dxa"/>
            <w:tcBorders>
              <w:top w:val="nil"/>
              <w:left w:val="nil"/>
              <w:bottom w:val="single" w:sz="4" w:space="0" w:color="auto"/>
              <w:right w:val="single" w:sz="4" w:space="0" w:color="auto"/>
            </w:tcBorders>
            <w:shd w:val="clear" w:color="auto" w:fill="auto"/>
            <w:vAlign w:val="bottom"/>
          </w:tcPr>
          <w:p w14:paraId="4AB5C5E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36,35</w:t>
            </w:r>
          </w:p>
        </w:tc>
        <w:tc>
          <w:tcPr>
            <w:tcW w:w="516" w:type="dxa"/>
            <w:tcBorders>
              <w:top w:val="nil"/>
              <w:left w:val="nil"/>
              <w:bottom w:val="single" w:sz="4" w:space="0" w:color="auto"/>
              <w:right w:val="single" w:sz="4" w:space="0" w:color="auto"/>
            </w:tcBorders>
            <w:shd w:val="clear" w:color="auto" w:fill="auto"/>
            <w:vAlign w:val="bottom"/>
          </w:tcPr>
          <w:p w14:paraId="3A76A56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79</w:t>
            </w:r>
          </w:p>
        </w:tc>
        <w:tc>
          <w:tcPr>
            <w:tcW w:w="483" w:type="dxa"/>
            <w:tcBorders>
              <w:top w:val="nil"/>
              <w:left w:val="nil"/>
              <w:bottom w:val="single" w:sz="4" w:space="0" w:color="auto"/>
              <w:right w:val="single" w:sz="4" w:space="0" w:color="auto"/>
            </w:tcBorders>
            <w:shd w:val="clear" w:color="auto" w:fill="auto"/>
            <w:vAlign w:val="bottom"/>
          </w:tcPr>
          <w:p w14:paraId="74B55DB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6CD9909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16,45</w:t>
            </w:r>
          </w:p>
        </w:tc>
        <w:tc>
          <w:tcPr>
            <w:tcW w:w="508" w:type="dxa"/>
            <w:tcBorders>
              <w:top w:val="nil"/>
              <w:left w:val="nil"/>
              <w:bottom w:val="single" w:sz="4" w:space="0" w:color="auto"/>
              <w:right w:val="single" w:sz="4" w:space="0" w:color="auto"/>
            </w:tcBorders>
            <w:shd w:val="clear" w:color="auto" w:fill="auto"/>
            <w:vAlign w:val="bottom"/>
          </w:tcPr>
          <w:p w14:paraId="718C0F5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w:t>
            </w:r>
          </w:p>
        </w:tc>
        <w:tc>
          <w:tcPr>
            <w:tcW w:w="483" w:type="dxa"/>
            <w:tcBorders>
              <w:top w:val="nil"/>
              <w:left w:val="nil"/>
              <w:bottom w:val="single" w:sz="4" w:space="0" w:color="auto"/>
              <w:right w:val="single" w:sz="4" w:space="0" w:color="auto"/>
            </w:tcBorders>
            <w:shd w:val="clear" w:color="auto" w:fill="auto"/>
            <w:vAlign w:val="bottom"/>
          </w:tcPr>
          <w:p w14:paraId="2536A3B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3C33E5E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20,75</w:t>
            </w:r>
          </w:p>
        </w:tc>
        <w:tc>
          <w:tcPr>
            <w:tcW w:w="508" w:type="dxa"/>
            <w:tcBorders>
              <w:top w:val="nil"/>
              <w:left w:val="nil"/>
              <w:bottom w:val="single" w:sz="4" w:space="0" w:color="auto"/>
              <w:right w:val="single" w:sz="4" w:space="0" w:color="auto"/>
            </w:tcBorders>
            <w:shd w:val="clear" w:color="auto" w:fill="auto"/>
            <w:vAlign w:val="bottom"/>
          </w:tcPr>
          <w:p w14:paraId="2E084FE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29</w:t>
            </w:r>
          </w:p>
        </w:tc>
        <w:tc>
          <w:tcPr>
            <w:tcW w:w="704" w:type="dxa"/>
            <w:tcBorders>
              <w:top w:val="nil"/>
              <w:left w:val="nil"/>
              <w:bottom w:val="single" w:sz="4" w:space="0" w:color="auto"/>
              <w:right w:val="single" w:sz="4" w:space="0" w:color="auto"/>
            </w:tcBorders>
            <w:shd w:val="clear" w:color="auto" w:fill="auto"/>
            <w:vAlign w:val="bottom"/>
          </w:tcPr>
          <w:p w14:paraId="0FEEEBA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0,00379</w:t>
            </w:r>
          </w:p>
        </w:tc>
        <w:tc>
          <w:tcPr>
            <w:tcW w:w="760" w:type="dxa"/>
            <w:tcBorders>
              <w:top w:val="nil"/>
              <w:left w:val="nil"/>
              <w:bottom w:val="single" w:sz="4" w:space="0" w:color="auto"/>
              <w:right w:val="single" w:sz="4" w:space="0" w:color="auto"/>
            </w:tcBorders>
            <w:shd w:val="clear" w:color="auto" w:fill="auto"/>
            <w:vAlign w:val="bottom"/>
          </w:tcPr>
          <w:p w14:paraId="5BD2194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0,00443</w:t>
            </w:r>
          </w:p>
        </w:tc>
        <w:tc>
          <w:tcPr>
            <w:tcW w:w="704" w:type="dxa"/>
            <w:tcBorders>
              <w:top w:val="nil"/>
              <w:left w:val="nil"/>
              <w:bottom w:val="single" w:sz="4" w:space="0" w:color="auto"/>
              <w:right w:val="single" w:sz="4" w:space="0" w:color="auto"/>
            </w:tcBorders>
            <w:shd w:val="clear" w:color="auto" w:fill="auto"/>
            <w:vAlign w:val="bottom"/>
          </w:tcPr>
          <w:p w14:paraId="26200BC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0,00552</w:t>
            </w:r>
          </w:p>
        </w:tc>
        <w:tc>
          <w:tcPr>
            <w:tcW w:w="516" w:type="dxa"/>
            <w:tcBorders>
              <w:top w:val="nil"/>
              <w:left w:val="nil"/>
              <w:bottom w:val="single" w:sz="4" w:space="0" w:color="auto"/>
              <w:right w:val="single" w:sz="4" w:space="0" w:color="auto"/>
            </w:tcBorders>
            <w:shd w:val="clear" w:color="auto" w:fill="auto"/>
            <w:vAlign w:val="bottom"/>
          </w:tcPr>
          <w:p w14:paraId="36700B5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3936</w:t>
            </w:r>
          </w:p>
        </w:tc>
        <w:tc>
          <w:tcPr>
            <w:tcW w:w="760" w:type="dxa"/>
            <w:tcBorders>
              <w:top w:val="nil"/>
              <w:left w:val="nil"/>
              <w:bottom w:val="single" w:sz="4" w:space="0" w:color="auto"/>
              <w:right w:val="single" w:sz="4" w:space="0" w:color="auto"/>
            </w:tcBorders>
            <w:shd w:val="clear" w:color="auto" w:fill="auto"/>
            <w:vAlign w:val="bottom"/>
          </w:tcPr>
          <w:p w14:paraId="036EBCE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4025,6</w:t>
            </w:r>
          </w:p>
        </w:tc>
        <w:tc>
          <w:tcPr>
            <w:tcW w:w="516" w:type="dxa"/>
            <w:tcBorders>
              <w:top w:val="nil"/>
              <w:left w:val="nil"/>
              <w:bottom w:val="single" w:sz="4" w:space="0" w:color="auto"/>
              <w:right w:val="single" w:sz="4" w:space="0" w:color="auto"/>
            </w:tcBorders>
            <w:shd w:val="clear" w:color="auto" w:fill="auto"/>
            <w:vAlign w:val="bottom"/>
          </w:tcPr>
          <w:p w14:paraId="4A50BBC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4223</w:t>
            </w:r>
          </w:p>
        </w:tc>
        <w:tc>
          <w:tcPr>
            <w:tcW w:w="700" w:type="dxa"/>
            <w:tcBorders>
              <w:top w:val="nil"/>
              <w:left w:val="nil"/>
              <w:bottom w:val="single" w:sz="4" w:space="0" w:color="auto"/>
              <w:right w:val="single" w:sz="4" w:space="0" w:color="auto"/>
            </w:tcBorders>
            <w:shd w:val="clear" w:color="auto" w:fill="auto"/>
            <w:vAlign w:val="bottom"/>
          </w:tcPr>
          <w:p w14:paraId="1640E2C4"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A5E3E9C"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3867E4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04A4551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2F61E83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5A16660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2855623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w:t>
            </w:r>
          </w:p>
        </w:tc>
        <w:tc>
          <w:tcPr>
            <w:tcW w:w="629" w:type="dxa"/>
            <w:tcBorders>
              <w:top w:val="nil"/>
              <w:left w:val="nil"/>
              <w:bottom w:val="single" w:sz="4" w:space="0" w:color="auto"/>
              <w:right w:val="single" w:sz="4" w:space="0" w:color="auto"/>
            </w:tcBorders>
            <w:shd w:val="clear" w:color="auto" w:fill="auto"/>
            <w:vAlign w:val="bottom"/>
          </w:tcPr>
          <w:p w14:paraId="6EA627A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528,55</w:t>
            </w:r>
          </w:p>
        </w:tc>
        <w:tc>
          <w:tcPr>
            <w:tcW w:w="516" w:type="dxa"/>
            <w:tcBorders>
              <w:top w:val="nil"/>
              <w:left w:val="nil"/>
              <w:bottom w:val="single" w:sz="4" w:space="0" w:color="auto"/>
              <w:right w:val="single" w:sz="4" w:space="0" w:color="auto"/>
            </w:tcBorders>
            <w:shd w:val="clear" w:color="auto" w:fill="auto"/>
            <w:vAlign w:val="bottom"/>
          </w:tcPr>
          <w:p w14:paraId="774D2B8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978</w:t>
            </w:r>
          </w:p>
        </w:tc>
        <w:tc>
          <w:tcPr>
            <w:tcW w:w="483" w:type="dxa"/>
            <w:tcBorders>
              <w:top w:val="nil"/>
              <w:left w:val="nil"/>
              <w:bottom w:val="single" w:sz="4" w:space="0" w:color="auto"/>
              <w:right w:val="single" w:sz="4" w:space="0" w:color="auto"/>
            </w:tcBorders>
            <w:shd w:val="clear" w:color="auto" w:fill="auto"/>
            <w:vAlign w:val="bottom"/>
          </w:tcPr>
          <w:p w14:paraId="668BDAD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1E57739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13,9</w:t>
            </w:r>
          </w:p>
        </w:tc>
        <w:tc>
          <w:tcPr>
            <w:tcW w:w="508" w:type="dxa"/>
            <w:tcBorders>
              <w:top w:val="nil"/>
              <w:left w:val="nil"/>
              <w:bottom w:val="single" w:sz="4" w:space="0" w:color="auto"/>
              <w:right w:val="single" w:sz="4" w:space="0" w:color="auto"/>
            </w:tcBorders>
            <w:shd w:val="clear" w:color="auto" w:fill="auto"/>
            <w:vAlign w:val="bottom"/>
          </w:tcPr>
          <w:p w14:paraId="1BFA9A5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w:t>
            </w:r>
          </w:p>
        </w:tc>
        <w:tc>
          <w:tcPr>
            <w:tcW w:w="483" w:type="dxa"/>
            <w:tcBorders>
              <w:top w:val="nil"/>
              <w:left w:val="nil"/>
              <w:bottom w:val="single" w:sz="4" w:space="0" w:color="auto"/>
              <w:right w:val="single" w:sz="4" w:space="0" w:color="auto"/>
            </w:tcBorders>
            <w:shd w:val="clear" w:color="auto" w:fill="auto"/>
            <w:vAlign w:val="bottom"/>
          </w:tcPr>
          <w:p w14:paraId="77FFA25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2503E04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20,85</w:t>
            </w:r>
          </w:p>
        </w:tc>
        <w:tc>
          <w:tcPr>
            <w:tcW w:w="508" w:type="dxa"/>
            <w:tcBorders>
              <w:top w:val="nil"/>
              <w:left w:val="nil"/>
              <w:bottom w:val="single" w:sz="4" w:space="0" w:color="auto"/>
              <w:right w:val="single" w:sz="4" w:space="0" w:color="auto"/>
            </w:tcBorders>
            <w:shd w:val="clear" w:color="auto" w:fill="auto"/>
            <w:vAlign w:val="bottom"/>
          </w:tcPr>
          <w:p w14:paraId="20C033F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0895CC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0,00412</w:t>
            </w:r>
          </w:p>
        </w:tc>
        <w:tc>
          <w:tcPr>
            <w:tcW w:w="760" w:type="dxa"/>
            <w:tcBorders>
              <w:top w:val="nil"/>
              <w:left w:val="nil"/>
              <w:bottom w:val="single" w:sz="4" w:space="0" w:color="auto"/>
              <w:right w:val="single" w:sz="4" w:space="0" w:color="auto"/>
            </w:tcBorders>
            <w:shd w:val="clear" w:color="auto" w:fill="auto"/>
            <w:vAlign w:val="bottom"/>
          </w:tcPr>
          <w:p w14:paraId="75D4AD1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0,00498</w:t>
            </w:r>
          </w:p>
        </w:tc>
        <w:tc>
          <w:tcPr>
            <w:tcW w:w="704" w:type="dxa"/>
            <w:tcBorders>
              <w:top w:val="nil"/>
              <w:left w:val="nil"/>
              <w:bottom w:val="single" w:sz="4" w:space="0" w:color="auto"/>
              <w:right w:val="single" w:sz="4" w:space="0" w:color="auto"/>
            </w:tcBorders>
            <w:shd w:val="clear" w:color="auto" w:fill="auto"/>
            <w:vAlign w:val="bottom"/>
          </w:tcPr>
          <w:p w14:paraId="7B02095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0,00592</w:t>
            </w:r>
          </w:p>
        </w:tc>
        <w:tc>
          <w:tcPr>
            <w:tcW w:w="516" w:type="dxa"/>
            <w:tcBorders>
              <w:top w:val="nil"/>
              <w:left w:val="nil"/>
              <w:bottom w:val="single" w:sz="4" w:space="0" w:color="auto"/>
              <w:right w:val="single" w:sz="4" w:space="0" w:color="auto"/>
            </w:tcBorders>
            <w:shd w:val="clear" w:color="auto" w:fill="auto"/>
            <w:vAlign w:val="bottom"/>
          </w:tcPr>
          <w:p w14:paraId="182D97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4169</w:t>
            </w:r>
          </w:p>
        </w:tc>
        <w:tc>
          <w:tcPr>
            <w:tcW w:w="760" w:type="dxa"/>
            <w:tcBorders>
              <w:top w:val="nil"/>
              <w:left w:val="nil"/>
              <w:bottom w:val="single" w:sz="4" w:space="0" w:color="auto"/>
              <w:right w:val="single" w:sz="4" w:space="0" w:color="auto"/>
            </w:tcBorders>
            <w:shd w:val="clear" w:color="auto" w:fill="auto"/>
            <w:vAlign w:val="bottom"/>
          </w:tcPr>
          <w:p w14:paraId="2808304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4271,2</w:t>
            </w:r>
          </w:p>
        </w:tc>
        <w:tc>
          <w:tcPr>
            <w:tcW w:w="516" w:type="dxa"/>
            <w:tcBorders>
              <w:top w:val="nil"/>
              <w:left w:val="nil"/>
              <w:bottom w:val="single" w:sz="4" w:space="0" w:color="auto"/>
              <w:right w:val="single" w:sz="4" w:space="0" w:color="auto"/>
            </w:tcBorders>
            <w:shd w:val="clear" w:color="auto" w:fill="auto"/>
            <w:vAlign w:val="bottom"/>
          </w:tcPr>
          <w:p w14:paraId="5D30DED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4555</w:t>
            </w:r>
          </w:p>
        </w:tc>
        <w:tc>
          <w:tcPr>
            <w:tcW w:w="700" w:type="dxa"/>
            <w:tcBorders>
              <w:top w:val="nil"/>
              <w:left w:val="nil"/>
              <w:bottom w:val="single" w:sz="4" w:space="0" w:color="auto"/>
              <w:right w:val="single" w:sz="4" w:space="0" w:color="auto"/>
            </w:tcBorders>
            <w:shd w:val="clear" w:color="auto" w:fill="auto"/>
            <w:vAlign w:val="bottom"/>
          </w:tcPr>
          <w:p w14:paraId="36E2EB00"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DBF81BC"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C94B7D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005CC24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01956F6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5CDFFEA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1838A63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629" w:type="dxa"/>
            <w:tcBorders>
              <w:top w:val="nil"/>
              <w:left w:val="nil"/>
              <w:bottom w:val="single" w:sz="4" w:space="0" w:color="auto"/>
              <w:right w:val="single" w:sz="4" w:space="0" w:color="auto"/>
            </w:tcBorders>
            <w:shd w:val="clear" w:color="auto" w:fill="auto"/>
            <w:vAlign w:val="bottom"/>
          </w:tcPr>
          <w:p w14:paraId="504D79D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415,8</w:t>
            </w:r>
          </w:p>
        </w:tc>
        <w:tc>
          <w:tcPr>
            <w:tcW w:w="516" w:type="dxa"/>
            <w:tcBorders>
              <w:top w:val="nil"/>
              <w:left w:val="nil"/>
              <w:bottom w:val="single" w:sz="4" w:space="0" w:color="auto"/>
              <w:right w:val="single" w:sz="4" w:space="0" w:color="auto"/>
            </w:tcBorders>
            <w:shd w:val="clear" w:color="auto" w:fill="auto"/>
            <w:vAlign w:val="bottom"/>
          </w:tcPr>
          <w:p w14:paraId="4747786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932</w:t>
            </w:r>
          </w:p>
        </w:tc>
        <w:tc>
          <w:tcPr>
            <w:tcW w:w="483" w:type="dxa"/>
            <w:tcBorders>
              <w:top w:val="nil"/>
              <w:left w:val="nil"/>
              <w:bottom w:val="single" w:sz="4" w:space="0" w:color="auto"/>
              <w:right w:val="single" w:sz="4" w:space="0" w:color="auto"/>
            </w:tcBorders>
            <w:shd w:val="clear" w:color="auto" w:fill="auto"/>
            <w:vAlign w:val="bottom"/>
          </w:tcPr>
          <w:p w14:paraId="1BE3F99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13E9EED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14,15</w:t>
            </w:r>
          </w:p>
        </w:tc>
        <w:tc>
          <w:tcPr>
            <w:tcW w:w="508" w:type="dxa"/>
            <w:tcBorders>
              <w:top w:val="nil"/>
              <w:left w:val="nil"/>
              <w:bottom w:val="single" w:sz="4" w:space="0" w:color="auto"/>
              <w:right w:val="single" w:sz="4" w:space="0" w:color="auto"/>
            </w:tcBorders>
            <w:shd w:val="clear" w:color="auto" w:fill="auto"/>
            <w:vAlign w:val="bottom"/>
          </w:tcPr>
          <w:p w14:paraId="107C8CA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483" w:type="dxa"/>
            <w:tcBorders>
              <w:top w:val="nil"/>
              <w:left w:val="nil"/>
              <w:bottom w:val="single" w:sz="4" w:space="0" w:color="auto"/>
              <w:right w:val="single" w:sz="4" w:space="0" w:color="auto"/>
            </w:tcBorders>
            <w:shd w:val="clear" w:color="auto" w:fill="auto"/>
            <w:vAlign w:val="bottom"/>
          </w:tcPr>
          <w:p w14:paraId="152D387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02DB02F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20,5</w:t>
            </w:r>
          </w:p>
        </w:tc>
        <w:tc>
          <w:tcPr>
            <w:tcW w:w="508" w:type="dxa"/>
            <w:tcBorders>
              <w:top w:val="nil"/>
              <w:left w:val="nil"/>
              <w:bottom w:val="single" w:sz="4" w:space="0" w:color="auto"/>
              <w:right w:val="single" w:sz="4" w:space="0" w:color="auto"/>
            </w:tcBorders>
            <w:shd w:val="clear" w:color="auto" w:fill="auto"/>
            <w:vAlign w:val="bottom"/>
          </w:tcPr>
          <w:p w14:paraId="270EB01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w:t>
            </w:r>
          </w:p>
        </w:tc>
        <w:tc>
          <w:tcPr>
            <w:tcW w:w="704" w:type="dxa"/>
            <w:tcBorders>
              <w:top w:val="nil"/>
              <w:left w:val="nil"/>
              <w:bottom w:val="single" w:sz="4" w:space="0" w:color="auto"/>
              <w:right w:val="single" w:sz="4" w:space="0" w:color="auto"/>
            </w:tcBorders>
            <w:shd w:val="clear" w:color="auto" w:fill="auto"/>
            <w:vAlign w:val="bottom"/>
          </w:tcPr>
          <w:p w14:paraId="7986A98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0,00441</w:t>
            </w:r>
          </w:p>
        </w:tc>
        <w:tc>
          <w:tcPr>
            <w:tcW w:w="760" w:type="dxa"/>
            <w:tcBorders>
              <w:top w:val="nil"/>
              <w:left w:val="nil"/>
              <w:bottom w:val="single" w:sz="4" w:space="0" w:color="auto"/>
              <w:right w:val="single" w:sz="4" w:space="0" w:color="auto"/>
            </w:tcBorders>
            <w:shd w:val="clear" w:color="auto" w:fill="auto"/>
            <w:vAlign w:val="bottom"/>
          </w:tcPr>
          <w:p w14:paraId="3E22162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0,00495</w:t>
            </w:r>
          </w:p>
        </w:tc>
        <w:tc>
          <w:tcPr>
            <w:tcW w:w="704" w:type="dxa"/>
            <w:tcBorders>
              <w:top w:val="nil"/>
              <w:left w:val="nil"/>
              <w:bottom w:val="single" w:sz="4" w:space="0" w:color="auto"/>
              <w:right w:val="single" w:sz="4" w:space="0" w:color="auto"/>
            </w:tcBorders>
            <w:shd w:val="clear" w:color="auto" w:fill="auto"/>
            <w:vAlign w:val="bottom"/>
          </w:tcPr>
          <w:p w14:paraId="3CB8B0E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0,00621</w:t>
            </w:r>
          </w:p>
        </w:tc>
        <w:tc>
          <w:tcPr>
            <w:tcW w:w="516" w:type="dxa"/>
            <w:tcBorders>
              <w:top w:val="nil"/>
              <w:left w:val="nil"/>
              <w:bottom w:val="single" w:sz="4" w:space="0" w:color="auto"/>
              <w:right w:val="single" w:sz="4" w:space="0" w:color="auto"/>
            </w:tcBorders>
            <w:shd w:val="clear" w:color="auto" w:fill="auto"/>
            <w:vAlign w:val="bottom"/>
          </w:tcPr>
          <w:p w14:paraId="14678CD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4190</w:t>
            </w:r>
          </w:p>
        </w:tc>
        <w:tc>
          <w:tcPr>
            <w:tcW w:w="760" w:type="dxa"/>
            <w:tcBorders>
              <w:top w:val="nil"/>
              <w:left w:val="nil"/>
              <w:bottom w:val="single" w:sz="4" w:space="0" w:color="auto"/>
              <w:right w:val="single" w:sz="4" w:space="0" w:color="auto"/>
            </w:tcBorders>
            <w:shd w:val="clear" w:color="auto" w:fill="auto"/>
            <w:vAlign w:val="bottom"/>
          </w:tcPr>
          <w:p w14:paraId="63932F2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4325,95</w:t>
            </w:r>
          </w:p>
        </w:tc>
        <w:tc>
          <w:tcPr>
            <w:tcW w:w="516" w:type="dxa"/>
            <w:tcBorders>
              <w:top w:val="nil"/>
              <w:left w:val="nil"/>
              <w:bottom w:val="single" w:sz="4" w:space="0" w:color="auto"/>
              <w:right w:val="single" w:sz="4" w:space="0" w:color="auto"/>
            </w:tcBorders>
            <w:shd w:val="clear" w:color="auto" w:fill="auto"/>
            <w:vAlign w:val="bottom"/>
          </w:tcPr>
          <w:p w14:paraId="2083FE1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4655</w:t>
            </w:r>
          </w:p>
        </w:tc>
        <w:tc>
          <w:tcPr>
            <w:tcW w:w="700" w:type="dxa"/>
            <w:tcBorders>
              <w:top w:val="nil"/>
              <w:left w:val="nil"/>
              <w:bottom w:val="single" w:sz="4" w:space="0" w:color="auto"/>
              <w:right w:val="single" w:sz="4" w:space="0" w:color="auto"/>
            </w:tcBorders>
            <w:shd w:val="clear" w:color="auto" w:fill="auto"/>
            <w:vAlign w:val="bottom"/>
          </w:tcPr>
          <w:p w14:paraId="02B6E6C3"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0E7810D"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6E0DA4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2B236DA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093263A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6D24E7A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3BD825D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w:t>
            </w:r>
          </w:p>
        </w:tc>
        <w:tc>
          <w:tcPr>
            <w:tcW w:w="629" w:type="dxa"/>
            <w:tcBorders>
              <w:top w:val="nil"/>
              <w:left w:val="nil"/>
              <w:bottom w:val="single" w:sz="4" w:space="0" w:color="auto"/>
              <w:right w:val="single" w:sz="4" w:space="0" w:color="auto"/>
            </w:tcBorders>
            <w:shd w:val="clear" w:color="auto" w:fill="auto"/>
            <w:vAlign w:val="bottom"/>
          </w:tcPr>
          <w:p w14:paraId="6E31B00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39,7</w:t>
            </w:r>
          </w:p>
        </w:tc>
        <w:tc>
          <w:tcPr>
            <w:tcW w:w="516" w:type="dxa"/>
            <w:tcBorders>
              <w:top w:val="nil"/>
              <w:left w:val="nil"/>
              <w:bottom w:val="single" w:sz="4" w:space="0" w:color="auto"/>
              <w:right w:val="single" w:sz="4" w:space="0" w:color="auto"/>
            </w:tcBorders>
            <w:shd w:val="clear" w:color="auto" w:fill="auto"/>
            <w:vAlign w:val="bottom"/>
          </w:tcPr>
          <w:p w14:paraId="033A07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91</w:t>
            </w:r>
          </w:p>
        </w:tc>
        <w:tc>
          <w:tcPr>
            <w:tcW w:w="483" w:type="dxa"/>
            <w:tcBorders>
              <w:top w:val="nil"/>
              <w:left w:val="nil"/>
              <w:bottom w:val="single" w:sz="4" w:space="0" w:color="auto"/>
              <w:right w:val="single" w:sz="4" w:space="0" w:color="auto"/>
            </w:tcBorders>
            <w:shd w:val="clear" w:color="auto" w:fill="auto"/>
            <w:vAlign w:val="bottom"/>
          </w:tcPr>
          <w:p w14:paraId="6450039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6CA5A9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17,3</w:t>
            </w:r>
          </w:p>
        </w:tc>
        <w:tc>
          <w:tcPr>
            <w:tcW w:w="508" w:type="dxa"/>
            <w:tcBorders>
              <w:top w:val="nil"/>
              <w:left w:val="nil"/>
              <w:bottom w:val="single" w:sz="4" w:space="0" w:color="auto"/>
              <w:right w:val="single" w:sz="4" w:space="0" w:color="auto"/>
            </w:tcBorders>
            <w:shd w:val="clear" w:color="auto" w:fill="auto"/>
            <w:vAlign w:val="bottom"/>
          </w:tcPr>
          <w:p w14:paraId="2A52F3E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483" w:type="dxa"/>
            <w:tcBorders>
              <w:top w:val="nil"/>
              <w:left w:val="nil"/>
              <w:bottom w:val="single" w:sz="4" w:space="0" w:color="auto"/>
              <w:right w:val="single" w:sz="4" w:space="0" w:color="auto"/>
            </w:tcBorders>
            <w:shd w:val="clear" w:color="auto" w:fill="auto"/>
            <w:vAlign w:val="bottom"/>
          </w:tcPr>
          <w:p w14:paraId="4B637D6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42CF5AE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19,75</w:t>
            </w:r>
          </w:p>
        </w:tc>
        <w:tc>
          <w:tcPr>
            <w:tcW w:w="508" w:type="dxa"/>
            <w:tcBorders>
              <w:top w:val="nil"/>
              <w:left w:val="nil"/>
              <w:bottom w:val="single" w:sz="4" w:space="0" w:color="auto"/>
              <w:right w:val="single" w:sz="4" w:space="0" w:color="auto"/>
            </w:tcBorders>
            <w:shd w:val="clear" w:color="auto" w:fill="auto"/>
            <w:vAlign w:val="bottom"/>
          </w:tcPr>
          <w:p w14:paraId="27DFDC8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521C549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0,0036</w:t>
            </w:r>
          </w:p>
        </w:tc>
        <w:tc>
          <w:tcPr>
            <w:tcW w:w="760" w:type="dxa"/>
            <w:tcBorders>
              <w:top w:val="nil"/>
              <w:left w:val="nil"/>
              <w:bottom w:val="single" w:sz="4" w:space="0" w:color="auto"/>
              <w:right w:val="single" w:sz="4" w:space="0" w:color="auto"/>
            </w:tcBorders>
            <w:shd w:val="clear" w:color="auto" w:fill="auto"/>
            <w:vAlign w:val="bottom"/>
          </w:tcPr>
          <w:p w14:paraId="23E57F5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0,00435</w:t>
            </w:r>
          </w:p>
        </w:tc>
        <w:tc>
          <w:tcPr>
            <w:tcW w:w="704" w:type="dxa"/>
            <w:tcBorders>
              <w:top w:val="nil"/>
              <w:left w:val="nil"/>
              <w:bottom w:val="single" w:sz="4" w:space="0" w:color="auto"/>
              <w:right w:val="single" w:sz="4" w:space="0" w:color="auto"/>
            </w:tcBorders>
            <w:shd w:val="clear" w:color="auto" w:fill="auto"/>
            <w:vAlign w:val="bottom"/>
          </w:tcPr>
          <w:p w14:paraId="3652203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0,00588</w:t>
            </w:r>
          </w:p>
        </w:tc>
        <w:tc>
          <w:tcPr>
            <w:tcW w:w="516" w:type="dxa"/>
            <w:tcBorders>
              <w:top w:val="nil"/>
              <w:left w:val="nil"/>
              <w:bottom w:val="single" w:sz="4" w:space="0" w:color="auto"/>
              <w:right w:val="single" w:sz="4" w:space="0" w:color="auto"/>
            </w:tcBorders>
            <w:shd w:val="clear" w:color="auto" w:fill="auto"/>
            <w:vAlign w:val="bottom"/>
          </w:tcPr>
          <w:p w14:paraId="07A9C28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3877</w:t>
            </w:r>
          </w:p>
        </w:tc>
        <w:tc>
          <w:tcPr>
            <w:tcW w:w="760" w:type="dxa"/>
            <w:tcBorders>
              <w:top w:val="nil"/>
              <w:left w:val="nil"/>
              <w:bottom w:val="single" w:sz="4" w:space="0" w:color="auto"/>
              <w:right w:val="single" w:sz="4" w:space="0" w:color="auto"/>
            </w:tcBorders>
            <w:shd w:val="clear" w:color="auto" w:fill="auto"/>
            <w:vAlign w:val="bottom"/>
          </w:tcPr>
          <w:p w14:paraId="1697AC6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4026,9</w:t>
            </w:r>
          </w:p>
        </w:tc>
        <w:tc>
          <w:tcPr>
            <w:tcW w:w="516" w:type="dxa"/>
            <w:tcBorders>
              <w:top w:val="nil"/>
              <w:left w:val="nil"/>
              <w:bottom w:val="single" w:sz="4" w:space="0" w:color="auto"/>
              <w:right w:val="single" w:sz="4" w:space="0" w:color="auto"/>
            </w:tcBorders>
            <w:shd w:val="clear" w:color="auto" w:fill="auto"/>
            <w:vAlign w:val="bottom"/>
          </w:tcPr>
          <w:p w14:paraId="53BCACB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4242</w:t>
            </w:r>
          </w:p>
        </w:tc>
        <w:tc>
          <w:tcPr>
            <w:tcW w:w="700" w:type="dxa"/>
            <w:tcBorders>
              <w:top w:val="nil"/>
              <w:left w:val="nil"/>
              <w:bottom w:val="single" w:sz="4" w:space="0" w:color="auto"/>
              <w:right w:val="single" w:sz="4" w:space="0" w:color="auto"/>
            </w:tcBorders>
            <w:shd w:val="clear" w:color="auto" w:fill="auto"/>
            <w:vAlign w:val="bottom"/>
          </w:tcPr>
          <w:p w14:paraId="083B2AD9"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1F3FE35A"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2C4EAEB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6192220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3E31896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0D70A96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361FB9B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37</w:t>
            </w:r>
          </w:p>
        </w:tc>
        <w:tc>
          <w:tcPr>
            <w:tcW w:w="629" w:type="dxa"/>
            <w:tcBorders>
              <w:top w:val="nil"/>
              <w:left w:val="nil"/>
              <w:bottom w:val="single" w:sz="4" w:space="0" w:color="auto"/>
              <w:right w:val="single" w:sz="4" w:space="0" w:color="auto"/>
            </w:tcBorders>
            <w:shd w:val="clear" w:color="auto" w:fill="auto"/>
            <w:vAlign w:val="bottom"/>
          </w:tcPr>
          <w:p w14:paraId="7A24B7D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484,7</w:t>
            </w:r>
          </w:p>
        </w:tc>
        <w:tc>
          <w:tcPr>
            <w:tcW w:w="516" w:type="dxa"/>
            <w:tcBorders>
              <w:top w:val="nil"/>
              <w:left w:val="nil"/>
              <w:bottom w:val="single" w:sz="4" w:space="0" w:color="auto"/>
              <w:right w:val="single" w:sz="4" w:space="0" w:color="auto"/>
            </w:tcBorders>
            <w:shd w:val="clear" w:color="auto" w:fill="auto"/>
            <w:vAlign w:val="bottom"/>
          </w:tcPr>
          <w:p w14:paraId="6DAE61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972</w:t>
            </w:r>
          </w:p>
        </w:tc>
        <w:tc>
          <w:tcPr>
            <w:tcW w:w="483" w:type="dxa"/>
            <w:tcBorders>
              <w:top w:val="nil"/>
              <w:left w:val="nil"/>
              <w:bottom w:val="single" w:sz="4" w:space="0" w:color="auto"/>
              <w:right w:val="single" w:sz="4" w:space="0" w:color="auto"/>
            </w:tcBorders>
            <w:shd w:val="clear" w:color="auto" w:fill="auto"/>
            <w:vAlign w:val="bottom"/>
          </w:tcPr>
          <w:p w14:paraId="55F1221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1EB497D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13,8</w:t>
            </w:r>
          </w:p>
        </w:tc>
        <w:tc>
          <w:tcPr>
            <w:tcW w:w="508" w:type="dxa"/>
            <w:tcBorders>
              <w:top w:val="nil"/>
              <w:left w:val="nil"/>
              <w:bottom w:val="single" w:sz="4" w:space="0" w:color="auto"/>
              <w:right w:val="single" w:sz="4" w:space="0" w:color="auto"/>
            </w:tcBorders>
            <w:shd w:val="clear" w:color="auto" w:fill="auto"/>
            <w:vAlign w:val="bottom"/>
          </w:tcPr>
          <w:p w14:paraId="1132707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483" w:type="dxa"/>
            <w:tcBorders>
              <w:top w:val="nil"/>
              <w:left w:val="nil"/>
              <w:bottom w:val="single" w:sz="4" w:space="0" w:color="auto"/>
              <w:right w:val="single" w:sz="4" w:space="0" w:color="auto"/>
            </w:tcBorders>
            <w:shd w:val="clear" w:color="auto" w:fill="auto"/>
            <w:vAlign w:val="bottom"/>
          </w:tcPr>
          <w:p w14:paraId="57108E9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575" w:type="dxa"/>
            <w:tcBorders>
              <w:top w:val="nil"/>
              <w:left w:val="nil"/>
              <w:bottom w:val="single" w:sz="4" w:space="0" w:color="auto"/>
              <w:right w:val="single" w:sz="4" w:space="0" w:color="auto"/>
            </w:tcBorders>
            <w:shd w:val="clear" w:color="auto" w:fill="auto"/>
            <w:vAlign w:val="bottom"/>
          </w:tcPr>
          <w:p w14:paraId="313C2EF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21,55</w:t>
            </w:r>
          </w:p>
        </w:tc>
        <w:tc>
          <w:tcPr>
            <w:tcW w:w="508" w:type="dxa"/>
            <w:tcBorders>
              <w:top w:val="nil"/>
              <w:left w:val="nil"/>
              <w:bottom w:val="single" w:sz="4" w:space="0" w:color="auto"/>
              <w:right w:val="single" w:sz="4" w:space="0" w:color="auto"/>
            </w:tcBorders>
            <w:shd w:val="clear" w:color="auto" w:fill="auto"/>
            <w:vAlign w:val="bottom"/>
          </w:tcPr>
          <w:p w14:paraId="6CE3C02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785092D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0,00413</w:t>
            </w:r>
          </w:p>
        </w:tc>
        <w:tc>
          <w:tcPr>
            <w:tcW w:w="760" w:type="dxa"/>
            <w:tcBorders>
              <w:top w:val="nil"/>
              <w:left w:val="nil"/>
              <w:bottom w:val="single" w:sz="4" w:space="0" w:color="auto"/>
              <w:right w:val="single" w:sz="4" w:space="0" w:color="auto"/>
            </w:tcBorders>
            <w:shd w:val="clear" w:color="auto" w:fill="auto"/>
            <w:vAlign w:val="bottom"/>
          </w:tcPr>
          <w:p w14:paraId="461EB5F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0,00494</w:t>
            </w:r>
          </w:p>
        </w:tc>
        <w:tc>
          <w:tcPr>
            <w:tcW w:w="704" w:type="dxa"/>
            <w:tcBorders>
              <w:top w:val="nil"/>
              <w:left w:val="nil"/>
              <w:bottom w:val="single" w:sz="4" w:space="0" w:color="auto"/>
              <w:right w:val="single" w:sz="4" w:space="0" w:color="auto"/>
            </w:tcBorders>
            <w:shd w:val="clear" w:color="auto" w:fill="auto"/>
            <w:vAlign w:val="bottom"/>
          </w:tcPr>
          <w:p w14:paraId="2338DAC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0,00575</w:t>
            </w:r>
          </w:p>
        </w:tc>
        <w:tc>
          <w:tcPr>
            <w:tcW w:w="516" w:type="dxa"/>
            <w:tcBorders>
              <w:top w:val="nil"/>
              <w:left w:val="nil"/>
              <w:bottom w:val="single" w:sz="4" w:space="0" w:color="auto"/>
              <w:right w:val="single" w:sz="4" w:space="0" w:color="auto"/>
            </w:tcBorders>
            <w:shd w:val="clear" w:color="auto" w:fill="auto"/>
            <w:vAlign w:val="bottom"/>
          </w:tcPr>
          <w:p w14:paraId="572D76F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4150</w:t>
            </w:r>
          </w:p>
        </w:tc>
        <w:tc>
          <w:tcPr>
            <w:tcW w:w="760" w:type="dxa"/>
            <w:tcBorders>
              <w:top w:val="nil"/>
              <w:left w:val="nil"/>
              <w:bottom w:val="single" w:sz="4" w:space="0" w:color="auto"/>
              <w:right w:val="single" w:sz="4" w:space="0" w:color="auto"/>
            </w:tcBorders>
            <w:shd w:val="clear" w:color="auto" w:fill="auto"/>
            <w:vAlign w:val="bottom"/>
          </w:tcPr>
          <w:p w14:paraId="0639621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4255,05</w:t>
            </w:r>
          </w:p>
        </w:tc>
        <w:tc>
          <w:tcPr>
            <w:tcW w:w="516" w:type="dxa"/>
            <w:tcBorders>
              <w:top w:val="nil"/>
              <w:left w:val="nil"/>
              <w:bottom w:val="single" w:sz="4" w:space="0" w:color="auto"/>
              <w:right w:val="single" w:sz="4" w:space="0" w:color="auto"/>
            </w:tcBorders>
            <w:shd w:val="clear" w:color="auto" w:fill="auto"/>
            <w:vAlign w:val="bottom"/>
          </w:tcPr>
          <w:p w14:paraId="62757C2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4435</w:t>
            </w:r>
          </w:p>
        </w:tc>
        <w:tc>
          <w:tcPr>
            <w:tcW w:w="700" w:type="dxa"/>
            <w:tcBorders>
              <w:top w:val="nil"/>
              <w:left w:val="nil"/>
              <w:bottom w:val="single" w:sz="4" w:space="0" w:color="auto"/>
              <w:right w:val="single" w:sz="4" w:space="0" w:color="auto"/>
            </w:tcBorders>
            <w:shd w:val="clear" w:color="auto" w:fill="auto"/>
            <w:vAlign w:val="bottom"/>
          </w:tcPr>
          <w:p w14:paraId="5027BB0E"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0A38C0F6"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101B04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68D5C4E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6BEEC11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4172183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511720C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629" w:type="dxa"/>
            <w:tcBorders>
              <w:top w:val="nil"/>
              <w:left w:val="nil"/>
              <w:bottom w:val="single" w:sz="4" w:space="0" w:color="auto"/>
              <w:right w:val="single" w:sz="4" w:space="0" w:color="auto"/>
            </w:tcBorders>
            <w:shd w:val="clear" w:color="auto" w:fill="auto"/>
            <w:vAlign w:val="bottom"/>
          </w:tcPr>
          <w:p w14:paraId="7F51AB1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505,55</w:t>
            </w:r>
          </w:p>
        </w:tc>
        <w:tc>
          <w:tcPr>
            <w:tcW w:w="516" w:type="dxa"/>
            <w:tcBorders>
              <w:top w:val="nil"/>
              <w:left w:val="nil"/>
              <w:bottom w:val="single" w:sz="4" w:space="0" w:color="auto"/>
              <w:right w:val="single" w:sz="4" w:space="0" w:color="auto"/>
            </w:tcBorders>
            <w:shd w:val="clear" w:color="auto" w:fill="auto"/>
            <w:vAlign w:val="bottom"/>
          </w:tcPr>
          <w:p w14:paraId="7B1C822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995</w:t>
            </w:r>
          </w:p>
        </w:tc>
        <w:tc>
          <w:tcPr>
            <w:tcW w:w="483" w:type="dxa"/>
            <w:tcBorders>
              <w:top w:val="nil"/>
              <w:left w:val="nil"/>
              <w:bottom w:val="single" w:sz="4" w:space="0" w:color="auto"/>
              <w:right w:val="single" w:sz="4" w:space="0" w:color="auto"/>
            </w:tcBorders>
            <w:shd w:val="clear" w:color="auto" w:fill="auto"/>
            <w:vAlign w:val="bottom"/>
          </w:tcPr>
          <w:p w14:paraId="0FBA811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00F8191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14,8</w:t>
            </w:r>
          </w:p>
        </w:tc>
        <w:tc>
          <w:tcPr>
            <w:tcW w:w="508" w:type="dxa"/>
            <w:tcBorders>
              <w:top w:val="nil"/>
              <w:left w:val="nil"/>
              <w:bottom w:val="single" w:sz="4" w:space="0" w:color="auto"/>
              <w:right w:val="single" w:sz="4" w:space="0" w:color="auto"/>
            </w:tcBorders>
            <w:shd w:val="clear" w:color="auto" w:fill="auto"/>
            <w:vAlign w:val="bottom"/>
          </w:tcPr>
          <w:p w14:paraId="48E856B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483" w:type="dxa"/>
            <w:tcBorders>
              <w:top w:val="nil"/>
              <w:left w:val="nil"/>
              <w:bottom w:val="single" w:sz="4" w:space="0" w:color="auto"/>
              <w:right w:val="single" w:sz="4" w:space="0" w:color="auto"/>
            </w:tcBorders>
            <w:shd w:val="clear" w:color="auto" w:fill="auto"/>
            <w:vAlign w:val="bottom"/>
          </w:tcPr>
          <w:p w14:paraId="1454450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7FE94E4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19,85</w:t>
            </w:r>
          </w:p>
        </w:tc>
        <w:tc>
          <w:tcPr>
            <w:tcW w:w="508" w:type="dxa"/>
            <w:tcBorders>
              <w:top w:val="nil"/>
              <w:left w:val="nil"/>
              <w:bottom w:val="single" w:sz="4" w:space="0" w:color="auto"/>
              <w:right w:val="single" w:sz="4" w:space="0" w:color="auto"/>
            </w:tcBorders>
            <w:shd w:val="clear" w:color="auto" w:fill="auto"/>
            <w:vAlign w:val="bottom"/>
          </w:tcPr>
          <w:p w14:paraId="346DA64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704" w:type="dxa"/>
            <w:tcBorders>
              <w:top w:val="nil"/>
              <w:left w:val="nil"/>
              <w:bottom w:val="single" w:sz="4" w:space="0" w:color="auto"/>
              <w:right w:val="single" w:sz="4" w:space="0" w:color="auto"/>
            </w:tcBorders>
            <w:shd w:val="clear" w:color="auto" w:fill="auto"/>
            <w:vAlign w:val="bottom"/>
          </w:tcPr>
          <w:p w14:paraId="6D8FF42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0,00424</w:t>
            </w:r>
          </w:p>
        </w:tc>
        <w:tc>
          <w:tcPr>
            <w:tcW w:w="760" w:type="dxa"/>
            <w:tcBorders>
              <w:top w:val="nil"/>
              <w:left w:val="nil"/>
              <w:bottom w:val="single" w:sz="4" w:space="0" w:color="auto"/>
              <w:right w:val="single" w:sz="4" w:space="0" w:color="auto"/>
            </w:tcBorders>
            <w:shd w:val="clear" w:color="auto" w:fill="auto"/>
            <w:vAlign w:val="bottom"/>
          </w:tcPr>
          <w:p w14:paraId="4695CB7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0,00483</w:t>
            </w:r>
          </w:p>
        </w:tc>
        <w:tc>
          <w:tcPr>
            <w:tcW w:w="704" w:type="dxa"/>
            <w:tcBorders>
              <w:top w:val="nil"/>
              <w:left w:val="nil"/>
              <w:bottom w:val="single" w:sz="4" w:space="0" w:color="auto"/>
              <w:right w:val="single" w:sz="4" w:space="0" w:color="auto"/>
            </w:tcBorders>
            <w:shd w:val="clear" w:color="auto" w:fill="auto"/>
            <w:vAlign w:val="bottom"/>
          </w:tcPr>
          <w:p w14:paraId="7BAB6BA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0,00535</w:t>
            </w:r>
          </w:p>
        </w:tc>
        <w:tc>
          <w:tcPr>
            <w:tcW w:w="516" w:type="dxa"/>
            <w:tcBorders>
              <w:top w:val="nil"/>
              <w:left w:val="nil"/>
              <w:bottom w:val="single" w:sz="4" w:space="0" w:color="auto"/>
              <w:right w:val="single" w:sz="4" w:space="0" w:color="auto"/>
            </w:tcBorders>
            <w:shd w:val="clear" w:color="auto" w:fill="auto"/>
            <w:vAlign w:val="bottom"/>
          </w:tcPr>
          <w:p w14:paraId="7A4E7E5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4228</w:t>
            </w:r>
          </w:p>
        </w:tc>
        <w:tc>
          <w:tcPr>
            <w:tcW w:w="760" w:type="dxa"/>
            <w:tcBorders>
              <w:top w:val="nil"/>
              <w:left w:val="nil"/>
              <w:bottom w:val="single" w:sz="4" w:space="0" w:color="auto"/>
              <w:right w:val="single" w:sz="4" w:space="0" w:color="auto"/>
            </w:tcBorders>
            <w:shd w:val="clear" w:color="auto" w:fill="auto"/>
            <w:vAlign w:val="bottom"/>
          </w:tcPr>
          <w:p w14:paraId="305206A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4333</w:t>
            </w:r>
          </w:p>
        </w:tc>
        <w:tc>
          <w:tcPr>
            <w:tcW w:w="516" w:type="dxa"/>
            <w:tcBorders>
              <w:top w:val="nil"/>
              <w:left w:val="nil"/>
              <w:bottom w:val="single" w:sz="4" w:space="0" w:color="auto"/>
              <w:right w:val="single" w:sz="4" w:space="0" w:color="auto"/>
            </w:tcBorders>
            <w:shd w:val="clear" w:color="auto" w:fill="auto"/>
            <w:vAlign w:val="bottom"/>
          </w:tcPr>
          <w:p w14:paraId="55D62B4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4584</w:t>
            </w:r>
          </w:p>
        </w:tc>
        <w:tc>
          <w:tcPr>
            <w:tcW w:w="700" w:type="dxa"/>
            <w:tcBorders>
              <w:top w:val="nil"/>
              <w:left w:val="nil"/>
              <w:bottom w:val="single" w:sz="4" w:space="0" w:color="auto"/>
              <w:right w:val="single" w:sz="4" w:space="0" w:color="auto"/>
            </w:tcBorders>
            <w:shd w:val="clear" w:color="auto" w:fill="auto"/>
            <w:vAlign w:val="bottom"/>
          </w:tcPr>
          <w:p w14:paraId="1447313E"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03C0A29C"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3E4F620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066F828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7EEF37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3A2E4E4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1D7CDE9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629" w:type="dxa"/>
            <w:tcBorders>
              <w:top w:val="nil"/>
              <w:left w:val="nil"/>
              <w:bottom w:val="single" w:sz="4" w:space="0" w:color="auto"/>
              <w:right w:val="single" w:sz="4" w:space="0" w:color="auto"/>
            </w:tcBorders>
            <w:shd w:val="clear" w:color="auto" w:fill="auto"/>
            <w:vAlign w:val="bottom"/>
          </w:tcPr>
          <w:p w14:paraId="5A75266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33,85</w:t>
            </w:r>
          </w:p>
        </w:tc>
        <w:tc>
          <w:tcPr>
            <w:tcW w:w="516" w:type="dxa"/>
            <w:tcBorders>
              <w:top w:val="nil"/>
              <w:left w:val="nil"/>
              <w:bottom w:val="single" w:sz="4" w:space="0" w:color="auto"/>
              <w:right w:val="single" w:sz="4" w:space="0" w:color="auto"/>
            </w:tcBorders>
            <w:shd w:val="clear" w:color="auto" w:fill="auto"/>
            <w:vAlign w:val="bottom"/>
          </w:tcPr>
          <w:p w14:paraId="5B4FBA9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48</w:t>
            </w:r>
          </w:p>
        </w:tc>
        <w:tc>
          <w:tcPr>
            <w:tcW w:w="483" w:type="dxa"/>
            <w:tcBorders>
              <w:top w:val="nil"/>
              <w:left w:val="nil"/>
              <w:bottom w:val="single" w:sz="4" w:space="0" w:color="auto"/>
              <w:right w:val="single" w:sz="4" w:space="0" w:color="auto"/>
            </w:tcBorders>
            <w:shd w:val="clear" w:color="auto" w:fill="auto"/>
            <w:vAlign w:val="bottom"/>
          </w:tcPr>
          <w:p w14:paraId="1CB676B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1EF5435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15,35</w:t>
            </w:r>
          </w:p>
        </w:tc>
        <w:tc>
          <w:tcPr>
            <w:tcW w:w="508" w:type="dxa"/>
            <w:tcBorders>
              <w:top w:val="nil"/>
              <w:left w:val="nil"/>
              <w:bottom w:val="single" w:sz="4" w:space="0" w:color="auto"/>
              <w:right w:val="single" w:sz="4" w:space="0" w:color="auto"/>
            </w:tcBorders>
            <w:shd w:val="clear" w:color="auto" w:fill="auto"/>
            <w:vAlign w:val="bottom"/>
          </w:tcPr>
          <w:p w14:paraId="422539E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w:t>
            </w:r>
          </w:p>
        </w:tc>
        <w:tc>
          <w:tcPr>
            <w:tcW w:w="483" w:type="dxa"/>
            <w:tcBorders>
              <w:top w:val="nil"/>
              <w:left w:val="nil"/>
              <w:bottom w:val="single" w:sz="4" w:space="0" w:color="auto"/>
              <w:right w:val="single" w:sz="4" w:space="0" w:color="auto"/>
            </w:tcBorders>
            <w:shd w:val="clear" w:color="auto" w:fill="auto"/>
            <w:vAlign w:val="bottom"/>
          </w:tcPr>
          <w:p w14:paraId="292BD9F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1256B52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20,85</w:t>
            </w:r>
          </w:p>
        </w:tc>
        <w:tc>
          <w:tcPr>
            <w:tcW w:w="508" w:type="dxa"/>
            <w:tcBorders>
              <w:top w:val="nil"/>
              <w:left w:val="nil"/>
              <w:bottom w:val="single" w:sz="4" w:space="0" w:color="auto"/>
              <w:right w:val="single" w:sz="4" w:space="0" w:color="auto"/>
            </w:tcBorders>
            <w:shd w:val="clear" w:color="auto" w:fill="auto"/>
            <w:vAlign w:val="bottom"/>
          </w:tcPr>
          <w:p w14:paraId="23703E6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30</w:t>
            </w:r>
          </w:p>
        </w:tc>
        <w:tc>
          <w:tcPr>
            <w:tcW w:w="704" w:type="dxa"/>
            <w:tcBorders>
              <w:top w:val="nil"/>
              <w:left w:val="nil"/>
              <w:bottom w:val="single" w:sz="4" w:space="0" w:color="auto"/>
              <w:right w:val="single" w:sz="4" w:space="0" w:color="auto"/>
            </w:tcBorders>
            <w:shd w:val="clear" w:color="auto" w:fill="auto"/>
            <w:vAlign w:val="bottom"/>
          </w:tcPr>
          <w:p w14:paraId="2417003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0,00383</w:t>
            </w:r>
          </w:p>
        </w:tc>
        <w:tc>
          <w:tcPr>
            <w:tcW w:w="760" w:type="dxa"/>
            <w:tcBorders>
              <w:top w:val="nil"/>
              <w:left w:val="nil"/>
              <w:bottom w:val="single" w:sz="4" w:space="0" w:color="auto"/>
              <w:right w:val="single" w:sz="4" w:space="0" w:color="auto"/>
            </w:tcBorders>
            <w:shd w:val="clear" w:color="auto" w:fill="auto"/>
            <w:vAlign w:val="bottom"/>
          </w:tcPr>
          <w:p w14:paraId="216EF43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0,00465</w:t>
            </w:r>
          </w:p>
        </w:tc>
        <w:tc>
          <w:tcPr>
            <w:tcW w:w="704" w:type="dxa"/>
            <w:tcBorders>
              <w:top w:val="nil"/>
              <w:left w:val="nil"/>
              <w:bottom w:val="single" w:sz="4" w:space="0" w:color="auto"/>
              <w:right w:val="single" w:sz="4" w:space="0" w:color="auto"/>
            </w:tcBorders>
            <w:shd w:val="clear" w:color="auto" w:fill="auto"/>
            <w:vAlign w:val="bottom"/>
          </w:tcPr>
          <w:p w14:paraId="389B1C4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0,00556</w:t>
            </w:r>
          </w:p>
        </w:tc>
        <w:tc>
          <w:tcPr>
            <w:tcW w:w="516" w:type="dxa"/>
            <w:tcBorders>
              <w:top w:val="nil"/>
              <w:left w:val="nil"/>
              <w:bottom w:val="single" w:sz="4" w:space="0" w:color="auto"/>
              <w:right w:val="single" w:sz="4" w:space="0" w:color="auto"/>
            </w:tcBorders>
            <w:shd w:val="clear" w:color="auto" w:fill="auto"/>
            <w:vAlign w:val="bottom"/>
          </w:tcPr>
          <w:p w14:paraId="31996C4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3926</w:t>
            </w:r>
          </w:p>
        </w:tc>
        <w:tc>
          <w:tcPr>
            <w:tcW w:w="760" w:type="dxa"/>
            <w:tcBorders>
              <w:top w:val="nil"/>
              <w:left w:val="nil"/>
              <w:bottom w:val="single" w:sz="4" w:space="0" w:color="auto"/>
              <w:right w:val="single" w:sz="4" w:space="0" w:color="auto"/>
            </w:tcBorders>
            <w:shd w:val="clear" w:color="auto" w:fill="auto"/>
            <w:vAlign w:val="bottom"/>
          </w:tcPr>
          <w:p w14:paraId="65DC6D8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4017,25</w:t>
            </w:r>
          </w:p>
        </w:tc>
        <w:tc>
          <w:tcPr>
            <w:tcW w:w="516" w:type="dxa"/>
            <w:tcBorders>
              <w:top w:val="nil"/>
              <w:left w:val="nil"/>
              <w:bottom w:val="single" w:sz="4" w:space="0" w:color="auto"/>
              <w:right w:val="single" w:sz="4" w:space="0" w:color="auto"/>
            </w:tcBorders>
            <w:shd w:val="clear" w:color="auto" w:fill="auto"/>
            <w:vAlign w:val="bottom"/>
          </w:tcPr>
          <w:p w14:paraId="5462F70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4240</w:t>
            </w:r>
          </w:p>
        </w:tc>
        <w:tc>
          <w:tcPr>
            <w:tcW w:w="700" w:type="dxa"/>
            <w:tcBorders>
              <w:top w:val="nil"/>
              <w:left w:val="nil"/>
              <w:bottom w:val="single" w:sz="4" w:space="0" w:color="auto"/>
              <w:right w:val="single" w:sz="4" w:space="0" w:color="auto"/>
            </w:tcBorders>
            <w:shd w:val="clear" w:color="auto" w:fill="auto"/>
            <w:vAlign w:val="bottom"/>
          </w:tcPr>
          <w:p w14:paraId="73AB0A8C"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0B5EAC95"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102AF6F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5B522A3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7A2A65C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47908A4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0F154B6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60</w:t>
            </w:r>
          </w:p>
        </w:tc>
        <w:tc>
          <w:tcPr>
            <w:tcW w:w="629" w:type="dxa"/>
            <w:tcBorders>
              <w:top w:val="nil"/>
              <w:left w:val="nil"/>
              <w:bottom w:val="single" w:sz="4" w:space="0" w:color="auto"/>
              <w:right w:val="single" w:sz="4" w:space="0" w:color="auto"/>
            </w:tcBorders>
            <w:shd w:val="clear" w:color="auto" w:fill="auto"/>
            <w:vAlign w:val="bottom"/>
          </w:tcPr>
          <w:p w14:paraId="3EFAECE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647,05</w:t>
            </w:r>
          </w:p>
        </w:tc>
        <w:tc>
          <w:tcPr>
            <w:tcW w:w="516" w:type="dxa"/>
            <w:tcBorders>
              <w:top w:val="nil"/>
              <w:left w:val="nil"/>
              <w:bottom w:val="single" w:sz="4" w:space="0" w:color="auto"/>
              <w:right w:val="single" w:sz="4" w:space="0" w:color="auto"/>
            </w:tcBorders>
            <w:shd w:val="clear" w:color="auto" w:fill="auto"/>
            <w:vAlign w:val="bottom"/>
          </w:tcPr>
          <w:p w14:paraId="3B5E8F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975</w:t>
            </w:r>
          </w:p>
        </w:tc>
        <w:tc>
          <w:tcPr>
            <w:tcW w:w="483" w:type="dxa"/>
            <w:tcBorders>
              <w:top w:val="nil"/>
              <w:left w:val="nil"/>
              <w:bottom w:val="single" w:sz="4" w:space="0" w:color="auto"/>
              <w:right w:val="single" w:sz="4" w:space="0" w:color="auto"/>
            </w:tcBorders>
            <w:shd w:val="clear" w:color="auto" w:fill="auto"/>
            <w:vAlign w:val="bottom"/>
          </w:tcPr>
          <w:p w14:paraId="35C5C5D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w:t>
            </w:r>
          </w:p>
        </w:tc>
        <w:tc>
          <w:tcPr>
            <w:tcW w:w="575" w:type="dxa"/>
            <w:tcBorders>
              <w:top w:val="nil"/>
              <w:left w:val="nil"/>
              <w:bottom w:val="single" w:sz="4" w:space="0" w:color="auto"/>
              <w:right w:val="single" w:sz="4" w:space="0" w:color="auto"/>
            </w:tcBorders>
            <w:shd w:val="clear" w:color="auto" w:fill="auto"/>
            <w:vAlign w:val="bottom"/>
          </w:tcPr>
          <w:p w14:paraId="7F44353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11,15</w:t>
            </w:r>
          </w:p>
        </w:tc>
        <w:tc>
          <w:tcPr>
            <w:tcW w:w="508" w:type="dxa"/>
            <w:tcBorders>
              <w:top w:val="nil"/>
              <w:left w:val="nil"/>
              <w:bottom w:val="single" w:sz="4" w:space="0" w:color="auto"/>
              <w:right w:val="single" w:sz="4" w:space="0" w:color="auto"/>
            </w:tcBorders>
            <w:shd w:val="clear" w:color="auto" w:fill="auto"/>
            <w:vAlign w:val="bottom"/>
          </w:tcPr>
          <w:p w14:paraId="76B9F32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483" w:type="dxa"/>
            <w:tcBorders>
              <w:top w:val="nil"/>
              <w:left w:val="nil"/>
              <w:bottom w:val="single" w:sz="4" w:space="0" w:color="auto"/>
              <w:right w:val="single" w:sz="4" w:space="0" w:color="auto"/>
            </w:tcBorders>
            <w:shd w:val="clear" w:color="auto" w:fill="auto"/>
            <w:vAlign w:val="bottom"/>
          </w:tcPr>
          <w:p w14:paraId="56B1919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752BC5F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19,7</w:t>
            </w:r>
          </w:p>
        </w:tc>
        <w:tc>
          <w:tcPr>
            <w:tcW w:w="508" w:type="dxa"/>
            <w:tcBorders>
              <w:top w:val="nil"/>
              <w:left w:val="nil"/>
              <w:bottom w:val="single" w:sz="4" w:space="0" w:color="auto"/>
              <w:right w:val="single" w:sz="4" w:space="0" w:color="auto"/>
            </w:tcBorders>
            <w:shd w:val="clear" w:color="auto" w:fill="auto"/>
            <w:vAlign w:val="bottom"/>
          </w:tcPr>
          <w:p w14:paraId="2B55983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0DBCBAD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0,00461</w:t>
            </w:r>
          </w:p>
        </w:tc>
        <w:tc>
          <w:tcPr>
            <w:tcW w:w="760" w:type="dxa"/>
            <w:tcBorders>
              <w:top w:val="nil"/>
              <w:left w:val="nil"/>
              <w:bottom w:val="single" w:sz="4" w:space="0" w:color="auto"/>
              <w:right w:val="single" w:sz="4" w:space="0" w:color="auto"/>
            </w:tcBorders>
            <w:shd w:val="clear" w:color="auto" w:fill="auto"/>
            <w:vAlign w:val="bottom"/>
          </w:tcPr>
          <w:p w14:paraId="1C597E1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0,00592</w:t>
            </w:r>
          </w:p>
        </w:tc>
        <w:tc>
          <w:tcPr>
            <w:tcW w:w="704" w:type="dxa"/>
            <w:tcBorders>
              <w:top w:val="nil"/>
              <w:left w:val="nil"/>
              <w:bottom w:val="single" w:sz="4" w:space="0" w:color="auto"/>
              <w:right w:val="single" w:sz="4" w:space="0" w:color="auto"/>
            </w:tcBorders>
            <w:shd w:val="clear" w:color="auto" w:fill="auto"/>
            <w:vAlign w:val="bottom"/>
          </w:tcPr>
          <w:p w14:paraId="3045F41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0,00746</w:t>
            </w:r>
          </w:p>
        </w:tc>
        <w:tc>
          <w:tcPr>
            <w:tcW w:w="516" w:type="dxa"/>
            <w:tcBorders>
              <w:top w:val="nil"/>
              <w:left w:val="nil"/>
              <w:bottom w:val="single" w:sz="4" w:space="0" w:color="auto"/>
              <w:right w:val="single" w:sz="4" w:space="0" w:color="auto"/>
            </w:tcBorders>
            <w:shd w:val="clear" w:color="auto" w:fill="auto"/>
            <w:vAlign w:val="bottom"/>
          </w:tcPr>
          <w:p w14:paraId="06B3079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4201</w:t>
            </w:r>
          </w:p>
        </w:tc>
        <w:tc>
          <w:tcPr>
            <w:tcW w:w="760" w:type="dxa"/>
            <w:tcBorders>
              <w:top w:val="nil"/>
              <w:left w:val="nil"/>
              <w:bottom w:val="single" w:sz="4" w:space="0" w:color="auto"/>
              <w:right w:val="single" w:sz="4" w:space="0" w:color="auto"/>
            </w:tcBorders>
            <w:shd w:val="clear" w:color="auto" w:fill="auto"/>
            <w:vAlign w:val="bottom"/>
          </w:tcPr>
          <w:p w14:paraId="1D377D9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4290</w:t>
            </w:r>
          </w:p>
        </w:tc>
        <w:tc>
          <w:tcPr>
            <w:tcW w:w="516" w:type="dxa"/>
            <w:tcBorders>
              <w:top w:val="nil"/>
              <w:left w:val="nil"/>
              <w:bottom w:val="single" w:sz="4" w:space="0" w:color="auto"/>
              <w:right w:val="single" w:sz="4" w:space="0" w:color="auto"/>
            </w:tcBorders>
            <w:shd w:val="clear" w:color="auto" w:fill="auto"/>
            <w:vAlign w:val="bottom"/>
          </w:tcPr>
          <w:p w14:paraId="74D9806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4453</w:t>
            </w:r>
          </w:p>
        </w:tc>
        <w:tc>
          <w:tcPr>
            <w:tcW w:w="700" w:type="dxa"/>
            <w:tcBorders>
              <w:top w:val="nil"/>
              <w:left w:val="nil"/>
              <w:bottom w:val="single" w:sz="4" w:space="0" w:color="auto"/>
              <w:right w:val="single" w:sz="4" w:space="0" w:color="auto"/>
            </w:tcBorders>
            <w:shd w:val="clear" w:color="auto" w:fill="auto"/>
            <w:vAlign w:val="bottom"/>
          </w:tcPr>
          <w:p w14:paraId="572040B1"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6A78374"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A0F814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4FDF86F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4D4A7DF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3DCF2F5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505808C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149</w:t>
            </w:r>
          </w:p>
        </w:tc>
        <w:tc>
          <w:tcPr>
            <w:tcW w:w="629" w:type="dxa"/>
            <w:tcBorders>
              <w:top w:val="nil"/>
              <w:left w:val="nil"/>
              <w:bottom w:val="single" w:sz="4" w:space="0" w:color="auto"/>
              <w:right w:val="single" w:sz="4" w:space="0" w:color="auto"/>
            </w:tcBorders>
            <w:shd w:val="clear" w:color="auto" w:fill="auto"/>
            <w:vAlign w:val="bottom"/>
          </w:tcPr>
          <w:p w14:paraId="5C56856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556,1</w:t>
            </w:r>
          </w:p>
        </w:tc>
        <w:tc>
          <w:tcPr>
            <w:tcW w:w="516" w:type="dxa"/>
            <w:tcBorders>
              <w:top w:val="nil"/>
              <w:left w:val="nil"/>
              <w:bottom w:val="single" w:sz="4" w:space="0" w:color="auto"/>
              <w:right w:val="single" w:sz="4" w:space="0" w:color="auto"/>
            </w:tcBorders>
            <w:shd w:val="clear" w:color="auto" w:fill="auto"/>
            <w:vAlign w:val="bottom"/>
          </w:tcPr>
          <w:p w14:paraId="7E488D9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990</w:t>
            </w:r>
          </w:p>
        </w:tc>
        <w:tc>
          <w:tcPr>
            <w:tcW w:w="483" w:type="dxa"/>
            <w:tcBorders>
              <w:top w:val="nil"/>
              <w:left w:val="nil"/>
              <w:bottom w:val="single" w:sz="4" w:space="0" w:color="auto"/>
              <w:right w:val="single" w:sz="4" w:space="0" w:color="auto"/>
            </w:tcBorders>
            <w:shd w:val="clear" w:color="auto" w:fill="auto"/>
            <w:vAlign w:val="bottom"/>
          </w:tcPr>
          <w:p w14:paraId="406CDD8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575" w:type="dxa"/>
            <w:tcBorders>
              <w:top w:val="nil"/>
              <w:left w:val="nil"/>
              <w:bottom w:val="single" w:sz="4" w:space="0" w:color="auto"/>
              <w:right w:val="single" w:sz="4" w:space="0" w:color="auto"/>
            </w:tcBorders>
            <w:shd w:val="clear" w:color="auto" w:fill="auto"/>
            <w:vAlign w:val="bottom"/>
          </w:tcPr>
          <w:p w14:paraId="2B7A7D4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12,5</w:t>
            </w:r>
          </w:p>
        </w:tc>
        <w:tc>
          <w:tcPr>
            <w:tcW w:w="508" w:type="dxa"/>
            <w:tcBorders>
              <w:top w:val="nil"/>
              <w:left w:val="nil"/>
              <w:bottom w:val="single" w:sz="4" w:space="0" w:color="auto"/>
              <w:right w:val="single" w:sz="4" w:space="0" w:color="auto"/>
            </w:tcBorders>
            <w:shd w:val="clear" w:color="auto" w:fill="auto"/>
            <w:vAlign w:val="bottom"/>
          </w:tcPr>
          <w:p w14:paraId="1523BC7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483" w:type="dxa"/>
            <w:tcBorders>
              <w:top w:val="nil"/>
              <w:left w:val="nil"/>
              <w:bottom w:val="single" w:sz="4" w:space="0" w:color="auto"/>
              <w:right w:val="single" w:sz="4" w:space="0" w:color="auto"/>
            </w:tcBorders>
            <w:shd w:val="clear" w:color="auto" w:fill="auto"/>
            <w:vAlign w:val="bottom"/>
          </w:tcPr>
          <w:p w14:paraId="1703091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6A81611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20,4</w:t>
            </w:r>
          </w:p>
        </w:tc>
        <w:tc>
          <w:tcPr>
            <w:tcW w:w="508" w:type="dxa"/>
            <w:tcBorders>
              <w:top w:val="nil"/>
              <w:left w:val="nil"/>
              <w:bottom w:val="single" w:sz="4" w:space="0" w:color="auto"/>
              <w:right w:val="single" w:sz="4" w:space="0" w:color="auto"/>
            </w:tcBorders>
            <w:shd w:val="clear" w:color="auto" w:fill="auto"/>
            <w:vAlign w:val="bottom"/>
          </w:tcPr>
          <w:p w14:paraId="0077B5F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0B8C4DB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w:t>
            </w:r>
          </w:p>
        </w:tc>
        <w:tc>
          <w:tcPr>
            <w:tcW w:w="760" w:type="dxa"/>
            <w:tcBorders>
              <w:top w:val="nil"/>
              <w:left w:val="nil"/>
              <w:bottom w:val="single" w:sz="4" w:space="0" w:color="auto"/>
              <w:right w:val="single" w:sz="4" w:space="0" w:color="auto"/>
            </w:tcBorders>
            <w:shd w:val="clear" w:color="auto" w:fill="auto"/>
            <w:vAlign w:val="bottom"/>
          </w:tcPr>
          <w:p w14:paraId="208E844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0,00537</w:t>
            </w:r>
          </w:p>
        </w:tc>
        <w:tc>
          <w:tcPr>
            <w:tcW w:w="704" w:type="dxa"/>
            <w:tcBorders>
              <w:top w:val="nil"/>
              <w:left w:val="nil"/>
              <w:bottom w:val="single" w:sz="4" w:space="0" w:color="auto"/>
              <w:right w:val="single" w:sz="4" w:space="0" w:color="auto"/>
            </w:tcBorders>
            <w:shd w:val="clear" w:color="auto" w:fill="auto"/>
            <w:vAlign w:val="bottom"/>
          </w:tcPr>
          <w:p w14:paraId="167492F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0,00637</w:t>
            </w:r>
          </w:p>
        </w:tc>
        <w:tc>
          <w:tcPr>
            <w:tcW w:w="516" w:type="dxa"/>
            <w:tcBorders>
              <w:top w:val="nil"/>
              <w:left w:val="nil"/>
              <w:bottom w:val="single" w:sz="4" w:space="0" w:color="auto"/>
              <w:right w:val="single" w:sz="4" w:space="0" w:color="auto"/>
            </w:tcBorders>
            <w:shd w:val="clear" w:color="auto" w:fill="auto"/>
            <w:vAlign w:val="bottom"/>
          </w:tcPr>
          <w:p w14:paraId="113795D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4237</w:t>
            </w:r>
          </w:p>
        </w:tc>
        <w:tc>
          <w:tcPr>
            <w:tcW w:w="760" w:type="dxa"/>
            <w:tcBorders>
              <w:top w:val="nil"/>
              <w:left w:val="nil"/>
              <w:bottom w:val="single" w:sz="4" w:space="0" w:color="auto"/>
              <w:right w:val="single" w:sz="4" w:space="0" w:color="auto"/>
            </w:tcBorders>
            <w:shd w:val="clear" w:color="auto" w:fill="auto"/>
            <w:vAlign w:val="bottom"/>
          </w:tcPr>
          <w:p w14:paraId="1C7B40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4344,35</w:t>
            </w:r>
          </w:p>
        </w:tc>
        <w:tc>
          <w:tcPr>
            <w:tcW w:w="516" w:type="dxa"/>
            <w:tcBorders>
              <w:top w:val="nil"/>
              <w:left w:val="nil"/>
              <w:bottom w:val="single" w:sz="4" w:space="0" w:color="auto"/>
              <w:right w:val="single" w:sz="4" w:space="0" w:color="auto"/>
            </w:tcBorders>
            <w:shd w:val="clear" w:color="auto" w:fill="auto"/>
            <w:vAlign w:val="bottom"/>
          </w:tcPr>
          <w:p w14:paraId="3F78113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4567</w:t>
            </w:r>
          </w:p>
        </w:tc>
        <w:tc>
          <w:tcPr>
            <w:tcW w:w="700" w:type="dxa"/>
            <w:tcBorders>
              <w:top w:val="nil"/>
              <w:left w:val="nil"/>
              <w:bottom w:val="single" w:sz="4" w:space="0" w:color="auto"/>
              <w:right w:val="single" w:sz="4" w:space="0" w:color="auto"/>
            </w:tcBorders>
            <w:shd w:val="clear" w:color="auto" w:fill="auto"/>
            <w:vAlign w:val="bottom"/>
          </w:tcPr>
          <w:p w14:paraId="7C3A60FB"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72A02A5E"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36AE62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770C97B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392666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1148A67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2B27C8F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w:t>
            </w:r>
          </w:p>
        </w:tc>
        <w:tc>
          <w:tcPr>
            <w:tcW w:w="629" w:type="dxa"/>
            <w:tcBorders>
              <w:top w:val="nil"/>
              <w:left w:val="nil"/>
              <w:bottom w:val="single" w:sz="4" w:space="0" w:color="auto"/>
              <w:right w:val="single" w:sz="4" w:space="0" w:color="auto"/>
            </w:tcBorders>
            <w:shd w:val="clear" w:color="auto" w:fill="auto"/>
            <w:vAlign w:val="bottom"/>
          </w:tcPr>
          <w:p w14:paraId="3054ED5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31</w:t>
            </w:r>
          </w:p>
        </w:tc>
        <w:tc>
          <w:tcPr>
            <w:tcW w:w="516" w:type="dxa"/>
            <w:tcBorders>
              <w:top w:val="nil"/>
              <w:left w:val="nil"/>
              <w:bottom w:val="single" w:sz="4" w:space="0" w:color="auto"/>
              <w:right w:val="single" w:sz="4" w:space="0" w:color="auto"/>
            </w:tcBorders>
            <w:shd w:val="clear" w:color="auto" w:fill="auto"/>
            <w:vAlign w:val="bottom"/>
          </w:tcPr>
          <w:p w14:paraId="45210A8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51</w:t>
            </w:r>
          </w:p>
        </w:tc>
        <w:tc>
          <w:tcPr>
            <w:tcW w:w="483" w:type="dxa"/>
            <w:tcBorders>
              <w:top w:val="nil"/>
              <w:left w:val="nil"/>
              <w:bottom w:val="single" w:sz="4" w:space="0" w:color="auto"/>
              <w:right w:val="single" w:sz="4" w:space="0" w:color="auto"/>
            </w:tcBorders>
            <w:shd w:val="clear" w:color="auto" w:fill="auto"/>
            <w:vAlign w:val="bottom"/>
          </w:tcPr>
          <w:p w14:paraId="1F9CB4A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59CC4B6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16,15</w:t>
            </w:r>
          </w:p>
        </w:tc>
        <w:tc>
          <w:tcPr>
            <w:tcW w:w="508" w:type="dxa"/>
            <w:tcBorders>
              <w:top w:val="nil"/>
              <w:left w:val="nil"/>
              <w:bottom w:val="single" w:sz="4" w:space="0" w:color="auto"/>
              <w:right w:val="single" w:sz="4" w:space="0" w:color="auto"/>
            </w:tcBorders>
            <w:shd w:val="clear" w:color="auto" w:fill="auto"/>
            <w:vAlign w:val="bottom"/>
          </w:tcPr>
          <w:p w14:paraId="0D769B1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w:t>
            </w:r>
          </w:p>
        </w:tc>
        <w:tc>
          <w:tcPr>
            <w:tcW w:w="483" w:type="dxa"/>
            <w:tcBorders>
              <w:top w:val="nil"/>
              <w:left w:val="nil"/>
              <w:bottom w:val="single" w:sz="4" w:space="0" w:color="auto"/>
              <w:right w:val="single" w:sz="4" w:space="0" w:color="auto"/>
            </w:tcBorders>
            <w:shd w:val="clear" w:color="auto" w:fill="auto"/>
            <w:vAlign w:val="bottom"/>
          </w:tcPr>
          <w:p w14:paraId="1A28C34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w:t>
            </w:r>
          </w:p>
        </w:tc>
        <w:tc>
          <w:tcPr>
            <w:tcW w:w="575" w:type="dxa"/>
            <w:tcBorders>
              <w:top w:val="nil"/>
              <w:left w:val="nil"/>
              <w:bottom w:val="single" w:sz="4" w:space="0" w:color="auto"/>
              <w:right w:val="single" w:sz="4" w:space="0" w:color="auto"/>
            </w:tcBorders>
            <w:shd w:val="clear" w:color="auto" w:fill="auto"/>
            <w:vAlign w:val="bottom"/>
          </w:tcPr>
          <w:p w14:paraId="28D879A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21,7</w:t>
            </w:r>
          </w:p>
        </w:tc>
        <w:tc>
          <w:tcPr>
            <w:tcW w:w="508" w:type="dxa"/>
            <w:tcBorders>
              <w:top w:val="nil"/>
              <w:left w:val="nil"/>
              <w:bottom w:val="single" w:sz="4" w:space="0" w:color="auto"/>
              <w:right w:val="single" w:sz="4" w:space="0" w:color="auto"/>
            </w:tcBorders>
            <w:shd w:val="clear" w:color="auto" w:fill="auto"/>
            <w:vAlign w:val="bottom"/>
          </w:tcPr>
          <w:p w14:paraId="13BF9CA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w:t>
            </w:r>
          </w:p>
        </w:tc>
        <w:tc>
          <w:tcPr>
            <w:tcW w:w="704" w:type="dxa"/>
            <w:tcBorders>
              <w:top w:val="nil"/>
              <w:left w:val="nil"/>
              <w:bottom w:val="single" w:sz="4" w:space="0" w:color="auto"/>
              <w:right w:val="single" w:sz="4" w:space="0" w:color="auto"/>
            </w:tcBorders>
            <w:shd w:val="clear" w:color="auto" w:fill="auto"/>
            <w:vAlign w:val="bottom"/>
          </w:tcPr>
          <w:p w14:paraId="38E8F00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0,00382</w:t>
            </w:r>
          </w:p>
        </w:tc>
        <w:tc>
          <w:tcPr>
            <w:tcW w:w="760" w:type="dxa"/>
            <w:tcBorders>
              <w:top w:val="nil"/>
              <w:left w:val="nil"/>
              <w:bottom w:val="single" w:sz="4" w:space="0" w:color="auto"/>
              <w:right w:val="single" w:sz="4" w:space="0" w:color="auto"/>
            </w:tcBorders>
            <w:shd w:val="clear" w:color="auto" w:fill="auto"/>
            <w:vAlign w:val="bottom"/>
          </w:tcPr>
          <w:p w14:paraId="5B4E36E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0,00443</w:t>
            </w:r>
          </w:p>
        </w:tc>
        <w:tc>
          <w:tcPr>
            <w:tcW w:w="704" w:type="dxa"/>
            <w:tcBorders>
              <w:top w:val="nil"/>
              <w:left w:val="nil"/>
              <w:bottom w:val="single" w:sz="4" w:space="0" w:color="auto"/>
              <w:right w:val="single" w:sz="4" w:space="0" w:color="auto"/>
            </w:tcBorders>
            <w:shd w:val="clear" w:color="auto" w:fill="auto"/>
            <w:vAlign w:val="bottom"/>
          </w:tcPr>
          <w:p w14:paraId="629E2D3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0,00505</w:t>
            </w:r>
          </w:p>
        </w:tc>
        <w:tc>
          <w:tcPr>
            <w:tcW w:w="516" w:type="dxa"/>
            <w:tcBorders>
              <w:top w:val="nil"/>
              <w:left w:val="nil"/>
              <w:bottom w:val="single" w:sz="4" w:space="0" w:color="auto"/>
              <w:right w:val="single" w:sz="4" w:space="0" w:color="auto"/>
            </w:tcBorders>
            <w:shd w:val="clear" w:color="auto" w:fill="auto"/>
            <w:vAlign w:val="bottom"/>
          </w:tcPr>
          <w:p w14:paraId="693A62C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3882</w:t>
            </w:r>
          </w:p>
        </w:tc>
        <w:tc>
          <w:tcPr>
            <w:tcW w:w="760" w:type="dxa"/>
            <w:tcBorders>
              <w:top w:val="nil"/>
              <w:left w:val="nil"/>
              <w:bottom w:val="single" w:sz="4" w:space="0" w:color="auto"/>
              <w:right w:val="single" w:sz="4" w:space="0" w:color="auto"/>
            </w:tcBorders>
            <w:shd w:val="clear" w:color="auto" w:fill="auto"/>
            <w:vAlign w:val="bottom"/>
          </w:tcPr>
          <w:p w14:paraId="7FEBB85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4017,55</w:t>
            </w:r>
          </w:p>
        </w:tc>
        <w:tc>
          <w:tcPr>
            <w:tcW w:w="516" w:type="dxa"/>
            <w:tcBorders>
              <w:top w:val="nil"/>
              <w:left w:val="nil"/>
              <w:bottom w:val="single" w:sz="4" w:space="0" w:color="auto"/>
              <w:right w:val="single" w:sz="4" w:space="0" w:color="auto"/>
            </w:tcBorders>
            <w:shd w:val="clear" w:color="auto" w:fill="auto"/>
            <w:vAlign w:val="bottom"/>
          </w:tcPr>
          <w:p w14:paraId="110CCCB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4176</w:t>
            </w:r>
          </w:p>
        </w:tc>
        <w:tc>
          <w:tcPr>
            <w:tcW w:w="700" w:type="dxa"/>
            <w:tcBorders>
              <w:top w:val="nil"/>
              <w:left w:val="nil"/>
              <w:bottom w:val="single" w:sz="4" w:space="0" w:color="auto"/>
              <w:right w:val="single" w:sz="4" w:space="0" w:color="auto"/>
            </w:tcBorders>
            <w:shd w:val="clear" w:color="auto" w:fill="auto"/>
            <w:vAlign w:val="bottom"/>
          </w:tcPr>
          <w:p w14:paraId="33161E9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44B7DF15"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05865C1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0E87FFF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1273EBF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042F596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278506D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201</w:t>
            </w:r>
          </w:p>
        </w:tc>
        <w:tc>
          <w:tcPr>
            <w:tcW w:w="629" w:type="dxa"/>
            <w:tcBorders>
              <w:top w:val="nil"/>
              <w:left w:val="nil"/>
              <w:bottom w:val="single" w:sz="4" w:space="0" w:color="auto"/>
              <w:right w:val="single" w:sz="4" w:space="0" w:color="auto"/>
            </w:tcBorders>
            <w:shd w:val="clear" w:color="auto" w:fill="auto"/>
            <w:vAlign w:val="bottom"/>
          </w:tcPr>
          <w:p w14:paraId="3563C10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683,45</w:t>
            </w:r>
          </w:p>
        </w:tc>
        <w:tc>
          <w:tcPr>
            <w:tcW w:w="516" w:type="dxa"/>
            <w:tcBorders>
              <w:top w:val="nil"/>
              <w:left w:val="nil"/>
              <w:bottom w:val="single" w:sz="4" w:space="0" w:color="auto"/>
              <w:right w:val="single" w:sz="4" w:space="0" w:color="auto"/>
            </w:tcBorders>
            <w:shd w:val="clear" w:color="auto" w:fill="auto"/>
            <w:vAlign w:val="bottom"/>
          </w:tcPr>
          <w:p w14:paraId="4EF093A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969</w:t>
            </w:r>
          </w:p>
        </w:tc>
        <w:tc>
          <w:tcPr>
            <w:tcW w:w="483" w:type="dxa"/>
            <w:tcBorders>
              <w:top w:val="nil"/>
              <w:left w:val="nil"/>
              <w:bottom w:val="single" w:sz="4" w:space="0" w:color="auto"/>
              <w:right w:val="single" w:sz="4" w:space="0" w:color="auto"/>
            </w:tcBorders>
            <w:shd w:val="clear" w:color="auto" w:fill="auto"/>
            <w:vAlign w:val="bottom"/>
          </w:tcPr>
          <w:p w14:paraId="7E5DB91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w:t>
            </w:r>
          </w:p>
        </w:tc>
        <w:tc>
          <w:tcPr>
            <w:tcW w:w="575" w:type="dxa"/>
            <w:tcBorders>
              <w:top w:val="nil"/>
              <w:left w:val="nil"/>
              <w:bottom w:val="single" w:sz="4" w:space="0" w:color="auto"/>
              <w:right w:val="single" w:sz="4" w:space="0" w:color="auto"/>
            </w:tcBorders>
            <w:shd w:val="clear" w:color="auto" w:fill="auto"/>
            <w:vAlign w:val="bottom"/>
          </w:tcPr>
          <w:p w14:paraId="6C92D3D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12,2</w:t>
            </w:r>
          </w:p>
        </w:tc>
        <w:tc>
          <w:tcPr>
            <w:tcW w:w="508" w:type="dxa"/>
            <w:tcBorders>
              <w:top w:val="nil"/>
              <w:left w:val="nil"/>
              <w:bottom w:val="single" w:sz="4" w:space="0" w:color="auto"/>
              <w:right w:val="single" w:sz="4" w:space="0" w:color="auto"/>
            </w:tcBorders>
            <w:shd w:val="clear" w:color="auto" w:fill="auto"/>
            <w:vAlign w:val="bottom"/>
          </w:tcPr>
          <w:p w14:paraId="57D5BE5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483" w:type="dxa"/>
            <w:tcBorders>
              <w:top w:val="nil"/>
              <w:left w:val="nil"/>
              <w:bottom w:val="single" w:sz="4" w:space="0" w:color="auto"/>
              <w:right w:val="single" w:sz="4" w:space="0" w:color="auto"/>
            </w:tcBorders>
            <w:shd w:val="clear" w:color="auto" w:fill="auto"/>
            <w:vAlign w:val="bottom"/>
          </w:tcPr>
          <w:p w14:paraId="3DF3E45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508C14E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19,45</w:t>
            </w:r>
          </w:p>
        </w:tc>
        <w:tc>
          <w:tcPr>
            <w:tcW w:w="508" w:type="dxa"/>
            <w:tcBorders>
              <w:top w:val="nil"/>
              <w:left w:val="nil"/>
              <w:bottom w:val="single" w:sz="4" w:space="0" w:color="auto"/>
              <w:right w:val="single" w:sz="4" w:space="0" w:color="auto"/>
            </w:tcBorders>
            <w:shd w:val="clear" w:color="auto" w:fill="auto"/>
            <w:vAlign w:val="bottom"/>
          </w:tcPr>
          <w:p w14:paraId="2909E0D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704" w:type="dxa"/>
            <w:tcBorders>
              <w:top w:val="nil"/>
              <w:left w:val="nil"/>
              <w:bottom w:val="single" w:sz="4" w:space="0" w:color="auto"/>
              <w:right w:val="single" w:sz="4" w:space="0" w:color="auto"/>
            </w:tcBorders>
            <w:shd w:val="clear" w:color="auto" w:fill="auto"/>
            <w:vAlign w:val="bottom"/>
          </w:tcPr>
          <w:p w14:paraId="7B028D0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0,00452</w:t>
            </w:r>
          </w:p>
        </w:tc>
        <w:tc>
          <w:tcPr>
            <w:tcW w:w="760" w:type="dxa"/>
            <w:tcBorders>
              <w:top w:val="nil"/>
              <w:left w:val="nil"/>
              <w:bottom w:val="single" w:sz="4" w:space="0" w:color="auto"/>
              <w:right w:val="single" w:sz="4" w:space="0" w:color="auto"/>
            </w:tcBorders>
            <w:shd w:val="clear" w:color="auto" w:fill="auto"/>
            <w:vAlign w:val="bottom"/>
          </w:tcPr>
          <w:p w14:paraId="2BE98DA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0,00559</w:t>
            </w:r>
          </w:p>
        </w:tc>
        <w:tc>
          <w:tcPr>
            <w:tcW w:w="704" w:type="dxa"/>
            <w:tcBorders>
              <w:top w:val="nil"/>
              <w:left w:val="nil"/>
              <w:bottom w:val="single" w:sz="4" w:space="0" w:color="auto"/>
              <w:right w:val="single" w:sz="4" w:space="0" w:color="auto"/>
            </w:tcBorders>
            <w:shd w:val="clear" w:color="auto" w:fill="auto"/>
            <w:vAlign w:val="bottom"/>
          </w:tcPr>
          <w:p w14:paraId="39ED05F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0,008</w:t>
            </w:r>
          </w:p>
        </w:tc>
        <w:tc>
          <w:tcPr>
            <w:tcW w:w="516" w:type="dxa"/>
            <w:tcBorders>
              <w:top w:val="nil"/>
              <w:left w:val="nil"/>
              <w:bottom w:val="single" w:sz="4" w:space="0" w:color="auto"/>
              <w:right w:val="single" w:sz="4" w:space="0" w:color="auto"/>
            </w:tcBorders>
            <w:shd w:val="clear" w:color="auto" w:fill="auto"/>
            <w:vAlign w:val="bottom"/>
          </w:tcPr>
          <w:p w14:paraId="550B49B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4183</w:t>
            </w:r>
          </w:p>
        </w:tc>
        <w:tc>
          <w:tcPr>
            <w:tcW w:w="760" w:type="dxa"/>
            <w:tcBorders>
              <w:top w:val="nil"/>
              <w:left w:val="nil"/>
              <w:bottom w:val="single" w:sz="4" w:space="0" w:color="auto"/>
              <w:right w:val="single" w:sz="4" w:space="0" w:color="auto"/>
            </w:tcBorders>
            <w:shd w:val="clear" w:color="auto" w:fill="auto"/>
            <w:vAlign w:val="bottom"/>
          </w:tcPr>
          <w:p w14:paraId="2D18FCE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4312,2</w:t>
            </w:r>
          </w:p>
        </w:tc>
        <w:tc>
          <w:tcPr>
            <w:tcW w:w="516" w:type="dxa"/>
            <w:tcBorders>
              <w:top w:val="nil"/>
              <w:left w:val="nil"/>
              <w:bottom w:val="single" w:sz="4" w:space="0" w:color="auto"/>
              <w:right w:val="single" w:sz="4" w:space="0" w:color="auto"/>
            </w:tcBorders>
            <w:shd w:val="clear" w:color="auto" w:fill="auto"/>
            <w:vAlign w:val="bottom"/>
          </w:tcPr>
          <w:p w14:paraId="32AA0B1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4500</w:t>
            </w:r>
          </w:p>
        </w:tc>
        <w:tc>
          <w:tcPr>
            <w:tcW w:w="700" w:type="dxa"/>
            <w:tcBorders>
              <w:top w:val="nil"/>
              <w:left w:val="nil"/>
              <w:bottom w:val="single" w:sz="4" w:space="0" w:color="auto"/>
              <w:right w:val="single" w:sz="4" w:space="0" w:color="auto"/>
            </w:tcBorders>
            <w:shd w:val="clear" w:color="auto" w:fill="auto"/>
            <w:vAlign w:val="bottom"/>
          </w:tcPr>
          <w:p w14:paraId="40778862"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21EBDE00"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5CF60D6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666D346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067F792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6356C58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12E56E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224</w:t>
            </w:r>
          </w:p>
        </w:tc>
        <w:tc>
          <w:tcPr>
            <w:tcW w:w="629" w:type="dxa"/>
            <w:tcBorders>
              <w:top w:val="nil"/>
              <w:left w:val="nil"/>
              <w:bottom w:val="single" w:sz="4" w:space="0" w:color="auto"/>
              <w:right w:val="single" w:sz="4" w:space="0" w:color="auto"/>
            </w:tcBorders>
            <w:shd w:val="clear" w:color="auto" w:fill="auto"/>
            <w:vAlign w:val="bottom"/>
          </w:tcPr>
          <w:p w14:paraId="06CE867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757,7</w:t>
            </w:r>
          </w:p>
        </w:tc>
        <w:tc>
          <w:tcPr>
            <w:tcW w:w="516" w:type="dxa"/>
            <w:tcBorders>
              <w:top w:val="nil"/>
              <w:left w:val="nil"/>
              <w:bottom w:val="single" w:sz="4" w:space="0" w:color="auto"/>
              <w:right w:val="single" w:sz="4" w:space="0" w:color="auto"/>
            </w:tcBorders>
            <w:shd w:val="clear" w:color="auto" w:fill="auto"/>
            <w:vAlign w:val="bottom"/>
          </w:tcPr>
          <w:p w14:paraId="3C085C8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991</w:t>
            </w:r>
          </w:p>
        </w:tc>
        <w:tc>
          <w:tcPr>
            <w:tcW w:w="483" w:type="dxa"/>
            <w:tcBorders>
              <w:top w:val="nil"/>
              <w:left w:val="nil"/>
              <w:bottom w:val="single" w:sz="4" w:space="0" w:color="auto"/>
              <w:right w:val="single" w:sz="4" w:space="0" w:color="auto"/>
            </w:tcBorders>
            <w:shd w:val="clear" w:color="auto" w:fill="auto"/>
            <w:vAlign w:val="bottom"/>
          </w:tcPr>
          <w:p w14:paraId="27D2080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w:t>
            </w:r>
          </w:p>
        </w:tc>
        <w:tc>
          <w:tcPr>
            <w:tcW w:w="575" w:type="dxa"/>
            <w:tcBorders>
              <w:top w:val="nil"/>
              <w:left w:val="nil"/>
              <w:bottom w:val="single" w:sz="4" w:space="0" w:color="auto"/>
              <w:right w:val="single" w:sz="4" w:space="0" w:color="auto"/>
            </w:tcBorders>
            <w:shd w:val="clear" w:color="auto" w:fill="auto"/>
            <w:vAlign w:val="bottom"/>
          </w:tcPr>
          <w:p w14:paraId="3F8AA06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12,95</w:t>
            </w:r>
          </w:p>
        </w:tc>
        <w:tc>
          <w:tcPr>
            <w:tcW w:w="508" w:type="dxa"/>
            <w:tcBorders>
              <w:top w:val="nil"/>
              <w:left w:val="nil"/>
              <w:bottom w:val="single" w:sz="4" w:space="0" w:color="auto"/>
              <w:right w:val="single" w:sz="4" w:space="0" w:color="auto"/>
            </w:tcBorders>
            <w:shd w:val="clear" w:color="auto" w:fill="auto"/>
            <w:vAlign w:val="bottom"/>
          </w:tcPr>
          <w:p w14:paraId="443766A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483" w:type="dxa"/>
            <w:tcBorders>
              <w:top w:val="nil"/>
              <w:left w:val="nil"/>
              <w:bottom w:val="single" w:sz="4" w:space="0" w:color="auto"/>
              <w:right w:val="single" w:sz="4" w:space="0" w:color="auto"/>
            </w:tcBorders>
            <w:shd w:val="clear" w:color="auto" w:fill="auto"/>
            <w:vAlign w:val="bottom"/>
          </w:tcPr>
          <w:p w14:paraId="1C6AF8F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4EDD770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21,65</w:t>
            </w:r>
          </w:p>
        </w:tc>
        <w:tc>
          <w:tcPr>
            <w:tcW w:w="508" w:type="dxa"/>
            <w:tcBorders>
              <w:top w:val="nil"/>
              <w:left w:val="nil"/>
              <w:bottom w:val="single" w:sz="4" w:space="0" w:color="auto"/>
              <w:right w:val="single" w:sz="4" w:space="0" w:color="auto"/>
            </w:tcBorders>
            <w:shd w:val="clear" w:color="auto" w:fill="auto"/>
            <w:vAlign w:val="bottom"/>
          </w:tcPr>
          <w:p w14:paraId="212BAE2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w:t>
            </w:r>
          </w:p>
        </w:tc>
        <w:tc>
          <w:tcPr>
            <w:tcW w:w="704" w:type="dxa"/>
            <w:tcBorders>
              <w:top w:val="nil"/>
              <w:left w:val="nil"/>
              <w:bottom w:val="single" w:sz="4" w:space="0" w:color="auto"/>
              <w:right w:val="single" w:sz="4" w:space="0" w:color="auto"/>
            </w:tcBorders>
            <w:shd w:val="clear" w:color="auto" w:fill="auto"/>
            <w:vAlign w:val="bottom"/>
          </w:tcPr>
          <w:p w14:paraId="23C4852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0,00448</w:t>
            </w:r>
          </w:p>
        </w:tc>
        <w:tc>
          <w:tcPr>
            <w:tcW w:w="760" w:type="dxa"/>
            <w:tcBorders>
              <w:top w:val="nil"/>
              <w:left w:val="nil"/>
              <w:bottom w:val="single" w:sz="4" w:space="0" w:color="auto"/>
              <w:right w:val="single" w:sz="4" w:space="0" w:color="auto"/>
            </w:tcBorders>
            <w:shd w:val="clear" w:color="auto" w:fill="auto"/>
            <w:vAlign w:val="bottom"/>
          </w:tcPr>
          <w:p w14:paraId="4535F0F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0,00514</w:t>
            </w:r>
          </w:p>
        </w:tc>
        <w:tc>
          <w:tcPr>
            <w:tcW w:w="704" w:type="dxa"/>
            <w:tcBorders>
              <w:top w:val="nil"/>
              <w:left w:val="nil"/>
              <w:bottom w:val="single" w:sz="4" w:space="0" w:color="auto"/>
              <w:right w:val="single" w:sz="4" w:space="0" w:color="auto"/>
            </w:tcBorders>
            <w:shd w:val="clear" w:color="auto" w:fill="auto"/>
            <w:vAlign w:val="bottom"/>
          </w:tcPr>
          <w:p w14:paraId="416A9AA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0,00617</w:t>
            </w:r>
          </w:p>
        </w:tc>
        <w:tc>
          <w:tcPr>
            <w:tcW w:w="516" w:type="dxa"/>
            <w:tcBorders>
              <w:top w:val="nil"/>
              <w:left w:val="nil"/>
              <w:bottom w:val="single" w:sz="4" w:space="0" w:color="auto"/>
              <w:right w:val="single" w:sz="4" w:space="0" w:color="auto"/>
            </w:tcBorders>
            <w:shd w:val="clear" w:color="auto" w:fill="auto"/>
            <w:vAlign w:val="bottom"/>
          </w:tcPr>
          <w:p w14:paraId="31BC183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4209</w:t>
            </w:r>
          </w:p>
        </w:tc>
        <w:tc>
          <w:tcPr>
            <w:tcW w:w="760" w:type="dxa"/>
            <w:tcBorders>
              <w:top w:val="nil"/>
              <w:left w:val="nil"/>
              <w:bottom w:val="single" w:sz="4" w:space="0" w:color="auto"/>
              <w:right w:val="single" w:sz="4" w:space="0" w:color="auto"/>
            </w:tcBorders>
            <w:shd w:val="clear" w:color="auto" w:fill="auto"/>
            <w:vAlign w:val="bottom"/>
          </w:tcPr>
          <w:p w14:paraId="17F8DEA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4348,95</w:t>
            </w:r>
          </w:p>
        </w:tc>
        <w:tc>
          <w:tcPr>
            <w:tcW w:w="516" w:type="dxa"/>
            <w:tcBorders>
              <w:top w:val="nil"/>
              <w:left w:val="nil"/>
              <w:bottom w:val="single" w:sz="4" w:space="0" w:color="auto"/>
              <w:right w:val="single" w:sz="4" w:space="0" w:color="auto"/>
            </w:tcBorders>
            <w:shd w:val="clear" w:color="auto" w:fill="auto"/>
            <w:vAlign w:val="bottom"/>
          </w:tcPr>
          <w:p w14:paraId="41817D4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4562</w:t>
            </w:r>
          </w:p>
        </w:tc>
        <w:tc>
          <w:tcPr>
            <w:tcW w:w="700" w:type="dxa"/>
            <w:tcBorders>
              <w:top w:val="nil"/>
              <w:left w:val="nil"/>
              <w:bottom w:val="single" w:sz="4" w:space="0" w:color="auto"/>
              <w:right w:val="single" w:sz="4" w:space="0" w:color="auto"/>
            </w:tcBorders>
            <w:shd w:val="clear" w:color="auto" w:fill="auto"/>
            <w:vAlign w:val="bottom"/>
          </w:tcPr>
          <w:p w14:paraId="1FAF44B7"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1EF1BD5A"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0B05E5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3920469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2640C2A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1D77880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0DAA8A2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w:t>
            </w:r>
          </w:p>
        </w:tc>
        <w:tc>
          <w:tcPr>
            <w:tcW w:w="629" w:type="dxa"/>
            <w:tcBorders>
              <w:top w:val="nil"/>
              <w:left w:val="nil"/>
              <w:bottom w:val="single" w:sz="4" w:space="0" w:color="auto"/>
              <w:right w:val="single" w:sz="4" w:space="0" w:color="auto"/>
            </w:tcBorders>
            <w:shd w:val="clear" w:color="auto" w:fill="auto"/>
            <w:vAlign w:val="bottom"/>
          </w:tcPr>
          <w:p w14:paraId="6283B01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32,8</w:t>
            </w:r>
          </w:p>
        </w:tc>
        <w:tc>
          <w:tcPr>
            <w:tcW w:w="516" w:type="dxa"/>
            <w:tcBorders>
              <w:top w:val="nil"/>
              <w:left w:val="nil"/>
              <w:bottom w:val="single" w:sz="4" w:space="0" w:color="auto"/>
              <w:right w:val="single" w:sz="4" w:space="0" w:color="auto"/>
            </w:tcBorders>
            <w:shd w:val="clear" w:color="auto" w:fill="auto"/>
            <w:vAlign w:val="bottom"/>
          </w:tcPr>
          <w:p w14:paraId="7106869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64</w:t>
            </w:r>
          </w:p>
        </w:tc>
        <w:tc>
          <w:tcPr>
            <w:tcW w:w="483" w:type="dxa"/>
            <w:tcBorders>
              <w:top w:val="nil"/>
              <w:left w:val="nil"/>
              <w:bottom w:val="single" w:sz="4" w:space="0" w:color="auto"/>
              <w:right w:val="single" w:sz="4" w:space="0" w:color="auto"/>
            </w:tcBorders>
            <w:shd w:val="clear" w:color="auto" w:fill="auto"/>
            <w:vAlign w:val="bottom"/>
          </w:tcPr>
          <w:p w14:paraId="2265555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2487135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16,5</w:t>
            </w:r>
          </w:p>
        </w:tc>
        <w:tc>
          <w:tcPr>
            <w:tcW w:w="508" w:type="dxa"/>
            <w:tcBorders>
              <w:top w:val="nil"/>
              <w:left w:val="nil"/>
              <w:bottom w:val="single" w:sz="4" w:space="0" w:color="auto"/>
              <w:right w:val="single" w:sz="4" w:space="0" w:color="auto"/>
            </w:tcBorders>
            <w:shd w:val="clear" w:color="auto" w:fill="auto"/>
            <w:vAlign w:val="bottom"/>
          </w:tcPr>
          <w:p w14:paraId="6CFCCCC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483" w:type="dxa"/>
            <w:tcBorders>
              <w:top w:val="nil"/>
              <w:left w:val="nil"/>
              <w:bottom w:val="single" w:sz="4" w:space="0" w:color="auto"/>
              <w:right w:val="single" w:sz="4" w:space="0" w:color="auto"/>
            </w:tcBorders>
            <w:shd w:val="clear" w:color="auto" w:fill="auto"/>
            <w:vAlign w:val="bottom"/>
          </w:tcPr>
          <w:p w14:paraId="394A1ED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6B8E828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w:t>
            </w:r>
          </w:p>
        </w:tc>
        <w:tc>
          <w:tcPr>
            <w:tcW w:w="508" w:type="dxa"/>
            <w:tcBorders>
              <w:top w:val="nil"/>
              <w:left w:val="nil"/>
              <w:bottom w:val="single" w:sz="4" w:space="0" w:color="auto"/>
              <w:right w:val="single" w:sz="4" w:space="0" w:color="auto"/>
            </w:tcBorders>
            <w:shd w:val="clear" w:color="auto" w:fill="auto"/>
            <w:vAlign w:val="bottom"/>
          </w:tcPr>
          <w:p w14:paraId="5533A15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29</w:t>
            </w:r>
          </w:p>
        </w:tc>
        <w:tc>
          <w:tcPr>
            <w:tcW w:w="704" w:type="dxa"/>
            <w:tcBorders>
              <w:top w:val="nil"/>
              <w:left w:val="nil"/>
              <w:bottom w:val="single" w:sz="4" w:space="0" w:color="auto"/>
              <w:right w:val="single" w:sz="4" w:space="0" w:color="auto"/>
            </w:tcBorders>
            <w:shd w:val="clear" w:color="auto" w:fill="auto"/>
            <w:vAlign w:val="bottom"/>
          </w:tcPr>
          <w:p w14:paraId="38C11D9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0,00364</w:t>
            </w:r>
          </w:p>
        </w:tc>
        <w:tc>
          <w:tcPr>
            <w:tcW w:w="760" w:type="dxa"/>
            <w:tcBorders>
              <w:top w:val="nil"/>
              <w:left w:val="nil"/>
              <w:bottom w:val="single" w:sz="4" w:space="0" w:color="auto"/>
              <w:right w:val="single" w:sz="4" w:space="0" w:color="auto"/>
            </w:tcBorders>
            <w:shd w:val="clear" w:color="auto" w:fill="auto"/>
            <w:vAlign w:val="bottom"/>
          </w:tcPr>
          <w:p w14:paraId="6399BA7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0,00442</w:t>
            </w:r>
          </w:p>
        </w:tc>
        <w:tc>
          <w:tcPr>
            <w:tcW w:w="704" w:type="dxa"/>
            <w:tcBorders>
              <w:top w:val="nil"/>
              <w:left w:val="nil"/>
              <w:bottom w:val="single" w:sz="4" w:space="0" w:color="auto"/>
              <w:right w:val="single" w:sz="4" w:space="0" w:color="auto"/>
            </w:tcBorders>
            <w:shd w:val="clear" w:color="auto" w:fill="auto"/>
            <w:vAlign w:val="bottom"/>
          </w:tcPr>
          <w:p w14:paraId="1B9279E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0,00532</w:t>
            </w:r>
          </w:p>
        </w:tc>
        <w:tc>
          <w:tcPr>
            <w:tcW w:w="516" w:type="dxa"/>
            <w:tcBorders>
              <w:top w:val="nil"/>
              <w:left w:val="nil"/>
              <w:bottom w:val="single" w:sz="4" w:space="0" w:color="auto"/>
              <w:right w:val="single" w:sz="4" w:space="0" w:color="auto"/>
            </w:tcBorders>
            <w:shd w:val="clear" w:color="auto" w:fill="auto"/>
            <w:vAlign w:val="bottom"/>
          </w:tcPr>
          <w:p w14:paraId="5D5BB8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3876</w:t>
            </w:r>
          </w:p>
        </w:tc>
        <w:tc>
          <w:tcPr>
            <w:tcW w:w="760" w:type="dxa"/>
            <w:tcBorders>
              <w:top w:val="nil"/>
              <w:left w:val="nil"/>
              <w:bottom w:val="single" w:sz="4" w:space="0" w:color="auto"/>
              <w:right w:val="single" w:sz="4" w:space="0" w:color="auto"/>
            </w:tcBorders>
            <w:shd w:val="clear" w:color="auto" w:fill="auto"/>
            <w:vAlign w:val="bottom"/>
          </w:tcPr>
          <w:p w14:paraId="22D37CA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4007</w:t>
            </w:r>
          </w:p>
        </w:tc>
        <w:tc>
          <w:tcPr>
            <w:tcW w:w="516" w:type="dxa"/>
            <w:tcBorders>
              <w:top w:val="nil"/>
              <w:left w:val="nil"/>
              <w:bottom w:val="single" w:sz="4" w:space="0" w:color="auto"/>
              <w:right w:val="single" w:sz="4" w:space="0" w:color="auto"/>
            </w:tcBorders>
            <w:shd w:val="clear" w:color="auto" w:fill="auto"/>
            <w:vAlign w:val="bottom"/>
          </w:tcPr>
          <w:p w14:paraId="2660D60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4268</w:t>
            </w:r>
          </w:p>
        </w:tc>
        <w:tc>
          <w:tcPr>
            <w:tcW w:w="700" w:type="dxa"/>
            <w:tcBorders>
              <w:top w:val="nil"/>
              <w:left w:val="nil"/>
              <w:bottom w:val="single" w:sz="4" w:space="0" w:color="auto"/>
              <w:right w:val="single" w:sz="4" w:space="0" w:color="auto"/>
            </w:tcBorders>
            <w:shd w:val="clear" w:color="auto" w:fill="auto"/>
            <w:vAlign w:val="bottom"/>
          </w:tcPr>
          <w:p w14:paraId="6BFE899A"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0B9D25B"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3AF9E87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2057A44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5D45EE1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5ECCC2D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705AEEE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130</w:t>
            </w:r>
          </w:p>
        </w:tc>
        <w:tc>
          <w:tcPr>
            <w:tcW w:w="629" w:type="dxa"/>
            <w:tcBorders>
              <w:top w:val="nil"/>
              <w:left w:val="nil"/>
              <w:bottom w:val="single" w:sz="4" w:space="0" w:color="auto"/>
              <w:right w:val="single" w:sz="4" w:space="0" w:color="auto"/>
            </w:tcBorders>
            <w:shd w:val="clear" w:color="auto" w:fill="auto"/>
            <w:vAlign w:val="bottom"/>
          </w:tcPr>
          <w:p w14:paraId="6B8BA3A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677,2</w:t>
            </w:r>
          </w:p>
        </w:tc>
        <w:tc>
          <w:tcPr>
            <w:tcW w:w="516" w:type="dxa"/>
            <w:tcBorders>
              <w:top w:val="nil"/>
              <w:left w:val="nil"/>
              <w:bottom w:val="single" w:sz="4" w:space="0" w:color="auto"/>
              <w:right w:val="single" w:sz="4" w:space="0" w:color="auto"/>
            </w:tcBorders>
            <w:shd w:val="clear" w:color="auto" w:fill="auto"/>
            <w:vAlign w:val="bottom"/>
          </w:tcPr>
          <w:p w14:paraId="67121D3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976</w:t>
            </w:r>
          </w:p>
        </w:tc>
        <w:tc>
          <w:tcPr>
            <w:tcW w:w="483" w:type="dxa"/>
            <w:tcBorders>
              <w:top w:val="nil"/>
              <w:left w:val="nil"/>
              <w:bottom w:val="single" w:sz="4" w:space="0" w:color="auto"/>
              <w:right w:val="single" w:sz="4" w:space="0" w:color="auto"/>
            </w:tcBorders>
            <w:shd w:val="clear" w:color="auto" w:fill="auto"/>
            <w:vAlign w:val="bottom"/>
          </w:tcPr>
          <w:p w14:paraId="3CF71E2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6F4C4B8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12,7</w:t>
            </w:r>
          </w:p>
        </w:tc>
        <w:tc>
          <w:tcPr>
            <w:tcW w:w="508" w:type="dxa"/>
            <w:tcBorders>
              <w:top w:val="nil"/>
              <w:left w:val="nil"/>
              <w:bottom w:val="single" w:sz="4" w:space="0" w:color="auto"/>
              <w:right w:val="single" w:sz="4" w:space="0" w:color="auto"/>
            </w:tcBorders>
            <w:shd w:val="clear" w:color="auto" w:fill="auto"/>
            <w:vAlign w:val="bottom"/>
          </w:tcPr>
          <w:p w14:paraId="5CF97A7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483" w:type="dxa"/>
            <w:tcBorders>
              <w:top w:val="nil"/>
              <w:left w:val="nil"/>
              <w:bottom w:val="single" w:sz="4" w:space="0" w:color="auto"/>
              <w:right w:val="single" w:sz="4" w:space="0" w:color="auto"/>
            </w:tcBorders>
            <w:shd w:val="clear" w:color="auto" w:fill="auto"/>
            <w:vAlign w:val="bottom"/>
          </w:tcPr>
          <w:p w14:paraId="69DB0E2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13BAC47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19,95</w:t>
            </w:r>
          </w:p>
        </w:tc>
        <w:tc>
          <w:tcPr>
            <w:tcW w:w="508" w:type="dxa"/>
            <w:tcBorders>
              <w:top w:val="nil"/>
              <w:left w:val="nil"/>
              <w:bottom w:val="single" w:sz="4" w:space="0" w:color="auto"/>
              <w:right w:val="single" w:sz="4" w:space="0" w:color="auto"/>
            </w:tcBorders>
            <w:shd w:val="clear" w:color="auto" w:fill="auto"/>
            <w:vAlign w:val="bottom"/>
          </w:tcPr>
          <w:p w14:paraId="7F10AC7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704" w:type="dxa"/>
            <w:tcBorders>
              <w:top w:val="nil"/>
              <w:left w:val="nil"/>
              <w:bottom w:val="single" w:sz="4" w:space="0" w:color="auto"/>
              <w:right w:val="single" w:sz="4" w:space="0" w:color="auto"/>
            </w:tcBorders>
            <w:shd w:val="clear" w:color="auto" w:fill="auto"/>
            <w:vAlign w:val="bottom"/>
          </w:tcPr>
          <w:p w14:paraId="3DB59F9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0,00476</w:t>
            </w:r>
          </w:p>
        </w:tc>
        <w:tc>
          <w:tcPr>
            <w:tcW w:w="760" w:type="dxa"/>
            <w:tcBorders>
              <w:top w:val="nil"/>
              <w:left w:val="nil"/>
              <w:bottom w:val="single" w:sz="4" w:space="0" w:color="auto"/>
              <w:right w:val="single" w:sz="4" w:space="0" w:color="auto"/>
            </w:tcBorders>
            <w:shd w:val="clear" w:color="auto" w:fill="auto"/>
            <w:vAlign w:val="bottom"/>
          </w:tcPr>
          <w:p w14:paraId="7BB7FA4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0,00536</w:t>
            </w:r>
          </w:p>
        </w:tc>
        <w:tc>
          <w:tcPr>
            <w:tcW w:w="704" w:type="dxa"/>
            <w:tcBorders>
              <w:top w:val="nil"/>
              <w:left w:val="nil"/>
              <w:bottom w:val="single" w:sz="4" w:space="0" w:color="auto"/>
              <w:right w:val="single" w:sz="4" w:space="0" w:color="auto"/>
            </w:tcBorders>
            <w:shd w:val="clear" w:color="auto" w:fill="auto"/>
            <w:vAlign w:val="bottom"/>
          </w:tcPr>
          <w:p w14:paraId="5C089BB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0,00621</w:t>
            </w:r>
          </w:p>
        </w:tc>
        <w:tc>
          <w:tcPr>
            <w:tcW w:w="516" w:type="dxa"/>
            <w:tcBorders>
              <w:top w:val="nil"/>
              <w:left w:val="nil"/>
              <w:bottom w:val="single" w:sz="4" w:space="0" w:color="auto"/>
              <w:right w:val="single" w:sz="4" w:space="0" w:color="auto"/>
            </w:tcBorders>
            <w:shd w:val="clear" w:color="auto" w:fill="auto"/>
            <w:vAlign w:val="bottom"/>
          </w:tcPr>
          <w:p w14:paraId="514B222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4201</w:t>
            </w:r>
          </w:p>
        </w:tc>
        <w:tc>
          <w:tcPr>
            <w:tcW w:w="760" w:type="dxa"/>
            <w:tcBorders>
              <w:top w:val="nil"/>
              <w:left w:val="nil"/>
              <w:bottom w:val="single" w:sz="4" w:space="0" w:color="auto"/>
              <w:right w:val="single" w:sz="4" w:space="0" w:color="auto"/>
            </w:tcBorders>
            <w:shd w:val="clear" w:color="auto" w:fill="auto"/>
            <w:vAlign w:val="bottom"/>
          </w:tcPr>
          <w:p w14:paraId="4A6B495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4297,95</w:t>
            </w:r>
          </w:p>
        </w:tc>
        <w:tc>
          <w:tcPr>
            <w:tcW w:w="516" w:type="dxa"/>
            <w:tcBorders>
              <w:top w:val="nil"/>
              <w:left w:val="nil"/>
              <w:bottom w:val="single" w:sz="4" w:space="0" w:color="auto"/>
              <w:right w:val="single" w:sz="4" w:space="0" w:color="auto"/>
            </w:tcBorders>
            <w:shd w:val="clear" w:color="auto" w:fill="auto"/>
            <w:vAlign w:val="bottom"/>
          </w:tcPr>
          <w:p w14:paraId="10E8F6B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4492</w:t>
            </w:r>
          </w:p>
        </w:tc>
        <w:tc>
          <w:tcPr>
            <w:tcW w:w="700" w:type="dxa"/>
            <w:tcBorders>
              <w:top w:val="nil"/>
              <w:left w:val="nil"/>
              <w:bottom w:val="single" w:sz="4" w:space="0" w:color="auto"/>
              <w:right w:val="single" w:sz="4" w:space="0" w:color="auto"/>
            </w:tcBorders>
            <w:shd w:val="clear" w:color="auto" w:fill="auto"/>
            <w:vAlign w:val="bottom"/>
          </w:tcPr>
          <w:p w14:paraId="544D3367"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39E095E"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63C7C20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016B5FA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0F40A29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3DA970E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285D96F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629" w:type="dxa"/>
            <w:tcBorders>
              <w:top w:val="nil"/>
              <w:left w:val="nil"/>
              <w:bottom w:val="single" w:sz="4" w:space="0" w:color="auto"/>
              <w:right w:val="single" w:sz="4" w:space="0" w:color="auto"/>
            </w:tcBorders>
            <w:shd w:val="clear" w:color="auto" w:fill="auto"/>
            <w:vAlign w:val="bottom"/>
          </w:tcPr>
          <w:p w14:paraId="29763F2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515,5</w:t>
            </w:r>
          </w:p>
        </w:tc>
        <w:tc>
          <w:tcPr>
            <w:tcW w:w="516" w:type="dxa"/>
            <w:tcBorders>
              <w:top w:val="nil"/>
              <w:left w:val="nil"/>
              <w:bottom w:val="single" w:sz="4" w:space="0" w:color="auto"/>
              <w:right w:val="single" w:sz="4" w:space="0" w:color="auto"/>
            </w:tcBorders>
            <w:shd w:val="clear" w:color="auto" w:fill="auto"/>
            <w:vAlign w:val="bottom"/>
          </w:tcPr>
          <w:p w14:paraId="386098F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965</w:t>
            </w:r>
          </w:p>
        </w:tc>
        <w:tc>
          <w:tcPr>
            <w:tcW w:w="483" w:type="dxa"/>
            <w:tcBorders>
              <w:top w:val="nil"/>
              <w:left w:val="nil"/>
              <w:bottom w:val="single" w:sz="4" w:space="0" w:color="auto"/>
              <w:right w:val="single" w:sz="4" w:space="0" w:color="auto"/>
            </w:tcBorders>
            <w:shd w:val="clear" w:color="auto" w:fill="auto"/>
            <w:vAlign w:val="bottom"/>
          </w:tcPr>
          <w:p w14:paraId="6CD8727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46AB8D4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13,6</w:t>
            </w:r>
          </w:p>
        </w:tc>
        <w:tc>
          <w:tcPr>
            <w:tcW w:w="508" w:type="dxa"/>
            <w:tcBorders>
              <w:top w:val="nil"/>
              <w:left w:val="nil"/>
              <w:bottom w:val="single" w:sz="4" w:space="0" w:color="auto"/>
              <w:right w:val="single" w:sz="4" w:space="0" w:color="auto"/>
            </w:tcBorders>
            <w:shd w:val="clear" w:color="auto" w:fill="auto"/>
            <w:vAlign w:val="bottom"/>
          </w:tcPr>
          <w:p w14:paraId="3E56CA9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483" w:type="dxa"/>
            <w:tcBorders>
              <w:top w:val="nil"/>
              <w:left w:val="nil"/>
              <w:bottom w:val="single" w:sz="4" w:space="0" w:color="auto"/>
              <w:right w:val="single" w:sz="4" w:space="0" w:color="auto"/>
            </w:tcBorders>
            <w:shd w:val="clear" w:color="auto" w:fill="auto"/>
            <w:vAlign w:val="bottom"/>
          </w:tcPr>
          <w:p w14:paraId="22A78DE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10FB987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19,35</w:t>
            </w:r>
          </w:p>
        </w:tc>
        <w:tc>
          <w:tcPr>
            <w:tcW w:w="508" w:type="dxa"/>
            <w:tcBorders>
              <w:top w:val="nil"/>
              <w:left w:val="nil"/>
              <w:bottom w:val="single" w:sz="4" w:space="0" w:color="auto"/>
              <w:right w:val="single" w:sz="4" w:space="0" w:color="auto"/>
            </w:tcBorders>
            <w:shd w:val="clear" w:color="auto" w:fill="auto"/>
            <w:vAlign w:val="bottom"/>
          </w:tcPr>
          <w:p w14:paraId="1F157E0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w:t>
            </w:r>
          </w:p>
        </w:tc>
        <w:tc>
          <w:tcPr>
            <w:tcW w:w="704" w:type="dxa"/>
            <w:tcBorders>
              <w:top w:val="nil"/>
              <w:left w:val="nil"/>
              <w:bottom w:val="single" w:sz="4" w:space="0" w:color="auto"/>
              <w:right w:val="single" w:sz="4" w:space="0" w:color="auto"/>
            </w:tcBorders>
            <w:shd w:val="clear" w:color="auto" w:fill="auto"/>
            <w:vAlign w:val="bottom"/>
          </w:tcPr>
          <w:p w14:paraId="16918A9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0,00452</w:t>
            </w:r>
          </w:p>
        </w:tc>
        <w:tc>
          <w:tcPr>
            <w:tcW w:w="760" w:type="dxa"/>
            <w:tcBorders>
              <w:top w:val="nil"/>
              <w:left w:val="nil"/>
              <w:bottom w:val="single" w:sz="4" w:space="0" w:color="auto"/>
              <w:right w:val="single" w:sz="4" w:space="0" w:color="auto"/>
            </w:tcBorders>
            <w:shd w:val="clear" w:color="auto" w:fill="auto"/>
            <w:vAlign w:val="bottom"/>
          </w:tcPr>
          <w:p w14:paraId="687FBDB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0,00516</w:t>
            </w:r>
          </w:p>
        </w:tc>
        <w:tc>
          <w:tcPr>
            <w:tcW w:w="704" w:type="dxa"/>
            <w:tcBorders>
              <w:top w:val="nil"/>
              <w:left w:val="nil"/>
              <w:bottom w:val="single" w:sz="4" w:space="0" w:color="auto"/>
              <w:right w:val="single" w:sz="4" w:space="0" w:color="auto"/>
            </w:tcBorders>
            <w:shd w:val="clear" w:color="auto" w:fill="auto"/>
            <w:vAlign w:val="bottom"/>
          </w:tcPr>
          <w:p w14:paraId="079D178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0,00633</w:t>
            </w:r>
          </w:p>
        </w:tc>
        <w:tc>
          <w:tcPr>
            <w:tcW w:w="516" w:type="dxa"/>
            <w:tcBorders>
              <w:top w:val="nil"/>
              <w:left w:val="nil"/>
              <w:bottom w:val="single" w:sz="4" w:space="0" w:color="auto"/>
              <w:right w:val="single" w:sz="4" w:space="0" w:color="auto"/>
            </w:tcBorders>
            <w:shd w:val="clear" w:color="auto" w:fill="auto"/>
            <w:vAlign w:val="bottom"/>
          </w:tcPr>
          <w:p w14:paraId="309C62E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4213</w:t>
            </w:r>
          </w:p>
        </w:tc>
        <w:tc>
          <w:tcPr>
            <w:tcW w:w="760" w:type="dxa"/>
            <w:tcBorders>
              <w:top w:val="nil"/>
              <w:left w:val="nil"/>
              <w:bottom w:val="single" w:sz="4" w:space="0" w:color="auto"/>
              <w:right w:val="single" w:sz="4" w:space="0" w:color="auto"/>
            </w:tcBorders>
            <w:shd w:val="clear" w:color="auto" w:fill="auto"/>
            <w:vAlign w:val="bottom"/>
          </w:tcPr>
          <w:p w14:paraId="7A8BB92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4323,15</w:t>
            </w:r>
          </w:p>
        </w:tc>
        <w:tc>
          <w:tcPr>
            <w:tcW w:w="516" w:type="dxa"/>
            <w:tcBorders>
              <w:top w:val="nil"/>
              <w:left w:val="nil"/>
              <w:bottom w:val="single" w:sz="4" w:space="0" w:color="auto"/>
              <w:right w:val="single" w:sz="4" w:space="0" w:color="auto"/>
            </w:tcBorders>
            <w:shd w:val="clear" w:color="auto" w:fill="auto"/>
            <w:vAlign w:val="bottom"/>
          </w:tcPr>
          <w:p w14:paraId="5D4AB03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4713</w:t>
            </w:r>
          </w:p>
        </w:tc>
        <w:tc>
          <w:tcPr>
            <w:tcW w:w="700" w:type="dxa"/>
            <w:tcBorders>
              <w:top w:val="nil"/>
              <w:left w:val="nil"/>
              <w:bottom w:val="single" w:sz="4" w:space="0" w:color="auto"/>
              <w:right w:val="single" w:sz="4" w:space="0" w:color="auto"/>
            </w:tcBorders>
            <w:shd w:val="clear" w:color="auto" w:fill="auto"/>
            <w:vAlign w:val="bottom"/>
          </w:tcPr>
          <w:p w14:paraId="1557C7F0"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49AB230A"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0DA4A6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1165BA9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06B43D4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4B9E868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1B9BF7C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w:t>
            </w:r>
          </w:p>
        </w:tc>
        <w:tc>
          <w:tcPr>
            <w:tcW w:w="629" w:type="dxa"/>
            <w:tcBorders>
              <w:top w:val="nil"/>
              <w:left w:val="nil"/>
              <w:bottom w:val="single" w:sz="4" w:space="0" w:color="auto"/>
              <w:right w:val="single" w:sz="4" w:space="0" w:color="auto"/>
            </w:tcBorders>
            <w:shd w:val="clear" w:color="auto" w:fill="auto"/>
            <w:vAlign w:val="bottom"/>
          </w:tcPr>
          <w:p w14:paraId="497D8E7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27,45</w:t>
            </w:r>
          </w:p>
        </w:tc>
        <w:tc>
          <w:tcPr>
            <w:tcW w:w="516" w:type="dxa"/>
            <w:tcBorders>
              <w:top w:val="nil"/>
              <w:left w:val="nil"/>
              <w:bottom w:val="single" w:sz="4" w:space="0" w:color="auto"/>
              <w:right w:val="single" w:sz="4" w:space="0" w:color="auto"/>
            </w:tcBorders>
            <w:shd w:val="clear" w:color="auto" w:fill="auto"/>
            <w:vAlign w:val="bottom"/>
          </w:tcPr>
          <w:p w14:paraId="70CF712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64</w:t>
            </w:r>
          </w:p>
        </w:tc>
        <w:tc>
          <w:tcPr>
            <w:tcW w:w="483" w:type="dxa"/>
            <w:tcBorders>
              <w:top w:val="nil"/>
              <w:left w:val="nil"/>
              <w:bottom w:val="single" w:sz="4" w:space="0" w:color="auto"/>
              <w:right w:val="single" w:sz="4" w:space="0" w:color="auto"/>
            </w:tcBorders>
            <w:shd w:val="clear" w:color="auto" w:fill="auto"/>
            <w:vAlign w:val="bottom"/>
          </w:tcPr>
          <w:p w14:paraId="6133C92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1AB949D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15,45</w:t>
            </w:r>
          </w:p>
        </w:tc>
        <w:tc>
          <w:tcPr>
            <w:tcW w:w="508" w:type="dxa"/>
            <w:tcBorders>
              <w:top w:val="nil"/>
              <w:left w:val="nil"/>
              <w:bottom w:val="single" w:sz="4" w:space="0" w:color="auto"/>
              <w:right w:val="single" w:sz="4" w:space="0" w:color="auto"/>
            </w:tcBorders>
            <w:shd w:val="clear" w:color="auto" w:fill="auto"/>
            <w:vAlign w:val="bottom"/>
          </w:tcPr>
          <w:p w14:paraId="51539BE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w:t>
            </w:r>
          </w:p>
        </w:tc>
        <w:tc>
          <w:tcPr>
            <w:tcW w:w="483" w:type="dxa"/>
            <w:tcBorders>
              <w:top w:val="nil"/>
              <w:left w:val="nil"/>
              <w:bottom w:val="single" w:sz="4" w:space="0" w:color="auto"/>
              <w:right w:val="single" w:sz="4" w:space="0" w:color="auto"/>
            </w:tcBorders>
            <w:shd w:val="clear" w:color="auto" w:fill="auto"/>
            <w:vAlign w:val="bottom"/>
          </w:tcPr>
          <w:p w14:paraId="0F91712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575" w:type="dxa"/>
            <w:tcBorders>
              <w:top w:val="nil"/>
              <w:left w:val="nil"/>
              <w:bottom w:val="single" w:sz="4" w:space="0" w:color="auto"/>
              <w:right w:val="single" w:sz="4" w:space="0" w:color="auto"/>
            </w:tcBorders>
            <w:shd w:val="clear" w:color="auto" w:fill="auto"/>
            <w:vAlign w:val="bottom"/>
          </w:tcPr>
          <w:p w14:paraId="59AE6C0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20,55</w:t>
            </w:r>
          </w:p>
        </w:tc>
        <w:tc>
          <w:tcPr>
            <w:tcW w:w="508" w:type="dxa"/>
            <w:tcBorders>
              <w:top w:val="nil"/>
              <w:left w:val="nil"/>
              <w:bottom w:val="single" w:sz="4" w:space="0" w:color="auto"/>
              <w:right w:val="single" w:sz="4" w:space="0" w:color="auto"/>
            </w:tcBorders>
            <w:shd w:val="clear" w:color="auto" w:fill="auto"/>
            <w:vAlign w:val="bottom"/>
          </w:tcPr>
          <w:p w14:paraId="1374709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750F1A7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0,00383</w:t>
            </w:r>
          </w:p>
        </w:tc>
        <w:tc>
          <w:tcPr>
            <w:tcW w:w="760" w:type="dxa"/>
            <w:tcBorders>
              <w:top w:val="nil"/>
              <w:left w:val="nil"/>
              <w:bottom w:val="single" w:sz="4" w:space="0" w:color="auto"/>
              <w:right w:val="single" w:sz="4" w:space="0" w:color="auto"/>
            </w:tcBorders>
            <w:shd w:val="clear" w:color="auto" w:fill="auto"/>
            <w:vAlign w:val="bottom"/>
          </w:tcPr>
          <w:p w14:paraId="5F77B62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0,00466</w:t>
            </w:r>
          </w:p>
        </w:tc>
        <w:tc>
          <w:tcPr>
            <w:tcW w:w="704" w:type="dxa"/>
            <w:tcBorders>
              <w:top w:val="nil"/>
              <w:left w:val="nil"/>
              <w:bottom w:val="single" w:sz="4" w:space="0" w:color="auto"/>
              <w:right w:val="single" w:sz="4" w:space="0" w:color="auto"/>
            </w:tcBorders>
            <w:shd w:val="clear" w:color="auto" w:fill="auto"/>
            <w:vAlign w:val="bottom"/>
          </w:tcPr>
          <w:p w14:paraId="0E94BFE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0,00562</w:t>
            </w:r>
          </w:p>
        </w:tc>
        <w:tc>
          <w:tcPr>
            <w:tcW w:w="516" w:type="dxa"/>
            <w:tcBorders>
              <w:top w:val="nil"/>
              <w:left w:val="nil"/>
              <w:bottom w:val="single" w:sz="4" w:space="0" w:color="auto"/>
              <w:right w:val="single" w:sz="4" w:space="0" w:color="auto"/>
            </w:tcBorders>
            <w:shd w:val="clear" w:color="auto" w:fill="auto"/>
            <w:vAlign w:val="bottom"/>
          </w:tcPr>
          <w:p w14:paraId="7B93D04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3925</w:t>
            </w:r>
          </w:p>
        </w:tc>
        <w:tc>
          <w:tcPr>
            <w:tcW w:w="760" w:type="dxa"/>
            <w:tcBorders>
              <w:top w:val="nil"/>
              <w:left w:val="nil"/>
              <w:bottom w:val="single" w:sz="4" w:space="0" w:color="auto"/>
              <w:right w:val="single" w:sz="4" w:space="0" w:color="auto"/>
            </w:tcBorders>
            <w:shd w:val="clear" w:color="auto" w:fill="auto"/>
            <w:vAlign w:val="bottom"/>
          </w:tcPr>
          <w:p w14:paraId="70AACE5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4008,5</w:t>
            </w:r>
          </w:p>
        </w:tc>
        <w:tc>
          <w:tcPr>
            <w:tcW w:w="516" w:type="dxa"/>
            <w:tcBorders>
              <w:top w:val="nil"/>
              <w:left w:val="nil"/>
              <w:bottom w:val="single" w:sz="4" w:space="0" w:color="auto"/>
              <w:right w:val="single" w:sz="4" w:space="0" w:color="auto"/>
            </w:tcBorders>
            <w:shd w:val="clear" w:color="auto" w:fill="auto"/>
            <w:vAlign w:val="bottom"/>
          </w:tcPr>
          <w:p w14:paraId="63BB04F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4164</w:t>
            </w:r>
          </w:p>
        </w:tc>
        <w:tc>
          <w:tcPr>
            <w:tcW w:w="700" w:type="dxa"/>
            <w:tcBorders>
              <w:top w:val="nil"/>
              <w:left w:val="nil"/>
              <w:bottom w:val="single" w:sz="4" w:space="0" w:color="auto"/>
              <w:right w:val="single" w:sz="4" w:space="0" w:color="auto"/>
            </w:tcBorders>
            <w:shd w:val="clear" w:color="auto" w:fill="auto"/>
            <w:vAlign w:val="bottom"/>
          </w:tcPr>
          <w:p w14:paraId="18BA99CE"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30BFB5D"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56C211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603EE6E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682DA49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3A10A2F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2B49346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431</w:t>
            </w:r>
          </w:p>
        </w:tc>
        <w:tc>
          <w:tcPr>
            <w:tcW w:w="629" w:type="dxa"/>
            <w:tcBorders>
              <w:top w:val="nil"/>
              <w:left w:val="nil"/>
              <w:bottom w:val="single" w:sz="4" w:space="0" w:color="auto"/>
              <w:right w:val="single" w:sz="4" w:space="0" w:color="auto"/>
            </w:tcBorders>
            <w:shd w:val="clear" w:color="auto" w:fill="auto"/>
            <w:vAlign w:val="bottom"/>
          </w:tcPr>
          <w:p w14:paraId="326C164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748,2</w:t>
            </w:r>
          </w:p>
        </w:tc>
        <w:tc>
          <w:tcPr>
            <w:tcW w:w="516" w:type="dxa"/>
            <w:tcBorders>
              <w:top w:val="nil"/>
              <w:left w:val="nil"/>
              <w:bottom w:val="single" w:sz="4" w:space="0" w:color="auto"/>
              <w:right w:val="single" w:sz="4" w:space="0" w:color="auto"/>
            </w:tcBorders>
            <w:shd w:val="clear" w:color="auto" w:fill="auto"/>
            <w:vAlign w:val="bottom"/>
          </w:tcPr>
          <w:p w14:paraId="779E965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988</w:t>
            </w:r>
          </w:p>
        </w:tc>
        <w:tc>
          <w:tcPr>
            <w:tcW w:w="483" w:type="dxa"/>
            <w:tcBorders>
              <w:top w:val="nil"/>
              <w:left w:val="nil"/>
              <w:bottom w:val="single" w:sz="4" w:space="0" w:color="auto"/>
              <w:right w:val="single" w:sz="4" w:space="0" w:color="auto"/>
            </w:tcBorders>
            <w:shd w:val="clear" w:color="auto" w:fill="auto"/>
            <w:vAlign w:val="bottom"/>
          </w:tcPr>
          <w:p w14:paraId="19FAD34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w:t>
            </w:r>
          </w:p>
        </w:tc>
        <w:tc>
          <w:tcPr>
            <w:tcW w:w="575" w:type="dxa"/>
            <w:tcBorders>
              <w:top w:val="nil"/>
              <w:left w:val="nil"/>
              <w:bottom w:val="single" w:sz="4" w:space="0" w:color="auto"/>
              <w:right w:val="single" w:sz="4" w:space="0" w:color="auto"/>
            </w:tcBorders>
            <w:shd w:val="clear" w:color="auto" w:fill="auto"/>
            <w:vAlign w:val="bottom"/>
          </w:tcPr>
          <w:p w14:paraId="46877FC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7,7</w:t>
            </w:r>
          </w:p>
        </w:tc>
        <w:tc>
          <w:tcPr>
            <w:tcW w:w="508" w:type="dxa"/>
            <w:tcBorders>
              <w:top w:val="nil"/>
              <w:left w:val="nil"/>
              <w:bottom w:val="single" w:sz="4" w:space="0" w:color="auto"/>
              <w:right w:val="single" w:sz="4" w:space="0" w:color="auto"/>
            </w:tcBorders>
            <w:shd w:val="clear" w:color="auto" w:fill="auto"/>
            <w:vAlign w:val="bottom"/>
          </w:tcPr>
          <w:p w14:paraId="573E490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483" w:type="dxa"/>
            <w:tcBorders>
              <w:top w:val="nil"/>
              <w:left w:val="nil"/>
              <w:bottom w:val="single" w:sz="4" w:space="0" w:color="auto"/>
              <w:right w:val="single" w:sz="4" w:space="0" w:color="auto"/>
            </w:tcBorders>
            <w:shd w:val="clear" w:color="auto" w:fill="auto"/>
            <w:vAlign w:val="bottom"/>
          </w:tcPr>
          <w:p w14:paraId="0B84EA9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052944A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19,35</w:t>
            </w:r>
          </w:p>
        </w:tc>
        <w:tc>
          <w:tcPr>
            <w:tcW w:w="508" w:type="dxa"/>
            <w:tcBorders>
              <w:top w:val="nil"/>
              <w:left w:val="nil"/>
              <w:bottom w:val="single" w:sz="4" w:space="0" w:color="auto"/>
              <w:right w:val="single" w:sz="4" w:space="0" w:color="auto"/>
            </w:tcBorders>
            <w:shd w:val="clear" w:color="auto" w:fill="auto"/>
            <w:vAlign w:val="bottom"/>
          </w:tcPr>
          <w:p w14:paraId="1B3C912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7D99DCC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0,00629</w:t>
            </w:r>
          </w:p>
        </w:tc>
        <w:tc>
          <w:tcPr>
            <w:tcW w:w="760" w:type="dxa"/>
            <w:tcBorders>
              <w:top w:val="nil"/>
              <w:left w:val="nil"/>
              <w:bottom w:val="single" w:sz="4" w:space="0" w:color="auto"/>
              <w:right w:val="single" w:sz="4" w:space="0" w:color="auto"/>
            </w:tcBorders>
            <w:shd w:val="clear" w:color="auto" w:fill="auto"/>
            <w:vAlign w:val="bottom"/>
          </w:tcPr>
          <w:p w14:paraId="12B8E84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0,00748</w:t>
            </w:r>
          </w:p>
        </w:tc>
        <w:tc>
          <w:tcPr>
            <w:tcW w:w="704" w:type="dxa"/>
            <w:tcBorders>
              <w:top w:val="nil"/>
              <w:left w:val="nil"/>
              <w:bottom w:val="single" w:sz="4" w:space="0" w:color="auto"/>
              <w:right w:val="single" w:sz="4" w:space="0" w:color="auto"/>
            </w:tcBorders>
            <w:shd w:val="clear" w:color="auto" w:fill="auto"/>
            <w:vAlign w:val="bottom"/>
          </w:tcPr>
          <w:p w14:paraId="5AB31DF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0,0098</w:t>
            </w:r>
          </w:p>
        </w:tc>
        <w:tc>
          <w:tcPr>
            <w:tcW w:w="516" w:type="dxa"/>
            <w:tcBorders>
              <w:top w:val="nil"/>
              <w:left w:val="nil"/>
              <w:bottom w:val="single" w:sz="4" w:space="0" w:color="auto"/>
              <w:right w:val="single" w:sz="4" w:space="0" w:color="auto"/>
            </w:tcBorders>
            <w:shd w:val="clear" w:color="auto" w:fill="auto"/>
            <w:vAlign w:val="bottom"/>
          </w:tcPr>
          <w:p w14:paraId="24908A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4205</w:t>
            </w:r>
          </w:p>
        </w:tc>
        <w:tc>
          <w:tcPr>
            <w:tcW w:w="760" w:type="dxa"/>
            <w:tcBorders>
              <w:top w:val="nil"/>
              <w:left w:val="nil"/>
              <w:bottom w:val="single" w:sz="4" w:space="0" w:color="auto"/>
              <w:right w:val="single" w:sz="4" w:space="0" w:color="auto"/>
            </w:tcBorders>
            <w:shd w:val="clear" w:color="auto" w:fill="auto"/>
            <w:vAlign w:val="bottom"/>
          </w:tcPr>
          <w:p w14:paraId="582F9BC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4317,1</w:t>
            </w:r>
          </w:p>
        </w:tc>
        <w:tc>
          <w:tcPr>
            <w:tcW w:w="516" w:type="dxa"/>
            <w:tcBorders>
              <w:top w:val="nil"/>
              <w:left w:val="nil"/>
              <w:bottom w:val="single" w:sz="4" w:space="0" w:color="auto"/>
              <w:right w:val="single" w:sz="4" w:space="0" w:color="auto"/>
            </w:tcBorders>
            <w:shd w:val="clear" w:color="auto" w:fill="auto"/>
            <w:vAlign w:val="bottom"/>
          </w:tcPr>
          <w:p w14:paraId="357781F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4520</w:t>
            </w:r>
          </w:p>
        </w:tc>
        <w:tc>
          <w:tcPr>
            <w:tcW w:w="700" w:type="dxa"/>
            <w:tcBorders>
              <w:top w:val="nil"/>
              <w:left w:val="nil"/>
              <w:bottom w:val="single" w:sz="4" w:space="0" w:color="auto"/>
              <w:right w:val="single" w:sz="4" w:space="0" w:color="auto"/>
            </w:tcBorders>
            <w:shd w:val="clear" w:color="auto" w:fill="auto"/>
            <w:vAlign w:val="bottom"/>
          </w:tcPr>
          <w:p w14:paraId="44C20A25"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0567F20"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5DB71B6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54A2A7C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7F0BCFC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032E74D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2844048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w:t>
            </w:r>
          </w:p>
        </w:tc>
        <w:tc>
          <w:tcPr>
            <w:tcW w:w="629" w:type="dxa"/>
            <w:tcBorders>
              <w:top w:val="nil"/>
              <w:left w:val="nil"/>
              <w:bottom w:val="single" w:sz="4" w:space="0" w:color="auto"/>
              <w:right w:val="single" w:sz="4" w:space="0" w:color="auto"/>
            </w:tcBorders>
            <w:shd w:val="clear" w:color="auto" w:fill="auto"/>
            <w:vAlign w:val="bottom"/>
          </w:tcPr>
          <w:p w14:paraId="546EE5B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545,4</w:t>
            </w:r>
          </w:p>
        </w:tc>
        <w:tc>
          <w:tcPr>
            <w:tcW w:w="516" w:type="dxa"/>
            <w:tcBorders>
              <w:top w:val="nil"/>
              <w:left w:val="nil"/>
              <w:bottom w:val="single" w:sz="4" w:space="0" w:color="auto"/>
              <w:right w:val="single" w:sz="4" w:space="0" w:color="auto"/>
            </w:tcBorders>
            <w:shd w:val="clear" w:color="auto" w:fill="auto"/>
            <w:vAlign w:val="bottom"/>
          </w:tcPr>
          <w:p w14:paraId="3D6FAE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957</w:t>
            </w:r>
          </w:p>
        </w:tc>
        <w:tc>
          <w:tcPr>
            <w:tcW w:w="483" w:type="dxa"/>
            <w:tcBorders>
              <w:top w:val="nil"/>
              <w:left w:val="nil"/>
              <w:bottom w:val="single" w:sz="4" w:space="0" w:color="auto"/>
              <w:right w:val="single" w:sz="4" w:space="0" w:color="auto"/>
            </w:tcBorders>
            <w:shd w:val="clear" w:color="auto" w:fill="auto"/>
            <w:vAlign w:val="bottom"/>
          </w:tcPr>
          <w:p w14:paraId="0087D72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76559FA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11,75</w:t>
            </w:r>
          </w:p>
        </w:tc>
        <w:tc>
          <w:tcPr>
            <w:tcW w:w="508" w:type="dxa"/>
            <w:tcBorders>
              <w:top w:val="nil"/>
              <w:left w:val="nil"/>
              <w:bottom w:val="single" w:sz="4" w:space="0" w:color="auto"/>
              <w:right w:val="single" w:sz="4" w:space="0" w:color="auto"/>
            </w:tcBorders>
            <w:shd w:val="clear" w:color="auto" w:fill="auto"/>
            <w:vAlign w:val="bottom"/>
          </w:tcPr>
          <w:p w14:paraId="4DDB85A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483" w:type="dxa"/>
            <w:tcBorders>
              <w:top w:val="nil"/>
              <w:left w:val="nil"/>
              <w:bottom w:val="single" w:sz="4" w:space="0" w:color="auto"/>
              <w:right w:val="single" w:sz="4" w:space="0" w:color="auto"/>
            </w:tcBorders>
            <w:shd w:val="clear" w:color="auto" w:fill="auto"/>
            <w:vAlign w:val="bottom"/>
          </w:tcPr>
          <w:p w14:paraId="79A2C93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750DCDE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19,1</w:t>
            </w:r>
          </w:p>
        </w:tc>
        <w:tc>
          <w:tcPr>
            <w:tcW w:w="508" w:type="dxa"/>
            <w:tcBorders>
              <w:top w:val="nil"/>
              <w:left w:val="nil"/>
              <w:bottom w:val="single" w:sz="4" w:space="0" w:color="auto"/>
              <w:right w:val="single" w:sz="4" w:space="0" w:color="auto"/>
            </w:tcBorders>
            <w:shd w:val="clear" w:color="auto" w:fill="auto"/>
            <w:vAlign w:val="bottom"/>
          </w:tcPr>
          <w:p w14:paraId="2DA19E4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2C4268B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0,00526</w:t>
            </w:r>
          </w:p>
        </w:tc>
        <w:tc>
          <w:tcPr>
            <w:tcW w:w="760" w:type="dxa"/>
            <w:tcBorders>
              <w:top w:val="nil"/>
              <w:left w:val="nil"/>
              <w:bottom w:val="single" w:sz="4" w:space="0" w:color="auto"/>
              <w:right w:val="single" w:sz="4" w:space="0" w:color="auto"/>
            </w:tcBorders>
            <w:shd w:val="clear" w:color="auto" w:fill="auto"/>
            <w:vAlign w:val="bottom"/>
          </w:tcPr>
          <w:p w14:paraId="0AB7A9D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0,00571</w:t>
            </w:r>
          </w:p>
        </w:tc>
        <w:tc>
          <w:tcPr>
            <w:tcW w:w="704" w:type="dxa"/>
            <w:tcBorders>
              <w:top w:val="nil"/>
              <w:left w:val="nil"/>
              <w:bottom w:val="single" w:sz="4" w:space="0" w:color="auto"/>
              <w:right w:val="single" w:sz="4" w:space="0" w:color="auto"/>
            </w:tcBorders>
            <w:shd w:val="clear" w:color="auto" w:fill="auto"/>
            <w:vAlign w:val="bottom"/>
          </w:tcPr>
          <w:p w14:paraId="42FB7EE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0,00671</w:t>
            </w:r>
          </w:p>
        </w:tc>
        <w:tc>
          <w:tcPr>
            <w:tcW w:w="516" w:type="dxa"/>
            <w:tcBorders>
              <w:top w:val="nil"/>
              <w:left w:val="nil"/>
              <w:bottom w:val="single" w:sz="4" w:space="0" w:color="auto"/>
              <w:right w:val="single" w:sz="4" w:space="0" w:color="auto"/>
            </w:tcBorders>
            <w:shd w:val="clear" w:color="auto" w:fill="auto"/>
            <w:vAlign w:val="bottom"/>
          </w:tcPr>
          <w:p w14:paraId="453FA5E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4251</w:t>
            </w:r>
          </w:p>
        </w:tc>
        <w:tc>
          <w:tcPr>
            <w:tcW w:w="760" w:type="dxa"/>
            <w:tcBorders>
              <w:top w:val="nil"/>
              <w:left w:val="nil"/>
              <w:bottom w:val="single" w:sz="4" w:space="0" w:color="auto"/>
              <w:right w:val="single" w:sz="4" w:space="0" w:color="auto"/>
            </w:tcBorders>
            <w:shd w:val="clear" w:color="auto" w:fill="auto"/>
            <w:vAlign w:val="bottom"/>
          </w:tcPr>
          <w:p w14:paraId="35CB734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4366,3</w:t>
            </w:r>
          </w:p>
        </w:tc>
        <w:tc>
          <w:tcPr>
            <w:tcW w:w="516" w:type="dxa"/>
            <w:tcBorders>
              <w:top w:val="nil"/>
              <w:left w:val="nil"/>
              <w:bottom w:val="single" w:sz="4" w:space="0" w:color="auto"/>
              <w:right w:val="single" w:sz="4" w:space="0" w:color="auto"/>
            </w:tcBorders>
            <w:shd w:val="clear" w:color="auto" w:fill="auto"/>
            <w:vAlign w:val="bottom"/>
          </w:tcPr>
          <w:p w14:paraId="5912D3D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4509</w:t>
            </w:r>
          </w:p>
        </w:tc>
        <w:tc>
          <w:tcPr>
            <w:tcW w:w="700" w:type="dxa"/>
            <w:tcBorders>
              <w:top w:val="nil"/>
              <w:left w:val="nil"/>
              <w:bottom w:val="single" w:sz="4" w:space="0" w:color="auto"/>
              <w:right w:val="single" w:sz="4" w:space="0" w:color="auto"/>
            </w:tcBorders>
            <w:shd w:val="clear" w:color="auto" w:fill="auto"/>
            <w:vAlign w:val="bottom"/>
          </w:tcPr>
          <w:p w14:paraId="4254F562"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78B7880E"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2157D64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41C3371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7925E93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3E6FC33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60A1A4B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w:t>
            </w:r>
          </w:p>
        </w:tc>
        <w:tc>
          <w:tcPr>
            <w:tcW w:w="629" w:type="dxa"/>
            <w:tcBorders>
              <w:top w:val="nil"/>
              <w:left w:val="nil"/>
              <w:bottom w:val="single" w:sz="4" w:space="0" w:color="auto"/>
              <w:right w:val="single" w:sz="4" w:space="0" w:color="auto"/>
            </w:tcBorders>
            <w:shd w:val="clear" w:color="auto" w:fill="auto"/>
            <w:vAlign w:val="bottom"/>
          </w:tcPr>
          <w:p w14:paraId="343A05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24,7</w:t>
            </w:r>
          </w:p>
        </w:tc>
        <w:tc>
          <w:tcPr>
            <w:tcW w:w="516" w:type="dxa"/>
            <w:tcBorders>
              <w:top w:val="nil"/>
              <w:left w:val="nil"/>
              <w:bottom w:val="single" w:sz="4" w:space="0" w:color="auto"/>
              <w:right w:val="single" w:sz="4" w:space="0" w:color="auto"/>
            </w:tcBorders>
            <w:shd w:val="clear" w:color="auto" w:fill="auto"/>
            <w:vAlign w:val="bottom"/>
          </w:tcPr>
          <w:p w14:paraId="3103684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47</w:t>
            </w:r>
          </w:p>
        </w:tc>
        <w:tc>
          <w:tcPr>
            <w:tcW w:w="483" w:type="dxa"/>
            <w:tcBorders>
              <w:top w:val="nil"/>
              <w:left w:val="nil"/>
              <w:bottom w:val="single" w:sz="4" w:space="0" w:color="auto"/>
              <w:right w:val="single" w:sz="4" w:space="0" w:color="auto"/>
            </w:tcBorders>
            <w:shd w:val="clear" w:color="auto" w:fill="auto"/>
            <w:vAlign w:val="bottom"/>
          </w:tcPr>
          <w:p w14:paraId="6AC4A20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14886A1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16,3</w:t>
            </w:r>
          </w:p>
        </w:tc>
        <w:tc>
          <w:tcPr>
            <w:tcW w:w="508" w:type="dxa"/>
            <w:tcBorders>
              <w:top w:val="nil"/>
              <w:left w:val="nil"/>
              <w:bottom w:val="single" w:sz="4" w:space="0" w:color="auto"/>
              <w:right w:val="single" w:sz="4" w:space="0" w:color="auto"/>
            </w:tcBorders>
            <w:shd w:val="clear" w:color="auto" w:fill="auto"/>
            <w:vAlign w:val="bottom"/>
          </w:tcPr>
          <w:p w14:paraId="5059D65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483" w:type="dxa"/>
            <w:tcBorders>
              <w:top w:val="nil"/>
              <w:left w:val="nil"/>
              <w:bottom w:val="single" w:sz="4" w:space="0" w:color="auto"/>
              <w:right w:val="single" w:sz="4" w:space="0" w:color="auto"/>
            </w:tcBorders>
            <w:shd w:val="clear" w:color="auto" w:fill="auto"/>
            <w:vAlign w:val="bottom"/>
          </w:tcPr>
          <w:p w14:paraId="218051A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575" w:type="dxa"/>
            <w:tcBorders>
              <w:top w:val="nil"/>
              <w:left w:val="nil"/>
              <w:bottom w:val="single" w:sz="4" w:space="0" w:color="auto"/>
              <w:right w:val="single" w:sz="4" w:space="0" w:color="auto"/>
            </w:tcBorders>
            <w:shd w:val="clear" w:color="auto" w:fill="auto"/>
            <w:vAlign w:val="bottom"/>
          </w:tcPr>
          <w:p w14:paraId="52C90DD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22,2</w:t>
            </w:r>
          </w:p>
        </w:tc>
        <w:tc>
          <w:tcPr>
            <w:tcW w:w="508" w:type="dxa"/>
            <w:tcBorders>
              <w:top w:val="nil"/>
              <w:left w:val="nil"/>
              <w:bottom w:val="single" w:sz="4" w:space="0" w:color="auto"/>
              <w:right w:val="single" w:sz="4" w:space="0" w:color="auto"/>
            </w:tcBorders>
            <w:shd w:val="clear" w:color="auto" w:fill="auto"/>
            <w:vAlign w:val="bottom"/>
          </w:tcPr>
          <w:p w14:paraId="0623F3D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29</w:t>
            </w:r>
          </w:p>
        </w:tc>
        <w:tc>
          <w:tcPr>
            <w:tcW w:w="704" w:type="dxa"/>
            <w:tcBorders>
              <w:top w:val="nil"/>
              <w:left w:val="nil"/>
              <w:bottom w:val="single" w:sz="4" w:space="0" w:color="auto"/>
              <w:right w:val="single" w:sz="4" w:space="0" w:color="auto"/>
            </w:tcBorders>
            <w:shd w:val="clear" w:color="auto" w:fill="auto"/>
            <w:vAlign w:val="bottom"/>
          </w:tcPr>
          <w:p w14:paraId="2C4DCAE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0,00368</w:t>
            </w:r>
          </w:p>
        </w:tc>
        <w:tc>
          <w:tcPr>
            <w:tcW w:w="760" w:type="dxa"/>
            <w:tcBorders>
              <w:top w:val="nil"/>
              <w:left w:val="nil"/>
              <w:bottom w:val="single" w:sz="4" w:space="0" w:color="auto"/>
              <w:right w:val="single" w:sz="4" w:space="0" w:color="auto"/>
            </w:tcBorders>
            <w:shd w:val="clear" w:color="auto" w:fill="auto"/>
            <w:vAlign w:val="bottom"/>
          </w:tcPr>
          <w:p w14:paraId="3F6D02C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w:t>
            </w:r>
          </w:p>
        </w:tc>
        <w:tc>
          <w:tcPr>
            <w:tcW w:w="704" w:type="dxa"/>
            <w:tcBorders>
              <w:top w:val="nil"/>
              <w:left w:val="nil"/>
              <w:bottom w:val="single" w:sz="4" w:space="0" w:color="auto"/>
              <w:right w:val="single" w:sz="4" w:space="0" w:color="auto"/>
            </w:tcBorders>
            <w:shd w:val="clear" w:color="auto" w:fill="auto"/>
            <w:vAlign w:val="bottom"/>
          </w:tcPr>
          <w:p w14:paraId="5410CC2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0,00617</w:t>
            </w:r>
          </w:p>
        </w:tc>
        <w:tc>
          <w:tcPr>
            <w:tcW w:w="516" w:type="dxa"/>
            <w:tcBorders>
              <w:top w:val="nil"/>
              <w:left w:val="nil"/>
              <w:bottom w:val="single" w:sz="4" w:space="0" w:color="auto"/>
              <w:right w:val="single" w:sz="4" w:space="0" w:color="auto"/>
            </w:tcBorders>
            <w:shd w:val="clear" w:color="auto" w:fill="auto"/>
            <w:vAlign w:val="bottom"/>
          </w:tcPr>
          <w:p w14:paraId="237607E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3921</w:t>
            </w:r>
          </w:p>
        </w:tc>
        <w:tc>
          <w:tcPr>
            <w:tcW w:w="760" w:type="dxa"/>
            <w:tcBorders>
              <w:top w:val="nil"/>
              <w:left w:val="nil"/>
              <w:bottom w:val="single" w:sz="4" w:space="0" w:color="auto"/>
              <w:right w:val="single" w:sz="4" w:space="0" w:color="auto"/>
            </w:tcBorders>
            <w:shd w:val="clear" w:color="auto" w:fill="auto"/>
            <w:vAlign w:val="bottom"/>
          </w:tcPr>
          <w:p w14:paraId="021936A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4002,7</w:t>
            </w:r>
          </w:p>
        </w:tc>
        <w:tc>
          <w:tcPr>
            <w:tcW w:w="516" w:type="dxa"/>
            <w:tcBorders>
              <w:top w:val="nil"/>
              <w:left w:val="nil"/>
              <w:bottom w:val="single" w:sz="4" w:space="0" w:color="auto"/>
              <w:right w:val="single" w:sz="4" w:space="0" w:color="auto"/>
            </w:tcBorders>
            <w:shd w:val="clear" w:color="auto" w:fill="auto"/>
            <w:vAlign w:val="bottom"/>
          </w:tcPr>
          <w:p w14:paraId="1C527E6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4155</w:t>
            </w:r>
          </w:p>
        </w:tc>
        <w:tc>
          <w:tcPr>
            <w:tcW w:w="700" w:type="dxa"/>
            <w:tcBorders>
              <w:top w:val="nil"/>
              <w:left w:val="nil"/>
              <w:bottom w:val="single" w:sz="4" w:space="0" w:color="auto"/>
              <w:right w:val="single" w:sz="4" w:space="0" w:color="auto"/>
            </w:tcBorders>
            <w:shd w:val="clear" w:color="auto" w:fill="auto"/>
            <w:vAlign w:val="bottom"/>
          </w:tcPr>
          <w:p w14:paraId="23C93308"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56EA5F9"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33EB6C3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69A40A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5522367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1C8F5CD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42E9DBD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104</w:t>
            </w:r>
          </w:p>
        </w:tc>
        <w:tc>
          <w:tcPr>
            <w:tcW w:w="629" w:type="dxa"/>
            <w:tcBorders>
              <w:top w:val="nil"/>
              <w:left w:val="nil"/>
              <w:bottom w:val="single" w:sz="4" w:space="0" w:color="auto"/>
              <w:right w:val="single" w:sz="4" w:space="0" w:color="auto"/>
            </w:tcBorders>
            <w:shd w:val="clear" w:color="auto" w:fill="auto"/>
            <w:vAlign w:val="bottom"/>
          </w:tcPr>
          <w:p w14:paraId="20A33C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652</w:t>
            </w:r>
          </w:p>
        </w:tc>
        <w:tc>
          <w:tcPr>
            <w:tcW w:w="516" w:type="dxa"/>
            <w:tcBorders>
              <w:top w:val="nil"/>
              <w:left w:val="nil"/>
              <w:bottom w:val="single" w:sz="4" w:space="0" w:color="auto"/>
              <w:right w:val="single" w:sz="4" w:space="0" w:color="auto"/>
            </w:tcBorders>
            <w:shd w:val="clear" w:color="auto" w:fill="auto"/>
            <w:vAlign w:val="bottom"/>
          </w:tcPr>
          <w:p w14:paraId="315662E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994</w:t>
            </w:r>
          </w:p>
        </w:tc>
        <w:tc>
          <w:tcPr>
            <w:tcW w:w="483" w:type="dxa"/>
            <w:tcBorders>
              <w:top w:val="nil"/>
              <w:left w:val="nil"/>
              <w:bottom w:val="single" w:sz="4" w:space="0" w:color="auto"/>
              <w:right w:val="single" w:sz="4" w:space="0" w:color="auto"/>
            </w:tcBorders>
            <w:shd w:val="clear" w:color="auto" w:fill="auto"/>
            <w:vAlign w:val="bottom"/>
          </w:tcPr>
          <w:p w14:paraId="5A1C4F6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w:t>
            </w:r>
          </w:p>
        </w:tc>
        <w:tc>
          <w:tcPr>
            <w:tcW w:w="575" w:type="dxa"/>
            <w:tcBorders>
              <w:top w:val="nil"/>
              <w:left w:val="nil"/>
              <w:bottom w:val="single" w:sz="4" w:space="0" w:color="auto"/>
              <w:right w:val="single" w:sz="4" w:space="0" w:color="auto"/>
            </w:tcBorders>
            <w:shd w:val="clear" w:color="auto" w:fill="auto"/>
            <w:vAlign w:val="bottom"/>
          </w:tcPr>
          <w:p w14:paraId="0B1EA0A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8,95</w:t>
            </w:r>
          </w:p>
        </w:tc>
        <w:tc>
          <w:tcPr>
            <w:tcW w:w="508" w:type="dxa"/>
            <w:tcBorders>
              <w:top w:val="nil"/>
              <w:left w:val="nil"/>
              <w:bottom w:val="single" w:sz="4" w:space="0" w:color="auto"/>
              <w:right w:val="single" w:sz="4" w:space="0" w:color="auto"/>
            </w:tcBorders>
            <w:shd w:val="clear" w:color="auto" w:fill="auto"/>
            <w:vAlign w:val="bottom"/>
          </w:tcPr>
          <w:p w14:paraId="3104BFD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483" w:type="dxa"/>
            <w:tcBorders>
              <w:top w:val="nil"/>
              <w:left w:val="nil"/>
              <w:bottom w:val="single" w:sz="4" w:space="0" w:color="auto"/>
              <w:right w:val="single" w:sz="4" w:space="0" w:color="auto"/>
            </w:tcBorders>
            <w:shd w:val="clear" w:color="auto" w:fill="auto"/>
            <w:vAlign w:val="bottom"/>
          </w:tcPr>
          <w:p w14:paraId="1E3F766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03AE90E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18,15</w:t>
            </w:r>
          </w:p>
        </w:tc>
        <w:tc>
          <w:tcPr>
            <w:tcW w:w="508" w:type="dxa"/>
            <w:tcBorders>
              <w:top w:val="nil"/>
              <w:left w:val="nil"/>
              <w:bottom w:val="single" w:sz="4" w:space="0" w:color="auto"/>
              <w:right w:val="single" w:sz="4" w:space="0" w:color="auto"/>
            </w:tcBorders>
            <w:shd w:val="clear" w:color="auto" w:fill="auto"/>
            <w:vAlign w:val="bottom"/>
          </w:tcPr>
          <w:p w14:paraId="5AF9EA4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409E538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0,00562</w:t>
            </w:r>
          </w:p>
        </w:tc>
        <w:tc>
          <w:tcPr>
            <w:tcW w:w="760" w:type="dxa"/>
            <w:tcBorders>
              <w:top w:val="nil"/>
              <w:left w:val="nil"/>
              <w:bottom w:val="single" w:sz="4" w:space="0" w:color="auto"/>
              <w:right w:val="single" w:sz="4" w:space="0" w:color="auto"/>
            </w:tcBorders>
            <w:shd w:val="clear" w:color="auto" w:fill="auto"/>
            <w:vAlign w:val="bottom"/>
          </w:tcPr>
          <w:p w14:paraId="14F74DC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0,00695</w:t>
            </w:r>
          </w:p>
        </w:tc>
        <w:tc>
          <w:tcPr>
            <w:tcW w:w="704" w:type="dxa"/>
            <w:tcBorders>
              <w:top w:val="nil"/>
              <w:left w:val="nil"/>
              <w:bottom w:val="single" w:sz="4" w:space="0" w:color="auto"/>
              <w:right w:val="single" w:sz="4" w:space="0" w:color="auto"/>
            </w:tcBorders>
            <w:shd w:val="clear" w:color="auto" w:fill="auto"/>
            <w:vAlign w:val="bottom"/>
          </w:tcPr>
          <w:p w14:paraId="6E701FD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0,00794</w:t>
            </w:r>
          </w:p>
        </w:tc>
        <w:tc>
          <w:tcPr>
            <w:tcW w:w="516" w:type="dxa"/>
            <w:tcBorders>
              <w:top w:val="nil"/>
              <w:left w:val="nil"/>
              <w:bottom w:val="single" w:sz="4" w:space="0" w:color="auto"/>
              <w:right w:val="single" w:sz="4" w:space="0" w:color="auto"/>
            </w:tcBorders>
            <w:shd w:val="clear" w:color="auto" w:fill="auto"/>
            <w:vAlign w:val="bottom"/>
          </w:tcPr>
          <w:p w14:paraId="5E83473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4202</w:t>
            </w:r>
          </w:p>
        </w:tc>
        <w:tc>
          <w:tcPr>
            <w:tcW w:w="760" w:type="dxa"/>
            <w:tcBorders>
              <w:top w:val="nil"/>
              <w:left w:val="nil"/>
              <w:bottom w:val="single" w:sz="4" w:space="0" w:color="auto"/>
              <w:right w:val="single" w:sz="4" w:space="0" w:color="auto"/>
            </w:tcBorders>
            <w:shd w:val="clear" w:color="auto" w:fill="auto"/>
            <w:vAlign w:val="bottom"/>
          </w:tcPr>
          <w:p w14:paraId="6D4ED77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4302,95</w:t>
            </w:r>
          </w:p>
        </w:tc>
        <w:tc>
          <w:tcPr>
            <w:tcW w:w="516" w:type="dxa"/>
            <w:tcBorders>
              <w:top w:val="nil"/>
              <w:left w:val="nil"/>
              <w:bottom w:val="single" w:sz="4" w:space="0" w:color="auto"/>
              <w:right w:val="single" w:sz="4" w:space="0" w:color="auto"/>
            </w:tcBorders>
            <w:shd w:val="clear" w:color="auto" w:fill="auto"/>
            <w:vAlign w:val="bottom"/>
          </w:tcPr>
          <w:p w14:paraId="04AD316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4470</w:t>
            </w:r>
          </w:p>
        </w:tc>
        <w:tc>
          <w:tcPr>
            <w:tcW w:w="700" w:type="dxa"/>
            <w:tcBorders>
              <w:top w:val="nil"/>
              <w:left w:val="nil"/>
              <w:bottom w:val="single" w:sz="4" w:space="0" w:color="auto"/>
              <w:right w:val="single" w:sz="4" w:space="0" w:color="auto"/>
            </w:tcBorders>
            <w:shd w:val="clear" w:color="auto" w:fill="auto"/>
            <w:vAlign w:val="bottom"/>
          </w:tcPr>
          <w:p w14:paraId="034CD40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59A5048"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0E2195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2CF35EA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0F82CEC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2842DB1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27DCE44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168</w:t>
            </w:r>
          </w:p>
        </w:tc>
        <w:tc>
          <w:tcPr>
            <w:tcW w:w="629" w:type="dxa"/>
            <w:tcBorders>
              <w:top w:val="nil"/>
              <w:left w:val="nil"/>
              <w:bottom w:val="single" w:sz="4" w:space="0" w:color="auto"/>
              <w:right w:val="single" w:sz="4" w:space="0" w:color="auto"/>
            </w:tcBorders>
            <w:shd w:val="clear" w:color="auto" w:fill="auto"/>
            <w:vAlign w:val="bottom"/>
          </w:tcPr>
          <w:p w14:paraId="602ED54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608,2</w:t>
            </w:r>
          </w:p>
        </w:tc>
        <w:tc>
          <w:tcPr>
            <w:tcW w:w="516" w:type="dxa"/>
            <w:tcBorders>
              <w:top w:val="nil"/>
              <w:left w:val="nil"/>
              <w:bottom w:val="single" w:sz="4" w:space="0" w:color="auto"/>
              <w:right w:val="single" w:sz="4" w:space="0" w:color="auto"/>
            </w:tcBorders>
            <w:shd w:val="clear" w:color="auto" w:fill="auto"/>
            <w:vAlign w:val="bottom"/>
          </w:tcPr>
          <w:p w14:paraId="7FB9024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901</w:t>
            </w:r>
          </w:p>
        </w:tc>
        <w:tc>
          <w:tcPr>
            <w:tcW w:w="483" w:type="dxa"/>
            <w:tcBorders>
              <w:top w:val="nil"/>
              <w:left w:val="nil"/>
              <w:bottom w:val="single" w:sz="4" w:space="0" w:color="auto"/>
              <w:right w:val="single" w:sz="4" w:space="0" w:color="auto"/>
            </w:tcBorders>
            <w:shd w:val="clear" w:color="auto" w:fill="auto"/>
            <w:vAlign w:val="bottom"/>
          </w:tcPr>
          <w:p w14:paraId="779A00F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w:t>
            </w:r>
          </w:p>
        </w:tc>
        <w:tc>
          <w:tcPr>
            <w:tcW w:w="575" w:type="dxa"/>
            <w:tcBorders>
              <w:top w:val="nil"/>
              <w:left w:val="nil"/>
              <w:bottom w:val="single" w:sz="4" w:space="0" w:color="auto"/>
              <w:right w:val="single" w:sz="4" w:space="0" w:color="auto"/>
            </w:tcBorders>
            <w:shd w:val="clear" w:color="auto" w:fill="auto"/>
            <w:vAlign w:val="bottom"/>
          </w:tcPr>
          <w:p w14:paraId="6A23D82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11,35</w:t>
            </w:r>
          </w:p>
        </w:tc>
        <w:tc>
          <w:tcPr>
            <w:tcW w:w="508" w:type="dxa"/>
            <w:tcBorders>
              <w:top w:val="nil"/>
              <w:left w:val="nil"/>
              <w:bottom w:val="single" w:sz="4" w:space="0" w:color="auto"/>
              <w:right w:val="single" w:sz="4" w:space="0" w:color="auto"/>
            </w:tcBorders>
            <w:shd w:val="clear" w:color="auto" w:fill="auto"/>
            <w:vAlign w:val="bottom"/>
          </w:tcPr>
          <w:p w14:paraId="7C29051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483" w:type="dxa"/>
            <w:tcBorders>
              <w:top w:val="nil"/>
              <w:left w:val="nil"/>
              <w:bottom w:val="single" w:sz="4" w:space="0" w:color="auto"/>
              <w:right w:val="single" w:sz="4" w:space="0" w:color="auto"/>
            </w:tcBorders>
            <w:shd w:val="clear" w:color="auto" w:fill="auto"/>
            <w:vAlign w:val="bottom"/>
          </w:tcPr>
          <w:p w14:paraId="4CB5664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66207AE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19,6</w:t>
            </w:r>
          </w:p>
        </w:tc>
        <w:tc>
          <w:tcPr>
            <w:tcW w:w="508" w:type="dxa"/>
            <w:tcBorders>
              <w:top w:val="nil"/>
              <w:left w:val="nil"/>
              <w:bottom w:val="single" w:sz="4" w:space="0" w:color="auto"/>
              <w:right w:val="single" w:sz="4" w:space="0" w:color="auto"/>
            </w:tcBorders>
            <w:shd w:val="clear" w:color="auto" w:fill="auto"/>
            <w:vAlign w:val="bottom"/>
          </w:tcPr>
          <w:p w14:paraId="07176E4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28EE270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0,00521</w:t>
            </w:r>
          </w:p>
        </w:tc>
        <w:tc>
          <w:tcPr>
            <w:tcW w:w="760" w:type="dxa"/>
            <w:tcBorders>
              <w:top w:val="nil"/>
              <w:left w:val="nil"/>
              <w:bottom w:val="single" w:sz="4" w:space="0" w:color="auto"/>
              <w:right w:val="single" w:sz="4" w:space="0" w:color="auto"/>
            </w:tcBorders>
            <w:shd w:val="clear" w:color="auto" w:fill="auto"/>
            <w:vAlign w:val="bottom"/>
          </w:tcPr>
          <w:p w14:paraId="535D23B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0,0058</w:t>
            </w:r>
          </w:p>
        </w:tc>
        <w:tc>
          <w:tcPr>
            <w:tcW w:w="704" w:type="dxa"/>
            <w:tcBorders>
              <w:top w:val="nil"/>
              <w:left w:val="nil"/>
              <w:bottom w:val="single" w:sz="4" w:space="0" w:color="auto"/>
              <w:right w:val="single" w:sz="4" w:space="0" w:color="auto"/>
            </w:tcBorders>
            <w:shd w:val="clear" w:color="auto" w:fill="auto"/>
            <w:vAlign w:val="bottom"/>
          </w:tcPr>
          <w:p w14:paraId="372F34D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0,00709</w:t>
            </w:r>
          </w:p>
        </w:tc>
        <w:tc>
          <w:tcPr>
            <w:tcW w:w="516" w:type="dxa"/>
            <w:tcBorders>
              <w:top w:val="nil"/>
              <w:left w:val="nil"/>
              <w:bottom w:val="single" w:sz="4" w:space="0" w:color="auto"/>
              <w:right w:val="single" w:sz="4" w:space="0" w:color="auto"/>
            </w:tcBorders>
            <w:shd w:val="clear" w:color="auto" w:fill="auto"/>
            <w:vAlign w:val="bottom"/>
          </w:tcPr>
          <w:p w14:paraId="2909DE8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4256</w:t>
            </w:r>
          </w:p>
        </w:tc>
        <w:tc>
          <w:tcPr>
            <w:tcW w:w="760" w:type="dxa"/>
            <w:tcBorders>
              <w:top w:val="nil"/>
              <w:left w:val="nil"/>
              <w:bottom w:val="single" w:sz="4" w:space="0" w:color="auto"/>
              <w:right w:val="single" w:sz="4" w:space="0" w:color="auto"/>
            </w:tcBorders>
            <w:shd w:val="clear" w:color="auto" w:fill="auto"/>
            <w:vAlign w:val="bottom"/>
          </w:tcPr>
          <w:p w14:paraId="7AAB18D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4362,25</w:t>
            </w:r>
          </w:p>
        </w:tc>
        <w:tc>
          <w:tcPr>
            <w:tcW w:w="516" w:type="dxa"/>
            <w:tcBorders>
              <w:top w:val="nil"/>
              <w:left w:val="nil"/>
              <w:bottom w:val="single" w:sz="4" w:space="0" w:color="auto"/>
              <w:right w:val="single" w:sz="4" w:space="0" w:color="auto"/>
            </w:tcBorders>
            <w:shd w:val="clear" w:color="auto" w:fill="auto"/>
            <w:vAlign w:val="bottom"/>
          </w:tcPr>
          <w:p w14:paraId="10E4DF9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4516</w:t>
            </w:r>
          </w:p>
        </w:tc>
        <w:tc>
          <w:tcPr>
            <w:tcW w:w="700" w:type="dxa"/>
            <w:tcBorders>
              <w:top w:val="nil"/>
              <w:left w:val="nil"/>
              <w:bottom w:val="single" w:sz="4" w:space="0" w:color="auto"/>
              <w:right w:val="single" w:sz="4" w:space="0" w:color="auto"/>
            </w:tcBorders>
            <w:shd w:val="clear" w:color="auto" w:fill="auto"/>
            <w:vAlign w:val="bottom"/>
          </w:tcPr>
          <w:p w14:paraId="3762D53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38DCF2F"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6C06C7E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5B30ACE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75662A0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6B664D8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4EB8A32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w:t>
            </w:r>
          </w:p>
        </w:tc>
        <w:tc>
          <w:tcPr>
            <w:tcW w:w="629" w:type="dxa"/>
            <w:tcBorders>
              <w:top w:val="nil"/>
              <w:left w:val="nil"/>
              <w:bottom w:val="single" w:sz="4" w:space="0" w:color="auto"/>
              <w:right w:val="single" w:sz="4" w:space="0" w:color="auto"/>
            </w:tcBorders>
            <w:shd w:val="clear" w:color="auto" w:fill="auto"/>
            <w:vAlign w:val="bottom"/>
          </w:tcPr>
          <w:p w14:paraId="1C59210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27,95</w:t>
            </w:r>
          </w:p>
        </w:tc>
        <w:tc>
          <w:tcPr>
            <w:tcW w:w="516" w:type="dxa"/>
            <w:tcBorders>
              <w:top w:val="nil"/>
              <w:left w:val="nil"/>
              <w:bottom w:val="single" w:sz="4" w:space="0" w:color="auto"/>
              <w:right w:val="single" w:sz="4" w:space="0" w:color="auto"/>
            </w:tcBorders>
            <w:shd w:val="clear" w:color="auto" w:fill="auto"/>
            <w:vAlign w:val="bottom"/>
          </w:tcPr>
          <w:p w14:paraId="225428E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51</w:t>
            </w:r>
          </w:p>
        </w:tc>
        <w:tc>
          <w:tcPr>
            <w:tcW w:w="483" w:type="dxa"/>
            <w:tcBorders>
              <w:top w:val="nil"/>
              <w:left w:val="nil"/>
              <w:bottom w:val="single" w:sz="4" w:space="0" w:color="auto"/>
              <w:right w:val="single" w:sz="4" w:space="0" w:color="auto"/>
            </w:tcBorders>
            <w:shd w:val="clear" w:color="auto" w:fill="auto"/>
            <w:vAlign w:val="bottom"/>
          </w:tcPr>
          <w:p w14:paraId="11B15A2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5BDCE4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16,5</w:t>
            </w:r>
          </w:p>
        </w:tc>
        <w:tc>
          <w:tcPr>
            <w:tcW w:w="508" w:type="dxa"/>
            <w:tcBorders>
              <w:top w:val="nil"/>
              <w:left w:val="nil"/>
              <w:bottom w:val="single" w:sz="4" w:space="0" w:color="auto"/>
              <w:right w:val="single" w:sz="4" w:space="0" w:color="auto"/>
            </w:tcBorders>
            <w:shd w:val="clear" w:color="auto" w:fill="auto"/>
            <w:vAlign w:val="bottom"/>
          </w:tcPr>
          <w:p w14:paraId="444873D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483" w:type="dxa"/>
            <w:tcBorders>
              <w:top w:val="nil"/>
              <w:left w:val="nil"/>
              <w:bottom w:val="single" w:sz="4" w:space="0" w:color="auto"/>
              <w:right w:val="single" w:sz="4" w:space="0" w:color="auto"/>
            </w:tcBorders>
            <w:shd w:val="clear" w:color="auto" w:fill="auto"/>
            <w:vAlign w:val="bottom"/>
          </w:tcPr>
          <w:p w14:paraId="2A906A4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0149EC9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21,6</w:t>
            </w:r>
          </w:p>
        </w:tc>
        <w:tc>
          <w:tcPr>
            <w:tcW w:w="508" w:type="dxa"/>
            <w:tcBorders>
              <w:top w:val="nil"/>
              <w:left w:val="nil"/>
              <w:bottom w:val="single" w:sz="4" w:space="0" w:color="auto"/>
              <w:right w:val="single" w:sz="4" w:space="0" w:color="auto"/>
            </w:tcBorders>
            <w:shd w:val="clear" w:color="auto" w:fill="auto"/>
            <w:vAlign w:val="bottom"/>
          </w:tcPr>
          <w:p w14:paraId="0C069C6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74A9CCD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0,00352</w:t>
            </w:r>
          </w:p>
        </w:tc>
        <w:tc>
          <w:tcPr>
            <w:tcW w:w="760" w:type="dxa"/>
            <w:tcBorders>
              <w:top w:val="nil"/>
              <w:left w:val="nil"/>
              <w:bottom w:val="single" w:sz="4" w:space="0" w:color="auto"/>
              <w:right w:val="single" w:sz="4" w:space="0" w:color="auto"/>
            </w:tcBorders>
            <w:shd w:val="clear" w:color="auto" w:fill="auto"/>
            <w:vAlign w:val="bottom"/>
          </w:tcPr>
          <w:p w14:paraId="312441C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0,00441</w:t>
            </w:r>
          </w:p>
        </w:tc>
        <w:tc>
          <w:tcPr>
            <w:tcW w:w="704" w:type="dxa"/>
            <w:tcBorders>
              <w:top w:val="nil"/>
              <w:left w:val="nil"/>
              <w:bottom w:val="single" w:sz="4" w:space="0" w:color="auto"/>
              <w:right w:val="single" w:sz="4" w:space="0" w:color="auto"/>
            </w:tcBorders>
            <w:shd w:val="clear" w:color="auto" w:fill="auto"/>
            <w:vAlign w:val="bottom"/>
          </w:tcPr>
          <w:p w14:paraId="56FBBC6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0,00571</w:t>
            </w:r>
          </w:p>
        </w:tc>
        <w:tc>
          <w:tcPr>
            <w:tcW w:w="516" w:type="dxa"/>
            <w:tcBorders>
              <w:top w:val="nil"/>
              <w:left w:val="nil"/>
              <w:bottom w:val="single" w:sz="4" w:space="0" w:color="auto"/>
              <w:right w:val="single" w:sz="4" w:space="0" w:color="auto"/>
            </w:tcBorders>
            <w:shd w:val="clear" w:color="auto" w:fill="auto"/>
            <w:vAlign w:val="bottom"/>
          </w:tcPr>
          <w:p w14:paraId="127821E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3882</w:t>
            </w:r>
          </w:p>
        </w:tc>
        <w:tc>
          <w:tcPr>
            <w:tcW w:w="760" w:type="dxa"/>
            <w:tcBorders>
              <w:top w:val="nil"/>
              <w:left w:val="nil"/>
              <w:bottom w:val="single" w:sz="4" w:space="0" w:color="auto"/>
              <w:right w:val="single" w:sz="4" w:space="0" w:color="auto"/>
            </w:tcBorders>
            <w:shd w:val="clear" w:color="auto" w:fill="auto"/>
            <w:vAlign w:val="bottom"/>
          </w:tcPr>
          <w:p w14:paraId="25B943E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4005,1</w:t>
            </w:r>
          </w:p>
        </w:tc>
        <w:tc>
          <w:tcPr>
            <w:tcW w:w="516" w:type="dxa"/>
            <w:tcBorders>
              <w:top w:val="nil"/>
              <w:left w:val="nil"/>
              <w:bottom w:val="single" w:sz="4" w:space="0" w:color="auto"/>
              <w:right w:val="single" w:sz="4" w:space="0" w:color="auto"/>
            </w:tcBorders>
            <w:shd w:val="clear" w:color="auto" w:fill="auto"/>
            <w:vAlign w:val="bottom"/>
          </w:tcPr>
          <w:p w14:paraId="4F6EDC7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4202</w:t>
            </w:r>
          </w:p>
        </w:tc>
        <w:tc>
          <w:tcPr>
            <w:tcW w:w="700" w:type="dxa"/>
            <w:tcBorders>
              <w:top w:val="nil"/>
              <w:left w:val="nil"/>
              <w:bottom w:val="single" w:sz="4" w:space="0" w:color="auto"/>
              <w:right w:val="single" w:sz="4" w:space="0" w:color="auto"/>
            </w:tcBorders>
            <w:shd w:val="clear" w:color="auto" w:fill="auto"/>
            <w:vAlign w:val="bottom"/>
          </w:tcPr>
          <w:p w14:paraId="6B0CC27B"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2C9D2EAA"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52522A7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lastRenderedPageBreak/>
              <w:t>0,7</w:t>
            </w:r>
          </w:p>
        </w:tc>
        <w:tc>
          <w:tcPr>
            <w:tcW w:w="483" w:type="dxa"/>
            <w:tcBorders>
              <w:top w:val="nil"/>
              <w:left w:val="nil"/>
              <w:bottom w:val="single" w:sz="4" w:space="0" w:color="auto"/>
              <w:right w:val="single" w:sz="4" w:space="0" w:color="auto"/>
            </w:tcBorders>
            <w:shd w:val="clear" w:color="auto" w:fill="auto"/>
            <w:vAlign w:val="bottom"/>
          </w:tcPr>
          <w:p w14:paraId="35351D9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51BDAA7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7442357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2B099E4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275</w:t>
            </w:r>
          </w:p>
        </w:tc>
        <w:tc>
          <w:tcPr>
            <w:tcW w:w="629" w:type="dxa"/>
            <w:tcBorders>
              <w:top w:val="nil"/>
              <w:left w:val="nil"/>
              <w:bottom w:val="single" w:sz="4" w:space="0" w:color="auto"/>
              <w:right w:val="single" w:sz="4" w:space="0" w:color="auto"/>
            </w:tcBorders>
            <w:shd w:val="clear" w:color="auto" w:fill="auto"/>
            <w:vAlign w:val="bottom"/>
          </w:tcPr>
          <w:p w14:paraId="2B08C18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752,15</w:t>
            </w:r>
          </w:p>
        </w:tc>
        <w:tc>
          <w:tcPr>
            <w:tcW w:w="516" w:type="dxa"/>
            <w:tcBorders>
              <w:top w:val="nil"/>
              <w:left w:val="nil"/>
              <w:bottom w:val="single" w:sz="4" w:space="0" w:color="auto"/>
              <w:right w:val="single" w:sz="4" w:space="0" w:color="auto"/>
            </w:tcBorders>
            <w:shd w:val="clear" w:color="auto" w:fill="auto"/>
            <w:vAlign w:val="bottom"/>
          </w:tcPr>
          <w:p w14:paraId="09F4844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998</w:t>
            </w:r>
          </w:p>
        </w:tc>
        <w:tc>
          <w:tcPr>
            <w:tcW w:w="483" w:type="dxa"/>
            <w:tcBorders>
              <w:top w:val="nil"/>
              <w:left w:val="nil"/>
              <w:bottom w:val="single" w:sz="4" w:space="0" w:color="auto"/>
              <w:right w:val="single" w:sz="4" w:space="0" w:color="auto"/>
            </w:tcBorders>
            <w:shd w:val="clear" w:color="auto" w:fill="auto"/>
            <w:vAlign w:val="bottom"/>
          </w:tcPr>
          <w:p w14:paraId="048348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w:t>
            </w:r>
          </w:p>
        </w:tc>
        <w:tc>
          <w:tcPr>
            <w:tcW w:w="575" w:type="dxa"/>
            <w:tcBorders>
              <w:top w:val="nil"/>
              <w:left w:val="nil"/>
              <w:bottom w:val="single" w:sz="4" w:space="0" w:color="auto"/>
              <w:right w:val="single" w:sz="4" w:space="0" w:color="auto"/>
            </w:tcBorders>
            <w:shd w:val="clear" w:color="auto" w:fill="auto"/>
            <w:vAlign w:val="bottom"/>
          </w:tcPr>
          <w:p w14:paraId="3B7E2CA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8,25</w:t>
            </w:r>
          </w:p>
        </w:tc>
        <w:tc>
          <w:tcPr>
            <w:tcW w:w="508" w:type="dxa"/>
            <w:tcBorders>
              <w:top w:val="nil"/>
              <w:left w:val="nil"/>
              <w:bottom w:val="single" w:sz="4" w:space="0" w:color="auto"/>
              <w:right w:val="single" w:sz="4" w:space="0" w:color="auto"/>
            </w:tcBorders>
            <w:shd w:val="clear" w:color="auto" w:fill="auto"/>
            <w:vAlign w:val="bottom"/>
          </w:tcPr>
          <w:p w14:paraId="7283DF3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483" w:type="dxa"/>
            <w:tcBorders>
              <w:top w:val="nil"/>
              <w:left w:val="nil"/>
              <w:bottom w:val="single" w:sz="4" w:space="0" w:color="auto"/>
              <w:right w:val="single" w:sz="4" w:space="0" w:color="auto"/>
            </w:tcBorders>
            <w:shd w:val="clear" w:color="auto" w:fill="auto"/>
            <w:vAlign w:val="bottom"/>
          </w:tcPr>
          <w:p w14:paraId="4816B43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2A0D8D2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17,85</w:t>
            </w:r>
          </w:p>
        </w:tc>
        <w:tc>
          <w:tcPr>
            <w:tcW w:w="508" w:type="dxa"/>
            <w:tcBorders>
              <w:top w:val="nil"/>
              <w:left w:val="nil"/>
              <w:bottom w:val="single" w:sz="4" w:space="0" w:color="auto"/>
              <w:right w:val="single" w:sz="4" w:space="0" w:color="auto"/>
            </w:tcBorders>
            <w:shd w:val="clear" w:color="auto" w:fill="auto"/>
            <w:vAlign w:val="bottom"/>
          </w:tcPr>
          <w:p w14:paraId="64ED212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704" w:type="dxa"/>
            <w:tcBorders>
              <w:top w:val="nil"/>
              <w:left w:val="nil"/>
              <w:bottom w:val="single" w:sz="4" w:space="0" w:color="auto"/>
              <w:right w:val="single" w:sz="4" w:space="0" w:color="auto"/>
            </w:tcBorders>
            <w:shd w:val="clear" w:color="auto" w:fill="auto"/>
            <w:vAlign w:val="bottom"/>
          </w:tcPr>
          <w:p w14:paraId="781EBFE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0,00617</w:t>
            </w:r>
          </w:p>
        </w:tc>
        <w:tc>
          <w:tcPr>
            <w:tcW w:w="760" w:type="dxa"/>
            <w:tcBorders>
              <w:top w:val="nil"/>
              <w:left w:val="nil"/>
              <w:bottom w:val="single" w:sz="4" w:space="0" w:color="auto"/>
              <w:right w:val="single" w:sz="4" w:space="0" w:color="auto"/>
            </w:tcBorders>
            <w:shd w:val="clear" w:color="auto" w:fill="auto"/>
            <w:vAlign w:val="bottom"/>
          </w:tcPr>
          <w:p w14:paraId="4EB49A6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0,00735</w:t>
            </w:r>
          </w:p>
        </w:tc>
        <w:tc>
          <w:tcPr>
            <w:tcW w:w="704" w:type="dxa"/>
            <w:tcBorders>
              <w:top w:val="nil"/>
              <w:left w:val="nil"/>
              <w:bottom w:val="single" w:sz="4" w:space="0" w:color="auto"/>
              <w:right w:val="single" w:sz="4" w:space="0" w:color="auto"/>
            </w:tcBorders>
            <w:shd w:val="clear" w:color="auto" w:fill="auto"/>
            <w:vAlign w:val="bottom"/>
          </w:tcPr>
          <w:p w14:paraId="0193E53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0,00862</w:t>
            </w:r>
          </w:p>
        </w:tc>
        <w:tc>
          <w:tcPr>
            <w:tcW w:w="516" w:type="dxa"/>
            <w:tcBorders>
              <w:top w:val="nil"/>
              <w:left w:val="nil"/>
              <w:bottom w:val="single" w:sz="4" w:space="0" w:color="auto"/>
              <w:right w:val="single" w:sz="4" w:space="0" w:color="auto"/>
            </w:tcBorders>
            <w:shd w:val="clear" w:color="auto" w:fill="auto"/>
            <w:vAlign w:val="bottom"/>
          </w:tcPr>
          <w:p w14:paraId="21CE391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4196</w:t>
            </w:r>
          </w:p>
        </w:tc>
        <w:tc>
          <w:tcPr>
            <w:tcW w:w="760" w:type="dxa"/>
            <w:tcBorders>
              <w:top w:val="nil"/>
              <w:left w:val="nil"/>
              <w:bottom w:val="single" w:sz="4" w:space="0" w:color="auto"/>
              <w:right w:val="single" w:sz="4" w:space="0" w:color="auto"/>
            </w:tcBorders>
            <w:shd w:val="clear" w:color="auto" w:fill="auto"/>
            <w:vAlign w:val="bottom"/>
          </w:tcPr>
          <w:p w14:paraId="7F71F33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4297,2</w:t>
            </w:r>
          </w:p>
        </w:tc>
        <w:tc>
          <w:tcPr>
            <w:tcW w:w="516" w:type="dxa"/>
            <w:tcBorders>
              <w:top w:val="nil"/>
              <w:left w:val="nil"/>
              <w:bottom w:val="single" w:sz="4" w:space="0" w:color="auto"/>
              <w:right w:val="single" w:sz="4" w:space="0" w:color="auto"/>
            </w:tcBorders>
            <w:shd w:val="clear" w:color="auto" w:fill="auto"/>
            <w:vAlign w:val="bottom"/>
          </w:tcPr>
          <w:p w14:paraId="518C569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4481</w:t>
            </w:r>
          </w:p>
        </w:tc>
        <w:tc>
          <w:tcPr>
            <w:tcW w:w="700" w:type="dxa"/>
            <w:tcBorders>
              <w:top w:val="nil"/>
              <w:left w:val="nil"/>
              <w:bottom w:val="single" w:sz="4" w:space="0" w:color="auto"/>
              <w:right w:val="single" w:sz="4" w:space="0" w:color="auto"/>
            </w:tcBorders>
            <w:shd w:val="clear" w:color="auto" w:fill="auto"/>
            <w:vAlign w:val="bottom"/>
          </w:tcPr>
          <w:p w14:paraId="0FE3AE2A"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192EC32C"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25140C7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0,7</w:t>
            </w:r>
          </w:p>
        </w:tc>
        <w:tc>
          <w:tcPr>
            <w:tcW w:w="483" w:type="dxa"/>
            <w:tcBorders>
              <w:top w:val="nil"/>
              <w:left w:val="nil"/>
              <w:bottom w:val="single" w:sz="4" w:space="0" w:color="auto"/>
              <w:right w:val="single" w:sz="4" w:space="0" w:color="auto"/>
            </w:tcBorders>
            <w:shd w:val="clear" w:color="auto" w:fill="auto"/>
            <w:vAlign w:val="bottom"/>
          </w:tcPr>
          <w:p w14:paraId="0D2E3F5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4240C2D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497FDB4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490CABA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74</w:t>
            </w:r>
          </w:p>
        </w:tc>
        <w:tc>
          <w:tcPr>
            <w:tcW w:w="629" w:type="dxa"/>
            <w:tcBorders>
              <w:top w:val="nil"/>
              <w:left w:val="nil"/>
              <w:bottom w:val="single" w:sz="4" w:space="0" w:color="auto"/>
              <w:right w:val="single" w:sz="4" w:space="0" w:color="auto"/>
            </w:tcBorders>
            <w:shd w:val="clear" w:color="auto" w:fill="auto"/>
            <w:vAlign w:val="bottom"/>
          </w:tcPr>
          <w:p w14:paraId="0621221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646,2</w:t>
            </w:r>
          </w:p>
        </w:tc>
        <w:tc>
          <w:tcPr>
            <w:tcW w:w="516" w:type="dxa"/>
            <w:tcBorders>
              <w:top w:val="nil"/>
              <w:left w:val="nil"/>
              <w:bottom w:val="single" w:sz="4" w:space="0" w:color="auto"/>
              <w:right w:val="single" w:sz="4" w:space="0" w:color="auto"/>
            </w:tcBorders>
            <w:shd w:val="clear" w:color="auto" w:fill="auto"/>
            <w:vAlign w:val="bottom"/>
          </w:tcPr>
          <w:p w14:paraId="4025CE0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948</w:t>
            </w:r>
          </w:p>
        </w:tc>
        <w:tc>
          <w:tcPr>
            <w:tcW w:w="483" w:type="dxa"/>
            <w:tcBorders>
              <w:top w:val="nil"/>
              <w:left w:val="nil"/>
              <w:bottom w:val="single" w:sz="4" w:space="0" w:color="auto"/>
              <w:right w:val="single" w:sz="4" w:space="0" w:color="auto"/>
            </w:tcBorders>
            <w:shd w:val="clear" w:color="auto" w:fill="auto"/>
            <w:vAlign w:val="bottom"/>
          </w:tcPr>
          <w:p w14:paraId="055ED90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w:t>
            </w:r>
          </w:p>
        </w:tc>
        <w:tc>
          <w:tcPr>
            <w:tcW w:w="575" w:type="dxa"/>
            <w:tcBorders>
              <w:top w:val="nil"/>
              <w:left w:val="nil"/>
              <w:bottom w:val="single" w:sz="4" w:space="0" w:color="auto"/>
              <w:right w:val="single" w:sz="4" w:space="0" w:color="auto"/>
            </w:tcBorders>
            <w:shd w:val="clear" w:color="auto" w:fill="auto"/>
            <w:vAlign w:val="bottom"/>
          </w:tcPr>
          <w:p w14:paraId="22B901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11,75</w:t>
            </w:r>
          </w:p>
        </w:tc>
        <w:tc>
          <w:tcPr>
            <w:tcW w:w="508" w:type="dxa"/>
            <w:tcBorders>
              <w:top w:val="nil"/>
              <w:left w:val="nil"/>
              <w:bottom w:val="single" w:sz="4" w:space="0" w:color="auto"/>
              <w:right w:val="single" w:sz="4" w:space="0" w:color="auto"/>
            </w:tcBorders>
            <w:shd w:val="clear" w:color="auto" w:fill="auto"/>
            <w:vAlign w:val="bottom"/>
          </w:tcPr>
          <w:p w14:paraId="2E8D367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483" w:type="dxa"/>
            <w:tcBorders>
              <w:top w:val="nil"/>
              <w:left w:val="nil"/>
              <w:bottom w:val="single" w:sz="4" w:space="0" w:color="auto"/>
              <w:right w:val="single" w:sz="4" w:space="0" w:color="auto"/>
            </w:tcBorders>
            <w:shd w:val="clear" w:color="auto" w:fill="auto"/>
            <w:vAlign w:val="bottom"/>
          </w:tcPr>
          <w:p w14:paraId="7A6EABD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02C2938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18,95</w:t>
            </w:r>
          </w:p>
        </w:tc>
        <w:tc>
          <w:tcPr>
            <w:tcW w:w="508" w:type="dxa"/>
            <w:tcBorders>
              <w:top w:val="nil"/>
              <w:left w:val="nil"/>
              <w:bottom w:val="single" w:sz="4" w:space="0" w:color="auto"/>
              <w:right w:val="single" w:sz="4" w:space="0" w:color="auto"/>
            </w:tcBorders>
            <w:shd w:val="clear" w:color="auto" w:fill="auto"/>
            <w:vAlign w:val="bottom"/>
          </w:tcPr>
          <w:p w14:paraId="7DA2357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52E9585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0,00505</w:t>
            </w:r>
          </w:p>
        </w:tc>
        <w:tc>
          <w:tcPr>
            <w:tcW w:w="760" w:type="dxa"/>
            <w:tcBorders>
              <w:top w:val="nil"/>
              <w:left w:val="nil"/>
              <w:bottom w:val="single" w:sz="4" w:space="0" w:color="auto"/>
              <w:right w:val="single" w:sz="4" w:space="0" w:color="auto"/>
            </w:tcBorders>
            <w:shd w:val="clear" w:color="auto" w:fill="auto"/>
            <w:vAlign w:val="bottom"/>
          </w:tcPr>
          <w:p w14:paraId="5CEEF12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0,00576</w:t>
            </w:r>
          </w:p>
        </w:tc>
        <w:tc>
          <w:tcPr>
            <w:tcW w:w="704" w:type="dxa"/>
            <w:tcBorders>
              <w:top w:val="nil"/>
              <w:left w:val="nil"/>
              <w:bottom w:val="single" w:sz="4" w:space="0" w:color="auto"/>
              <w:right w:val="single" w:sz="4" w:space="0" w:color="auto"/>
            </w:tcBorders>
            <w:shd w:val="clear" w:color="auto" w:fill="auto"/>
            <w:vAlign w:val="bottom"/>
          </w:tcPr>
          <w:p w14:paraId="55A7109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0,00758</w:t>
            </w:r>
          </w:p>
        </w:tc>
        <w:tc>
          <w:tcPr>
            <w:tcW w:w="516" w:type="dxa"/>
            <w:tcBorders>
              <w:top w:val="nil"/>
              <w:left w:val="nil"/>
              <w:bottom w:val="single" w:sz="4" w:space="0" w:color="auto"/>
              <w:right w:val="single" w:sz="4" w:space="0" w:color="auto"/>
            </w:tcBorders>
            <w:shd w:val="clear" w:color="auto" w:fill="auto"/>
            <w:vAlign w:val="bottom"/>
          </w:tcPr>
          <w:p w14:paraId="0533F7A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4248</w:t>
            </w:r>
          </w:p>
        </w:tc>
        <w:tc>
          <w:tcPr>
            <w:tcW w:w="760" w:type="dxa"/>
            <w:tcBorders>
              <w:top w:val="nil"/>
              <w:left w:val="nil"/>
              <w:bottom w:val="single" w:sz="4" w:space="0" w:color="auto"/>
              <w:right w:val="single" w:sz="4" w:space="0" w:color="auto"/>
            </w:tcBorders>
            <w:shd w:val="clear" w:color="auto" w:fill="auto"/>
            <w:vAlign w:val="bottom"/>
          </w:tcPr>
          <w:p w14:paraId="35B16FA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4320,1</w:t>
            </w:r>
          </w:p>
        </w:tc>
        <w:tc>
          <w:tcPr>
            <w:tcW w:w="516" w:type="dxa"/>
            <w:tcBorders>
              <w:top w:val="nil"/>
              <w:left w:val="nil"/>
              <w:bottom w:val="single" w:sz="4" w:space="0" w:color="auto"/>
              <w:right w:val="single" w:sz="4" w:space="0" w:color="auto"/>
            </w:tcBorders>
            <w:shd w:val="clear" w:color="auto" w:fill="auto"/>
            <w:vAlign w:val="bottom"/>
          </w:tcPr>
          <w:p w14:paraId="73144DC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4508</w:t>
            </w:r>
          </w:p>
        </w:tc>
        <w:tc>
          <w:tcPr>
            <w:tcW w:w="700" w:type="dxa"/>
            <w:tcBorders>
              <w:top w:val="nil"/>
              <w:left w:val="nil"/>
              <w:bottom w:val="single" w:sz="4" w:space="0" w:color="auto"/>
              <w:right w:val="single" w:sz="4" w:space="0" w:color="auto"/>
            </w:tcBorders>
            <w:shd w:val="clear" w:color="auto" w:fill="auto"/>
            <w:vAlign w:val="bottom"/>
          </w:tcPr>
          <w:p w14:paraId="6CF8A069"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4F4BD6F8"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32023F8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1B4C285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53B5371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6A0FA69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7576563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57D5EBF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18,5</w:t>
            </w:r>
          </w:p>
        </w:tc>
        <w:tc>
          <w:tcPr>
            <w:tcW w:w="516" w:type="dxa"/>
            <w:tcBorders>
              <w:top w:val="nil"/>
              <w:left w:val="nil"/>
              <w:bottom w:val="single" w:sz="4" w:space="0" w:color="auto"/>
              <w:right w:val="single" w:sz="4" w:space="0" w:color="auto"/>
            </w:tcBorders>
            <w:shd w:val="clear" w:color="auto" w:fill="auto"/>
            <w:vAlign w:val="bottom"/>
          </w:tcPr>
          <w:p w14:paraId="44C981D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33</w:t>
            </w:r>
          </w:p>
        </w:tc>
        <w:tc>
          <w:tcPr>
            <w:tcW w:w="483" w:type="dxa"/>
            <w:tcBorders>
              <w:top w:val="nil"/>
              <w:left w:val="nil"/>
              <w:bottom w:val="single" w:sz="4" w:space="0" w:color="auto"/>
              <w:right w:val="single" w:sz="4" w:space="0" w:color="auto"/>
            </w:tcBorders>
            <w:shd w:val="clear" w:color="auto" w:fill="auto"/>
            <w:vAlign w:val="bottom"/>
          </w:tcPr>
          <w:p w14:paraId="018740F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3CD51DF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18,6</w:t>
            </w:r>
          </w:p>
        </w:tc>
        <w:tc>
          <w:tcPr>
            <w:tcW w:w="508" w:type="dxa"/>
            <w:tcBorders>
              <w:top w:val="nil"/>
              <w:left w:val="nil"/>
              <w:bottom w:val="single" w:sz="4" w:space="0" w:color="auto"/>
              <w:right w:val="single" w:sz="4" w:space="0" w:color="auto"/>
            </w:tcBorders>
            <w:shd w:val="clear" w:color="auto" w:fill="auto"/>
            <w:vAlign w:val="bottom"/>
          </w:tcPr>
          <w:p w14:paraId="56EBC12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23</w:t>
            </w:r>
          </w:p>
        </w:tc>
        <w:tc>
          <w:tcPr>
            <w:tcW w:w="483" w:type="dxa"/>
            <w:tcBorders>
              <w:top w:val="nil"/>
              <w:left w:val="nil"/>
              <w:bottom w:val="single" w:sz="4" w:space="0" w:color="auto"/>
              <w:right w:val="single" w:sz="4" w:space="0" w:color="auto"/>
            </w:tcBorders>
            <w:shd w:val="clear" w:color="auto" w:fill="auto"/>
            <w:vAlign w:val="bottom"/>
          </w:tcPr>
          <w:p w14:paraId="2D5E0FD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0C91C18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19,95</w:t>
            </w:r>
          </w:p>
        </w:tc>
        <w:tc>
          <w:tcPr>
            <w:tcW w:w="508" w:type="dxa"/>
            <w:tcBorders>
              <w:top w:val="nil"/>
              <w:left w:val="nil"/>
              <w:bottom w:val="single" w:sz="4" w:space="0" w:color="auto"/>
              <w:right w:val="single" w:sz="4" w:space="0" w:color="auto"/>
            </w:tcBorders>
            <w:shd w:val="clear" w:color="auto" w:fill="auto"/>
            <w:vAlign w:val="bottom"/>
          </w:tcPr>
          <w:p w14:paraId="4EBA5AD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5E3CD60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0,00365</w:t>
            </w:r>
          </w:p>
        </w:tc>
        <w:tc>
          <w:tcPr>
            <w:tcW w:w="760" w:type="dxa"/>
            <w:tcBorders>
              <w:top w:val="nil"/>
              <w:left w:val="nil"/>
              <w:bottom w:val="single" w:sz="4" w:space="0" w:color="auto"/>
              <w:right w:val="single" w:sz="4" w:space="0" w:color="auto"/>
            </w:tcBorders>
            <w:shd w:val="clear" w:color="auto" w:fill="auto"/>
            <w:vAlign w:val="bottom"/>
          </w:tcPr>
          <w:p w14:paraId="5EEBD38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0,00407</w:t>
            </w:r>
          </w:p>
        </w:tc>
        <w:tc>
          <w:tcPr>
            <w:tcW w:w="704" w:type="dxa"/>
            <w:tcBorders>
              <w:top w:val="nil"/>
              <w:left w:val="nil"/>
              <w:bottom w:val="single" w:sz="4" w:space="0" w:color="auto"/>
              <w:right w:val="single" w:sz="4" w:space="0" w:color="auto"/>
            </w:tcBorders>
            <w:shd w:val="clear" w:color="auto" w:fill="auto"/>
            <w:vAlign w:val="bottom"/>
          </w:tcPr>
          <w:p w14:paraId="181E23E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0,00472</w:t>
            </w:r>
          </w:p>
        </w:tc>
        <w:tc>
          <w:tcPr>
            <w:tcW w:w="516" w:type="dxa"/>
            <w:tcBorders>
              <w:top w:val="nil"/>
              <w:left w:val="nil"/>
              <w:bottom w:val="single" w:sz="4" w:space="0" w:color="auto"/>
              <w:right w:val="single" w:sz="4" w:space="0" w:color="auto"/>
            </w:tcBorders>
            <w:shd w:val="clear" w:color="auto" w:fill="auto"/>
            <w:vAlign w:val="bottom"/>
          </w:tcPr>
          <w:p w14:paraId="5755250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3926</w:t>
            </w:r>
          </w:p>
        </w:tc>
        <w:tc>
          <w:tcPr>
            <w:tcW w:w="760" w:type="dxa"/>
            <w:tcBorders>
              <w:top w:val="nil"/>
              <w:left w:val="nil"/>
              <w:bottom w:val="single" w:sz="4" w:space="0" w:color="auto"/>
              <w:right w:val="single" w:sz="4" w:space="0" w:color="auto"/>
            </w:tcBorders>
            <w:shd w:val="clear" w:color="auto" w:fill="auto"/>
            <w:vAlign w:val="bottom"/>
          </w:tcPr>
          <w:p w14:paraId="787B110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4028,4</w:t>
            </w:r>
          </w:p>
        </w:tc>
        <w:tc>
          <w:tcPr>
            <w:tcW w:w="516" w:type="dxa"/>
            <w:tcBorders>
              <w:top w:val="nil"/>
              <w:left w:val="nil"/>
              <w:bottom w:val="single" w:sz="4" w:space="0" w:color="auto"/>
              <w:right w:val="single" w:sz="4" w:space="0" w:color="auto"/>
            </w:tcBorders>
            <w:shd w:val="clear" w:color="auto" w:fill="auto"/>
            <w:vAlign w:val="bottom"/>
          </w:tcPr>
          <w:p w14:paraId="244A1BC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4227</w:t>
            </w:r>
          </w:p>
        </w:tc>
        <w:tc>
          <w:tcPr>
            <w:tcW w:w="700" w:type="dxa"/>
            <w:tcBorders>
              <w:top w:val="nil"/>
              <w:left w:val="nil"/>
              <w:bottom w:val="single" w:sz="4" w:space="0" w:color="auto"/>
              <w:right w:val="single" w:sz="4" w:space="0" w:color="auto"/>
            </w:tcBorders>
            <w:shd w:val="clear" w:color="auto" w:fill="auto"/>
            <w:vAlign w:val="bottom"/>
          </w:tcPr>
          <w:p w14:paraId="4A197FE2"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7BD06D7D"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2B82C81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534274E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378B2F9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71AC6DE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7F00C81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w:t>
            </w:r>
          </w:p>
        </w:tc>
        <w:tc>
          <w:tcPr>
            <w:tcW w:w="629" w:type="dxa"/>
            <w:tcBorders>
              <w:top w:val="nil"/>
              <w:left w:val="nil"/>
              <w:bottom w:val="single" w:sz="4" w:space="0" w:color="auto"/>
              <w:right w:val="single" w:sz="4" w:space="0" w:color="auto"/>
            </w:tcBorders>
            <w:shd w:val="clear" w:color="auto" w:fill="auto"/>
            <w:vAlign w:val="bottom"/>
          </w:tcPr>
          <w:p w14:paraId="5C0871A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438,25</w:t>
            </w:r>
          </w:p>
        </w:tc>
        <w:tc>
          <w:tcPr>
            <w:tcW w:w="516" w:type="dxa"/>
            <w:tcBorders>
              <w:top w:val="nil"/>
              <w:left w:val="nil"/>
              <w:bottom w:val="single" w:sz="4" w:space="0" w:color="auto"/>
              <w:right w:val="single" w:sz="4" w:space="0" w:color="auto"/>
            </w:tcBorders>
            <w:shd w:val="clear" w:color="auto" w:fill="auto"/>
            <w:vAlign w:val="bottom"/>
          </w:tcPr>
          <w:p w14:paraId="4AFD953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995</w:t>
            </w:r>
          </w:p>
        </w:tc>
        <w:tc>
          <w:tcPr>
            <w:tcW w:w="483" w:type="dxa"/>
            <w:tcBorders>
              <w:top w:val="nil"/>
              <w:left w:val="nil"/>
              <w:bottom w:val="single" w:sz="4" w:space="0" w:color="auto"/>
              <w:right w:val="single" w:sz="4" w:space="0" w:color="auto"/>
            </w:tcBorders>
            <w:shd w:val="clear" w:color="auto" w:fill="auto"/>
            <w:vAlign w:val="bottom"/>
          </w:tcPr>
          <w:p w14:paraId="7D51847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3B53B94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15,75</w:t>
            </w:r>
          </w:p>
        </w:tc>
        <w:tc>
          <w:tcPr>
            <w:tcW w:w="508" w:type="dxa"/>
            <w:tcBorders>
              <w:top w:val="nil"/>
              <w:left w:val="nil"/>
              <w:bottom w:val="single" w:sz="4" w:space="0" w:color="auto"/>
              <w:right w:val="single" w:sz="4" w:space="0" w:color="auto"/>
            </w:tcBorders>
            <w:shd w:val="clear" w:color="auto" w:fill="auto"/>
            <w:vAlign w:val="bottom"/>
          </w:tcPr>
          <w:p w14:paraId="15F6950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483" w:type="dxa"/>
            <w:tcBorders>
              <w:top w:val="nil"/>
              <w:left w:val="nil"/>
              <w:bottom w:val="single" w:sz="4" w:space="0" w:color="auto"/>
              <w:right w:val="single" w:sz="4" w:space="0" w:color="auto"/>
            </w:tcBorders>
            <w:shd w:val="clear" w:color="auto" w:fill="auto"/>
            <w:vAlign w:val="bottom"/>
          </w:tcPr>
          <w:p w14:paraId="2FBF2F8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548EA0D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21,9</w:t>
            </w:r>
          </w:p>
        </w:tc>
        <w:tc>
          <w:tcPr>
            <w:tcW w:w="508" w:type="dxa"/>
            <w:tcBorders>
              <w:top w:val="nil"/>
              <w:left w:val="nil"/>
              <w:bottom w:val="single" w:sz="4" w:space="0" w:color="auto"/>
              <w:right w:val="single" w:sz="4" w:space="0" w:color="auto"/>
            </w:tcBorders>
            <w:shd w:val="clear" w:color="auto" w:fill="auto"/>
            <w:vAlign w:val="bottom"/>
          </w:tcPr>
          <w:p w14:paraId="7EBE03D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w:t>
            </w:r>
          </w:p>
        </w:tc>
        <w:tc>
          <w:tcPr>
            <w:tcW w:w="704" w:type="dxa"/>
            <w:tcBorders>
              <w:top w:val="nil"/>
              <w:left w:val="nil"/>
              <w:bottom w:val="single" w:sz="4" w:space="0" w:color="auto"/>
              <w:right w:val="single" w:sz="4" w:space="0" w:color="auto"/>
            </w:tcBorders>
            <w:shd w:val="clear" w:color="auto" w:fill="auto"/>
            <w:vAlign w:val="bottom"/>
          </w:tcPr>
          <w:p w14:paraId="5AA5585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0,00386</w:t>
            </w:r>
          </w:p>
        </w:tc>
        <w:tc>
          <w:tcPr>
            <w:tcW w:w="760" w:type="dxa"/>
            <w:tcBorders>
              <w:top w:val="nil"/>
              <w:left w:val="nil"/>
              <w:bottom w:val="single" w:sz="4" w:space="0" w:color="auto"/>
              <w:right w:val="single" w:sz="4" w:space="0" w:color="auto"/>
            </w:tcBorders>
            <w:shd w:val="clear" w:color="auto" w:fill="auto"/>
            <w:vAlign w:val="bottom"/>
          </w:tcPr>
          <w:p w14:paraId="143B05B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0,0045</w:t>
            </w:r>
          </w:p>
        </w:tc>
        <w:tc>
          <w:tcPr>
            <w:tcW w:w="704" w:type="dxa"/>
            <w:tcBorders>
              <w:top w:val="nil"/>
              <w:left w:val="nil"/>
              <w:bottom w:val="single" w:sz="4" w:space="0" w:color="auto"/>
              <w:right w:val="single" w:sz="4" w:space="0" w:color="auto"/>
            </w:tcBorders>
            <w:shd w:val="clear" w:color="auto" w:fill="auto"/>
            <w:vAlign w:val="bottom"/>
          </w:tcPr>
          <w:p w14:paraId="3756AD2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0,00559</w:t>
            </w:r>
          </w:p>
        </w:tc>
        <w:tc>
          <w:tcPr>
            <w:tcW w:w="516" w:type="dxa"/>
            <w:tcBorders>
              <w:top w:val="nil"/>
              <w:left w:val="nil"/>
              <w:bottom w:val="single" w:sz="4" w:space="0" w:color="auto"/>
              <w:right w:val="single" w:sz="4" w:space="0" w:color="auto"/>
            </w:tcBorders>
            <w:shd w:val="clear" w:color="auto" w:fill="auto"/>
            <w:vAlign w:val="bottom"/>
          </w:tcPr>
          <w:p w14:paraId="133D4DB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4195</w:t>
            </w:r>
          </w:p>
        </w:tc>
        <w:tc>
          <w:tcPr>
            <w:tcW w:w="760" w:type="dxa"/>
            <w:tcBorders>
              <w:top w:val="nil"/>
              <w:left w:val="nil"/>
              <w:bottom w:val="single" w:sz="4" w:space="0" w:color="auto"/>
              <w:right w:val="single" w:sz="4" w:space="0" w:color="auto"/>
            </w:tcBorders>
            <w:shd w:val="clear" w:color="auto" w:fill="auto"/>
            <w:vAlign w:val="bottom"/>
          </w:tcPr>
          <w:p w14:paraId="31DB473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4279,4</w:t>
            </w:r>
          </w:p>
        </w:tc>
        <w:tc>
          <w:tcPr>
            <w:tcW w:w="516" w:type="dxa"/>
            <w:tcBorders>
              <w:top w:val="nil"/>
              <w:left w:val="nil"/>
              <w:bottom w:val="single" w:sz="4" w:space="0" w:color="auto"/>
              <w:right w:val="single" w:sz="4" w:space="0" w:color="auto"/>
            </w:tcBorders>
            <w:shd w:val="clear" w:color="auto" w:fill="auto"/>
            <w:vAlign w:val="bottom"/>
          </w:tcPr>
          <w:p w14:paraId="4446D0E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4429</w:t>
            </w:r>
          </w:p>
        </w:tc>
        <w:tc>
          <w:tcPr>
            <w:tcW w:w="700" w:type="dxa"/>
            <w:tcBorders>
              <w:top w:val="nil"/>
              <w:left w:val="nil"/>
              <w:bottom w:val="single" w:sz="4" w:space="0" w:color="auto"/>
              <w:right w:val="single" w:sz="4" w:space="0" w:color="auto"/>
            </w:tcBorders>
            <w:shd w:val="clear" w:color="auto" w:fill="auto"/>
            <w:vAlign w:val="bottom"/>
          </w:tcPr>
          <w:p w14:paraId="6BC83CC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71C9F1A"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0605547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15861D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5514F13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1F77542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3FE42F5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629" w:type="dxa"/>
            <w:tcBorders>
              <w:top w:val="nil"/>
              <w:left w:val="nil"/>
              <w:bottom w:val="single" w:sz="4" w:space="0" w:color="auto"/>
              <w:right w:val="single" w:sz="4" w:space="0" w:color="auto"/>
            </w:tcBorders>
            <w:shd w:val="clear" w:color="auto" w:fill="auto"/>
            <w:vAlign w:val="bottom"/>
          </w:tcPr>
          <w:p w14:paraId="2FF8E7E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450,7</w:t>
            </w:r>
          </w:p>
        </w:tc>
        <w:tc>
          <w:tcPr>
            <w:tcW w:w="516" w:type="dxa"/>
            <w:tcBorders>
              <w:top w:val="nil"/>
              <w:left w:val="nil"/>
              <w:bottom w:val="single" w:sz="4" w:space="0" w:color="auto"/>
              <w:right w:val="single" w:sz="4" w:space="0" w:color="auto"/>
            </w:tcBorders>
            <w:shd w:val="clear" w:color="auto" w:fill="auto"/>
            <w:vAlign w:val="bottom"/>
          </w:tcPr>
          <w:p w14:paraId="7AE59E2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978</w:t>
            </w:r>
          </w:p>
        </w:tc>
        <w:tc>
          <w:tcPr>
            <w:tcW w:w="483" w:type="dxa"/>
            <w:tcBorders>
              <w:top w:val="nil"/>
              <w:left w:val="nil"/>
              <w:bottom w:val="single" w:sz="4" w:space="0" w:color="auto"/>
              <w:right w:val="single" w:sz="4" w:space="0" w:color="auto"/>
            </w:tcBorders>
            <w:shd w:val="clear" w:color="auto" w:fill="auto"/>
            <w:vAlign w:val="bottom"/>
          </w:tcPr>
          <w:p w14:paraId="55F1F79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3EB4549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08" w:type="dxa"/>
            <w:tcBorders>
              <w:top w:val="nil"/>
              <w:left w:val="nil"/>
              <w:bottom w:val="single" w:sz="4" w:space="0" w:color="auto"/>
              <w:right w:val="single" w:sz="4" w:space="0" w:color="auto"/>
            </w:tcBorders>
            <w:shd w:val="clear" w:color="auto" w:fill="auto"/>
            <w:vAlign w:val="bottom"/>
          </w:tcPr>
          <w:p w14:paraId="271D0A0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w:t>
            </w:r>
          </w:p>
        </w:tc>
        <w:tc>
          <w:tcPr>
            <w:tcW w:w="483" w:type="dxa"/>
            <w:tcBorders>
              <w:top w:val="nil"/>
              <w:left w:val="nil"/>
              <w:bottom w:val="single" w:sz="4" w:space="0" w:color="auto"/>
              <w:right w:val="single" w:sz="4" w:space="0" w:color="auto"/>
            </w:tcBorders>
            <w:shd w:val="clear" w:color="auto" w:fill="auto"/>
            <w:vAlign w:val="bottom"/>
          </w:tcPr>
          <w:p w14:paraId="20178A9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422C6B9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21,25</w:t>
            </w:r>
          </w:p>
        </w:tc>
        <w:tc>
          <w:tcPr>
            <w:tcW w:w="508" w:type="dxa"/>
            <w:tcBorders>
              <w:top w:val="nil"/>
              <w:left w:val="nil"/>
              <w:bottom w:val="single" w:sz="4" w:space="0" w:color="auto"/>
              <w:right w:val="single" w:sz="4" w:space="0" w:color="auto"/>
            </w:tcBorders>
            <w:shd w:val="clear" w:color="auto" w:fill="auto"/>
            <w:vAlign w:val="bottom"/>
          </w:tcPr>
          <w:p w14:paraId="3D295F0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7730103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0,00408</w:t>
            </w:r>
          </w:p>
        </w:tc>
        <w:tc>
          <w:tcPr>
            <w:tcW w:w="760" w:type="dxa"/>
            <w:tcBorders>
              <w:top w:val="nil"/>
              <w:left w:val="nil"/>
              <w:bottom w:val="single" w:sz="4" w:space="0" w:color="auto"/>
              <w:right w:val="single" w:sz="4" w:space="0" w:color="auto"/>
            </w:tcBorders>
            <w:shd w:val="clear" w:color="auto" w:fill="auto"/>
            <w:vAlign w:val="bottom"/>
          </w:tcPr>
          <w:p w14:paraId="09EC264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0,00469</w:t>
            </w:r>
          </w:p>
        </w:tc>
        <w:tc>
          <w:tcPr>
            <w:tcW w:w="704" w:type="dxa"/>
            <w:tcBorders>
              <w:top w:val="nil"/>
              <w:left w:val="nil"/>
              <w:bottom w:val="single" w:sz="4" w:space="0" w:color="auto"/>
              <w:right w:val="single" w:sz="4" w:space="0" w:color="auto"/>
            </w:tcBorders>
            <w:shd w:val="clear" w:color="auto" w:fill="auto"/>
            <w:vAlign w:val="bottom"/>
          </w:tcPr>
          <w:p w14:paraId="4384CF6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0,00556</w:t>
            </w:r>
          </w:p>
        </w:tc>
        <w:tc>
          <w:tcPr>
            <w:tcW w:w="516" w:type="dxa"/>
            <w:tcBorders>
              <w:top w:val="nil"/>
              <w:left w:val="nil"/>
              <w:bottom w:val="single" w:sz="4" w:space="0" w:color="auto"/>
              <w:right w:val="single" w:sz="4" w:space="0" w:color="auto"/>
            </w:tcBorders>
            <w:shd w:val="clear" w:color="auto" w:fill="auto"/>
            <w:vAlign w:val="bottom"/>
          </w:tcPr>
          <w:p w14:paraId="59156DF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4277</w:t>
            </w:r>
          </w:p>
        </w:tc>
        <w:tc>
          <w:tcPr>
            <w:tcW w:w="760" w:type="dxa"/>
            <w:tcBorders>
              <w:top w:val="nil"/>
              <w:left w:val="nil"/>
              <w:bottom w:val="single" w:sz="4" w:space="0" w:color="auto"/>
              <w:right w:val="single" w:sz="4" w:space="0" w:color="auto"/>
            </w:tcBorders>
            <w:shd w:val="clear" w:color="auto" w:fill="auto"/>
            <w:vAlign w:val="bottom"/>
          </w:tcPr>
          <w:p w14:paraId="2627BA5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4336</w:t>
            </w:r>
          </w:p>
        </w:tc>
        <w:tc>
          <w:tcPr>
            <w:tcW w:w="516" w:type="dxa"/>
            <w:tcBorders>
              <w:top w:val="nil"/>
              <w:left w:val="nil"/>
              <w:bottom w:val="single" w:sz="4" w:space="0" w:color="auto"/>
              <w:right w:val="single" w:sz="4" w:space="0" w:color="auto"/>
            </w:tcBorders>
            <w:shd w:val="clear" w:color="auto" w:fill="auto"/>
            <w:vAlign w:val="bottom"/>
          </w:tcPr>
          <w:p w14:paraId="5D24D59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4492</w:t>
            </w:r>
          </w:p>
        </w:tc>
        <w:tc>
          <w:tcPr>
            <w:tcW w:w="700" w:type="dxa"/>
            <w:tcBorders>
              <w:top w:val="nil"/>
              <w:left w:val="nil"/>
              <w:bottom w:val="single" w:sz="4" w:space="0" w:color="auto"/>
              <w:right w:val="single" w:sz="4" w:space="0" w:color="auto"/>
            </w:tcBorders>
            <w:shd w:val="clear" w:color="auto" w:fill="auto"/>
            <w:vAlign w:val="bottom"/>
          </w:tcPr>
          <w:p w14:paraId="69226229"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0F559937"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50108AF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25B06D3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7C59B88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1908268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68BBA21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01467FB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516" w:type="dxa"/>
            <w:tcBorders>
              <w:top w:val="nil"/>
              <w:left w:val="nil"/>
              <w:bottom w:val="single" w:sz="4" w:space="0" w:color="auto"/>
              <w:right w:val="single" w:sz="4" w:space="0" w:color="auto"/>
            </w:tcBorders>
            <w:shd w:val="clear" w:color="auto" w:fill="auto"/>
            <w:vAlign w:val="bottom"/>
          </w:tcPr>
          <w:p w14:paraId="089F234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51</w:t>
            </w:r>
          </w:p>
        </w:tc>
        <w:tc>
          <w:tcPr>
            <w:tcW w:w="483" w:type="dxa"/>
            <w:tcBorders>
              <w:top w:val="nil"/>
              <w:left w:val="nil"/>
              <w:bottom w:val="single" w:sz="4" w:space="0" w:color="auto"/>
              <w:right w:val="single" w:sz="4" w:space="0" w:color="auto"/>
            </w:tcBorders>
            <w:shd w:val="clear" w:color="auto" w:fill="auto"/>
            <w:vAlign w:val="bottom"/>
          </w:tcPr>
          <w:p w14:paraId="5C19BF7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62D3786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18,1</w:t>
            </w:r>
          </w:p>
        </w:tc>
        <w:tc>
          <w:tcPr>
            <w:tcW w:w="508" w:type="dxa"/>
            <w:tcBorders>
              <w:top w:val="nil"/>
              <w:left w:val="nil"/>
              <w:bottom w:val="single" w:sz="4" w:space="0" w:color="auto"/>
              <w:right w:val="single" w:sz="4" w:space="0" w:color="auto"/>
            </w:tcBorders>
            <w:shd w:val="clear" w:color="auto" w:fill="auto"/>
            <w:vAlign w:val="bottom"/>
          </w:tcPr>
          <w:p w14:paraId="65BE2DA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483" w:type="dxa"/>
            <w:tcBorders>
              <w:top w:val="nil"/>
              <w:left w:val="nil"/>
              <w:bottom w:val="single" w:sz="4" w:space="0" w:color="auto"/>
              <w:right w:val="single" w:sz="4" w:space="0" w:color="auto"/>
            </w:tcBorders>
            <w:shd w:val="clear" w:color="auto" w:fill="auto"/>
            <w:vAlign w:val="bottom"/>
          </w:tcPr>
          <w:p w14:paraId="4BEA48A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75F1A7C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19,85</w:t>
            </w:r>
          </w:p>
        </w:tc>
        <w:tc>
          <w:tcPr>
            <w:tcW w:w="508" w:type="dxa"/>
            <w:tcBorders>
              <w:top w:val="nil"/>
              <w:left w:val="nil"/>
              <w:bottom w:val="single" w:sz="4" w:space="0" w:color="auto"/>
              <w:right w:val="single" w:sz="4" w:space="0" w:color="auto"/>
            </w:tcBorders>
            <w:shd w:val="clear" w:color="auto" w:fill="auto"/>
            <w:vAlign w:val="bottom"/>
          </w:tcPr>
          <w:p w14:paraId="52BE3BD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670B342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0,00365</w:t>
            </w:r>
          </w:p>
        </w:tc>
        <w:tc>
          <w:tcPr>
            <w:tcW w:w="760" w:type="dxa"/>
            <w:tcBorders>
              <w:top w:val="nil"/>
              <w:left w:val="nil"/>
              <w:bottom w:val="single" w:sz="4" w:space="0" w:color="auto"/>
              <w:right w:val="single" w:sz="4" w:space="0" w:color="auto"/>
            </w:tcBorders>
            <w:shd w:val="clear" w:color="auto" w:fill="auto"/>
            <w:vAlign w:val="bottom"/>
          </w:tcPr>
          <w:p w14:paraId="33DD603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0,00419</w:t>
            </w:r>
          </w:p>
        </w:tc>
        <w:tc>
          <w:tcPr>
            <w:tcW w:w="704" w:type="dxa"/>
            <w:tcBorders>
              <w:top w:val="nil"/>
              <w:left w:val="nil"/>
              <w:bottom w:val="single" w:sz="4" w:space="0" w:color="auto"/>
              <w:right w:val="single" w:sz="4" w:space="0" w:color="auto"/>
            </w:tcBorders>
            <w:shd w:val="clear" w:color="auto" w:fill="auto"/>
            <w:vAlign w:val="bottom"/>
          </w:tcPr>
          <w:p w14:paraId="4EC1DF5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0,00571</w:t>
            </w:r>
          </w:p>
        </w:tc>
        <w:tc>
          <w:tcPr>
            <w:tcW w:w="516" w:type="dxa"/>
            <w:tcBorders>
              <w:top w:val="nil"/>
              <w:left w:val="nil"/>
              <w:bottom w:val="single" w:sz="4" w:space="0" w:color="auto"/>
              <w:right w:val="single" w:sz="4" w:space="0" w:color="auto"/>
            </w:tcBorders>
            <w:shd w:val="clear" w:color="auto" w:fill="auto"/>
            <w:vAlign w:val="bottom"/>
          </w:tcPr>
          <w:p w14:paraId="7EA2355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3917</w:t>
            </w:r>
          </w:p>
        </w:tc>
        <w:tc>
          <w:tcPr>
            <w:tcW w:w="760" w:type="dxa"/>
            <w:tcBorders>
              <w:top w:val="nil"/>
              <w:left w:val="nil"/>
              <w:bottom w:val="single" w:sz="4" w:space="0" w:color="auto"/>
              <w:right w:val="single" w:sz="4" w:space="0" w:color="auto"/>
            </w:tcBorders>
            <w:shd w:val="clear" w:color="auto" w:fill="auto"/>
            <w:vAlign w:val="bottom"/>
          </w:tcPr>
          <w:p w14:paraId="2FE54CE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4025,3</w:t>
            </w:r>
          </w:p>
        </w:tc>
        <w:tc>
          <w:tcPr>
            <w:tcW w:w="516" w:type="dxa"/>
            <w:tcBorders>
              <w:top w:val="nil"/>
              <w:left w:val="nil"/>
              <w:bottom w:val="single" w:sz="4" w:space="0" w:color="auto"/>
              <w:right w:val="single" w:sz="4" w:space="0" w:color="auto"/>
            </w:tcBorders>
            <w:shd w:val="clear" w:color="auto" w:fill="auto"/>
            <w:vAlign w:val="bottom"/>
          </w:tcPr>
          <w:p w14:paraId="0AC4355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4235</w:t>
            </w:r>
          </w:p>
        </w:tc>
        <w:tc>
          <w:tcPr>
            <w:tcW w:w="700" w:type="dxa"/>
            <w:tcBorders>
              <w:top w:val="nil"/>
              <w:left w:val="nil"/>
              <w:bottom w:val="single" w:sz="4" w:space="0" w:color="auto"/>
              <w:right w:val="single" w:sz="4" w:space="0" w:color="auto"/>
            </w:tcBorders>
            <w:shd w:val="clear" w:color="auto" w:fill="auto"/>
            <w:vAlign w:val="bottom"/>
          </w:tcPr>
          <w:p w14:paraId="243E913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204D5F9D"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61E3893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7114636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3635CDB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4920DB8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0C93079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w:t>
            </w:r>
          </w:p>
        </w:tc>
        <w:tc>
          <w:tcPr>
            <w:tcW w:w="629" w:type="dxa"/>
            <w:tcBorders>
              <w:top w:val="nil"/>
              <w:left w:val="nil"/>
              <w:bottom w:val="single" w:sz="4" w:space="0" w:color="auto"/>
              <w:right w:val="single" w:sz="4" w:space="0" w:color="auto"/>
            </w:tcBorders>
            <w:shd w:val="clear" w:color="auto" w:fill="auto"/>
            <w:vAlign w:val="bottom"/>
          </w:tcPr>
          <w:p w14:paraId="7F97DAA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416</w:t>
            </w:r>
          </w:p>
        </w:tc>
        <w:tc>
          <w:tcPr>
            <w:tcW w:w="516" w:type="dxa"/>
            <w:tcBorders>
              <w:top w:val="nil"/>
              <w:left w:val="nil"/>
              <w:bottom w:val="single" w:sz="4" w:space="0" w:color="auto"/>
              <w:right w:val="single" w:sz="4" w:space="0" w:color="auto"/>
            </w:tcBorders>
            <w:shd w:val="clear" w:color="auto" w:fill="auto"/>
            <w:vAlign w:val="bottom"/>
          </w:tcPr>
          <w:p w14:paraId="7FAB9FC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990</w:t>
            </w:r>
          </w:p>
        </w:tc>
        <w:tc>
          <w:tcPr>
            <w:tcW w:w="483" w:type="dxa"/>
            <w:tcBorders>
              <w:top w:val="nil"/>
              <w:left w:val="nil"/>
              <w:bottom w:val="single" w:sz="4" w:space="0" w:color="auto"/>
              <w:right w:val="single" w:sz="4" w:space="0" w:color="auto"/>
            </w:tcBorders>
            <w:shd w:val="clear" w:color="auto" w:fill="auto"/>
            <w:vAlign w:val="bottom"/>
          </w:tcPr>
          <w:p w14:paraId="761DFCE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777BC86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15,55</w:t>
            </w:r>
          </w:p>
        </w:tc>
        <w:tc>
          <w:tcPr>
            <w:tcW w:w="508" w:type="dxa"/>
            <w:tcBorders>
              <w:top w:val="nil"/>
              <w:left w:val="nil"/>
              <w:bottom w:val="single" w:sz="4" w:space="0" w:color="auto"/>
              <w:right w:val="single" w:sz="4" w:space="0" w:color="auto"/>
            </w:tcBorders>
            <w:shd w:val="clear" w:color="auto" w:fill="auto"/>
            <w:vAlign w:val="bottom"/>
          </w:tcPr>
          <w:p w14:paraId="62C461A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w:t>
            </w:r>
          </w:p>
        </w:tc>
        <w:tc>
          <w:tcPr>
            <w:tcW w:w="483" w:type="dxa"/>
            <w:tcBorders>
              <w:top w:val="nil"/>
              <w:left w:val="nil"/>
              <w:bottom w:val="single" w:sz="4" w:space="0" w:color="auto"/>
              <w:right w:val="single" w:sz="4" w:space="0" w:color="auto"/>
            </w:tcBorders>
            <w:shd w:val="clear" w:color="auto" w:fill="auto"/>
            <w:vAlign w:val="bottom"/>
          </w:tcPr>
          <w:p w14:paraId="22E300B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79A0078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21,6</w:t>
            </w:r>
          </w:p>
        </w:tc>
        <w:tc>
          <w:tcPr>
            <w:tcW w:w="508" w:type="dxa"/>
            <w:tcBorders>
              <w:top w:val="nil"/>
              <w:left w:val="nil"/>
              <w:bottom w:val="single" w:sz="4" w:space="0" w:color="auto"/>
              <w:right w:val="single" w:sz="4" w:space="0" w:color="auto"/>
            </w:tcBorders>
            <w:shd w:val="clear" w:color="auto" w:fill="auto"/>
            <w:vAlign w:val="bottom"/>
          </w:tcPr>
          <w:p w14:paraId="0B4EDBE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6B58115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0,0035</w:t>
            </w:r>
          </w:p>
        </w:tc>
        <w:tc>
          <w:tcPr>
            <w:tcW w:w="760" w:type="dxa"/>
            <w:tcBorders>
              <w:top w:val="nil"/>
              <w:left w:val="nil"/>
              <w:bottom w:val="single" w:sz="4" w:space="0" w:color="auto"/>
              <w:right w:val="single" w:sz="4" w:space="0" w:color="auto"/>
            </w:tcBorders>
            <w:shd w:val="clear" w:color="auto" w:fill="auto"/>
            <w:vAlign w:val="bottom"/>
          </w:tcPr>
          <w:p w14:paraId="2C9E860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0,00458</w:t>
            </w:r>
          </w:p>
        </w:tc>
        <w:tc>
          <w:tcPr>
            <w:tcW w:w="704" w:type="dxa"/>
            <w:tcBorders>
              <w:top w:val="nil"/>
              <w:left w:val="nil"/>
              <w:bottom w:val="single" w:sz="4" w:space="0" w:color="auto"/>
              <w:right w:val="single" w:sz="4" w:space="0" w:color="auto"/>
            </w:tcBorders>
            <w:shd w:val="clear" w:color="auto" w:fill="auto"/>
            <w:vAlign w:val="bottom"/>
          </w:tcPr>
          <w:p w14:paraId="5887CC2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0,00556</w:t>
            </w:r>
          </w:p>
        </w:tc>
        <w:tc>
          <w:tcPr>
            <w:tcW w:w="516" w:type="dxa"/>
            <w:tcBorders>
              <w:top w:val="nil"/>
              <w:left w:val="nil"/>
              <w:bottom w:val="single" w:sz="4" w:space="0" w:color="auto"/>
              <w:right w:val="single" w:sz="4" w:space="0" w:color="auto"/>
            </w:tcBorders>
            <w:shd w:val="clear" w:color="auto" w:fill="auto"/>
            <w:vAlign w:val="bottom"/>
          </w:tcPr>
          <w:p w14:paraId="6CB09ED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4185</w:t>
            </w:r>
          </w:p>
        </w:tc>
        <w:tc>
          <w:tcPr>
            <w:tcW w:w="760" w:type="dxa"/>
            <w:tcBorders>
              <w:top w:val="nil"/>
              <w:left w:val="nil"/>
              <w:bottom w:val="single" w:sz="4" w:space="0" w:color="auto"/>
              <w:right w:val="single" w:sz="4" w:space="0" w:color="auto"/>
            </w:tcBorders>
            <w:shd w:val="clear" w:color="auto" w:fill="auto"/>
            <w:vAlign w:val="bottom"/>
          </w:tcPr>
          <w:p w14:paraId="4ECA2B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4280,15</w:t>
            </w:r>
          </w:p>
        </w:tc>
        <w:tc>
          <w:tcPr>
            <w:tcW w:w="516" w:type="dxa"/>
            <w:tcBorders>
              <w:top w:val="nil"/>
              <w:left w:val="nil"/>
              <w:bottom w:val="single" w:sz="4" w:space="0" w:color="auto"/>
              <w:right w:val="single" w:sz="4" w:space="0" w:color="auto"/>
            </w:tcBorders>
            <w:shd w:val="clear" w:color="auto" w:fill="auto"/>
            <w:vAlign w:val="bottom"/>
          </w:tcPr>
          <w:p w14:paraId="3D0593C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4435</w:t>
            </w:r>
          </w:p>
        </w:tc>
        <w:tc>
          <w:tcPr>
            <w:tcW w:w="700" w:type="dxa"/>
            <w:tcBorders>
              <w:top w:val="nil"/>
              <w:left w:val="nil"/>
              <w:bottom w:val="single" w:sz="4" w:space="0" w:color="auto"/>
              <w:right w:val="single" w:sz="4" w:space="0" w:color="auto"/>
            </w:tcBorders>
            <w:shd w:val="clear" w:color="auto" w:fill="auto"/>
            <w:vAlign w:val="bottom"/>
          </w:tcPr>
          <w:p w14:paraId="1A03D69F"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0DC6757"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5359D94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38F28C4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4BFC852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318D826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1CCFD98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31</w:t>
            </w:r>
          </w:p>
        </w:tc>
        <w:tc>
          <w:tcPr>
            <w:tcW w:w="629" w:type="dxa"/>
            <w:tcBorders>
              <w:top w:val="nil"/>
              <w:left w:val="nil"/>
              <w:bottom w:val="single" w:sz="4" w:space="0" w:color="auto"/>
              <w:right w:val="single" w:sz="4" w:space="0" w:color="auto"/>
            </w:tcBorders>
            <w:shd w:val="clear" w:color="auto" w:fill="auto"/>
            <w:vAlign w:val="bottom"/>
          </w:tcPr>
          <w:p w14:paraId="6CD9919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388,05</w:t>
            </w:r>
          </w:p>
        </w:tc>
        <w:tc>
          <w:tcPr>
            <w:tcW w:w="516" w:type="dxa"/>
            <w:tcBorders>
              <w:top w:val="nil"/>
              <w:left w:val="nil"/>
              <w:bottom w:val="single" w:sz="4" w:space="0" w:color="auto"/>
              <w:right w:val="single" w:sz="4" w:space="0" w:color="auto"/>
            </w:tcBorders>
            <w:shd w:val="clear" w:color="auto" w:fill="auto"/>
            <w:vAlign w:val="bottom"/>
          </w:tcPr>
          <w:p w14:paraId="71B2735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936</w:t>
            </w:r>
          </w:p>
        </w:tc>
        <w:tc>
          <w:tcPr>
            <w:tcW w:w="483" w:type="dxa"/>
            <w:tcBorders>
              <w:top w:val="nil"/>
              <w:left w:val="nil"/>
              <w:bottom w:val="single" w:sz="4" w:space="0" w:color="auto"/>
              <w:right w:val="single" w:sz="4" w:space="0" w:color="auto"/>
            </w:tcBorders>
            <w:shd w:val="clear" w:color="auto" w:fill="auto"/>
            <w:vAlign w:val="bottom"/>
          </w:tcPr>
          <w:p w14:paraId="65FFC09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1F8D82E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08" w:type="dxa"/>
            <w:tcBorders>
              <w:top w:val="nil"/>
              <w:left w:val="nil"/>
              <w:bottom w:val="single" w:sz="4" w:space="0" w:color="auto"/>
              <w:right w:val="single" w:sz="4" w:space="0" w:color="auto"/>
            </w:tcBorders>
            <w:shd w:val="clear" w:color="auto" w:fill="auto"/>
            <w:vAlign w:val="bottom"/>
          </w:tcPr>
          <w:p w14:paraId="12E2D9E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483" w:type="dxa"/>
            <w:tcBorders>
              <w:top w:val="nil"/>
              <w:left w:val="nil"/>
              <w:bottom w:val="single" w:sz="4" w:space="0" w:color="auto"/>
              <w:right w:val="single" w:sz="4" w:space="0" w:color="auto"/>
            </w:tcBorders>
            <w:shd w:val="clear" w:color="auto" w:fill="auto"/>
            <w:vAlign w:val="bottom"/>
          </w:tcPr>
          <w:p w14:paraId="23CDC5B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575" w:type="dxa"/>
            <w:tcBorders>
              <w:top w:val="nil"/>
              <w:left w:val="nil"/>
              <w:bottom w:val="single" w:sz="4" w:space="0" w:color="auto"/>
              <w:right w:val="single" w:sz="4" w:space="0" w:color="auto"/>
            </w:tcBorders>
            <w:shd w:val="clear" w:color="auto" w:fill="auto"/>
            <w:vAlign w:val="bottom"/>
          </w:tcPr>
          <w:p w14:paraId="2827A93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21,9</w:t>
            </w:r>
          </w:p>
        </w:tc>
        <w:tc>
          <w:tcPr>
            <w:tcW w:w="508" w:type="dxa"/>
            <w:tcBorders>
              <w:top w:val="nil"/>
              <w:left w:val="nil"/>
              <w:bottom w:val="single" w:sz="4" w:space="0" w:color="auto"/>
              <w:right w:val="single" w:sz="4" w:space="0" w:color="auto"/>
            </w:tcBorders>
            <w:shd w:val="clear" w:color="auto" w:fill="auto"/>
            <w:vAlign w:val="bottom"/>
          </w:tcPr>
          <w:p w14:paraId="1492AC3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59E5BE0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0,00398</w:t>
            </w:r>
          </w:p>
        </w:tc>
        <w:tc>
          <w:tcPr>
            <w:tcW w:w="760" w:type="dxa"/>
            <w:tcBorders>
              <w:top w:val="nil"/>
              <w:left w:val="nil"/>
              <w:bottom w:val="single" w:sz="4" w:space="0" w:color="auto"/>
              <w:right w:val="single" w:sz="4" w:space="0" w:color="auto"/>
            </w:tcBorders>
            <w:shd w:val="clear" w:color="auto" w:fill="auto"/>
            <w:vAlign w:val="bottom"/>
          </w:tcPr>
          <w:p w14:paraId="5DB7082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0,00465</w:t>
            </w:r>
          </w:p>
        </w:tc>
        <w:tc>
          <w:tcPr>
            <w:tcW w:w="704" w:type="dxa"/>
            <w:tcBorders>
              <w:top w:val="nil"/>
              <w:left w:val="nil"/>
              <w:bottom w:val="single" w:sz="4" w:space="0" w:color="auto"/>
              <w:right w:val="single" w:sz="4" w:space="0" w:color="auto"/>
            </w:tcBorders>
            <w:shd w:val="clear" w:color="auto" w:fill="auto"/>
            <w:vAlign w:val="bottom"/>
          </w:tcPr>
          <w:p w14:paraId="51C0873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0,00546</w:t>
            </w:r>
          </w:p>
        </w:tc>
        <w:tc>
          <w:tcPr>
            <w:tcW w:w="516" w:type="dxa"/>
            <w:tcBorders>
              <w:top w:val="nil"/>
              <w:left w:val="nil"/>
              <w:bottom w:val="single" w:sz="4" w:space="0" w:color="auto"/>
              <w:right w:val="single" w:sz="4" w:space="0" w:color="auto"/>
            </w:tcBorders>
            <w:shd w:val="clear" w:color="auto" w:fill="auto"/>
            <w:vAlign w:val="bottom"/>
          </w:tcPr>
          <w:p w14:paraId="620F90D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4227</w:t>
            </w:r>
          </w:p>
        </w:tc>
        <w:tc>
          <w:tcPr>
            <w:tcW w:w="760" w:type="dxa"/>
            <w:tcBorders>
              <w:top w:val="nil"/>
              <w:left w:val="nil"/>
              <w:bottom w:val="single" w:sz="4" w:space="0" w:color="auto"/>
              <w:right w:val="single" w:sz="4" w:space="0" w:color="auto"/>
            </w:tcBorders>
            <w:shd w:val="clear" w:color="auto" w:fill="auto"/>
            <w:vAlign w:val="bottom"/>
          </w:tcPr>
          <w:p w14:paraId="0A351FE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4343,4</w:t>
            </w:r>
          </w:p>
        </w:tc>
        <w:tc>
          <w:tcPr>
            <w:tcW w:w="516" w:type="dxa"/>
            <w:tcBorders>
              <w:top w:val="nil"/>
              <w:left w:val="nil"/>
              <w:bottom w:val="single" w:sz="4" w:space="0" w:color="auto"/>
              <w:right w:val="single" w:sz="4" w:space="0" w:color="auto"/>
            </w:tcBorders>
            <w:shd w:val="clear" w:color="auto" w:fill="auto"/>
            <w:vAlign w:val="bottom"/>
          </w:tcPr>
          <w:p w14:paraId="33152AB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4547</w:t>
            </w:r>
          </w:p>
        </w:tc>
        <w:tc>
          <w:tcPr>
            <w:tcW w:w="700" w:type="dxa"/>
            <w:tcBorders>
              <w:top w:val="nil"/>
              <w:left w:val="nil"/>
              <w:bottom w:val="single" w:sz="4" w:space="0" w:color="auto"/>
              <w:right w:val="single" w:sz="4" w:space="0" w:color="auto"/>
            </w:tcBorders>
            <w:shd w:val="clear" w:color="auto" w:fill="auto"/>
            <w:vAlign w:val="bottom"/>
          </w:tcPr>
          <w:p w14:paraId="4E15AEB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9E47581"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12754BA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38E4E1D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3FBA00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5DAF3C5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26AA171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6645A10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24,9</w:t>
            </w:r>
          </w:p>
        </w:tc>
        <w:tc>
          <w:tcPr>
            <w:tcW w:w="516" w:type="dxa"/>
            <w:tcBorders>
              <w:top w:val="nil"/>
              <w:left w:val="nil"/>
              <w:bottom w:val="single" w:sz="4" w:space="0" w:color="auto"/>
              <w:right w:val="single" w:sz="4" w:space="0" w:color="auto"/>
            </w:tcBorders>
            <w:shd w:val="clear" w:color="auto" w:fill="auto"/>
            <w:vAlign w:val="bottom"/>
          </w:tcPr>
          <w:p w14:paraId="183E8BA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65</w:t>
            </w:r>
          </w:p>
        </w:tc>
        <w:tc>
          <w:tcPr>
            <w:tcW w:w="483" w:type="dxa"/>
            <w:tcBorders>
              <w:top w:val="nil"/>
              <w:left w:val="nil"/>
              <w:bottom w:val="single" w:sz="4" w:space="0" w:color="auto"/>
              <w:right w:val="single" w:sz="4" w:space="0" w:color="auto"/>
            </w:tcBorders>
            <w:shd w:val="clear" w:color="auto" w:fill="auto"/>
            <w:vAlign w:val="bottom"/>
          </w:tcPr>
          <w:p w14:paraId="3280CC9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1236139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18,3</w:t>
            </w:r>
          </w:p>
        </w:tc>
        <w:tc>
          <w:tcPr>
            <w:tcW w:w="508" w:type="dxa"/>
            <w:tcBorders>
              <w:top w:val="nil"/>
              <w:left w:val="nil"/>
              <w:bottom w:val="single" w:sz="4" w:space="0" w:color="auto"/>
              <w:right w:val="single" w:sz="4" w:space="0" w:color="auto"/>
            </w:tcBorders>
            <w:shd w:val="clear" w:color="auto" w:fill="auto"/>
            <w:vAlign w:val="bottom"/>
          </w:tcPr>
          <w:p w14:paraId="3F9AC4C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w:t>
            </w:r>
          </w:p>
        </w:tc>
        <w:tc>
          <w:tcPr>
            <w:tcW w:w="483" w:type="dxa"/>
            <w:tcBorders>
              <w:top w:val="nil"/>
              <w:left w:val="nil"/>
              <w:bottom w:val="single" w:sz="4" w:space="0" w:color="auto"/>
              <w:right w:val="single" w:sz="4" w:space="0" w:color="auto"/>
            </w:tcBorders>
            <w:shd w:val="clear" w:color="auto" w:fill="auto"/>
            <w:vAlign w:val="bottom"/>
          </w:tcPr>
          <w:p w14:paraId="2F7AD05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15987F1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21,1</w:t>
            </w:r>
          </w:p>
        </w:tc>
        <w:tc>
          <w:tcPr>
            <w:tcW w:w="508" w:type="dxa"/>
            <w:tcBorders>
              <w:top w:val="nil"/>
              <w:left w:val="nil"/>
              <w:bottom w:val="single" w:sz="4" w:space="0" w:color="auto"/>
              <w:right w:val="single" w:sz="4" w:space="0" w:color="auto"/>
            </w:tcBorders>
            <w:shd w:val="clear" w:color="auto" w:fill="auto"/>
            <w:vAlign w:val="bottom"/>
          </w:tcPr>
          <w:p w14:paraId="1650602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2484DCD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0,00372</w:t>
            </w:r>
          </w:p>
        </w:tc>
        <w:tc>
          <w:tcPr>
            <w:tcW w:w="760" w:type="dxa"/>
            <w:tcBorders>
              <w:top w:val="nil"/>
              <w:left w:val="nil"/>
              <w:bottom w:val="single" w:sz="4" w:space="0" w:color="auto"/>
              <w:right w:val="single" w:sz="4" w:space="0" w:color="auto"/>
            </w:tcBorders>
            <w:shd w:val="clear" w:color="auto" w:fill="auto"/>
            <w:vAlign w:val="bottom"/>
          </w:tcPr>
          <w:p w14:paraId="1818A11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0,00406</w:t>
            </w:r>
          </w:p>
        </w:tc>
        <w:tc>
          <w:tcPr>
            <w:tcW w:w="704" w:type="dxa"/>
            <w:tcBorders>
              <w:top w:val="nil"/>
              <w:left w:val="nil"/>
              <w:bottom w:val="single" w:sz="4" w:space="0" w:color="auto"/>
              <w:right w:val="single" w:sz="4" w:space="0" w:color="auto"/>
            </w:tcBorders>
            <w:shd w:val="clear" w:color="auto" w:fill="auto"/>
            <w:vAlign w:val="bottom"/>
          </w:tcPr>
          <w:p w14:paraId="03E97ED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0,00465</w:t>
            </w:r>
          </w:p>
        </w:tc>
        <w:tc>
          <w:tcPr>
            <w:tcW w:w="516" w:type="dxa"/>
            <w:tcBorders>
              <w:top w:val="nil"/>
              <w:left w:val="nil"/>
              <w:bottom w:val="single" w:sz="4" w:space="0" w:color="auto"/>
              <w:right w:val="single" w:sz="4" w:space="0" w:color="auto"/>
            </w:tcBorders>
            <w:shd w:val="clear" w:color="auto" w:fill="auto"/>
            <w:vAlign w:val="bottom"/>
          </w:tcPr>
          <w:p w14:paraId="2FB31B5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3918</w:t>
            </w:r>
          </w:p>
        </w:tc>
        <w:tc>
          <w:tcPr>
            <w:tcW w:w="760" w:type="dxa"/>
            <w:tcBorders>
              <w:top w:val="nil"/>
              <w:left w:val="nil"/>
              <w:bottom w:val="single" w:sz="4" w:space="0" w:color="auto"/>
              <w:right w:val="single" w:sz="4" w:space="0" w:color="auto"/>
            </w:tcBorders>
            <w:shd w:val="clear" w:color="auto" w:fill="auto"/>
            <w:vAlign w:val="bottom"/>
          </w:tcPr>
          <w:p w14:paraId="052D161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4031,2</w:t>
            </w:r>
          </w:p>
        </w:tc>
        <w:tc>
          <w:tcPr>
            <w:tcW w:w="516" w:type="dxa"/>
            <w:tcBorders>
              <w:top w:val="nil"/>
              <w:left w:val="nil"/>
              <w:bottom w:val="single" w:sz="4" w:space="0" w:color="auto"/>
              <w:right w:val="single" w:sz="4" w:space="0" w:color="auto"/>
            </w:tcBorders>
            <w:shd w:val="clear" w:color="auto" w:fill="auto"/>
            <w:vAlign w:val="bottom"/>
          </w:tcPr>
          <w:p w14:paraId="2DB5A51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4315</w:t>
            </w:r>
          </w:p>
        </w:tc>
        <w:tc>
          <w:tcPr>
            <w:tcW w:w="700" w:type="dxa"/>
            <w:tcBorders>
              <w:top w:val="nil"/>
              <w:left w:val="nil"/>
              <w:bottom w:val="single" w:sz="4" w:space="0" w:color="auto"/>
              <w:right w:val="single" w:sz="4" w:space="0" w:color="auto"/>
            </w:tcBorders>
            <w:shd w:val="clear" w:color="auto" w:fill="auto"/>
            <w:vAlign w:val="bottom"/>
          </w:tcPr>
          <w:p w14:paraId="2C8AF4F7"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DAAB5C8"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C7CC48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598C7A1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7D3562C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041C627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4FFB0D6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6D3D366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361,1</w:t>
            </w:r>
          </w:p>
        </w:tc>
        <w:tc>
          <w:tcPr>
            <w:tcW w:w="516" w:type="dxa"/>
            <w:tcBorders>
              <w:top w:val="nil"/>
              <w:left w:val="nil"/>
              <w:bottom w:val="single" w:sz="4" w:space="0" w:color="auto"/>
              <w:right w:val="single" w:sz="4" w:space="0" w:color="auto"/>
            </w:tcBorders>
            <w:shd w:val="clear" w:color="auto" w:fill="auto"/>
            <w:vAlign w:val="bottom"/>
          </w:tcPr>
          <w:p w14:paraId="605BEF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909</w:t>
            </w:r>
          </w:p>
        </w:tc>
        <w:tc>
          <w:tcPr>
            <w:tcW w:w="483" w:type="dxa"/>
            <w:tcBorders>
              <w:top w:val="nil"/>
              <w:left w:val="nil"/>
              <w:bottom w:val="single" w:sz="4" w:space="0" w:color="auto"/>
              <w:right w:val="single" w:sz="4" w:space="0" w:color="auto"/>
            </w:tcBorders>
            <w:shd w:val="clear" w:color="auto" w:fill="auto"/>
            <w:vAlign w:val="bottom"/>
          </w:tcPr>
          <w:p w14:paraId="42018C4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506F3F0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15,15</w:t>
            </w:r>
          </w:p>
        </w:tc>
        <w:tc>
          <w:tcPr>
            <w:tcW w:w="508" w:type="dxa"/>
            <w:tcBorders>
              <w:top w:val="nil"/>
              <w:left w:val="nil"/>
              <w:bottom w:val="single" w:sz="4" w:space="0" w:color="auto"/>
              <w:right w:val="single" w:sz="4" w:space="0" w:color="auto"/>
            </w:tcBorders>
            <w:shd w:val="clear" w:color="auto" w:fill="auto"/>
            <w:vAlign w:val="bottom"/>
          </w:tcPr>
          <w:p w14:paraId="56D1FB6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483" w:type="dxa"/>
            <w:tcBorders>
              <w:top w:val="nil"/>
              <w:left w:val="nil"/>
              <w:bottom w:val="single" w:sz="4" w:space="0" w:color="auto"/>
              <w:right w:val="single" w:sz="4" w:space="0" w:color="auto"/>
            </w:tcBorders>
            <w:shd w:val="clear" w:color="auto" w:fill="auto"/>
            <w:vAlign w:val="bottom"/>
          </w:tcPr>
          <w:p w14:paraId="50A7AFE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4C1353C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21,25</w:t>
            </w:r>
          </w:p>
        </w:tc>
        <w:tc>
          <w:tcPr>
            <w:tcW w:w="508" w:type="dxa"/>
            <w:tcBorders>
              <w:top w:val="nil"/>
              <w:left w:val="nil"/>
              <w:bottom w:val="single" w:sz="4" w:space="0" w:color="auto"/>
              <w:right w:val="single" w:sz="4" w:space="0" w:color="auto"/>
            </w:tcBorders>
            <w:shd w:val="clear" w:color="auto" w:fill="auto"/>
            <w:vAlign w:val="bottom"/>
          </w:tcPr>
          <w:p w14:paraId="1C8201F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32</w:t>
            </w:r>
          </w:p>
        </w:tc>
        <w:tc>
          <w:tcPr>
            <w:tcW w:w="704" w:type="dxa"/>
            <w:tcBorders>
              <w:top w:val="nil"/>
              <w:left w:val="nil"/>
              <w:bottom w:val="single" w:sz="4" w:space="0" w:color="auto"/>
              <w:right w:val="single" w:sz="4" w:space="0" w:color="auto"/>
            </w:tcBorders>
            <w:shd w:val="clear" w:color="auto" w:fill="auto"/>
            <w:vAlign w:val="bottom"/>
          </w:tcPr>
          <w:p w14:paraId="4292203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0,00372</w:t>
            </w:r>
          </w:p>
        </w:tc>
        <w:tc>
          <w:tcPr>
            <w:tcW w:w="760" w:type="dxa"/>
            <w:tcBorders>
              <w:top w:val="nil"/>
              <w:left w:val="nil"/>
              <w:bottom w:val="single" w:sz="4" w:space="0" w:color="auto"/>
              <w:right w:val="single" w:sz="4" w:space="0" w:color="auto"/>
            </w:tcBorders>
            <w:shd w:val="clear" w:color="auto" w:fill="auto"/>
            <w:vAlign w:val="bottom"/>
          </w:tcPr>
          <w:p w14:paraId="7AE9F23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0,00468</w:t>
            </w:r>
          </w:p>
        </w:tc>
        <w:tc>
          <w:tcPr>
            <w:tcW w:w="704" w:type="dxa"/>
            <w:tcBorders>
              <w:top w:val="nil"/>
              <w:left w:val="nil"/>
              <w:bottom w:val="single" w:sz="4" w:space="0" w:color="auto"/>
              <w:right w:val="single" w:sz="4" w:space="0" w:color="auto"/>
            </w:tcBorders>
            <w:shd w:val="clear" w:color="auto" w:fill="auto"/>
            <w:vAlign w:val="bottom"/>
          </w:tcPr>
          <w:p w14:paraId="7BFEB9F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0,00588</w:t>
            </w:r>
          </w:p>
        </w:tc>
        <w:tc>
          <w:tcPr>
            <w:tcW w:w="516" w:type="dxa"/>
            <w:tcBorders>
              <w:top w:val="nil"/>
              <w:left w:val="nil"/>
              <w:bottom w:val="single" w:sz="4" w:space="0" w:color="auto"/>
              <w:right w:val="single" w:sz="4" w:space="0" w:color="auto"/>
            </w:tcBorders>
            <w:shd w:val="clear" w:color="auto" w:fill="auto"/>
            <w:vAlign w:val="bottom"/>
          </w:tcPr>
          <w:p w14:paraId="7632292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4169</w:t>
            </w:r>
          </w:p>
        </w:tc>
        <w:tc>
          <w:tcPr>
            <w:tcW w:w="760" w:type="dxa"/>
            <w:tcBorders>
              <w:top w:val="nil"/>
              <w:left w:val="nil"/>
              <w:bottom w:val="single" w:sz="4" w:space="0" w:color="auto"/>
              <w:right w:val="single" w:sz="4" w:space="0" w:color="auto"/>
            </w:tcBorders>
            <w:shd w:val="clear" w:color="auto" w:fill="auto"/>
            <w:vAlign w:val="bottom"/>
          </w:tcPr>
          <w:p w14:paraId="7D619BF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4312,8</w:t>
            </w:r>
          </w:p>
        </w:tc>
        <w:tc>
          <w:tcPr>
            <w:tcW w:w="516" w:type="dxa"/>
            <w:tcBorders>
              <w:top w:val="nil"/>
              <w:left w:val="nil"/>
              <w:bottom w:val="single" w:sz="4" w:space="0" w:color="auto"/>
              <w:right w:val="single" w:sz="4" w:space="0" w:color="auto"/>
            </w:tcBorders>
            <w:shd w:val="clear" w:color="auto" w:fill="auto"/>
            <w:vAlign w:val="bottom"/>
          </w:tcPr>
          <w:p w14:paraId="24A8B0F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4558</w:t>
            </w:r>
          </w:p>
        </w:tc>
        <w:tc>
          <w:tcPr>
            <w:tcW w:w="700" w:type="dxa"/>
            <w:tcBorders>
              <w:top w:val="nil"/>
              <w:left w:val="nil"/>
              <w:bottom w:val="single" w:sz="4" w:space="0" w:color="auto"/>
              <w:right w:val="single" w:sz="4" w:space="0" w:color="auto"/>
            </w:tcBorders>
            <w:shd w:val="clear" w:color="auto" w:fill="auto"/>
            <w:vAlign w:val="bottom"/>
          </w:tcPr>
          <w:p w14:paraId="7698C42C"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0C707882"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790CA5C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7540A14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542" w:type="dxa"/>
            <w:tcBorders>
              <w:top w:val="nil"/>
              <w:left w:val="nil"/>
              <w:bottom w:val="single" w:sz="4" w:space="0" w:color="auto"/>
              <w:right w:val="single" w:sz="4" w:space="0" w:color="auto"/>
            </w:tcBorders>
            <w:shd w:val="clear" w:color="auto" w:fill="auto"/>
            <w:vAlign w:val="bottom"/>
          </w:tcPr>
          <w:p w14:paraId="4B770C0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3116866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482DCC1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w:t>
            </w:r>
          </w:p>
        </w:tc>
        <w:tc>
          <w:tcPr>
            <w:tcW w:w="629" w:type="dxa"/>
            <w:tcBorders>
              <w:top w:val="nil"/>
              <w:left w:val="nil"/>
              <w:bottom w:val="single" w:sz="4" w:space="0" w:color="auto"/>
              <w:right w:val="single" w:sz="4" w:space="0" w:color="auto"/>
            </w:tcBorders>
            <w:shd w:val="clear" w:color="auto" w:fill="auto"/>
            <w:vAlign w:val="bottom"/>
          </w:tcPr>
          <w:p w14:paraId="1FFA950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472,85</w:t>
            </w:r>
          </w:p>
        </w:tc>
        <w:tc>
          <w:tcPr>
            <w:tcW w:w="516" w:type="dxa"/>
            <w:tcBorders>
              <w:top w:val="nil"/>
              <w:left w:val="nil"/>
              <w:bottom w:val="single" w:sz="4" w:space="0" w:color="auto"/>
              <w:right w:val="single" w:sz="4" w:space="0" w:color="auto"/>
            </w:tcBorders>
            <w:shd w:val="clear" w:color="auto" w:fill="auto"/>
            <w:vAlign w:val="bottom"/>
          </w:tcPr>
          <w:p w14:paraId="6B34C44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940</w:t>
            </w:r>
          </w:p>
        </w:tc>
        <w:tc>
          <w:tcPr>
            <w:tcW w:w="483" w:type="dxa"/>
            <w:tcBorders>
              <w:top w:val="nil"/>
              <w:left w:val="nil"/>
              <w:bottom w:val="single" w:sz="4" w:space="0" w:color="auto"/>
              <w:right w:val="single" w:sz="4" w:space="0" w:color="auto"/>
            </w:tcBorders>
            <w:shd w:val="clear" w:color="auto" w:fill="auto"/>
            <w:vAlign w:val="bottom"/>
          </w:tcPr>
          <w:p w14:paraId="625AA63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4AA8794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14,85</w:t>
            </w:r>
          </w:p>
        </w:tc>
        <w:tc>
          <w:tcPr>
            <w:tcW w:w="508" w:type="dxa"/>
            <w:tcBorders>
              <w:top w:val="nil"/>
              <w:left w:val="nil"/>
              <w:bottom w:val="single" w:sz="4" w:space="0" w:color="auto"/>
              <w:right w:val="single" w:sz="4" w:space="0" w:color="auto"/>
            </w:tcBorders>
            <w:shd w:val="clear" w:color="auto" w:fill="auto"/>
            <w:vAlign w:val="bottom"/>
          </w:tcPr>
          <w:p w14:paraId="3C409F8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483" w:type="dxa"/>
            <w:tcBorders>
              <w:top w:val="nil"/>
              <w:left w:val="nil"/>
              <w:bottom w:val="single" w:sz="4" w:space="0" w:color="auto"/>
              <w:right w:val="single" w:sz="4" w:space="0" w:color="auto"/>
            </w:tcBorders>
            <w:shd w:val="clear" w:color="auto" w:fill="auto"/>
            <w:vAlign w:val="bottom"/>
          </w:tcPr>
          <w:p w14:paraId="16360ED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32E3F21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20,75</w:t>
            </w:r>
          </w:p>
        </w:tc>
        <w:tc>
          <w:tcPr>
            <w:tcW w:w="508" w:type="dxa"/>
            <w:tcBorders>
              <w:top w:val="nil"/>
              <w:left w:val="nil"/>
              <w:bottom w:val="single" w:sz="4" w:space="0" w:color="auto"/>
              <w:right w:val="single" w:sz="4" w:space="0" w:color="auto"/>
            </w:tcBorders>
            <w:shd w:val="clear" w:color="auto" w:fill="auto"/>
            <w:vAlign w:val="bottom"/>
          </w:tcPr>
          <w:p w14:paraId="6DCA7D9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0C402C8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0,00417</w:t>
            </w:r>
          </w:p>
        </w:tc>
        <w:tc>
          <w:tcPr>
            <w:tcW w:w="760" w:type="dxa"/>
            <w:tcBorders>
              <w:top w:val="nil"/>
              <w:left w:val="nil"/>
              <w:bottom w:val="single" w:sz="4" w:space="0" w:color="auto"/>
              <w:right w:val="single" w:sz="4" w:space="0" w:color="auto"/>
            </w:tcBorders>
            <w:shd w:val="clear" w:color="auto" w:fill="auto"/>
            <w:vAlign w:val="bottom"/>
          </w:tcPr>
          <w:p w14:paraId="14F7D1B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0,00475</w:t>
            </w:r>
          </w:p>
        </w:tc>
        <w:tc>
          <w:tcPr>
            <w:tcW w:w="704" w:type="dxa"/>
            <w:tcBorders>
              <w:top w:val="nil"/>
              <w:left w:val="nil"/>
              <w:bottom w:val="single" w:sz="4" w:space="0" w:color="auto"/>
              <w:right w:val="single" w:sz="4" w:space="0" w:color="auto"/>
            </w:tcBorders>
            <w:shd w:val="clear" w:color="auto" w:fill="auto"/>
            <w:vAlign w:val="bottom"/>
          </w:tcPr>
          <w:p w14:paraId="023426B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0,00535</w:t>
            </w:r>
          </w:p>
        </w:tc>
        <w:tc>
          <w:tcPr>
            <w:tcW w:w="516" w:type="dxa"/>
            <w:tcBorders>
              <w:top w:val="nil"/>
              <w:left w:val="nil"/>
              <w:bottom w:val="single" w:sz="4" w:space="0" w:color="auto"/>
              <w:right w:val="single" w:sz="4" w:space="0" w:color="auto"/>
            </w:tcBorders>
            <w:shd w:val="clear" w:color="auto" w:fill="auto"/>
            <w:vAlign w:val="bottom"/>
          </w:tcPr>
          <w:p w14:paraId="25BD921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4237</w:t>
            </w:r>
          </w:p>
        </w:tc>
        <w:tc>
          <w:tcPr>
            <w:tcW w:w="760" w:type="dxa"/>
            <w:tcBorders>
              <w:top w:val="nil"/>
              <w:left w:val="nil"/>
              <w:bottom w:val="single" w:sz="4" w:space="0" w:color="auto"/>
              <w:right w:val="single" w:sz="4" w:space="0" w:color="auto"/>
            </w:tcBorders>
            <w:shd w:val="clear" w:color="auto" w:fill="auto"/>
            <w:vAlign w:val="bottom"/>
          </w:tcPr>
          <w:p w14:paraId="749A803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4351,2</w:t>
            </w:r>
          </w:p>
        </w:tc>
        <w:tc>
          <w:tcPr>
            <w:tcW w:w="516" w:type="dxa"/>
            <w:tcBorders>
              <w:top w:val="nil"/>
              <w:left w:val="nil"/>
              <w:bottom w:val="single" w:sz="4" w:space="0" w:color="auto"/>
              <w:right w:val="single" w:sz="4" w:space="0" w:color="auto"/>
            </w:tcBorders>
            <w:shd w:val="clear" w:color="auto" w:fill="auto"/>
            <w:vAlign w:val="bottom"/>
          </w:tcPr>
          <w:p w14:paraId="66363C4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4581</w:t>
            </w:r>
          </w:p>
        </w:tc>
        <w:tc>
          <w:tcPr>
            <w:tcW w:w="700" w:type="dxa"/>
            <w:tcBorders>
              <w:top w:val="nil"/>
              <w:left w:val="nil"/>
              <w:bottom w:val="single" w:sz="4" w:space="0" w:color="auto"/>
              <w:right w:val="single" w:sz="4" w:space="0" w:color="auto"/>
            </w:tcBorders>
            <w:shd w:val="clear" w:color="auto" w:fill="auto"/>
            <w:vAlign w:val="bottom"/>
          </w:tcPr>
          <w:p w14:paraId="49B3A93D"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42F8294F"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51CBC38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1119FE7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2D4514C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4E3B949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5EC09E2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1E801F9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12,65</w:t>
            </w:r>
          </w:p>
        </w:tc>
        <w:tc>
          <w:tcPr>
            <w:tcW w:w="516" w:type="dxa"/>
            <w:tcBorders>
              <w:top w:val="nil"/>
              <w:left w:val="nil"/>
              <w:bottom w:val="single" w:sz="4" w:space="0" w:color="auto"/>
              <w:right w:val="single" w:sz="4" w:space="0" w:color="auto"/>
            </w:tcBorders>
            <w:shd w:val="clear" w:color="auto" w:fill="auto"/>
            <w:vAlign w:val="bottom"/>
          </w:tcPr>
          <w:p w14:paraId="3448295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33</w:t>
            </w:r>
          </w:p>
        </w:tc>
        <w:tc>
          <w:tcPr>
            <w:tcW w:w="483" w:type="dxa"/>
            <w:tcBorders>
              <w:top w:val="nil"/>
              <w:left w:val="nil"/>
              <w:bottom w:val="single" w:sz="4" w:space="0" w:color="auto"/>
              <w:right w:val="single" w:sz="4" w:space="0" w:color="auto"/>
            </w:tcBorders>
            <w:shd w:val="clear" w:color="auto" w:fill="auto"/>
            <w:vAlign w:val="bottom"/>
          </w:tcPr>
          <w:p w14:paraId="4F66A76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3030E81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18,55</w:t>
            </w:r>
          </w:p>
        </w:tc>
        <w:tc>
          <w:tcPr>
            <w:tcW w:w="508" w:type="dxa"/>
            <w:tcBorders>
              <w:top w:val="nil"/>
              <w:left w:val="nil"/>
              <w:bottom w:val="single" w:sz="4" w:space="0" w:color="auto"/>
              <w:right w:val="single" w:sz="4" w:space="0" w:color="auto"/>
            </w:tcBorders>
            <w:shd w:val="clear" w:color="auto" w:fill="auto"/>
            <w:vAlign w:val="bottom"/>
          </w:tcPr>
          <w:p w14:paraId="5F45AE9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483" w:type="dxa"/>
            <w:tcBorders>
              <w:top w:val="nil"/>
              <w:left w:val="nil"/>
              <w:bottom w:val="single" w:sz="4" w:space="0" w:color="auto"/>
              <w:right w:val="single" w:sz="4" w:space="0" w:color="auto"/>
            </w:tcBorders>
            <w:shd w:val="clear" w:color="auto" w:fill="auto"/>
            <w:vAlign w:val="bottom"/>
          </w:tcPr>
          <w:p w14:paraId="0F480C6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5A10D00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22,5</w:t>
            </w:r>
          </w:p>
        </w:tc>
        <w:tc>
          <w:tcPr>
            <w:tcW w:w="508" w:type="dxa"/>
            <w:tcBorders>
              <w:top w:val="nil"/>
              <w:left w:val="nil"/>
              <w:bottom w:val="single" w:sz="4" w:space="0" w:color="auto"/>
              <w:right w:val="single" w:sz="4" w:space="0" w:color="auto"/>
            </w:tcBorders>
            <w:shd w:val="clear" w:color="auto" w:fill="auto"/>
            <w:vAlign w:val="bottom"/>
          </w:tcPr>
          <w:p w14:paraId="5209FCC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6434374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0,00346</w:t>
            </w:r>
          </w:p>
        </w:tc>
        <w:tc>
          <w:tcPr>
            <w:tcW w:w="760" w:type="dxa"/>
            <w:tcBorders>
              <w:top w:val="nil"/>
              <w:left w:val="nil"/>
              <w:bottom w:val="single" w:sz="4" w:space="0" w:color="auto"/>
              <w:right w:val="single" w:sz="4" w:space="0" w:color="auto"/>
            </w:tcBorders>
            <w:shd w:val="clear" w:color="auto" w:fill="auto"/>
            <w:vAlign w:val="bottom"/>
          </w:tcPr>
          <w:p w14:paraId="4238E9A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0,00397</w:t>
            </w:r>
          </w:p>
        </w:tc>
        <w:tc>
          <w:tcPr>
            <w:tcW w:w="704" w:type="dxa"/>
            <w:tcBorders>
              <w:top w:val="nil"/>
              <w:left w:val="nil"/>
              <w:bottom w:val="single" w:sz="4" w:space="0" w:color="auto"/>
              <w:right w:val="single" w:sz="4" w:space="0" w:color="auto"/>
            </w:tcBorders>
            <w:shd w:val="clear" w:color="auto" w:fill="auto"/>
            <w:vAlign w:val="bottom"/>
          </w:tcPr>
          <w:p w14:paraId="1C69274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0,00461</w:t>
            </w:r>
          </w:p>
        </w:tc>
        <w:tc>
          <w:tcPr>
            <w:tcW w:w="516" w:type="dxa"/>
            <w:tcBorders>
              <w:top w:val="nil"/>
              <w:left w:val="nil"/>
              <w:bottom w:val="single" w:sz="4" w:space="0" w:color="auto"/>
              <w:right w:val="single" w:sz="4" w:space="0" w:color="auto"/>
            </w:tcBorders>
            <w:shd w:val="clear" w:color="auto" w:fill="auto"/>
            <w:vAlign w:val="bottom"/>
          </w:tcPr>
          <w:p w14:paraId="0914A6B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3914</w:t>
            </w:r>
          </w:p>
        </w:tc>
        <w:tc>
          <w:tcPr>
            <w:tcW w:w="760" w:type="dxa"/>
            <w:tcBorders>
              <w:top w:val="nil"/>
              <w:left w:val="nil"/>
              <w:bottom w:val="single" w:sz="4" w:space="0" w:color="auto"/>
              <w:right w:val="single" w:sz="4" w:space="0" w:color="auto"/>
            </w:tcBorders>
            <w:shd w:val="clear" w:color="auto" w:fill="auto"/>
            <w:vAlign w:val="bottom"/>
          </w:tcPr>
          <w:p w14:paraId="784B63E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4012,55</w:t>
            </w:r>
          </w:p>
        </w:tc>
        <w:tc>
          <w:tcPr>
            <w:tcW w:w="516" w:type="dxa"/>
            <w:tcBorders>
              <w:top w:val="nil"/>
              <w:left w:val="nil"/>
              <w:bottom w:val="single" w:sz="4" w:space="0" w:color="auto"/>
              <w:right w:val="single" w:sz="4" w:space="0" w:color="auto"/>
            </w:tcBorders>
            <w:shd w:val="clear" w:color="auto" w:fill="auto"/>
            <w:vAlign w:val="bottom"/>
          </w:tcPr>
          <w:p w14:paraId="7F43CCE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4187</w:t>
            </w:r>
          </w:p>
        </w:tc>
        <w:tc>
          <w:tcPr>
            <w:tcW w:w="700" w:type="dxa"/>
            <w:tcBorders>
              <w:top w:val="nil"/>
              <w:left w:val="nil"/>
              <w:bottom w:val="single" w:sz="4" w:space="0" w:color="auto"/>
              <w:right w:val="single" w:sz="4" w:space="0" w:color="auto"/>
            </w:tcBorders>
            <w:shd w:val="clear" w:color="auto" w:fill="auto"/>
            <w:vAlign w:val="bottom"/>
          </w:tcPr>
          <w:p w14:paraId="6718F191"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04949181"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555892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7D7C562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2601984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263B45D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4AF31A7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6B4B9E3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524,15</w:t>
            </w:r>
          </w:p>
        </w:tc>
        <w:tc>
          <w:tcPr>
            <w:tcW w:w="516" w:type="dxa"/>
            <w:tcBorders>
              <w:top w:val="nil"/>
              <w:left w:val="nil"/>
              <w:bottom w:val="single" w:sz="4" w:space="0" w:color="auto"/>
              <w:right w:val="single" w:sz="4" w:space="0" w:color="auto"/>
            </w:tcBorders>
            <w:shd w:val="clear" w:color="auto" w:fill="auto"/>
            <w:vAlign w:val="bottom"/>
          </w:tcPr>
          <w:p w14:paraId="4F00E93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986</w:t>
            </w:r>
          </w:p>
        </w:tc>
        <w:tc>
          <w:tcPr>
            <w:tcW w:w="483" w:type="dxa"/>
            <w:tcBorders>
              <w:top w:val="nil"/>
              <w:left w:val="nil"/>
              <w:bottom w:val="single" w:sz="4" w:space="0" w:color="auto"/>
              <w:right w:val="single" w:sz="4" w:space="0" w:color="auto"/>
            </w:tcBorders>
            <w:shd w:val="clear" w:color="auto" w:fill="auto"/>
            <w:vAlign w:val="bottom"/>
          </w:tcPr>
          <w:p w14:paraId="7100936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3E24239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15,3</w:t>
            </w:r>
          </w:p>
        </w:tc>
        <w:tc>
          <w:tcPr>
            <w:tcW w:w="508" w:type="dxa"/>
            <w:tcBorders>
              <w:top w:val="nil"/>
              <w:left w:val="nil"/>
              <w:bottom w:val="single" w:sz="4" w:space="0" w:color="auto"/>
              <w:right w:val="single" w:sz="4" w:space="0" w:color="auto"/>
            </w:tcBorders>
            <w:shd w:val="clear" w:color="auto" w:fill="auto"/>
            <w:vAlign w:val="bottom"/>
          </w:tcPr>
          <w:p w14:paraId="0B757EC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w:t>
            </w:r>
          </w:p>
        </w:tc>
        <w:tc>
          <w:tcPr>
            <w:tcW w:w="483" w:type="dxa"/>
            <w:tcBorders>
              <w:top w:val="nil"/>
              <w:left w:val="nil"/>
              <w:bottom w:val="single" w:sz="4" w:space="0" w:color="auto"/>
              <w:right w:val="single" w:sz="4" w:space="0" w:color="auto"/>
            </w:tcBorders>
            <w:shd w:val="clear" w:color="auto" w:fill="auto"/>
            <w:vAlign w:val="bottom"/>
          </w:tcPr>
          <w:p w14:paraId="358D002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7D4C38B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22,15</w:t>
            </w:r>
          </w:p>
        </w:tc>
        <w:tc>
          <w:tcPr>
            <w:tcW w:w="508" w:type="dxa"/>
            <w:tcBorders>
              <w:top w:val="nil"/>
              <w:left w:val="nil"/>
              <w:bottom w:val="single" w:sz="4" w:space="0" w:color="auto"/>
              <w:right w:val="single" w:sz="4" w:space="0" w:color="auto"/>
            </w:tcBorders>
            <w:shd w:val="clear" w:color="auto" w:fill="auto"/>
            <w:vAlign w:val="bottom"/>
          </w:tcPr>
          <w:p w14:paraId="70291FD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30</w:t>
            </w:r>
          </w:p>
        </w:tc>
        <w:tc>
          <w:tcPr>
            <w:tcW w:w="704" w:type="dxa"/>
            <w:tcBorders>
              <w:top w:val="nil"/>
              <w:left w:val="nil"/>
              <w:bottom w:val="single" w:sz="4" w:space="0" w:color="auto"/>
              <w:right w:val="single" w:sz="4" w:space="0" w:color="auto"/>
            </w:tcBorders>
            <w:shd w:val="clear" w:color="auto" w:fill="auto"/>
            <w:vAlign w:val="bottom"/>
          </w:tcPr>
          <w:p w14:paraId="74B881D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0,00352</w:t>
            </w:r>
          </w:p>
        </w:tc>
        <w:tc>
          <w:tcPr>
            <w:tcW w:w="760" w:type="dxa"/>
            <w:tcBorders>
              <w:top w:val="nil"/>
              <w:left w:val="nil"/>
              <w:bottom w:val="single" w:sz="4" w:space="0" w:color="auto"/>
              <w:right w:val="single" w:sz="4" w:space="0" w:color="auto"/>
            </w:tcBorders>
            <w:shd w:val="clear" w:color="auto" w:fill="auto"/>
            <w:vAlign w:val="bottom"/>
          </w:tcPr>
          <w:p w14:paraId="655A924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0,00462</w:t>
            </w:r>
          </w:p>
        </w:tc>
        <w:tc>
          <w:tcPr>
            <w:tcW w:w="704" w:type="dxa"/>
            <w:tcBorders>
              <w:top w:val="nil"/>
              <w:left w:val="nil"/>
              <w:bottom w:val="single" w:sz="4" w:space="0" w:color="auto"/>
              <w:right w:val="single" w:sz="4" w:space="0" w:color="auto"/>
            </w:tcBorders>
            <w:shd w:val="clear" w:color="auto" w:fill="auto"/>
            <w:vAlign w:val="bottom"/>
          </w:tcPr>
          <w:p w14:paraId="5EAAF1B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0,00588</w:t>
            </w:r>
          </w:p>
        </w:tc>
        <w:tc>
          <w:tcPr>
            <w:tcW w:w="516" w:type="dxa"/>
            <w:tcBorders>
              <w:top w:val="nil"/>
              <w:left w:val="nil"/>
              <w:bottom w:val="single" w:sz="4" w:space="0" w:color="auto"/>
              <w:right w:val="single" w:sz="4" w:space="0" w:color="auto"/>
            </w:tcBorders>
            <w:shd w:val="clear" w:color="auto" w:fill="auto"/>
            <w:vAlign w:val="bottom"/>
          </w:tcPr>
          <w:p w14:paraId="5F086C6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4236</w:t>
            </w:r>
          </w:p>
        </w:tc>
        <w:tc>
          <w:tcPr>
            <w:tcW w:w="760" w:type="dxa"/>
            <w:tcBorders>
              <w:top w:val="nil"/>
              <w:left w:val="nil"/>
              <w:bottom w:val="single" w:sz="4" w:space="0" w:color="auto"/>
              <w:right w:val="single" w:sz="4" w:space="0" w:color="auto"/>
            </w:tcBorders>
            <w:shd w:val="clear" w:color="auto" w:fill="auto"/>
            <w:vAlign w:val="bottom"/>
          </w:tcPr>
          <w:p w14:paraId="61335A3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4309,8</w:t>
            </w:r>
          </w:p>
        </w:tc>
        <w:tc>
          <w:tcPr>
            <w:tcW w:w="516" w:type="dxa"/>
            <w:tcBorders>
              <w:top w:val="nil"/>
              <w:left w:val="nil"/>
              <w:bottom w:val="single" w:sz="4" w:space="0" w:color="auto"/>
              <w:right w:val="single" w:sz="4" w:space="0" w:color="auto"/>
            </w:tcBorders>
            <w:shd w:val="clear" w:color="auto" w:fill="auto"/>
            <w:vAlign w:val="bottom"/>
          </w:tcPr>
          <w:p w14:paraId="0A1A10E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4477</w:t>
            </w:r>
          </w:p>
        </w:tc>
        <w:tc>
          <w:tcPr>
            <w:tcW w:w="700" w:type="dxa"/>
            <w:tcBorders>
              <w:top w:val="nil"/>
              <w:left w:val="nil"/>
              <w:bottom w:val="single" w:sz="4" w:space="0" w:color="auto"/>
              <w:right w:val="single" w:sz="4" w:space="0" w:color="auto"/>
            </w:tcBorders>
            <w:shd w:val="clear" w:color="auto" w:fill="auto"/>
            <w:vAlign w:val="bottom"/>
          </w:tcPr>
          <w:p w14:paraId="25067A75"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83EA7C8"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529EC1C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2F7CC6D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60E3D30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1F23BFF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398802F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166</w:t>
            </w:r>
          </w:p>
        </w:tc>
        <w:tc>
          <w:tcPr>
            <w:tcW w:w="629" w:type="dxa"/>
            <w:tcBorders>
              <w:top w:val="nil"/>
              <w:left w:val="nil"/>
              <w:bottom w:val="single" w:sz="4" w:space="0" w:color="auto"/>
              <w:right w:val="single" w:sz="4" w:space="0" w:color="auto"/>
            </w:tcBorders>
            <w:shd w:val="clear" w:color="auto" w:fill="auto"/>
            <w:vAlign w:val="bottom"/>
          </w:tcPr>
          <w:p w14:paraId="31E71D0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554,6</w:t>
            </w:r>
          </w:p>
        </w:tc>
        <w:tc>
          <w:tcPr>
            <w:tcW w:w="516" w:type="dxa"/>
            <w:tcBorders>
              <w:top w:val="nil"/>
              <w:left w:val="nil"/>
              <w:bottom w:val="single" w:sz="4" w:space="0" w:color="auto"/>
              <w:right w:val="single" w:sz="4" w:space="0" w:color="auto"/>
            </w:tcBorders>
            <w:shd w:val="clear" w:color="auto" w:fill="auto"/>
            <w:vAlign w:val="bottom"/>
          </w:tcPr>
          <w:p w14:paraId="0A51076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889</w:t>
            </w:r>
          </w:p>
        </w:tc>
        <w:tc>
          <w:tcPr>
            <w:tcW w:w="483" w:type="dxa"/>
            <w:tcBorders>
              <w:top w:val="nil"/>
              <w:left w:val="nil"/>
              <w:bottom w:val="single" w:sz="4" w:space="0" w:color="auto"/>
              <w:right w:val="single" w:sz="4" w:space="0" w:color="auto"/>
            </w:tcBorders>
            <w:shd w:val="clear" w:color="auto" w:fill="auto"/>
            <w:vAlign w:val="bottom"/>
          </w:tcPr>
          <w:p w14:paraId="619507C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2D583A9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14,5</w:t>
            </w:r>
          </w:p>
        </w:tc>
        <w:tc>
          <w:tcPr>
            <w:tcW w:w="508" w:type="dxa"/>
            <w:tcBorders>
              <w:top w:val="nil"/>
              <w:left w:val="nil"/>
              <w:bottom w:val="single" w:sz="4" w:space="0" w:color="auto"/>
              <w:right w:val="single" w:sz="4" w:space="0" w:color="auto"/>
            </w:tcBorders>
            <w:shd w:val="clear" w:color="auto" w:fill="auto"/>
            <w:vAlign w:val="bottom"/>
          </w:tcPr>
          <w:p w14:paraId="2CCC1F1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483" w:type="dxa"/>
            <w:tcBorders>
              <w:top w:val="nil"/>
              <w:left w:val="nil"/>
              <w:bottom w:val="single" w:sz="4" w:space="0" w:color="auto"/>
              <w:right w:val="single" w:sz="4" w:space="0" w:color="auto"/>
            </w:tcBorders>
            <w:shd w:val="clear" w:color="auto" w:fill="auto"/>
            <w:vAlign w:val="bottom"/>
          </w:tcPr>
          <w:p w14:paraId="2DD0F7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575" w:type="dxa"/>
            <w:tcBorders>
              <w:top w:val="nil"/>
              <w:left w:val="nil"/>
              <w:bottom w:val="single" w:sz="4" w:space="0" w:color="auto"/>
              <w:right w:val="single" w:sz="4" w:space="0" w:color="auto"/>
            </w:tcBorders>
            <w:shd w:val="clear" w:color="auto" w:fill="auto"/>
            <w:vAlign w:val="bottom"/>
          </w:tcPr>
          <w:p w14:paraId="44B5489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21,15</w:t>
            </w:r>
          </w:p>
        </w:tc>
        <w:tc>
          <w:tcPr>
            <w:tcW w:w="508" w:type="dxa"/>
            <w:tcBorders>
              <w:top w:val="nil"/>
              <w:left w:val="nil"/>
              <w:bottom w:val="single" w:sz="4" w:space="0" w:color="auto"/>
              <w:right w:val="single" w:sz="4" w:space="0" w:color="auto"/>
            </w:tcBorders>
            <w:shd w:val="clear" w:color="auto" w:fill="auto"/>
            <w:vAlign w:val="bottom"/>
          </w:tcPr>
          <w:p w14:paraId="79AEB2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3DFFFD2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0,00398</w:t>
            </w:r>
          </w:p>
        </w:tc>
        <w:tc>
          <w:tcPr>
            <w:tcW w:w="760" w:type="dxa"/>
            <w:tcBorders>
              <w:top w:val="nil"/>
              <w:left w:val="nil"/>
              <w:bottom w:val="single" w:sz="4" w:space="0" w:color="auto"/>
              <w:right w:val="single" w:sz="4" w:space="0" w:color="auto"/>
            </w:tcBorders>
            <w:shd w:val="clear" w:color="auto" w:fill="auto"/>
            <w:vAlign w:val="bottom"/>
          </w:tcPr>
          <w:p w14:paraId="20A091A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0,00483</w:t>
            </w:r>
          </w:p>
        </w:tc>
        <w:tc>
          <w:tcPr>
            <w:tcW w:w="704" w:type="dxa"/>
            <w:tcBorders>
              <w:top w:val="nil"/>
              <w:left w:val="nil"/>
              <w:bottom w:val="single" w:sz="4" w:space="0" w:color="auto"/>
              <w:right w:val="single" w:sz="4" w:space="0" w:color="auto"/>
            </w:tcBorders>
            <w:shd w:val="clear" w:color="auto" w:fill="auto"/>
            <w:vAlign w:val="bottom"/>
          </w:tcPr>
          <w:p w14:paraId="4B0143A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0,00585</w:t>
            </w:r>
          </w:p>
        </w:tc>
        <w:tc>
          <w:tcPr>
            <w:tcW w:w="516" w:type="dxa"/>
            <w:tcBorders>
              <w:top w:val="nil"/>
              <w:left w:val="nil"/>
              <w:bottom w:val="single" w:sz="4" w:space="0" w:color="auto"/>
              <w:right w:val="single" w:sz="4" w:space="0" w:color="auto"/>
            </w:tcBorders>
            <w:shd w:val="clear" w:color="auto" w:fill="auto"/>
            <w:vAlign w:val="bottom"/>
          </w:tcPr>
          <w:p w14:paraId="0A8D6B8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4247</w:t>
            </w:r>
          </w:p>
        </w:tc>
        <w:tc>
          <w:tcPr>
            <w:tcW w:w="760" w:type="dxa"/>
            <w:tcBorders>
              <w:top w:val="nil"/>
              <w:left w:val="nil"/>
              <w:bottom w:val="single" w:sz="4" w:space="0" w:color="auto"/>
              <w:right w:val="single" w:sz="4" w:space="0" w:color="auto"/>
            </w:tcBorders>
            <w:shd w:val="clear" w:color="auto" w:fill="auto"/>
            <w:vAlign w:val="bottom"/>
          </w:tcPr>
          <w:p w14:paraId="6E622E2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4366,35</w:t>
            </w:r>
          </w:p>
        </w:tc>
        <w:tc>
          <w:tcPr>
            <w:tcW w:w="516" w:type="dxa"/>
            <w:tcBorders>
              <w:top w:val="nil"/>
              <w:left w:val="nil"/>
              <w:bottom w:val="single" w:sz="4" w:space="0" w:color="auto"/>
              <w:right w:val="single" w:sz="4" w:space="0" w:color="auto"/>
            </w:tcBorders>
            <w:shd w:val="clear" w:color="auto" w:fill="auto"/>
            <w:vAlign w:val="bottom"/>
          </w:tcPr>
          <w:p w14:paraId="47912C1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4589</w:t>
            </w:r>
          </w:p>
        </w:tc>
        <w:tc>
          <w:tcPr>
            <w:tcW w:w="700" w:type="dxa"/>
            <w:tcBorders>
              <w:top w:val="nil"/>
              <w:left w:val="nil"/>
              <w:bottom w:val="single" w:sz="4" w:space="0" w:color="auto"/>
              <w:right w:val="single" w:sz="4" w:space="0" w:color="auto"/>
            </w:tcBorders>
            <w:shd w:val="clear" w:color="auto" w:fill="auto"/>
            <w:vAlign w:val="bottom"/>
          </w:tcPr>
          <w:p w14:paraId="27544DF0"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4EB963B7"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46B79B5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0CCE4F5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61C6791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161F97C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550EB13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w:t>
            </w:r>
          </w:p>
        </w:tc>
        <w:tc>
          <w:tcPr>
            <w:tcW w:w="629" w:type="dxa"/>
            <w:tcBorders>
              <w:top w:val="nil"/>
              <w:left w:val="nil"/>
              <w:bottom w:val="single" w:sz="4" w:space="0" w:color="auto"/>
              <w:right w:val="single" w:sz="4" w:space="0" w:color="auto"/>
            </w:tcBorders>
            <w:shd w:val="clear" w:color="auto" w:fill="auto"/>
            <w:vAlign w:val="bottom"/>
          </w:tcPr>
          <w:p w14:paraId="2FB26C5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12,7</w:t>
            </w:r>
          </w:p>
        </w:tc>
        <w:tc>
          <w:tcPr>
            <w:tcW w:w="516" w:type="dxa"/>
            <w:tcBorders>
              <w:top w:val="nil"/>
              <w:left w:val="nil"/>
              <w:bottom w:val="single" w:sz="4" w:space="0" w:color="auto"/>
              <w:right w:val="single" w:sz="4" w:space="0" w:color="auto"/>
            </w:tcBorders>
            <w:shd w:val="clear" w:color="auto" w:fill="auto"/>
            <w:vAlign w:val="bottom"/>
          </w:tcPr>
          <w:p w14:paraId="6AF3371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30</w:t>
            </w:r>
          </w:p>
        </w:tc>
        <w:tc>
          <w:tcPr>
            <w:tcW w:w="483" w:type="dxa"/>
            <w:tcBorders>
              <w:top w:val="nil"/>
              <w:left w:val="nil"/>
              <w:bottom w:val="single" w:sz="4" w:space="0" w:color="auto"/>
              <w:right w:val="single" w:sz="4" w:space="0" w:color="auto"/>
            </w:tcBorders>
            <w:shd w:val="clear" w:color="auto" w:fill="auto"/>
            <w:vAlign w:val="bottom"/>
          </w:tcPr>
          <w:p w14:paraId="0F96813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1BE81CF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18,75</w:t>
            </w:r>
          </w:p>
        </w:tc>
        <w:tc>
          <w:tcPr>
            <w:tcW w:w="508" w:type="dxa"/>
            <w:tcBorders>
              <w:top w:val="nil"/>
              <w:left w:val="nil"/>
              <w:bottom w:val="single" w:sz="4" w:space="0" w:color="auto"/>
              <w:right w:val="single" w:sz="4" w:space="0" w:color="auto"/>
            </w:tcBorders>
            <w:shd w:val="clear" w:color="auto" w:fill="auto"/>
            <w:vAlign w:val="bottom"/>
          </w:tcPr>
          <w:p w14:paraId="32ACA8A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483" w:type="dxa"/>
            <w:tcBorders>
              <w:top w:val="nil"/>
              <w:left w:val="nil"/>
              <w:bottom w:val="single" w:sz="4" w:space="0" w:color="auto"/>
              <w:right w:val="single" w:sz="4" w:space="0" w:color="auto"/>
            </w:tcBorders>
            <w:shd w:val="clear" w:color="auto" w:fill="auto"/>
            <w:vAlign w:val="bottom"/>
          </w:tcPr>
          <w:p w14:paraId="24CE852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w:t>
            </w:r>
          </w:p>
        </w:tc>
        <w:tc>
          <w:tcPr>
            <w:tcW w:w="575" w:type="dxa"/>
            <w:tcBorders>
              <w:top w:val="nil"/>
              <w:left w:val="nil"/>
              <w:bottom w:val="single" w:sz="4" w:space="0" w:color="auto"/>
              <w:right w:val="single" w:sz="4" w:space="0" w:color="auto"/>
            </w:tcBorders>
            <w:shd w:val="clear" w:color="auto" w:fill="auto"/>
            <w:vAlign w:val="bottom"/>
          </w:tcPr>
          <w:p w14:paraId="21D7006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21,15</w:t>
            </w:r>
          </w:p>
        </w:tc>
        <w:tc>
          <w:tcPr>
            <w:tcW w:w="508" w:type="dxa"/>
            <w:tcBorders>
              <w:top w:val="nil"/>
              <w:left w:val="nil"/>
              <w:bottom w:val="single" w:sz="4" w:space="0" w:color="auto"/>
              <w:right w:val="single" w:sz="4" w:space="0" w:color="auto"/>
            </w:tcBorders>
            <w:shd w:val="clear" w:color="auto" w:fill="auto"/>
            <w:vAlign w:val="bottom"/>
          </w:tcPr>
          <w:p w14:paraId="503699E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29</w:t>
            </w:r>
          </w:p>
        </w:tc>
        <w:tc>
          <w:tcPr>
            <w:tcW w:w="704" w:type="dxa"/>
            <w:tcBorders>
              <w:top w:val="nil"/>
              <w:left w:val="nil"/>
              <w:bottom w:val="single" w:sz="4" w:space="0" w:color="auto"/>
              <w:right w:val="single" w:sz="4" w:space="0" w:color="auto"/>
            </w:tcBorders>
            <w:shd w:val="clear" w:color="auto" w:fill="auto"/>
            <w:vAlign w:val="bottom"/>
          </w:tcPr>
          <w:p w14:paraId="59BBE94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0,00341</w:t>
            </w:r>
          </w:p>
        </w:tc>
        <w:tc>
          <w:tcPr>
            <w:tcW w:w="760" w:type="dxa"/>
            <w:tcBorders>
              <w:top w:val="nil"/>
              <w:left w:val="nil"/>
              <w:bottom w:val="single" w:sz="4" w:space="0" w:color="auto"/>
              <w:right w:val="single" w:sz="4" w:space="0" w:color="auto"/>
            </w:tcBorders>
            <w:shd w:val="clear" w:color="auto" w:fill="auto"/>
            <w:vAlign w:val="bottom"/>
          </w:tcPr>
          <w:p w14:paraId="18F0E38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w:t>
            </w:r>
          </w:p>
        </w:tc>
        <w:tc>
          <w:tcPr>
            <w:tcW w:w="704" w:type="dxa"/>
            <w:tcBorders>
              <w:top w:val="nil"/>
              <w:left w:val="nil"/>
              <w:bottom w:val="single" w:sz="4" w:space="0" w:color="auto"/>
              <w:right w:val="single" w:sz="4" w:space="0" w:color="auto"/>
            </w:tcBorders>
            <w:shd w:val="clear" w:color="auto" w:fill="auto"/>
            <w:vAlign w:val="bottom"/>
          </w:tcPr>
          <w:p w14:paraId="6C561F6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0,00465</w:t>
            </w:r>
          </w:p>
        </w:tc>
        <w:tc>
          <w:tcPr>
            <w:tcW w:w="516" w:type="dxa"/>
            <w:tcBorders>
              <w:top w:val="nil"/>
              <w:left w:val="nil"/>
              <w:bottom w:val="single" w:sz="4" w:space="0" w:color="auto"/>
              <w:right w:val="single" w:sz="4" w:space="0" w:color="auto"/>
            </w:tcBorders>
            <w:shd w:val="clear" w:color="auto" w:fill="auto"/>
            <w:vAlign w:val="bottom"/>
          </w:tcPr>
          <w:p w14:paraId="3F00102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3911</w:t>
            </w:r>
          </w:p>
        </w:tc>
        <w:tc>
          <w:tcPr>
            <w:tcW w:w="760" w:type="dxa"/>
            <w:tcBorders>
              <w:top w:val="nil"/>
              <w:left w:val="nil"/>
              <w:bottom w:val="single" w:sz="4" w:space="0" w:color="auto"/>
              <w:right w:val="single" w:sz="4" w:space="0" w:color="auto"/>
            </w:tcBorders>
            <w:shd w:val="clear" w:color="auto" w:fill="auto"/>
            <w:vAlign w:val="bottom"/>
          </w:tcPr>
          <w:p w14:paraId="0077AE1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4017,35</w:t>
            </w:r>
          </w:p>
        </w:tc>
        <w:tc>
          <w:tcPr>
            <w:tcW w:w="516" w:type="dxa"/>
            <w:tcBorders>
              <w:top w:val="nil"/>
              <w:left w:val="nil"/>
              <w:bottom w:val="single" w:sz="4" w:space="0" w:color="auto"/>
              <w:right w:val="single" w:sz="4" w:space="0" w:color="auto"/>
            </w:tcBorders>
            <w:shd w:val="clear" w:color="auto" w:fill="auto"/>
            <w:vAlign w:val="bottom"/>
          </w:tcPr>
          <w:p w14:paraId="0A5F462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4215</w:t>
            </w:r>
          </w:p>
        </w:tc>
        <w:tc>
          <w:tcPr>
            <w:tcW w:w="700" w:type="dxa"/>
            <w:tcBorders>
              <w:top w:val="nil"/>
              <w:left w:val="nil"/>
              <w:bottom w:val="single" w:sz="4" w:space="0" w:color="auto"/>
              <w:right w:val="single" w:sz="4" w:space="0" w:color="auto"/>
            </w:tcBorders>
            <w:shd w:val="clear" w:color="auto" w:fill="auto"/>
            <w:vAlign w:val="bottom"/>
          </w:tcPr>
          <w:p w14:paraId="041257A7"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E396D70"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393354F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014F2BB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554C2CB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665B8B1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60F4FD2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7</w:t>
            </w:r>
          </w:p>
        </w:tc>
        <w:tc>
          <w:tcPr>
            <w:tcW w:w="629" w:type="dxa"/>
            <w:tcBorders>
              <w:top w:val="nil"/>
              <w:left w:val="nil"/>
              <w:bottom w:val="single" w:sz="4" w:space="0" w:color="auto"/>
              <w:right w:val="single" w:sz="4" w:space="0" w:color="auto"/>
            </w:tcBorders>
            <w:shd w:val="clear" w:color="auto" w:fill="auto"/>
            <w:vAlign w:val="bottom"/>
          </w:tcPr>
          <w:p w14:paraId="319F9EC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501,35</w:t>
            </w:r>
          </w:p>
        </w:tc>
        <w:tc>
          <w:tcPr>
            <w:tcW w:w="516" w:type="dxa"/>
            <w:tcBorders>
              <w:top w:val="nil"/>
              <w:left w:val="nil"/>
              <w:bottom w:val="single" w:sz="4" w:space="0" w:color="auto"/>
              <w:right w:val="single" w:sz="4" w:space="0" w:color="auto"/>
            </w:tcBorders>
            <w:shd w:val="clear" w:color="auto" w:fill="auto"/>
            <w:vAlign w:val="bottom"/>
          </w:tcPr>
          <w:p w14:paraId="539BE0B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990</w:t>
            </w:r>
          </w:p>
        </w:tc>
        <w:tc>
          <w:tcPr>
            <w:tcW w:w="483" w:type="dxa"/>
            <w:tcBorders>
              <w:top w:val="nil"/>
              <w:left w:val="nil"/>
              <w:bottom w:val="single" w:sz="4" w:space="0" w:color="auto"/>
              <w:right w:val="single" w:sz="4" w:space="0" w:color="auto"/>
            </w:tcBorders>
            <w:shd w:val="clear" w:color="auto" w:fill="auto"/>
            <w:vAlign w:val="bottom"/>
          </w:tcPr>
          <w:p w14:paraId="1E086F7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44A9482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15,3</w:t>
            </w:r>
          </w:p>
        </w:tc>
        <w:tc>
          <w:tcPr>
            <w:tcW w:w="508" w:type="dxa"/>
            <w:tcBorders>
              <w:top w:val="nil"/>
              <w:left w:val="nil"/>
              <w:bottom w:val="single" w:sz="4" w:space="0" w:color="auto"/>
              <w:right w:val="single" w:sz="4" w:space="0" w:color="auto"/>
            </w:tcBorders>
            <w:shd w:val="clear" w:color="auto" w:fill="auto"/>
            <w:vAlign w:val="bottom"/>
          </w:tcPr>
          <w:p w14:paraId="2D40E54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w:t>
            </w:r>
          </w:p>
        </w:tc>
        <w:tc>
          <w:tcPr>
            <w:tcW w:w="483" w:type="dxa"/>
            <w:tcBorders>
              <w:top w:val="nil"/>
              <w:left w:val="nil"/>
              <w:bottom w:val="single" w:sz="4" w:space="0" w:color="auto"/>
              <w:right w:val="single" w:sz="4" w:space="0" w:color="auto"/>
            </w:tcBorders>
            <w:shd w:val="clear" w:color="auto" w:fill="auto"/>
            <w:vAlign w:val="bottom"/>
          </w:tcPr>
          <w:p w14:paraId="2DA936C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4FA7438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20,6</w:t>
            </w:r>
          </w:p>
        </w:tc>
        <w:tc>
          <w:tcPr>
            <w:tcW w:w="508" w:type="dxa"/>
            <w:tcBorders>
              <w:top w:val="nil"/>
              <w:left w:val="nil"/>
              <w:bottom w:val="single" w:sz="4" w:space="0" w:color="auto"/>
              <w:right w:val="single" w:sz="4" w:space="0" w:color="auto"/>
            </w:tcBorders>
            <w:shd w:val="clear" w:color="auto" w:fill="auto"/>
            <w:vAlign w:val="bottom"/>
          </w:tcPr>
          <w:p w14:paraId="5ED6D76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w:t>
            </w:r>
          </w:p>
        </w:tc>
        <w:tc>
          <w:tcPr>
            <w:tcW w:w="704" w:type="dxa"/>
            <w:tcBorders>
              <w:top w:val="nil"/>
              <w:left w:val="nil"/>
              <w:bottom w:val="single" w:sz="4" w:space="0" w:color="auto"/>
              <w:right w:val="single" w:sz="4" w:space="0" w:color="auto"/>
            </w:tcBorders>
            <w:shd w:val="clear" w:color="auto" w:fill="auto"/>
            <w:vAlign w:val="bottom"/>
          </w:tcPr>
          <w:p w14:paraId="7312753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0,00382</w:t>
            </w:r>
          </w:p>
        </w:tc>
        <w:tc>
          <w:tcPr>
            <w:tcW w:w="760" w:type="dxa"/>
            <w:tcBorders>
              <w:top w:val="nil"/>
              <w:left w:val="nil"/>
              <w:bottom w:val="single" w:sz="4" w:space="0" w:color="auto"/>
              <w:right w:val="single" w:sz="4" w:space="0" w:color="auto"/>
            </w:tcBorders>
            <w:shd w:val="clear" w:color="auto" w:fill="auto"/>
            <w:vAlign w:val="bottom"/>
          </w:tcPr>
          <w:p w14:paraId="2626AC6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0,00468</w:t>
            </w:r>
          </w:p>
        </w:tc>
        <w:tc>
          <w:tcPr>
            <w:tcW w:w="704" w:type="dxa"/>
            <w:tcBorders>
              <w:top w:val="nil"/>
              <w:left w:val="nil"/>
              <w:bottom w:val="single" w:sz="4" w:space="0" w:color="auto"/>
              <w:right w:val="single" w:sz="4" w:space="0" w:color="auto"/>
            </w:tcBorders>
            <w:shd w:val="clear" w:color="auto" w:fill="auto"/>
            <w:vAlign w:val="bottom"/>
          </w:tcPr>
          <w:p w14:paraId="34B179F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0,00595</w:t>
            </w:r>
          </w:p>
        </w:tc>
        <w:tc>
          <w:tcPr>
            <w:tcW w:w="516" w:type="dxa"/>
            <w:tcBorders>
              <w:top w:val="nil"/>
              <w:left w:val="nil"/>
              <w:bottom w:val="single" w:sz="4" w:space="0" w:color="auto"/>
              <w:right w:val="single" w:sz="4" w:space="0" w:color="auto"/>
            </w:tcBorders>
            <w:shd w:val="clear" w:color="auto" w:fill="auto"/>
            <w:vAlign w:val="bottom"/>
          </w:tcPr>
          <w:p w14:paraId="17A18EB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4257</w:t>
            </w:r>
          </w:p>
        </w:tc>
        <w:tc>
          <w:tcPr>
            <w:tcW w:w="760" w:type="dxa"/>
            <w:tcBorders>
              <w:top w:val="nil"/>
              <w:left w:val="nil"/>
              <w:bottom w:val="single" w:sz="4" w:space="0" w:color="auto"/>
              <w:right w:val="single" w:sz="4" w:space="0" w:color="auto"/>
            </w:tcBorders>
            <w:shd w:val="clear" w:color="auto" w:fill="auto"/>
            <w:vAlign w:val="bottom"/>
          </w:tcPr>
          <w:p w14:paraId="2BECD7F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4335,45</w:t>
            </w:r>
          </w:p>
        </w:tc>
        <w:tc>
          <w:tcPr>
            <w:tcW w:w="516" w:type="dxa"/>
            <w:tcBorders>
              <w:top w:val="nil"/>
              <w:left w:val="nil"/>
              <w:bottom w:val="single" w:sz="4" w:space="0" w:color="auto"/>
              <w:right w:val="single" w:sz="4" w:space="0" w:color="auto"/>
            </w:tcBorders>
            <w:shd w:val="clear" w:color="auto" w:fill="auto"/>
            <w:vAlign w:val="bottom"/>
          </w:tcPr>
          <w:p w14:paraId="38264EF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4507</w:t>
            </w:r>
          </w:p>
        </w:tc>
        <w:tc>
          <w:tcPr>
            <w:tcW w:w="700" w:type="dxa"/>
            <w:tcBorders>
              <w:top w:val="nil"/>
              <w:left w:val="nil"/>
              <w:bottom w:val="single" w:sz="4" w:space="0" w:color="auto"/>
              <w:right w:val="single" w:sz="4" w:space="0" w:color="auto"/>
            </w:tcBorders>
            <w:shd w:val="clear" w:color="auto" w:fill="auto"/>
            <w:vAlign w:val="bottom"/>
          </w:tcPr>
          <w:p w14:paraId="30B01599"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7301EF74"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2C28603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2400FC6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54E0832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4414CA7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6CA8C3E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w:t>
            </w:r>
          </w:p>
        </w:tc>
        <w:tc>
          <w:tcPr>
            <w:tcW w:w="629" w:type="dxa"/>
            <w:tcBorders>
              <w:top w:val="nil"/>
              <w:left w:val="nil"/>
              <w:bottom w:val="single" w:sz="4" w:space="0" w:color="auto"/>
              <w:right w:val="single" w:sz="4" w:space="0" w:color="auto"/>
            </w:tcBorders>
            <w:shd w:val="clear" w:color="auto" w:fill="auto"/>
            <w:vAlign w:val="bottom"/>
          </w:tcPr>
          <w:p w14:paraId="21711C8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479</w:t>
            </w:r>
          </w:p>
        </w:tc>
        <w:tc>
          <w:tcPr>
            <w:tcW w:w="516" w:type="dxa"/>
            <w:tcBorders>
              <w:top w:val="nil"/>
              <w:left w:val="nil"/>
              <w:bottom w:val="single" w:sz="4" w:space="0" w:color="auto"/>
              <w:right w:val="single" w:sz="4" w:space="0" w:color="auto"/>
            </w:tcBorders>
            <w:shd w:val="clear" w:color="auto" w:fill="auto"/>
            <w:vAlign w:val="bottom"/>
          </w:tcPr>
          <w:p w14:paraId="0B5F971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942</w:t>
            </w:r>
          </w:p>
        </w:tc>
        <w:tc>
          <w:tcPr>
            <w:tcW w:w="483" w:type="dxa"/>
            <w:tcBorders>
              <w:top w:val="nil"/>
              <w:left w:val="nil"/>
              <w:bottom w:val="single" w:sz="4" w:space="0" w:color="auto"/>
              <w:right w:val="single" w:sz="4" w:space="0" w:color="auto"/>
            </w:tcBorders>
            <w:shd w:val="clear" w:color="auto" w:fill="auto"/>
            <w:vAlign w:val="bottom"/>
          </w:tcPr>
          <w:p w14:paraId="6D3454D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0BA70C1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14,65</w:t>
            </w:r>
          </w:p>
        </w:tc>
        <w:tc>
          <w:tcPr>
            <w:tcW w:w="508" w:type="dxa"/>
            <w:tcBorders>
              <w:top w:val="nil"/>
              <w:left w:val="nil"/>
              <w:bottom w:val="single" w:sz="4" w:space="0" w:color="auto"/>
              <w:right w:val="single" w:sz="4" w:space="0" w:color="auto"/>
            </w:tcBorders>
            <w:shd w:val="clear" w:color="auto" w:fill="auto"/>
            <w:vAlign w:val="bottom"/>
          </w:tcPr>
          <w:p w14:paraId="2287249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483" w:type="dxa"/>
            <w:tcBorders>
              <w:top w:val="nil"/>
              <w:left w:val="nil"/>
              <w:bottom w:val="single" w:sz="4" w:space="0" w:color="auto"/>
              <w:right w:val="single" w:sz="4" w:space="0" w:color="auto"/>
            </w:tcBorders>
            <w:shd w:val="clear" w:color="auto" w:fill="auto"/>
            <w:vAlign w:val="bottom"/>
          </w:tcPr>
          <w:p w14:paraId="3594BAE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w:t>
            </w:r>
          </w:p>
        </w:tc>
        <w:tc>
          <w:tcPr>
            <w:tcW w:w="575" w:type="dxa"/>
            <w:tcBorders>
              <w:top w:val="nil"/>
              <w:left w:val="nil"/>
              <w:bottom w:val="single" w:sz="4" w:space="0" w:color="auto"/>
              <w:right w:val="single" w:sz="4" w:space="0" w:color="auto"/>
            </w:tcBorders>
            <w:shd w:val="clear" w:color="auto" w:fill="auto"/>
            <w:vAlign w:val="bottom"/>
          </w:tcPr>
          <w:p w14:paraId="25D42E2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21,05</w:t>
            </w:r>
          </w:p>
        </w:tc>
        <w:tc>
          <w:tcPr>
            <w:tcW w:w="508" w:type="dxa"/>
            <w:tcBorders>
              <w:top w:val="nil"/>
              <w:left w:val="nil"/>
              <w:bottom w:val="single" w:sz="4" w:space="0" w:color="auto"/>
              <w:right w:val="single" w:sz="4" w:space="0" w:color="auto"/>
            </w:tcBorders>
            <w:shd w:val="clear" w:color="auto" w:fill="auto"/>
            <w:vAlign w:val="bottom"/>
          </w:tcPr>
          <w:p w14:paraId="57FA708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3DBB719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0,00422</w:t>
            </w:r>
          </w:p>
        </w:tc>
        <w:tc>
          <w:tcPr>
            <w:tcW w:w="760" w:type="dxa"/>
            <w:tcBorders>
              <w:top w:val="nil"/>
              <w:left w:val="nil"/>
              <w:bottom w:val="single" w:sz="4" w:space="0" w:color="auto"/>
              <w:right w:val="single" w:sz="4" w:space="0" w:color="auto"/>
            </w:tcBorders>
            <w:shd w:val="clear" w:color="auto" w:fill="auto"/>
            <w:vAlign w:val="bottom"/>
          </w:tcPr>
          <w:p w14:paraId="5B00739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0,00477</w:t>
            </w:r>
          </w:p>
        </w:tc>
        <w:tc>
          <w:tcPr>
            <w:tcW w:w="704" w:type="dxa"/>
            <w:tcBorders>
              <w:top w:val="nil"/>
              <w:left w:val="nil"/>
              <w:bottom w:val="single" w:sz="4" w:space="0" w:color="auto"/>
              <w:right w:val="single" w:sz="4" w:space="0" w:color="auto"/>
            </w:tcBorders>
            <w:shd w:val="clear" w:color="auto" w:fill="auto"/>
            <w:vAlign w:val="bottom"/>
          </w:tcPr>
          <w:p w14:paraId="3B5F05E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0,00562</w:t>
            </w:r>
          </w:p>
        </w:tc>
        <w:tc>
          <w:tcPr>
            <w:tcW w:w="516" w:type="dxa"/>
            <w:tcBorders>
              <w:top w:val="nil"/>
              <w:left w:val="nil"/>
              <w:bottom w:val="single" w:sz="4" w:space="0" w:color="auto"/>
              <w:right w:val="single" w:sz="4" w:space="0" w:color="auto"/>
            </w:tcBorders>
            <w:shd w:val="clear" w:color="auto" w:fill="auto"/>
            <w:vAlign w:val="bottom"/>
          </w:tcPr>
          <w:p w14:paraId="4772428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4275</w:t>
            </w:r>
          </w:p>
        </w:tc>
        <w:tc>
          <w:tcPr>
            <w:tcW w:w="760" w:type="dxa"/>
            <w:tcBorders>
              <w:top w:val="nil"/>
              <w:left w:val="nil"/>
              <w:bottom w:val="single" w:sz="4" w:space="0" w:color="auto"/>
              <w:right w:val="single" w:sz="4" w:space="0" w:color="auto"/>
            </w:tcBorders>
            <w:shd w:val="clear" w:color="auto" w:fill="auto"/>
            <w:vAlign w:val="bottom"/>
          </w:tcPr>
          <w:p w14:paraId="056F76E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4358,9</w:t>
            </w:r>
          </w:p>
        </w:tc>
        <w:tc>
          <w:tcPr>
            <w:tcW w:w="516" w:type="dxa"/>
            <w:tcBorders>
              <w:top w:val="nil"/>
              <w:left w:val="nil"/>
              <w:bottom w:val="single" w:sz="4" w:space="0" w:color="auto"/>
              <w:right w:val="single" w:sz="4" w:space="0" w:color="auto"/>
            </w:tcBorders>
            <w:shd w:val="clear" w:color="auto" w:fill="auto"/>
            <w:vAlign w:val="bottom"/>
          </w:tcPr>
          <w:p w14:paraId="2030924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4531</w:t>
            </w:r>
          </w:p>
        </w:tc>
        <w:tc>
          <w:tcPr>
            <w:tcW w:w="700" w:type="dxa"/>
            <w:tcBorders>
              <w:top w:val="nil"/>
              <w:left w:val="nil"/>
              <w:bottom w:val="single" w:sz="4" w:space="0" w:color="auto"/>
              <w:right w:val="single" w:sz="4" w:space="0" w:color="auto"/>
            </w:tcBorders>
            <w:shd w:val="clear" w:color="auto" w:fill="auto"/>
            <w:vAlign w:val="bottom"/>
          </w:tcPr>
          <w:p w14:paraId="02683690"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82CDE8D"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2C4C176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7E298D5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1B216B0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6C12B1A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2435EE3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43FFB35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15,85</w:t>
            </w:r>
          </w:p>
        </w:tc>
        <w:tc>
          <w:tcPr>
            <w:tcW w:w="516" w:type="dxa"/>
            <w:tcBorders>
              <w:top w:val="nil"/>
              <w:left w:val="nil"/>
              <w:bottom w:val="single" w:sz="4" w:space="0" w:color="auto"/>
              <w:right w:val="single" w:sz="4" w:space="0" w:color="auto"/>
            </w:tcBorders>
            <w:shd w:val="clear" w:color="auto" w:fill="auto"/>
            <w:vAlign w:val="bottom"/>
          </w:tcPr>
          <w:p w14:paraId="438F7C1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34</w:t>
            </w:r>
          </w:p>
        </w:tc>
        <w:tc>
          <w:tcPr>
            <w:tcW w:w="483" w:type="dxa"/>
            <w:tcBorders>
              <w:top w:val="nil"/>
              <w:left w:val="nil"/>
              <w:bottom w:val="single" w:sz="4" w:space="0" w:color="auto"/>
              <w:right w:val="single" w:sz="4" w:space="0" w:color="auto"/>
            </w:tcBorders>
            <w:shd w:val="clear" w:color="auto" w:fill="auto"/>
            <w:vAlign w:val="bottom"/>
          </w:tcPr>
          <w:p w14:paraId="7297C79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43D0816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18,1</w:t>
            </w:r>
          </w:p>
        </w:tc>
        <w:tc>
          <w:tcPr>
            <w:tcW w:w="508" w:type="dxa"/>
            <w:tcBorders>
              <w:top w:val="nil"/>
              <w:left w:val="nil"/>
              <w:bottom w:val="single" w:sz="4" w:space="0" w:color="auto"/>
              <w:right w:val="single" w:sz="4" w:space="0" w:color="auto"/>
            </w:tcBorders>
            <w:shd w:val="clear" w:color="auto" w:fill="auto"/>
            <w:vAlign w:val="bottom"/>
          </w:tcPr>
          <w:p w14:paraId="3102652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w:t>
            </w:r>
          </w:p>
        </w:tc>
        <w:tc>
          <w:tcPr>
            <w:tcW w:w="483" w:type="dxa"/>
            <w:tcBorders>
              <w:top w:val="nil"/>
              <w:left w:val="nil"/>
              <w:bottom w:val="single" w:sz="4" w:space="0" w:color="auto"/>
              <w:right w:val="single" w:sz="4" w:space="0" w:color="auto"/>
            </w:tcBorders>
            <w:shd w:val="clear" w:color="auto" w:fill="auto"/>
            <w:vAlign w:val="bottom"/>
          </w:tcPr>
          <w:p w14:paraId="43EF5D3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w:t>
            </w:r>
          </w:p>
        </w:tc>
        <w:tc>
          <w:tcPr>
            <w:tcW w:w="575" w:type="dxa"/>
            <w:tcBorders>
              <w:top w:val="nil"/>
              <w:left w:val="nil"/>
              <w:bottom w:val="single" w:sz="4" w:space="0" w:color="auto"/>
              <w:right w:val="single" w:sz="4" w:space="0" w:color="auto"/>
            </w:tcBorders>
            <w:shd w:val="clear" w:color="auto" w:fill="auto"/>
            <w:vAlign w:val="bottom"/>
          </w:tcPr>
          <w:p w14:paraId="50D8BF5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22,75</w:t>
            </w:r>
          </w:p>
        </w:tc>
        <w:tc>
          <w:tcPr>
            <w:tcW w:w="508" w:type="dxa"/>
            <w:tcBorders>
              <w:top w:val="nil"/>
              <w:left w:val="nil"/>
              <w:bottom w:val="single" w:sz="4" w:space="0" w:color="auto"/>
              <w:right w:val="single" w:sz="4" w:space="0" w:color="auto"/>
            </w:tcBorders>
            <w:shd w:val="clear" w:color="auto" w:fill="auto"/>
            <w:vAlign w:val="bottom"/>
          </w:tcPr>
          <w:p w14:paraId="2631E9D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63E59B0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0,00357</w:t>
            </w:r>
          </w:p>
        </w:tc>
        <w:tc>
          <w:tcPr>
            <w:tcW w:w="760" w:type="dxa"/>
            <w:tcBorders>
              <w:top w:val="nil"/>
              <w:left w:val="nil"/>
              <w:bottom w:val="single" w:sz="4" w:space="0" w:color="auto"/>
              <w:right w:val="single" w:sz="4" w:space="0" w:color="auto"/>
            </w:tcBorders>
            <w:shd w:val="clear" w:color="auto" w:fill="auto"/>
            <w:vAlign w:val="bottom"/>
          </w:tcPr>
          <w:p w14:paraId="7A7929E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0,00401</w:t>
            </w:r>
          </w:p>
        </w:tc>
        <w:tc>
          <w:tcPr>
            <w:tcW w:w="704" w:type="dxa"/>
            <w:tcBorders>
              <w:top w:val="nil"/>
              <w:left w:val="nil"/>
              <w:bottom w:val="single" w:sz="4" w:space="0" w:color="auto"/>
              <w:right w:val="single" w:sz="4" w:space="0" w:color="auto"/>
            </w:tcBorders>
            <w:shd w:val="clear" w:color="auto" w:fill="auto"/>
            <w:vAlign w:val="bottom"/>
          </w:tcPr>
          <w:p w14:paraId="1549F61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0,00459</w:t>
            </w:r>
          </w:p>
        </w:tc>
        <w:tc>
          <w:tcPr>
            <w:tcW w:w="516" w:type="dxa"/>
            <w:tcBorders>
              <w:top w:val="nil"/>
              <w:left w:val="nil"/>
              <w:bottom w:val="single" w:sz="4" w:space="0" w:color="auto"/>
              <w:right w:val="single" w:sz="4" w:space="0" w:color="auto"/>
            </w:tcBorders>
            <w:shd w:val="clear" w:color="auto" w:fill="auto"/>
            <w:vAlign w:val="bottom"/>
          </w:tcPr>
          <w:p w14:paraId="5171879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3928</w:t>
            </w:r>
          </w:p>
        </w:tc>
        <w:tc>
          <w:tcPr>
            <w:tcW w:w="760" w:type="dxa"/>
            <w:tcBorders>
              <w:top w:val="nil"/>
              <w:left w:val="nil"/>
              <w:bottom w:val="single" w:sz="4" w:space="0" w:color="auto"/>
              <w:right w:val="single" w:sz="4" w:space="0" w:color="auto"/>
            </w:tcBorders>
            <w:shd w:val="clear" w:color="auto" w:fill="auto"/>
            <w:vAlign w:val="bottom"/>
          </w:tcPr>
          <w:p w14:paraId="0B6CC75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4012,8</w:t>
            </w:r>
          </w:p>
        </w:tc>
        <w:tc>
          <w:tcPr>
            <w:tcW w:w="516" w:type="dxa"/>
            <w:tcBorders>
              <w:top w:val="nil"/>
              <w:left w:val="nil"/>
              <w:bottom w:val="single" w:sz="4" w:space="0" w:color="auto"/>
              <w:right w:val="single" w:sz="4" w:space="0" w:color="auto"/>
            </w:tcBorders>
            <w:shd w:val="clear" w:color="auto" w:fill="auto"/>
            <w:vAlign w:val="bottom"/>
          </w:tcPr>
          <w:p w14:paraId="6729042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4191</w:t>
            </w:r>
          </w:p>
        </w:tc>
        <w:tc>
          <w:tcPr>
            <w:tcW w:w="700" w:type="dxa"/>
            <w:tcBorders>
              <w:top w:val="nil"/>
              <w:left w:val="nil"/>
              <w:bottom w:val="single" w:sz="4" w:space="0" w:color="auto"/>
              <w:right w:val="single" w:sz="4" w:space="0" w:color="auto"/>
            </w:tcBorders>
            <w:shd w:val="clear" w:color="auto" w:fill="auto"/>
            <w:vAlign w:val="bottom"/>
          </w:tcPr>
          <w:p w14:paraId="2B90AC40"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61E4F02"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1C62B61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11F1702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76680DB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10E2E9E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6C33A38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w:t>
            </w:r>
          </w:p>
        </w:tc>
        <w:tc>
          <w:tcPr>
            <w:tcW w:w="629" w:type="dxa"/>
            <w:tcBorders>
              <w:top w:val="nil"/>
              <w:left w:val="nil"/>
              <w:bottom w:val="single" w:sz="4" w:space="0" w:color="auto"/>
              <w:right w:val="single" w:sz="4" w:space="0" w:color="auto"/>
            </w:tcBorders>
            <w:shd w:val="clear" w:color="auto" w:fill="auto"/>
            <w:vAlign w:val="bottom"/>
          </w:tcPr>
          <w:p w14:paraId="1415216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576,85</w:t>
            </w:r>
          </w:p>
        </w:tc>
        <w:tc>
          <w:tcPr>
            <w:tcW w:w="516" w:type="dxa"/>
            <w:tcBorders>
              <w:top w:val="nil"/>
              <w:left w:val="nil"/>
              <w:bottom w:val="single" w:sz="4" w:space="0" w:color="auto"/>
              <w:right w:val="single" w:sz="4" w:space="0" w:color="auto"/>
            </w:tcBorders>
            <w:shd w:val="clear" w:color="auto" w:fill="auto"/>
            <w:vAlign w:val="bottom"/>
          </w:tcPr>
          <w:p w14:paraId="09AF181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982</w:t>
            </w:r>
          </w:p>
        </w:tc>
        <w:tc>
          <w:tcPr>
            <w:tcW w:w="483" w:type="dxa"/>
            <w:tcBorders>
              <w:top w:val="nil"/>
              <w:left w:val="nil"/>
              <w:bottom w:val="single" w:sz="4" w:space="0" w:color="auto"/>
              <w:right w:val="single" w:sz="4" w:space="0" w:color="auto"/>
            </w:tcBorders>
            <w:shd w:val="clear" w:color="auto" w:fill="auto"/>
            <w:vAlign w:val="bottom"/>
          </w:tcPr>
          <w:p w14:paraId="1D3C735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3320A40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14,95</w:t>
            </w:r>
          </w:p>
        </w:tc>
        <w:tc>
          <w:tcPr>
            <w:tcW w:w="508" w:type="dxa"/>
            <w:tcBorders>
              <w:top w:val="nil"/>
              <w:left w:val="nil"/>
              <w:bottom w:val="single" w:sz="4" w:space="0" w:color="auto"/>
              <w:right w:val="single" w:sz="4" w:space="0" w:color="auto"/>
            </w:tcBorders>
            <w:shd w:val="clear" w:color="auto" w:fill="auto"/>
            <w:vAlign w:val="bottom"/>
          </w:tcPr>
          <w:p w14:paraId="06422DF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483" w:type="dxa"/>
            <w:tcBorders>
              <w:top w:val="nil"/>
              <w:left w:val="nil"/>
              <w:bottom w:val="single" w:sz="4" w:space="0" w:color="auto"/>
              <w:right w:val="single" w:sz="4" w:space="0" w:color="auto"/>
            </w:tcBorders>
            <w:shd w:val="clear" w:color="auto" w:fill="auto"/>
            <w:vAlign w:val="bottom"/>
          </w:tcPr>
          <w:p w14:paraId="33EAFD4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590379B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22,1</w:t>
            </w:r>
          </w:p>
        </w:tc>
        <w:tc>
          <w:tcPr>
            <w:tcW w:w="508" w:type="dxa"/>
            <w:tcBorders>
              <w:top w:val="nil"/>
              <w:left w:val="nil"/>
              <w:bottom w:val="single" w:sz="4" w:space="0" w:color="auto"/>
              <w:right w:val="single" w:sz="4" w:space="0" w:color="auto"/>
            </w:tcBorders>
            <w:shd w:val="clear" w:color="auto" w:fill="auto"/>
            <w:vAlign w:val="bottom"/>
          </w:tcPr>
          <w:p w14:paraId="7562258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5147363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0,00397</w:t>
            </w:r>
          </w:p>
        </w:tc>
        <w:tc>
          <w:tcPr>
            <w:tcW w:w="760" w:type="dxa"/>
            <w:tcBorders>
              <w:top w:val="nil"/>
              <w:left w:val="nil"/>
              <w:bottom w:val="single" w:sz="4" w:space="0" w:color="auto"/>
              <w:right w:val="single" w:sz="4" w:space="0" w:color="auto"/>
            </w:tcBorders>
            <w:shd w:val="clear" w:color="auto" w:fill="auto"/>
            <w:vAlign w:val="bottom"/>
          </w:tcPr>
          <w:p w14:paraId="33F6B07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0,00466</w:t>
            </w:r>
          </w:p>
        </w:tc>
        <w:tc>
          <w:tcPr>
            <w:tcW w:w="704" w:type="dxa"/>
            <w:tcBorders>
              <w:top w:val="nil"/>
              <w:left w:val="nil"/>
              <w:bottom w:val="single" w:sz="4" w:space="0" w:color="auto"/>
              <w:right w:val="single" w:sz="4" w:space="0" w:color="auto"/>
            </w:tcBorders>
            <w:shd w:val="clear" w:color="auto" w:fill="auto"/>
            <w:vAlign w:val="bottom"/>
          </w:tcPr>
          <w:p w14:paraId="19DCCE0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0,00543</w:t>
            </w:r>
          </w:p>
        </w:tc>
        <w:tc>
          <w:tcPr>
            <w:tcW w:w="516" w:type="dxa"/>
            <w:tcBorders>
              <w:top w:val="nil"/>
              <w:left w:val="nil"/>
              <w:bottom w:val="single" w:sz="4" w:space="0" w:color="auto"/>
              <w:right w:val="single" w:sz="4" w:space="0" w:color="auto"/>
            </w:tcBorders>
            <w:shd w:val="clear" w:color="auto" w:fill="auto"/>
            <w:vAlign w:val="bottom"/>
          </w:tcPr>
          <w:p w14:paraId="46D9962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4231</w:t>
            </w:r>
          </w:p>
        </w:tc>
        <w:tc>
          <w:tcPr>
            <w:tcW w:w="760" w:type="dxa"/>
            <w:tcBorders>
              <w:top w:val="nil"/>
              <w:left w:val="nil"/>
              <w:bottom w:val="single" w:sz="4" w:space="0" w:color="auto"/>
              <w:right w:val="single" w:sz="4" w:space="0" w:color="auto"/>
            </w:tcBorders>
            <w:shd w:val="clear" w:color="auto" w:fill="auto"/>
            <w:vAlign w:val="bottom"/>
          </w:tcPr>
          <w:p w14:paraId="2461157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4338,45</w:t>
            </w:r>
          </w:p>
        </w:tc>
        <w:tc>
          <w:tcPr>
            <w:tcW w:w="516" w:type="dxa"/>
            <w:tcBorders>
              <w:top w:val="nil"/>
              <w:left w:val="nil"/>
              <w:bottom w:val="single" w:sz="4" w:space="0" w:color="auto"/>
              <w:right w:val="single" w:sz="4" w:space="0" w:color="auto"/>
            </w:tcBorders>
            <w:shd w:val="clear" w:color="auto" w:fill="auto"/>
            <w:vAlign w:val="bottom"/>
          </w:tcPr>
          <w:p w14:paraId="3B80D61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4478</w:t>
            </w:r>
          </w:p>
        </w:tc>
        <w:tc>
          <w:tcPr>
            <w:tcW w:w="700" w:type="dxa"/>
            <w:tcBorders>
              <w:top w:val="nil"/>
              <w:left w:val="nil"/>
              <w:bottom w:val="single" w:sz="4" w:space="0" w:color="auto"/>
              <w:right w:val="single" w:sz="4" w:space="0" w:color="auto"/>
            </w:tcBorders>
            <w:shd w:val="clear" w:color="auto" w:fill="auto"/>
            <w:vAlign w:val="bottom"/>
          </w:tcPr>
          <w:p w14:paraId="58A1E6C1"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D3AB446"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63C9D1D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50844EA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542" w:type="dxa"/>
            <w:tcBorders>
              <w:top w:val="nil"/>
              <w:left w:val="nil"/>
              <w:bottom w:val="single" w:sz="4" w:space="0" w:color="auto"/>
              <w:right w:val="single" w:sz="4" w:space="0" w:color="auto"/>
            </w:tcBorders>
            <w:shd w:val="clear" w:color="auto" w:fill="auto"/>
            <w:vAlign w:val="bottom"/>
          </w:tcPr>
          <w:p w14:paraId="7ECAD1F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45E67E8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36919E2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96</w:t>
            </w:r>
          </w:p>
        </w:tc>
        <w:tc>
          <w:tcPr>
            <w:tcW w:w="629" w:type="dxa"/>
            <w:tcBorders>
              <w:top w:val="nil"/>
              <w:left w:val="nil"/>
              <w:bottom w:val="single" w:sz="4" w:space="0" w:color="auto"/>
              <w:right w:val="single" w:sz="4" w:space="0" w:color="auto"/>
            </w:tcBorders>
            <w:shd w:val="clear" w:color="auto" w:fill="auto"/>
            <w:vAlign w:val="bottom"/>
          </w:tcPr>
          <w:p w14:paraId="0B6CD0C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492,8</w:t>
            </w:r>
          </w:p>
        </w:tc>
        <w:tc>
          <w:tcPr>
            <w:tcW w:w="516" w:type="dxa"/>
            <w:tcBorders>
              <w:top w:val="nil"/>
              <w:left w:val="nil"/>
              <w:bottom w:val="single" w:sz="4" w:space="0" w:color="auto"/>
              <w:right w:val="single" w:sz="4" w:space="0" w:color="auto"/>
            </w:tcBorders>
            <w:shd w:val="clear" w:color="auto" w:fill="auto"/>
            <w:vAlign w:val="bottom"/>
          </w:tcPr>
          <w:p w14:paraId="6891316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981</w:t>
            </w:r>
          </w:p>
        </w:tc>
        <w:tc>
          <w:tcPr>
            <w:tcW w:w="483" w:type="dxa"/>
            <w:tcBorders>
              <w:top w:val="nil"/>
              <w:left w:val="nil"/>
              <w:bottom w:val="single" w:sz="4" w:space="0" w:color="auto"/>
              <w:right w:val="single" w:sz="4" w:space="0" w:color="auto"/>
            </w:tcBorders>
            <w:shd w:val="clear" w:color="auto" w:fill="auto"/>
            <w:vAlign w:val="bottom"/>
          </w:tcPr>
          <w:p w14:paraId="252082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6B3852C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15,1</w:t>
            </w:r>
          </w:p>
        </w:tc>
        <w:tc>
          <w:tcPr>
            <w:tcW w:w="508" w:type="dxa"/>
            <w:tcBorders>
              <w:top w:val="nil"/>
              <w:left w:val="nil"/>
              <w:bottom w:val="single" w:sz="4" w:space="0" w:color="auto"/>
              <w:right w:val="single" w:sz="4" w:space="0" w:color="auto"/>
            </w:tcBorders>
            <w:shd w:val="clear" w:color="auto" w:fill="auto"/>
            <w:vAlign w:val="bottom"/>
          </w:tcPr>
          <w:p w14:paraId="6ACDA66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w:t>
            </w:r>
          </w:p>
        </w:tc>
        <w:tc>
          <w:tcPr>
            <w:tcW w:w="483" w:type="dxa"/>
            <w:tcBorders>
              <w:top w:val="nil"/>
              <w:left w:val="nil"/>
              <w:bottom w:val="single" w:sz="4" w:space="0" w:color="auto"/>
              <w:right w:val="single" w:sz="4" w:space="0" w:color="auto"/>
            </w:tcBorders>
            <w:shd w:val="clear" w:color="auto" w:fill="auto"/>
            <w:vAlign w:val="bottom"/>
          </w:tcPr>
          <w:p w14:paraId="6E761AD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43F02DA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21,25</w:t>
            </w:r>
          </w:p>
        </w:tc>
        <w:tc>
          <w:tcPr>
            <w:tcW w:w="508" w:type="dxa"/>
            <w:tcBorders>
              <w:top w:val="nil"/>
              <w:left w:val="nil"/>
              <w:bottom w:val="single" w:sz="4" w:space="0" w:color="auto"/>
              <w:right w:val="single" w:sz="4" w:space="0" w:color="auto"/>
            </w:tcBorders>
            <w:shd w:val="clear" w:color="auto" w:fill="auto"/>
            <w:vAlign w:val="bottom"/>
          </w:tcPr>
          <w:p w14:paraId="701341A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w:t>
            </w:r>
          </w:p>
        </w:tc>
        <w:tc>
          <w:tcPr>
            <w:tcW w:w="704" w:type="dxa"/>
            <w:tcBorders>
              <w:top w:val="nil"/>
              <w:left w:val="nil"/>
              <w:bottom w:val="single" w:sz="4" w:space="0" w:color="auto"/>
              <w:right w:val="single" w:sz="4" w:space="0" w:color="auto"/>
            </w:tcBorders>
            <w:shd w:val="clear" w:color="auto" w:fill="auto"/>
            <w:vAlign w:val="bottom"/>
          </w:tcPr>
          <w:p w14:paraId="2DCA2DB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0,00408</w:t>
            </w:r>
          </w:p>
        </w:tc>
        <w:tc>
          <w:tcPr>
            <w:tcW w:w="760" w:type="dxa"/>
            <w:tcBorders>
              <w:top w:val="nil"/>
              <w:left w:val="nil"/>
              <w:bottom w:val="single" w:sz="4" w:space="0" w:color="auto"/>
              <w:right w:val="single" w:sz="4" w:space="0" w:color="auto"/>
            </w:tcBorders>
            <w:shd w:val="clear" w:color="auto" w:fill="auto"/>
            <w:vAlign w:val="bottom"/>
          </w:tcPr>
          <w:p w14:paraId="40485FC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0,00466</w:t>
            </w:r>
          </w:p>
        </w:tc>
        <w:tc>
          <w:tcPr>
            <w:tcW w:w="704" w:type="dxa"/>
            <w:tcBorders>
              <w:top w:val="nil"/>
              <w:left w:val="nil"/>
              <w:bottom w:val="single" w:sz="4" w:space="0" w:color="auto"/>
              <w:right w:val="single" w:sz="4" w:space="0" w:color="auto"/>
            </w:tcBorders>
            <w:shd w:val="clear" w:color="auto" w:fill="auto"/>
            <w:vAlign w:val="bottom"/>
          </w:tcPr>
          <w:p w14:paraId="338F4C2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0,00541</w:t>
            </w:r>
          </w:p>
        </w:tc>
        <w:tc>
          <w:tcPr>
            <w:tcW w:w="516" w:type="dxa"/>
            <w:tcBorders>
              <w:top w:val="nil"/>
              <w:left w:val="nil"/>
              <w:bottom w:val="single" w:sz="4" w:space="0" w:color="auto"/>
              <w:right w:val="single" w:sz="4" w:space="0" w:color="auto"/>
            </w:tcBorders>
            <w:shd w:val="clear" w:color="auto" w:fill="auto"/>
            <w:vAlign w:val="bottom"/>
          </w:tcPr>
          <w:p w14:paraId="1B686AF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4248</w:t>
            </w:r>
          </w:p>
        </w:tc>
        <w:tc>
          <w:tcPr>
            <w:tcW w:w="760" w:type="dxa"/>
            <w:tcBorders>
              <w:top w:val="nil"/>
              <w:left w:val="nil"/>
              <w:bottom w:val="single" w:sz="4" w:space="0" w:color="auto"/>
              <w:right w:val="single" w:sz="4" w:space="0" w:color="auto"/>
            </w:tcBorders>
            <w:shd w:val="clear" w:color="auto" w:fill="auto"/>
            <w:vAlign w:val="bottom"/>
          </w:tcPr>
          <w:p w14:paraId="0FDCBC4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4350,8</w:t>
            </w:r>
          </w:p>
        </w:tc>
        <w:tc>
          <w:tcPr>
            <w:tcW w:w="516" w:type="dxa"/>
            <w:tcBorders>
              <w:top w:val="nil"/>
              <w:left w:val="nil"/>
              <w:bottom w:val="single" w:sz="4" w:space="0" w:color="auto"/>
              <w:right w:val="single" w:sz="4" w:space="0" w:color="auto"/>
            </w:tcBorders>
            <w:shd w:val="clear" w:color="auto" w:fill="auto"/>
            <w:vAlign w:val="bottom"/>
          </w:tcPr>
          <w:p w14:paraId="222EF5B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4562</w:t>
            </w:r>
          </w:p>
        </w:tc>
        <w:tc>
          <w:tcPr>
            <w:tcW w:w="700" w:type="dxa"/>
            <w:tcBorders>
              <w:top w:val="nil"/>
              <w:left w:val="nil"/>
              <w:bottom w:val="single" w:sz="4" w:space="0" w:color="auto"/>
              <w:right w:val="single" w:sz="4" w:space="0" w:color="auto"/>
            </w:tcBorders>
            <w:shd w:val="clear" w:color="auto" w:fill="auto"/>
            <w:vAlign w:val="bottom"/>
          </w:tcPr>
          <w:p w14:paraId="7E960B41"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5AE6FDB"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3022BE6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3FEFD24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6E63E67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098CF47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7F8B4AA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1DBCB9B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11,9</w:t>
            </w:r>
          </w:p>
        </w:tc>
        <w:tc>
          <w:tcPr>
            <w:tcW w:w="516" w:type="dxa"/>
            <w:tcBorders>
              <w:top w:val="nil"/>
              <w:left w:val="nil"/>
              <w:bottom w:val="single" w:sz="4" w:space="0" w:color="auto"/>
              <w:right w:val="single" w:sz="4" w:space="0" w:color="auto"/>
            </w:tcBorders>
            <w:shd w:val="clear" w:color="auto" w:fill="auto"/>
            <w:vAlign w:val="bottom"/>
          </w:tcPr>
          <w:p w14:paraId="6C2CBC6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44</w:t>
            </w:r>
          </w:p>
        </w:tc>
        <w:tc>
          <w:tcPr>
            <w:tcW w:w="483" w:type="dxa"/>
            <w:tcBorders>
              <w:top w:val="nil"/>
              <w:left w:val="nil"/>
              <w:bottom w:val="single" w:sz="4" w:space="0" w:color="auto"/>
              <w:right w:val="single" w:sz="4" w:space="0" w:color="auto"/>
            </w:tcBorders>
            <w:shd w:val="clear" w:color="auto" w:fill="auto"/>
            <w:vAlign w:val="bottom"/>
          </w:tcPr>
          <w:p w14:paraId="0B4493F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60EDF8F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19,45</w:t>
            </w:r>
          </w:p>
        </w:tc>
        <w:tc>
          <w:tcPr>
            <w:tcW w:w="508" w:type="dxa"/>
            <w:tcBorders>
              <w:top w:val="nil"/>
              <w:left w:val="nil"/>
              <w:bottom w:val="single" w:sz="4" w:space="0" w:color="auto"/>
              <w:right w:val="single" w:sz="4" w:space="0" w:color="auto"/>
            </w:tcBorders>
            <w:shd w:val="clear" w:color="auto" w:fill="auto"/>
            <w:vAlign w:val="bottom"/>
          </w:tcPr>
          <w:p w14:paraId="24762F4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24</w:t>
            </w:r>
          </w:p>
        </w:tc>
        <w:tc>
          <w:tcPr>
            <w:tcW w:w="483" w:type="dxa"/>
            <w:tcBorders>
              <w:top w:val="nil"/>
              <w:left w:val="nil"/>
              <w:bottom w:val="single" w:sz="4" w:space="0" w:color="auto"/>
              <w:right w:val="single" w:sz="4" w:space="0" w:color="auto"/>
            </w:tcBorders>
            <w:shd w:val="clear" w:color="auto" w:fill="auto"/>
            <w:vAlign w:val="bottom"/>
          </w:tcPr>
          <w:p w14:paraId="6501363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575" w:type="dxa"/>
            <w:tcBorders>
              <w:top w:val="nil"/>
              <w:left w:val="nil"/>
              <w:bottom w:val="single" w:sz="4" w:space="0" w:color="auto"/>
              <w:right w:val="single" w:sz="4" w:space="0" w:color="auto"/>
            </w:tcBorders>
            <w:shd w:val="clear" w:color="auto" w:fill="auto"/>
            <w:vAlign w:val="bottom"/>
          </w:tcPr>
          <w:p w14:paraId="7A8A0AB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21,95</w:t>
            </w:r>
          </w:p>
        </w:tc>
        <w:tc>
          <w:tcPr>
            <w:tcW w:w="508" w:type="dxa"/>
            <w:tcBorders>
              <w:top w:val="nil"/>
              <w:left w:val="nil"/>
              <w:bottom w:val="single" w:sz="4" w:space="0" w:color="auto"/>
              <w:right w:val="single" w:sz="4" w:space="0" w:color="auto"/>
            </w:tcBorders>
            <w:shd w:val="clear" w:color="auto" w:fill="auto"/>
            <w:vAlign w:val="bottom"/>
          </w:tcPr>
          <w:p w14:paraId="1CC9D87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0680FE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0,00329</w:t>
            </w:r>
          </w:p>
        </w:tc>
        <w:tc>
          <w:tcPr>
            <w:tcW w:w="760" w:type="dxa"/>
            <w:tcBorders>
              <w:top w:val="nil"/>
              <w:left w:val="nil"/>
              <w:bottom w:val="single" w:sz="4" w:space="0" w:color="auto"/>
              <w:right w:val="single" w:sz="4" w:space="0" w:color="auto"/>
            </w:tcBorders>
            <w:shd w:val="clear" w:color="auto" w:fill="auto"/>
            <w:vAlign w:val="bottom"/>
          </w:tcPr>
          <w:p w14:paraId="1DC1AE4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0,00385</w:t>
            </w:r>
          </w:p>
        </w:tc>
        <w:tc>
          <w:tcPr>
            <w:tcW w:w="704" w:type="dxa"/>
            <w:tcBorders>
              <w:top w:val="nil"/>
              <w:left w:val="nil"/>
              <w:bottom w:val="single" w:sz="4" w:space="0" w:color="auto"/>
              <w:right w:val="single" w:sz="4" w:space="0" w:color="auto"/>
            </w:tcBorders>
            <w:shd w:val="clear" w:color="auto" w:fill="auto"/>
            <w:vAlign w:val="bottom"/>
          </w:tcPr>
          <w:p w14:paraId="2A48D41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0,00455</w:t>
            </w:r>
          </w:p>
        </w:tc>
        <w:tc>
          <w:tcPr>
            <w:tcW w:w="516" w:type="dxa"/>
            <w:tcBorders>
              <w:top w:val="nil"/>
              <w:left w:val="nil"/>
              <w:bottom w:val="single" w:sz="4" w:space="0" w:color="auto"/>
              <w:right w:val="single" w:sz="4" w:space="0" w:color="auto"/>
            </w:tcBorders>
            <w:shd w:val="clear" w:color="auto" w:fill="auto"/>
            <w:vAlign w:val="bottom"/>
          </w:tcPr>
          <w:p w14:paraId="46FDED9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3863</w:t>
            </w:r>
          </w:p>
        </w:tc>
        <w:tc>
          <w:tcPr>
            <w:tcW w:w="760" w:type="dxa"/>
            <w:tcBorders>
              <w:top w:val="nil"/>
              <w:left w:val="nil"/>
              <w:bottom w:val="single" w:sz="4" w:space="0" w:color="auto"/>
              <w:right w:val="single" w:sz="4" w:space="0" w:color="auto"/>
            </w:tcBorders>
            <w:shd w:val="clear" w:color="auto" w:fill="auto"/>
            <w:vAlign w:val="bottom"/>
          </w:tcPr>
          <w:p w14:paraId="1691B02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4020,4</w:t>
            </w:r>
          </w:p>
        </w:tc>
        <w:tc>
          <w:tcPr>
            <w:tcW w:w="516" w:type="dxa"/>
            <w:tcBorders>
              <w:top w:val="nil"/>
              <w:left w:val="nil"/>
              <w:bottom w:val="single" w:sz="4" w:space="0" w:color="auto"/>
              <w:right w:val="single" w:sz="4" w:space="0" w:color="auto"/>
            </w:tcBorders>
            <w:shd w:val="clear" w:color="auto" w:fill="auto"/>
            <w:vAlign w:val="bottom"/>
          </w:tcPr>
          <w:p w14:paraId="6E1E7A6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4230</w:t>
            </w:r>
          </w:p>
        </w:tc>
        <w:tc>
          <w:tcPr>
            <w:tcW w:w="700" w:type="dxa"/>
            <w:tcBorders>
              <w:top w:val="nil"/>
              <w:left w:val="nil"/>
              <w:bottom w:val="single" w:sz="4" w:space="0" w:color="auto"/>
              <w:right w:val="single" w:sz="4" w:space="0" w:color="auto"/>
            </w:tcBorders>
            <w:shd w:val="clear" w:color="auto" w:fill="auto"/>
            <w:vAlign w:val="bottom"/>
          </w:tcPr>
          <w:p w14:paraId="224B1697"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24496E0"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0005E59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7D45EB8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7E69AF2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37713E6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0E743AD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133</w:t>
            </w:r>
          </w:p>
        </w:tc>
        <w:tc>
          <w:tcPr>
            <w:tcW w:w="629" w:type="dxa"/>
            <w:tcBorders>
              <w:top w:val="nil"/>
              <w:left w:val="nil"/>
              <w:bottom w:val="single" w:sz="4" w:space="0" w:color="auto"/>
              <w:right w:val="single" w:sz="4" w:space="0" w:color="auto"/>
            </w:tcBorders>
            <w:shd w:val="clear" w:color="auto" w:fill="auto"/>
            <w:vAlign w:val="bottom"/>
          </w:tcPr>
          <w:p w14:paraId="1C02AEF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487,55</w:t>
            </w:r>
          </w:p>
        </w:tc>
        <w:tc>
          <w:tcPr>
            <w:tcW w:w="516" w:type="dxa"/>
            <w:tcBorders>
              <w:top w:val="nil"/>
              <w:left w:val="nil"/>
              <w:bottom w:val="single" w:sz="4" w:space="0" w:color="auto"/>
              <w:right w:val="single" w:sz="4" w:space="0" w:color="auto"/>
            </w:tcBorders>
            <w:shd w:val="clear" w:color="auto" w:fill="auto"/>
            <w:vAlign w:val="bottom"/>
          </w:tcPr>
          <w:p w14:paraId="2DFDFCB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956</w:t>
            </w:r>
          </w:p>
        </w:tc>
        <w:tc>
          <w:tcPr>
            <w:tcW w:w="483" w:type="dxa"/>
            <w:tcBorders>
              <w:top w:val="nil"/>
              <w:left w:val="nil"/>
              <w:bottom w:val="single" w:sz="4" w:space="0" w:color="auto"/>
              <w:right w:val="single" w:sz="4" w:space="0" w:color="auto"/>
            </w:tcBorders>
            <w:shd w:val="clear" w:color="auto" w:fill="auto"/>
            <w:vAlign w:val="bottom"/>
          </w:tcPr>
          <w:p w14:paraId="03D3BB1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w:t>
            </w:r>
          </w:p>
        </w:tc>
        <w:tc>
          <w:tcPr>
            <w:tcW w:w="575" w:type="dxa"/>
            <w:tcBorders>
              <w:top w:val="nil"/>
              <w:left w:val="nil"/>
              <w:bottom w:val="single" w:sz="4" w:space="0" w:color="auto"/>
              <w:right w:val="single" w:sz="4" w:space="0" w:color="auto"/>
            </w:tcBorders>
            <w:shd w:val="clear" w:color="auto" w:fill="auto"/>
            <w:vAlign w:val="bottom"/>
          </w:tcPr>
          <w:p w14:paraId="6CBC277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12,95</w:t>
            </w:r>
          </w:p>
        </w:tc>
        <w:tc>
          <w:tcPr>
            <w:tcW w:w="508" w:type="dxa"/>
            <w:tcBorders>
              <w:top w:val="nil"/>
              <w:left w:val="nil"/>
              <w:bottom w:val="single" w:sz="4" w:space="0" w:color="auto"/>
              <w:right w:val="single" w:sz="4" w:space="0" w:color="auto"/>
            </w:tcBorders>
            <w:shd w:val="clear" w:color="auto" w:fill="auto"/>
            <w:vAlign w:val="bottom"/>
          </w:tcPr>
          <w:p w14:paraId="09429AC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483" w:type="dxa"/>
            <w:tcBorders>
              <w:top w:val="nil"/>
              <w:left w:val="nil"/>
              <w:bottom w:val="single" w:sz="4" w:space="0" w:color="auto"/>
              <w:right w:val="single" w:sz="4" w:space="0" w:color="auto"/>
            </w:tcBorders>
            <w:shd w:val="clear" w:color="auto" w:fill="auto"/>
            <w:vAlign w:val="bottom"/>
          </w:tcPr>
          <w:p w14:paraId="5B37C3A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575" w:type="dxa"/>
            <w:tcBorders>
              <w:top w:val="nil"/>
              <w:left w:val="nil"/>
              <w:bottom w:val="single" w:sz="4" w:space="0" w:color="auto"/>
              <w:right w:val="single" w:sz="4" w:space="0" w:color="auto"/>
            </w:tcBorders>
            <w:shd w:val="clear" w:color="auto" w:fill="auto"/>
            <w:vAlign w:val="bottom"/>
          </w:tcPr>
          <w:p w14:paraId="0559492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20,75</w:t>
            </w:r>
          </w:p>
        </w:tc>
        <w:tc>
          <w:tcPr>
            <w:tcW w:w="508" w:type="dxa"/>
            <w:tcBorders>
              <w:top w:val="nil"/>
              <w:left w:val="nil"/>
              <w:bottom w:val="single" w:sz="4" w:space="0" w:color="auto"/>
              <w:right w:val="single" w:sz="4" w:space="0" w:color="auto"/>
            </w:tcBorders>
            <w:shd w:val="clear" w:color="auto" w:fill="auto"/>
            <w:vAlign w:val="bottom"/>
          </w:tcPr>
          <w:p w14:paraId="4D57A66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26</w:t>
            </w:r>
          </w:p>
        </w:tc>
        <w:tc>
          <w:tcPr>
            <w:tcW w:w="704" w:type="dxa"/>
            <w:tcBorders>
              <w:top w:val="nil"/>
              <w:left w:val="nil"/>
              <w:bottom w:val="single" w:sz="4" w:space="0" w:color="auto"/>
              <w:right w:val="single" w:sz="4" w:space="0" w:color="auto"/>
            </w:tcBorders>
            <w:shd w:val="clear" w:color="auto" w:fill="auto"/>
            <w:vAlign w:val="bottom"/>
          </w:tcPr>
          <w:p w14:paraId="3697530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0,00435</w:t>
            </w:r>
          </w:p>
        </w:tc>
        <w:tc>
          <w:tcPr>
            <w:tcW w:w="760" w:type="dxa"/>
            <w:tcBorders>
              <w:top w:val="nil"/>
              <w:left w:val="nil"/>
              <w:bottom w:val="single" w:sz="4" w:space="0" w:color="auto"/>
              <w:right w:val="single" w:sz="4" w:space="0" w:color="auto"/>
            </w:tcBorders>
            <w:shd w:val="clear" w:color="auto" w:fill="auto"/>
            <w:vAlign w:val="bottom"/>
          </w:tcPr>
          <w:p w14:paraId="6657E67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0,00522</w:t>
            </w:r>
          </w:p>
        </w:tc>
        <w:tc>
          <w:tcPr>
            <w:tcW w:w="704" w:type="dxa"/>
            <w:tcBorders>
              <w:top w:val="nil"/>
              <w:left w:val="nil"/>
              <w:bottom w:val="single" w:sz="4" w:space="0" w:color="auto"/>
              <w:right w:val="single" w:sz="4" w:space="0" w:color="auto"/>
            </w:tcBorders>
            <w:shd w:val="clear" w:color="auto" w:fill="auto"/>
            <w:vAlign w:val="bottom"/>
          </w:tcPr>
          <w:p w14:paraId="5531374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0,00599</w:t>
            </w:r>
          </w:p>
        </w:tc>
        <w:tc>
          <w:tcPr>
            <w:tcW w:w="516" w:type="dxa"/>
            <w:tcBorders>
              <w:top w:val="nil"/>
              <w:left w:val="nil"/>
              <w:bottom w:val="single" w:sz="4" w:space="0" w:color="auto"/>
              <w:right w:val="single" w:sz="4" w:space="0" w:color="auto"/>
            </w:tcBorders>
            <w:shd w:val="clear" w:color="auto" w:fill="auto"/>
            <w:vAlign w:val="bottom"/>
          </w:tcPr>
          <w:p w14:paraId="5C23572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4244</w:t>
            </w:r>
          </w:p>
        </w:tc>
        <w:tc>
          <w:tcPr>
            <w:tcW w:w="760" w:type="dxa"/>
            <w:tcBorders>
              <w:top w:val="nil"/>
              <w:left w:val="nil"/>
              <w:bottom w:val="single" w:sz="4" w:space="0" w:color="auto"/>
              <w:right w:val="single" w:sz="4" w:space="0" w:color="auto"/>
            </w:tcBorders>
            <w:shd w:val="clear" w:color="auto" w:fill="auto"/>
            <w:vAlign w:val="bottom"/>
          </w:tcPr>
          <w:p w14:paraId="52D3F0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4343,15</w:t>
            </w:r>
          </w:p>
        </w:tc>
        <w:tc>
          <w:tcPr>
            <w:tcW w:w="516" w:type="dxa"/>
            <w:tcBorders>
              <w:top w:val="nil"/>
              <w:left w:val="nil"/>
              <w:bottom w:val="single" w:sz="4" w:space="0" w:color="auto"/>
              <w:right w:val="single" w:sz="4" w:space="0" w:color="auto"/>
            </w:tcBorders>
            <w:shd w:val="clear" w:color="auto" w:fill="auto"/>
            <w:vAlign w:val="bottom"/>
          </w:tcPr>
          <w:p w14:paraId="27BB5D5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4553</w:t>
            </w:r>
          </w:p>
        </w:tc>
        <w:tc>
          <w:tcPr>
            <w:tcW w:w="700" w:type="dxa"/>
            <w:tcBorders>
              <w:top w:val="nil"/>
              <w:left w:val="nil"/>
              <w:bottom w:val="single" w:sz="4" w:space="0" w:color="auto"/>
              <w:right w:val="single" w:sz="4" w:space="0" w:color="auto"/>
            </w:tcBorders>
            <w:shd w:val="clear" w:color="auto" w:fill="auto"/>
            <w:vAlign w:val="bottom"/>
          </w:tcPr>
          <w:p w14:paraId="59F8A0FB"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5DFE5596"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0C5CD31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601BBAC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22DA3E5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79" w:type="dxa"/>
            <w:tcBorders>
              <w:top w:val="nil"/>
              <w:left w:val="nil"/>
              <w:bottom w:val="single" w:sz="4" w:space="0" w:color="auto"/>
              <w:right w:val="single" w:sz="4" w:space="0" w:color="auto"/>
            </w:tcBorders>
            <w:shd w:val="clear" w:color="auto" w:fill="auto"/>
            <w:vAlign w:val="bottom"/>
          </w:tcPr>
          <w:p w14:paraId="299555D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610BA7B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152</w:t>
            </w:r>
          </w:p>
        </w:tc>
        <w:tc>
          <w:tcPr>
            <w:tcW w:w="629" w:type="dxa"/>
            <w:tcBorders>
              <w:top w:val="nil"/>
              <w:left w:val="nil"/>
              <w:bottom w:val="single" w:sz="4" w:space="0" w:color="auto"/>
              <w:right w:val="single" w:sz="4" w:space="0" w:color="auto"/>
            </w:tcBorders>
            <w:shd w:val="clear" w:color="auto" w:fill="auto"/>
            <w:vAlign w:val="bottom"/>
          </w:tcPr>
          <w:p w14:paraId="172F278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667,3</w:t>
            </w:r>
          </w:p>
        </w:tc>
        <w:tc>
          <w:tcPr>
            <w:tcW w:w="516" w:type="dxa"/>
            <w:tcBorders>
              <w:top w:val="nil"/>
              <w:left w:val="nil"/>
              <w:bottom w:val="single" w:sz="4" w:space="0" w:color="auto"/>
              <w:right w:val="single" w:sz="4" w:space="0" w:color="auto"/>
            </w:tcBorders>
            <w:shd w:val="clear" w:color="auto" w:fill="auto"/>
            <w:vAlign w:val="bottom"/>
          </w:tcPr>
          <w:p w14:paraId="070C110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1000</w:t>
            </w:r>
          </w:p>
        </w:tc>
        <w:tc>
          <w:tcPr>
            <w:tcW w:w="483" w:type="dxa"/>
            <w:tcBorders>
              <w:top w:val="nil"/>
              <w:left w:val="nil"/>
              <w:bottom w:val="single" w:sz="4" w:space="0" w:color="auto"/>
              <w:right w:val="single" w:sz="4" w:space="0" w:color="auto"/>
            </w:tcBorders>
            <w:shd w:val="clear" w:color="auto" w:fill="auto"/>
            <w:vAlign w:val="bottom"/>
          </w:tcPr>
          <w:p w14:paraId="74F7039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435209A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13,7</w:t>
            </w:r>
          </w:p>
        </w:tc>
        <w:tc>
          <w:tcPr>
            <w:tcW w:w="508" w:type="dxa"/>
            <w:tcBorders>
              <w:top w:val="nil"/>
              <w:left w:val="nil"/>
              <w:bottom w:val="single" w:sz="4" w:space="0" w:color="auto"/>
              <w:right w:val="single" w:sz="4" w:space="0" w:color="auto"/>
            </w:tcBorders>
            <w:shd w:val="clear" w:color="auto" w:fill="auto"/>
            <w:vAlign w:val="bottom"/>
          </w:tcPr>
          <w:p w14:paraId="3D493C4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483" w:type="dxa"/>
            <w:tcBorders>
              <w:top w:val="nil"/>
              <w:left w:val="nil"/>
              <w:bottom w:val="single" w:sz="4" w:space="0" w:color="auto"/>
              <w:right w:val="single" w:sz="4" w:space="0" w:color="auto"/>
            </w:tcBorders>
            <w:shd w:val="clear" w:color="auto" w:fill="auto"/>
            <w:vAlign w:val="bottom"/>
          </w:tcPr>
          <w:p w14:paraId="3D9A969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6E8FB8B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19,55</w:t>
            </w:r>
          </w:p>
        </w:tc>
        <w:tc>
          <w:tcPr>
            <w:tcW w:w="508" w:type="dxa"/>
            <w:tcBorders>
              <w:top w:val="nil"/>
              <w:left w:val="nil"/>
              <w:bottom w:val="single" w:sz="4" w:space="0" w:color="auto"/>
              <w:right w:val="single" w:sz="4" w:space="0" w:color="auto"/>
            </w:tcBorders>
            <w:shd w:val="clear" w:color="auto" w:fill="auto"/>
            <w:vAlign w:val="bottom"/>
          </w:tcPr>
          <w:p w14:paraId="1AADC4C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1762FC0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0,00463</w:t>
            </w:r>
          </w:p>
        </w:tc>
        <w:tc>
          <w:tcPr>
            <w:tcW w:w="760" w:type="dxa"/>
            <w:tcBorders>
              <w:top w:val="nil"/>
              <w:left w:val="nil"/>
              <w:bottom w:val="single" w:sz="4" w:space="0" w:color="auto"/>
              <w:right w:val="single" w:sz="4" w:space="0" w:color="auto"/>
            </w:tcBorders>
            <w:shd w:val="clear" w:color="auto" w:fill="auto"/>
            <w:vAlign w:val="bottom"/>
          </w:tcPr>
          <w:p w14:paraId="4B6A99E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0,00511</w:t>
            </w:r>
          </w:p>
        </w:tc>
        <w:tc>
          <w:tcPr>
            <w:tcW w:w="704" w:type="dxa"/>
            <w:tcBorders>
              <w:top w:val="nil"/>
              <w:left w:val="nil"/>
              <w:bottom w:val="single" w:sz="4" w:space="0" w:color="auto"/>
              <w:right w:val="single" w:sz="4" w:space="0" w:color="auto"/>
            </w:tcBorders>
            <w:shd w:val="clear" w:color="auto" w:fill="auto"/>
            <w:vAlign w:val="bottom"/>
          </w:tcPr>
          <w:p w14:paraId="539F80E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0,00588</w:t>
            </w:r>
          </w:p>
        </w:tc>
        <w:tc>
          <w:tcPr>
            <w:tcW w:w="516" w:type="dxa"/>
            <w:tcBorders>
              <w:top w:val="nil"/>
              <w:left w:val="nil"/>
              <w:bottom w:val="single" w:sz="4" w:space="0" w:color="auto"/>
              <w:right w:val="single" w:sz="4" w:space="0" w:color="auto"/>
            </w:tcBorders>
            <w:shd w:val="clear" w:color="auto" w:fill="auto"/>
            <w:vAlign w:val="bottom"/>
          </w:tcPr>
          <w:p w14:paraId="2920B7B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4262</w:t>
            </w:r>
          </w:p>
        </w:tc>
        <w:tc>
          <w:tcPr>
            <w:tcW w:w="760" w:type="dxa"/>
            <w:tcBorders>
              <w:top w:val="nil"/>
              <w:left w:val="nil"/>
              <w:bottom w:val="single" w:sz="4" w:space="0" w:color="auto"/>
              <w:right w:val="single" w:sz="4" w:space="0" w:color="auto"/>
            </w:tcBorders>
            <w:shd w:val="clear" w:color="auto" w:fill="auto"/>
            <w:vAlign w:val="bottom"/>
          </w:tcPr>
          <w:p w14:paraId="6733EDB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4391,65</w:t>
            </w:r>
          </w:p>
        </w:tc>
        <w:tc>
          <w:tcPr>
            <w:tcW w:w="516" w:type="dxa"/>
            <w:tcBorders>
              <w:top w:val="nil"/>
              <w:left w:val="nil"/>
              <w:bottom w:val="single" w:sz="4" w:space="0" w:color="auto"/>
              <w:right w:val="single" w:sz="4" w:space="0" w:color="auto"/>
            </w:tcBorders>
            <w:shd w:val="clear" w:color="auto" w:fill="auto"/>
            <w:vAlign w:val="bottom"/>
          </w:tcPr>
          <w:p w14:paraId="4E33A5A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4604</w:t>
            </w:r>
          </w:p>
        </w:tc>
        <w:tc>
          <w:tcPr>
            <w:tcW w:w="700" w:type="dxa"/>
            <w:tcBorders>
              <w:top w:val="nil"/>
              <w:left w:val="nil"/>
              <w:bottom w:val="single" w:sz="4" w:space="0" w:color="auto"/>
              <w:right w:val="single" w:sz="4" w:space="0" w:color="auto"/>
            </w:tcBorders>
            <w:shd w:val="clear" w:color="auto" w:fill="auto"/>
            <w:vAlign w:val="bottom"/>
          </w:tcPr>
          <w:p w14:paraId="2E67C506"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65757056"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0126569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36D5162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27BED51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5F00D3C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3DC8602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w:t>
            </w:r>
          </w:p>
        </w:tc>
        <w:tc>
          <w:tcPr>
            <w:tcW w:w="629" w:type="dxa"/>
            <w:tcBorders>
              <w:top w:val="nil"/>
              <w:left w:val="nil"/>
              <w:bottom w:val="single" w:sz="4" w:space="0" w:color="auto"/>
              <w:right w:val="single" w:sz="4" w:space="0" w:color="auto"/>
            </w:tcBorders>
            <w:shd w:val="clear" w:color="auto" w:fill="auto"/>
            <w:vAlign w:val="bottom"/>
          </w:tcPr>
          <w:p w14:paraId="4B1D14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12,65</w:t>
            </w:r>
          </w:p>
        </w:tc>
        <w:tc>
          <w:tcPr>
            <w:tcW w:w="516" w:type="dxa"/>
            <w:tcBorders>
              <w:top w:val="nil"/>
              <w:left w:val="nil"/>
              <w:bottom w:val="single" w:sz="4" w:space="0" w:color="auto"/>
              <w:right w:val="single" w:sz="4" w:space="0" w:color="auto"/>
            </w:tcBorders>
            <w:shd w:val="clear" w:color="auto" w:fill="auto"/>
            <w:vAlign w:val="bottom"/>
          </w:tcPr>
          <w:p w14:paraId="35A5812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34</w:t>
            </w:r>
          </w:p>
        </w:tc>
        <w:tc>
          <w:tcPr>
            <w:tcW w:w="483" w:type="dxa"/>
            <w:tcBorders>
              <w:top w:val="nil"/>
              <w:left w:val="nil"/>
              <w:bottom w:val="single" w:sz="4" w:space="0" w:color="auto"/>
              <w:right w:val="single" w:sz="4" w:space="0" w:color="auto"/>
            </w:tcBorders>
            <w:shd w:val="clear" w:color="auto" w:fill="auto"/>
            <w:vAlign w:val="bottom"/>
          </w:tcPr>
          <w:p w14:paraId="295869B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3FDB91C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18,8</w:t>
            </w:r>
          </w:p>
        </w:tc>
        <w:tc>
          <w:tcPr>
            <w:tcW w:w="508" w:type="dxa"/>
            <w:tcBorders>
              <w:top w:val="nil"/>
              <w:left w:val="nil"/>
              <w:bottom w:val="single" w:sz="4" w:space="0" w:color="auto"/>
              <w:right w:val="single" w:sz="4" w:space="0" w:color="auto"/>
            </w:tcBorders>
            <w:shd w:val="clear" w:color="auto" w:fill="auto"/>
            <w:vAlign w:val="bottom"/>
          </w:tcPr>
          <w:p w14:paraId="657551E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23</w:t>
            </w:r>
          </w:p>
        </w:tc>
        <w:tc>
          <w:tcPr>
            <w:tcW w:w="483" w:type="dxa"/>
            <w:tcBorders>
              <w:top w:val="nil"/>
              <w:left w:val="nil"/>
              <w:bottom w:val="single" w:sz="4" w:space="0" w:color="auto"/>
              <w:right w:val="single" w:sz="4" w:space="0" w:color="auto"/>
            </w:tcBorders>
            <w:shd w:val="clear" w:color="auto" w:fill="auto"/>
            <w:vAlign w:val="bottom"/>
          </w:tcPr>
          <w:p w14:paraId="60D391A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2F87E79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21,5</w:t>
            </w:r>
          </w:p>
        </w:tc>
        <w:tc>
          <w:tcPr>
            <w:tcW w:w="508" w:type="dxa"/>
            <w:tcBorders>
              <w:top w:val="nil"/>
              <w:left w:val="nil"/>
              <w:bottom w:val="single" w:sz="4" w:space="0" w:color="auto"/>
              <w:right w:val="single" w:sz="4" w:space="0" w:color="auto"/>
            </w:tcBorders>
            <w:shd w:val="clear" w:color="auto" w:fill="auto"/>
            <w:vAlign w:val="bottom"/>
          </w:tcPr>
          <w:p w14:paraId="0BCBAA7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28</w:t>
            </w:r>
          </w:p>
        </w:tc>
        <w:tc>
          <w:tcPr>
            <w:tcW w:w="704" w:type="dxa"/>
            <w:tcBorders>
              <w:top w:val="nil"/>
              <w:left w:val="nil"/>
              <w:bottom w:val="single" w:sz="4" w:space="0" w:color="auto"/>
              <w:right w:val="single" w:sz="4" w:space="0" w:color="auto"/>
            </w:tcBorders>
            <w:shd w:val="clear" w:color="auto" w:fill="auto"/>
            <w:vAlign w:val="bottom"/>
          </w:tcPr>
          <w:p w14:paraId="1F56D28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0,0034</w:t>
            </w:r>
          </w:p>
        </w:tc>
        <w:tc>
          <w:tcPr>
            <w:tcW w:w="760" w:type="dxa"/>
            <w:tcBorders>
              <w:top w:val="nil"/>
              <w:left w:val="nil"/>
              <w:bottom w:val="single" w:sz="4" w:space="0" w:color="auto"/>
              <w:right w:val="single" w:sz="4" w:space="0" w:color="auto"/>
            </w:tcBorders>
            <w:shd w:val="clear" w:color="auto" w:fill="auto"/>
            <w:vAlign w:val="bottom"/>
          </w:tcPr>
          <w:p w14:paraId="60D722D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0,00399</w:t>
            </w:r>
          </w:p>
        </w:tc>
        <w:tc>
          <w:tcPr>
            <w:tcW w:w="704" w:type="dxa"/>
            <w:tcBorders>
              <w:top w:val="nil"/>
              <w:left w:val="nil"/>
              <w:bottom w:val="single" w:sz="4" w:space="0" w:color="auto"/>
              <w:right w:val="single" w:sz="4" w:space="0" w:color="auto"/>
            </w:tcBorders>
            <w:shd w:val="clear" w:color="auto" w:fill="auto"/>
            <w:vAlign w:val="bottom"/>
          </w:tcPr>
          <w:p w14:paraId="38615D5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0,00552</w:t>
            </w:r>
          </w:p>
        </w:tc>
        <w:tc>
          <w:tcPr>
            <w:tcW w:w="516" w:type="dxa"/>
            <w:tcBorders>
              <w:top w:val="nil"/>
              <w:left w:val="nil"/>
              <w:bottom w:val="single" w:sz="4" w:space="0" w:color="auto"/>
              <w:right w:val="single" w:sz="4" w:space="0" w:color="auto"/>
            </w:tcBorders>
            <w:shd w:val="clear" w:color="auto" w:fill="auto"/>
            <w:vAlign w:val="bottom"/>
          </w:tcPr>
          <w:p w14:paraId="0A4793E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3894</w:t>
            </w:r>
          </w:p>
        </w:tc>
        <w:tc>
          <w:tcPr>
            <w:tcW w:w="760" w:type="dxa"/>
            <w:tcBorders>
              <w:top w:val="nil"/>
              <w:left w:val="nil"/>
              <w:bottom w:val="single" w:sz="4" w:space="0" w:color="auto"/>
              <w:right w:val="single" w:sz="4" w:space="0" w:color="auto"/>
            </w:tcBorders>
            <w:shd w:val="clear" w:color="auto" w:fill="auto"/>
            <w:vAlign w:val="bottom"/>
          </w:tcPr>
          <w:p w14:paraId="7701B39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4027,3</w:t>
            </w:r>
          </w:p>
        </w:tc>
        <w:tc>
          <w:tcPr>
            <w:tcW w:w="516" w:type="dxa"/>
            <w:tcBorders>
              <w:top w:val="nil"/>
              <w:left w:val="nil"/>
              <w:bottom w:val="single" w:sz="4" w:space="0" w:color="auto"/>
              <w:right w:val="single" w:sz="4" w:space="0" w:color="auto"/>
            </w:tcBorders>
            <w:shd w:val="clear" w:color="auto" w:fill="auto"/>
            <w:vAlign w:val="bottom"/>
          </w:tcPr>
          <w:p w14:paraId="1753D4A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4203</w:t>
            </w:r>
          </w:p>
        </w:tc>
        <w:tc>
          <w:tcPr>
            <w:tcW w:w="700" w:type="dxa"/>
            <w:tcBorders>
              <w:top w:val="nil"/>
              <w:left w:val="nil"/>
              <w:bottom w:val="single" w:sz="4" w:space="0" w:color="auto"/>
              <w:right w:val="single" w:sz="4" w:space="0" w:color="auto"/>
            </w:tcBorders>
            <w:shd w:val="clear" w:color="auto" w:fill="auto"/>
            <w:vAlign w:val="bottom"/>
          </w:tcPr>
          <w:p w14:paraId="06116C53"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29CBBB87"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6563785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340BBCE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415ABEF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515CC36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0,05</w:t>
            </w:r>
          </w:p>
        </w:tc>
        <w:tc>
          <w:tcPr>
            <w:tcW w:w="483" w:type="dxa"/>
            <w:tcBorders>
              <w:top w:val="nil"/>
              <w:left w:val="nil"/>
              <w:bottom w:val="single" w:sz="4" w:space="0" w:color="auto"/>
              <w:right w:val="single" w:sz="4" w:space="0" w:color="auto"/>
            </w:tcBorders>
            <w:shd w:val="clear" w:color="auto" w:fill="auto"/>
            <w:vAlign w:val="bottom"/>
          </w:tcPr>
          <w:p w14:paraId="6EC2013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168</w:t>
            </w:r>
          </w:p>
        </w:tc>
        <w:tc>
          <w:tcPr>
            <w:tcW w:w="629" w:type="dxa"/>
            <w:tcBorders>
              <w:top w:val="nil"/>
              <w:left w:val="nil"/>
              <w:bottom w:val="single" w:sz="4" w:space="0" w:color="auto"/>
              <w:right w:val="single" w:sz="4" w:space="0" w:color="auto"/>
            </w:tcBorders>
            <w:shd w:val="clear" w:color="auto" w:fill="auto"/>
            <w:vAlign w:val="bottom"/>
          </w:tcPr>
          <w:p w14:paraId="23B4916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689,9</w:t>
            </w:r>
          </w:p>
        </w:tc>
        <w:tc>
          <w:tcPr>
            <w:tcW w:w="516" w:type="dxa"/>
            <w:tcBorders>
              <w:top w:val="nil"/>
              <w:left w:val="nil"/>
              <w:bottom w:val="single" w:sz="4" w:space="0" w:color="auto"/>
              <w:right w:val="single" w:sz="4" w:space="0" w:color="auto"/>
            </w:tcBorders>
            <w:shd w:val="clear" w:color="auto" w:fill="auto"/>
            <w:vAlign w:val="bottom"/>
          </w:tcPr>
          <w:p w14:paraId="613B567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997</w:t>
            </w:r>
          </w:p>
        </w:tc>
        <w:tc>
          <w:tcPr>
            <w:tcW w:w="483" w:type="dxa"/>
            <w:tcBorders>
              <w:top w:val="nil"/>
              <w:left w:val="nil"/>
              <w:bottom w:val="single" w:sz="4" w:space="0" w:color="auto"/>
              <w:right w:val="single" w:sz="4" w:space="0" w:color="auto"/>
            </w:tcBorders>
            <w:shd w:val="clear" w:color="auto" w:fill="auto"/>
            <w:vAlign w:val="bottom"/>
          </w:tcPr>
          <w:p w14:paraId="3C70ED9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w:t>
            </w:r>
          </w:p>
        </w:tc>
        <w:tc>
          <w:tcPr>
            <w:tcW w:w="575" w:type="dxa"/>
            <w:tcBorders>
              <w:top w:val="nil"/>
              <w:left w:val="nil"/>
              <w:bottom w:val="single" w:sz="4" w:space="0" w:color="auto"/>
              <w:right w:val="single" w:sz="4" w:space="0" w:color="auto"/>
            </w:tcBorders>
            <w:shd w:val="clear" w:color="auto" w:fill="auto"/>
            <w:vAlign w:val="bottom"/>
          </w:tcPr>
          <w:p w14:paraId="5357BC4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13,55</w:t>
            </w:r>
          </w:p>
        </w:tc>
        <w:tc>
          <w:tcPr>
            <w:tcW w:w="508" w:type="dxa"/>
            <w:tcBorders>
              <w:top w:val="nil"/>
              <w:left w:val="nil"/>
              <w:bottom w:val="single" w:sz="4" w:space="0" w:color="auto"/>
              <w:right w:val="single" w:sz="4" w:space="0" w:color="auto"/>
            </w:tcBorders>
            <w:shd w:val="clear" w:color="auto" w:fill="auto"/>
            <w:vAlign w:val="bottom"/>
          </w:tcPr>
          <w:p w14:paraId="67DFDF3D"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17</w:t>
            </w:r>
          </w:p>
        </w:tc>
        <w:tc>
          <w:tcPr>
            <w:tcW w:w="483" w:type="dxa"/>
            <w:tcBorders>
              <w:top w:val="nil"/>
              <w:left w:val="nil"/>
              <w:bottom w:val="single" w:sz="4" w:space="0" w:color="auto"/>
              <w:right w:val="single" w:sz="4" w:space="0" w:color="auto"/>
            </w:tcBorders>
            <w:shd w:val="clear" w:color="auto" w:fill="auto"/>
            <w:vAlign w:val="bottom"/>
          </w:tcPr>
          <w:p w14:paraId="12841E6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718DFBF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19,9</w:t>
            </w:r>
          </w:p>
        </w:tc>
        <w:tc>
          <w:tcPr>
            <w:tcW w:w="508" w:type="dxa"/>
            <w:tcBorders>
              <w:top w:val="nil"/>
              <w:left w:val="nil"/>
              <w:bottom w:val="single" w:sz="4" w:space="0" w:color="auto"/>
              <w:right w:val="single" w:sz="4" w:space="0" w:color="auto"/>
            </w:tcBorders>
            <w:shd w:val="clear" w:color="auto" w:fill="auto"/>
            <w:vAlign w:val="bottom"/>
          </w:tcPr>
          <w:p w14:paraId="6F087B0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25</w:t>
            </w:r>
          </w:p>
        </w:tc>
        <w:tc>
          <w:tcPr>
            <w:tcW w:w="704" w:type="dxa"/>
            <w:tcBorders>
              <w:top w:val="nil"/>
              <w:left w:val="nil"/>
              <w:bottom w:val="single" w:sz="4" w:space="0" w:color="auto"/>
              <w:right w:val="single" w:sz="4" w:space="0" w:color="auto"/>
            </w:tcBorders>
            <w:shd w:val="clear" w:color="auto" w:fill="auto"/>
            <w:vAlign w:val="bottom"/>
          </w:tcPr>
          <w:p w14:paraId="3364102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0,00442</w:t>
            </w:r>
          </w:p>
        </w:tc>
        <w:tc>
          <w:tcPr>
            <w:tcW w:w="760" w:type="dxa"/>
            <w:tcBorders>
              <w:top w:val="nil"/>
              <w:left w:val="nil"/>
              <w:bottom w:val="single" w:sz="4" w:space="0" w:color="auto"/>
              <w:right w:val="single" w:sz="4" w:space="0" w:color="auto"/>
            </w:tcBorders>
            <w:shd w:val="clear" w:color="auto" w:fill="auto"/>
            <w:vAlign w:val="bottom"/>
          </w:tcPr>
          <w:p w14:paraId="20CCC84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0,00516</w:t>
            </w:r>
          </w:p>
        </w:tc>
        <w:tc>
          <w:tcPr>
            <w:tcW w:w="704" w:type="dxa"/>
            <w:tcBorders>
              <w:top w:val="nil"/>
              <w:left w:val="nil"/>
              <w:bottom w:val="single" w:sz="4" w:space="0" w:color="auto"/>
              <w:right w:val="single" w:sz="4" w:space="0" w:color="auto"/>
            </w:tcBorders>
            <w:shd w:val="clear" w:color="auto" w:fill="auto"/>
            <w:vAlign w:val="bottom"/>
          </w:tcPr>
          <w:p w14:paraId="6B2C9F1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0,00645</w:t>
            </w:r>
          </w:p>
        </w:tc>
        <w:tc>
          <w:tcPr>
            <w:tcW w:w="516" w:type="dxa"/>
            <w:tcBorders>
              <w:top w:val="nil"/>
              <w:left w:val="nil"/>
              <w:bottom w:val="single" w:sz="4" w:space="0" w:color="auto"/>
              <w:right w:val="single" w:sz="4" w:space="0" w:color="auto"/>
            </w:tcBorders>
            <w:shd w:val="clear" w:color="auto" w:fill="auto"/>
            <w:vAlign w:val="bottom"/>
          </w:tcPr>
          <w:p w14:paraId="29E017E3"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4242</w:t>
            </w:r>
          </w:p>
        </w:tc>
        <w:tc>
          <w:tcPr>
            <w:tcW w:w="760" w:type="dxa"/>
            <w:tcBorders>
              <w:top w:val="nil"/>
              <w:left w:val="nil"/>
              <w:bottom w:val="single" w:sz="4" w:space="0" w:color="auto"/>
              <w:right w:val="single" w:sz="4" w:space="0" w:color="auto"/>
            </w:tcBorders>
            <w:shd w:val="clear" w:color="auto" w:fill="auto"/>
            <w:vAlign w:val="bottom"/>
          </w:tcPr>
          <w:p w14:paraId="150133E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4338,6</w:t>
            </w:r>
          </w:p>
        </w:tc>
        <w:tc>
          <w:tcPr>
            <w:tcW w:w="516" w:type="dxa"/>
            <w:tcBorders>
              <w:top w:val="nil"/>
              <w:left w:val="nil"/>
              <w:bottom w:val="single" w:sz="4" w:space="0" w:color="auto"/>
              <w:right w:val="single" w:sz="4" w:space="0" w:color="auto"/>
            </w:tcBorders>
            <w:shd w:val="clear" w:color="auto" w:fill="auto"/>
            <w:vAlign w:val="bottom"/>
          </w:tcPr>
          <w:p w14:paraId="6A31405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4537</w:t>
            </w:r>
          </w:p>
        </w:tc>
        <w:tc>
          <w:tcPr>
            <w:tcW w:w="700" w:type="dxa"/>
            <w:tcBorders>
              <w:top w:val="nil"/>
              <w:left w:val="nil"/>
              <w:bottom w:val="single" w:sz="4" w:space="0" w:color="auto"/>
              <w:right w:val="single" w:sz="4" w:space="0" w:color="auto"/>
            </w:tcBorders>
            <w:shd w:val="clear" w:color="auto" w:fill="auto"/>
            <w:vAlign w:val="bottom"/>
          </w:tcPr>
          <w:p w14:paraId="7E7D58FC"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3417B6B0"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07E5E6D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19D478F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0730F5B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79" w:type="dxa"/>
            <w:tcBorders>
              <w:top w:val="nil"/>
              <w:left w:val="nil"/>
              <w:bottom w:val="single" w:sz="4" w:space="0" w:color="auto"/>
              <w:right w:val="single" w:sz="4" w:space="0" w:color="auto"/>
            </w:tcBorders>
            <w:shd w:val="clear" w:color="auto" w:fill="auto"/>
            <w:vAlign w:val="bottom"/>
          </w:tcPr>
          <w:p w14:paraId="7C50505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w:t>
            </w:r>
          </w:p>
        </w:tc>
        <w:tc>
          <w:tcPr>
            <w:tcW w:w="483" w:type="dxa"/>
            <w:tcBorders>
              <w:top w:val="nil"/>
              <w:left w:val="nil"/>
              <w:bottom w:val="single" w:sz="4" w:space="0" w:color="auto"/>
              <w:right w:val="single" w:sz="4" w:space="0" w:color="auto"/>
            </w:tcBorders>
            <w:shd w:val="clear" w:color="auto" w:fill="auto"/>
            <w:vAlign w:val="bottom"/>
          </w:tcPr>
          <w:p w14:paraId="3026FD0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103</w:t>
            </w:r>
          </w:p>
        </w:tc>
        <w:tc>
          <w:tcPr>
            <w:tcW w:w="629" w:type="dxa"/>
            <w:tcBorders>
              <w:top w:val="nil"/>
              <w:left w:val="nil"/>
              <w:bottom w:val="single" w:sz="4" w:space="0" w:color="auto"/>
              <w:right w:val="single" w:sz="4" w:space="0" w:color="auto"/>
            </w:tcBorders>
            <w:shd w:val="clear" w:color="auto" w:fill="auto"/>
            <w:vAlign w:val="bottom"/>
          </w:tcPr>
          <w:p w14:paraId="62C61D9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576,55</w:t>
            </w:r>
          </w:p>
        </w:tc>
        <w:tc>
          <w:tcPr>
            <w:tcW w:w="516" w:type="dxa"/>
            <w:tcBorders>
              <w:top w:val="nil"/>
              <w:left w:val="nil"/>
              <w:bottom w:val="single" w:sz="4" w:space="0" w:color="auto"/>
              <w:right w:val="single" w:sz="4" w:space="0" w:color="auto"/>
            </w:tcBorders>
            <w:shd w:val="clear" w:color="auto" w:fill="auto"/>
            <w:vAlign w:val="bottom"/>
          </w:tcPr>
          <w:p w14:paraId="656AAD4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976</w:t>
            </w:r>
          </w:p>
        </w:tc>
        <w:tc>
          <w:tcPr>
            <w:tcW w:w="483" w:type="dxa"/>
            <w:tcBorders>
              <w:top w:val="nil"/>
              <w:left w:val="nil"/>
              <w:bottom w:val="single" w:sz="4" w:space="0" w:color="auto"/>
              <w:right w:val="single" w:sz="4" w:space="0" w:color="auto"/>
            </w:tcBorders>
            <w:shd w:val="clear" w:color="auto" w:fill="auto"/>
            <w:vAlign w:val="bottom"/>
          </w:tcPr>
          <w:p w14:paraId="488590A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11</w:t>
            </w:r>
          </w:p>
        </w:tc>
        <w:tc>
          <w:tcPr>
            <w:tcW w:w="575" w:type="dxa"/>
            <w:tcBorders>
              <w:top w:val="nil"/>
              <w:left w:val="nil"/>
              <w:bottom w:val="single" w:sz="4" w:space="0" w:color="auto"/>
              <w:right w:val="single" w:sz="4" w:space="0" w:color="auto"/>
            </w:tcBorders>
            <w:shd w:val="clear" w:color="auto" w:fill="auto"/>
            <w:vAlign w:val="bottom"/>
          </w:tcPr>
          <w:p w14:paraId="470BEC34"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14,05</w:t>
            </w:r>
          </w:p>
        </w:tc>
        <w:tc>
          <w:tcPr>
            <w:tcW w:w="508" w:type="dxa"/>
            <w:tcBorders>
              <w:top w:val="nil"/>
              <w:left w:val="nil"/>
              <w:bottom w:val="single" w:sz="4" w:space="0" w:color="auto"/>
              <w:right w:val="single" w:sz="4" w:space="0" w:color="auto"/>
            </w:tcBorders>
            <w:shd w:val="clear" w:color="auto" w:fill="auto"/>
            <w:vAlign w:val="bottom"/>
          </w:tcPr>
          <w:p w14:paraId="2F7158F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16</w:t>
            </w:r>
          </w:p>
        </w:tc>
        <w:tc>
          <w:tcPr>
            <w:tcW w:w="483" w:type="dxa"/>
            <w:tcBorders>
              <w:top w:val="nil"/>
              <w:left w:val="nil"/>
              <w:bottom w:val="single" w:sz="4" w:space="0" w:color="auto"/>
              <w:right w:val="single" w:sz="4" w:space="0" w:color="auto"/>
            </w:tcBorders>
            <w:shd w:val="clear" w:color="auto" w:fill="auto"/>
            <w:vAlign w:val="bottom"/>
          </w:tcPr>
          <w:p w14:paraId="2A6DC50F"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12</w:t>
            </w:r>
          </w:p>
        </w:tc>
        <w:tc>
          <w:tcPr>
            <w:tcW w:w="575" w:type="dxa"/>
            <w:tcBorders>
              <w:top w:val="nil"/>
              <w:left w:val="nil"/>
              <w:bottom w:val="single" w:sz="4" w:space="0" w:color="auto"/>
              <w:right w:val="single" w:sz="4" w:space="0" w:color="auto"/>
            </w:tcBorders>
            <w:shd w:val="clear" w:color="auto" w:fill="auto"/>
            <w:vAlign w:val="bottom"/>
          </w:tcPr>
          <w:p w14:paraId="502D8A1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21,05</w:t>
            </w:r>
          </w:p>
        </w:tc>
        <w:tc>
          <w:tcPr>
            <w:tcW w:w="508" w:type="dxa"/>
            <w:tcBorders>
              <w:top w:val="nil"/>
              <w:left w:val="nil"/>
              <w:bottom w:val="single" w:sz="4" w:space="0" w:color="auto"/>
              <w:right w:val="single" w:sz="4" w:space="0" w:color="auto"/>
            </w:tcBorders>
            <w:shd w:val="clear" w:color="auto" w:fill="auto"/>
            <w:vAlign w:val="bottom"/>
          </w:tcPr>
          <w:p w14:paraId="7E16A22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27</w:t>
            </w:r>
          </w:p>
        </w:tc>
        <w:tc>
          <w:tcPr>
            <w:tcW w:w="704" w:type="dxa"/>
            <w:tcBorders>
              <w:top w:val="nil"/>
              <w:left w:val="nil"/>
              <w:bottom w:val="single" w:sz="4" w:space="0" w:color="auto"/>
              <w:right w:val="single" w:sz="4" w:space="0" w:color="auto"/>
            </w:tcBorders>
            <w:shd w:val="clear" w:color="auto" w:fill="auto"/>
            <w:vAlign w:val="bottom"/>
          </w:tcPr>
          <w:p w14:paraId="455805F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0,00448</w:t>
            </w:r>
          </w:p>
        </w:tc>
        <w:tc>
          <w:tcPr>
            <w:tcW w:w="760" w:type="dxa"/>
            <w:tcBorders>
              <w:top w:val="nil"/>
              <w:left w:val="nil"/>
              <w:bottom w:val="single" w:sz="4" w:space="0" w:color="auto"/>
              <w:right w:val="single" w:sz="4" w:space="0" w:color="auto"/>
            </w:tcBorders>
            <w:shd w:val="clear" w:color="auto" w:fill="auto"/>
            <w:vAlign w:val="bottom"/>
          </w:tcPr>
          <w:p w14:paraId="5CEAA7EE"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0,00491</w:t>
            </w:r>
          </w:p>
        </w:tc>
        <w:tc>
          <w:tcPr>
            <w:tcW w:w="704" w:type="dxa"/>
            <w:tcBorders>
              <w:top w:val="nil"/>
              <w:left w:val="nil"/>
              <w:bottom w:val="single" w:sz="4" w:space="0" w:color="auto"/>
              <w:right w:val="single" w:sz="4" w:space="0" w:color="auto"/>
            </w:tcBorders>
            <w:shd w:val="clear" w:color="auto" w:fill="auto"/>
            <w:vAlign w:val="bottom"/>
          </w:tcPr>
          <w:p w14:paraId="31393A5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0,00552</w:t>
            </w:r>
          </w:p>
        </w:tc>
        <w:tc>
          <w:tcPr>
            <w:tcW w:w="516" w:type="dxa"/>
            <w:tcBorders>
              <w:top w:val="nil"/>
              <w:left w:val="nil"/>
              <w:bottom w:val="single" w:sz="4" w:space="0" w:color="auto"/>
              <w:right w:val="single" w:sz="4" w:space="0" w:color="auto"/>
            </w:tcBorders>
            <w:shd w:val="clear" w:color="auto" w:fill="auto"/>
            <w:vAlign w:val="bottom"/>
          </w:tcPr>
          <w:p w14:paraId="7B7EFBA1"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4273</w:t>
            </w:r>
          </w:p>
        </w:tc>
        <w:tc>
          <w:tcPr>
            <w:tcW w:w="760" w:type="dxa"/>
            <w:tcBorders>
              <w:top w:val="nil"/>
              <w:left w:val="nil"/>
              <w:bottom w:val="single" w:sz="4" w:space="0" w:color="auto"/>
              <w:right w:val="single" w:sz="4" w:space="0" w:color="auto"/>
            </w:tcBorders>
            <w:shd w:val="clear" w:color="auto" w:fill="auto"/>
            <w:vAlign w:val="bottom"/>
          </w:tcPr>
          <w:p w14:paraId="5188574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4378,6</w:t>
            </w:r>
          </w:p>
        </w:tc>
        <w:tc>
          <w:tcPr>
            <w:tcW w:w="516" w:type="dxa"/>
            <w:tcBorders>
              <w:top w:val="nil"/>
              <w:left w:val="nil"/>
              <w:bottom w:val="single" w:sz="4" w:space="0" w:color="auto"/>
              <w:right w:val="single" w:sz="4" w:space="0" w:color="auto"/>
            </w:tcBorders>
            <w:shd w:val="clear" w:color="auto" w:fill="auto"/>
            <w:vAlign w:val="bottom"/>
          </w:tcPr>
          <w:p w14:paraId="76885DE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4572</w:t>
            </w:r>
          </w:p>
        </w:tc>
        <w:tc>
          <w:tcPr>
            <w:tcW w:w="700" w:type="dxa"/>
            <w:tcBorders>
              <w:top w:val="nil"/>
              <w:left w:val="nil"/>
              <w:bottom w:val="single" w:sz="4" w:space="0" w:color="auto"/>
              <w:right w:val="single" w:sz="4" w:space="0" w:color="auto"/>
            </w:tcBorders>
            <w:shd w:val="clear" w:color="auto" w:fill="auto"/>
            <w:vAlign w:val="bottom"/>
          </w:tcPr>
          <w:p w14:paraId="688792CD"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r w:rsidR="005D5BE6" w14:paraId="7B3EC767" w14:textId="77777777">
        <w:trPr>
          <w:trHeight w:val="255"/>
          <w:jc w:val="center"/>
        </w:trPr>
        <w:tc>
          <w:tcPr>
            <w:tcW w:w="550" w:type="dxa"/>
            <w:tcBorders>
              <w:top w:val="nil"/>
              <w:left w:val="single" w:sz="4" w:space="0" w:color="auto"/>
              <w:bottom w:val="single" w:sz="4" w:space="0" w:color="auto"/>
              <w:right w:val="single" w:sz="4" w:space="0" w:color="auto"/>
            </w:tcBorders>
            <w:shd w:val="clear" w:color="auto" w:fill="auto"/>
            <w:vAlign w:val="bottom"/>
          </w:tcPr>
          <w:p w14:paraId="0CC84D3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483" w:type="dxa"/>
            <w:tcBorders>
              <w:top w:val="nil"/>
              <w:left w:val="nil"/>
              <w:bottom w:val="single" w:sz="4" w:space="0" w:color="auto"/>
              <w:right w:val="single" w:sz="4" w:space="0" w:color="auto"/>
            </w:tcBorders>
            <w:shd w:val="clear" w:color="auto" w:fill="auto"/>
            <w:vAlign w:val="bottom"/>
          </w:tcPr>
          <w:p w14:paraId="7B46F132"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542" w:type="dxa"/>
            <w:tcBorders>
              <w:top w:val="nil"/>
              <w:left w:val="nil"/>
              <w:bottom w:val="single" w:sz="4" w:space="0" w:color="auto"/>
              <w:right w:val="single" w:sz="4" w:space="0" w:color="auto"/>
            </w:tcBorders>
            <w:shd w:val="clear" w:color="auto" w:fill="auto"/>
            <w:vAlign w:val="bottom"/>
          </w:tcPr>
          <w:p w14:paraId="6BA0108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0,15</w:t>
            </w:r>
          </w:p>
        </w:tc>
        <w:tc>
          <w:tcPr>
            <w:tcW w:w="479" w:type="dxa"/>
            <w:tcBorders>
              <w:top w:val="nil"/>
              <w:left w:val="nil"/>
              <w:bottom w:val="single" w:sz="4" w:space="0" w:color="auto"/>
              <w:right w:val="single" w:sz="4" w:space="0" w:color="auto"/>
            </w:tcBorders>
            <w:shd w:val="clear" w:color="auto" w:fill="auto"/>
            <w:vAlign w:val="bottom"/>
          </w:tcPr>
          <w:p w14:paraId="76A73DE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w:t>
            </w:r>
          </w:p>
        </w:tc>
        <w:tc>
          <w:tcPr>
            <w:tcW w:w="483" w:type="dxa"/>
            <w:tcBorders>
              <w:top w:val="nil"/>
              <w:left w:val="nil"/>
              <w:bottom w:val="single" w:sz="4" w:space="0" w:color="auto"/>
              <w:right w:val="single" w:sz="4" w:space="0" w:color="auto"/>
            </w:tcBorders>
            <w:shd w:val="clear" w:color="auto" w:fill="auto"/>
            <w:vAlign w:val="bottom"/>
          </w:tcPr>
          <w:p w14:paraId="08FE6A3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w:t>
            </w:r>
          </w:p>
        </w:tc>
        <w:tc>
          <w:tcPr>
            <w:tcW w:w="629" w:type="dxa"/>
            <w:tcBorders>
              <w:top w:val="nil"/>
              <w:left w:val="nil"/>
              <w:bottom w:val="single" w:sz="4" w:space="0" w:color="auto"/>
              <w:right w:val="single" w:sz="4" w:space="0" w:color="auto"/>
            </w:tcBorders>
            <w:shd w:val="clear" w:color="auto" w:fill="auto"/>
            <w:vAlign w:val="bottom"/>
          </w:tcPr>
          <w:p w14:paraId="233D6260"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15,15</w:t>
            </w:r>
          </w:p>
        </w:tc>
        <w:tc>
          <w:tcPr>
            <w:tcW w:w="516" w:type="dxa"/>
            <w:tcBorders>
              <w:top w:val="nil"/>
              <w:left w:val="nil"/>
              <w:bottom w:val="single" w:sz="4" w:space="0" w:color="auto"/>
              <w:right w:val="single" w:sz="4" w:space="0" w:color="auto"/>
            </w:tcBorders>
            <w:shd w:val="clear" w:color="auto" w:fill="auto"/>
            <w:vAlign w:val="bottom"/>
          </w:tcPr>
          <w:p w14:paraId="04F3BEA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w:t>
            </w:r>
          </w:p>
        </w:tc>
        <w:tc>
          <w:tcPr>
            <w:tcW w:w="483" w:type="dxa"/>
            <w:tcBorders>
              <w:top w:val="nil"/>
              <w:left w:val="nil"/>
              <w:bottom w:val="single" w:sz="4" w:space="0" w:color="auto"/>
              <w:right w:val="single" w:sz="4" w:space="0" w:color="auto"/>
            </w:tcBorders>
            <w:shd w:val="clear" w:color="auto" w:fill="auto"/>
            <w:vAlign w:val="bottom"/>
          </w:tcPr>
          <w:p w14:paraId="15E645A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15</w:t>
            </w:r>
          </w:p>
        </w:tc>
        <w:tc>
          <w:tcPr>
            <w:tcW w:w="575" w:type="dxa"/>
            <w:tcBorders>
              <w:top w:val="nil"/>
              <w:left w:val="nil"/>
              <w:bottom w:val="single" w:sz="4" w:space="0" w:color="auto"/>
              <w:right w:val="single" w:sz="4" w:space="0" w:color="auto"/>
            </w:tcBorders>
            <w:shd w:val="clear" w:color="auto" w:fill="auto"/>
            <w:vAlign w:val="bottom"/>
          </w:tcPr>
          <w:p w14:paraId="3E0B76A8"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19,35</w:t>
            </w:r>
          </w:p>
        </w:tc>
        <w:tc>
          <w:tcPr>
            <w:tcW w:w="508" w:type="dxa"/>
            <w:tcBorders>
              <w:top w:val="nil"/>
              <w:left w:val="nil"/>
              <w:bottom w:val="single" w:sz="4" w:space="0" w:color="auto"/>
              <w:right w:val="single" w:sz="4" w:space="0" w:color="auto"/>
            </w:tcBorders>
            <w:shd w:val="clear" w:color="auto" w:fill="auto"/>
            <w:vAlign w:val="bottom"/>
          </w:tcPr>
          <w:p w14:paraId="58D3D41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23</w:t>
            </w:r>
          </w:p>
        </w:tc>
        <w:tc>
          <w:tcPr>
            <w:tcW w:w="483" w:type="dxa"/>
            <w:tcBorders>
              <w:top w:val="nil"/>
              <w:left w:val="nil"/>
              <w:bottom w:val="single" w:sz="4" w:space="0" w:color="auto"/>
              <w:right w:val="single" w:sz="4" w:space="0" w:color="auto"/>
            </w:tcBorders>
            <w:shd w:val="clear" w:color="auto" w:fill="auto"/>
            <w:vAlign w:val="bottom"/>
          </w:tcPr>
          <w:p w14:paraId="517C2DA7"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13</w:t>
            </w:r>
          </w:p>
        </w:tc>
        <w:tc>
          <w:tcPr>
            <w:tcW w:w="575" w:type="dxa"/>
            <w:tcBorders>
              <w:top w:val="nil"/>
              <w:left w:val="nil"/>
              <w:bottom w:val="single" w:sz="4" w:space="0" w:color="auto"/>
              <w:right w:val="single" w:sz="4" w:space="0" w:color="auto"/>
            </w:tcBorders>
            <w:shd w:val="clear" w:color="auto" w:fill="auto"/>
            <w:vAlign w:val="bottom"/>
          </w:tcPr>
          <w:p w14:paraId="23F03B7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21,85</w:t>
            </w:r>
          </w:p>
        </w:tc>
        <w:tc>
          <w:tcPr>
            <w:tcW w:w="508" w:type="dxa"/>
            <w:tcBorders>
              <w:top w:val="nil"/>
              <w:left w:val="nil"/>
              <w:bottom w:val="single" w:sz="4" w:space="0" w:color="auto"/>
              <w:right w:val="single" w:sz="4" w:space="0" w:color="auto"/>
            </w:tcBorders>
            <w:shd w:val="clear" w:color="auto" w:fill="auto"/>
            <w:vAlign w:val="bottom"/>
          </w:tcPr>
          <w:p w14:paraId="5225BE89"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29</w:t>
            </w:r>
          </w:p>
        </w:tc>
        <w:tc>
          <w:tcPr>
            <w:tcW w:w="704" w:type="dxa"/>
            <w:tcBorders>
              <w:top w:val="nil"/>
              <w:left w:val="nil"/>
              <w:bottom w:val="single" w:sz="4" w:space="0" w:color="auto"/>
              <w:right w:val="single" w:sz="4" w:space="0" w:color="auto"/>
            </w:tcBorders>
            <w:shd w:val="clear" w:color="auto" w:fill="auto"/>
            <w:vAlign w:val="bottom"/>
          </w:tcPr>
          <w:p w14:paraId="0D0B6F1B"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0,0034</w:t>
            </w:r>
          </w:p>
        </w:tc>
        <w:tc>
          <w:tcPr>
            <w:tcW w:w="760" w:type="dxa"/>
            <w:tcBorders>
              <w:top w:val="nil"/>
              <w:left w:val="nil"/>
              <w:bottom w:val="single" w:sz="4" w:space="0" w:color="auto"/>
              <w:right w:val="single" w:sz="4" w:space="0" w:color="auto"/>
            </w:tcBorders>
            <w:shd w:val="clear" w:color="auto" w:fill="auto"/>
            <w:vAlign w:val="bottom"/>
          </w:tcPr>
          <w:p w14:paraId="0AB2106A"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0,00389</w:t>
            </w:r>
          </w:p>
        </w:tc>
        <w:tc>
          <w:tcPr>
            <w:tcW w:w="704" w:type="dxa"/>
            <w:tcBorders>
              <w:top w:val="nil"/>
              <w:left w:val="nil"/>
              <w:bottom w:val="single" w:sz="4" w:space="0" w:color="auto"/>
              <w:right w:val="single" w:sz="4" w:space="0" w:color="auto"/>
            </w:tcBorders>
            <w:shd w:val="clear" w:color="auto" w:fill="auto"/>
            <w:vAlign w:val="bottom"/>
          </w:tcPr>
          <w:p w14:paraId="6C2C6F6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0,005</w:t>
            </w:r>
          </w:p>
        </w:tc>
        <w:tc>
          <w:tcPr>
            <w:tcW w:w="516" w:type="dxa"/>
            <w:tcBorders>
              <w:top w:val="nil"/>
              <w:left w:val="nil"/>
              <w:bottom w:val="single" w:sz="4" w:space="0" w:color="auto"/>
              <w:right w:val="single" w:sz="4" w:space="0" w:color="auto"/>
            </w:tcBorders>
            <w:shd w:val="clear" w:color="auto" w:fill="auto"/>
            <w:vAlign w:val="bottom"/>
          </w:tcPr>
          <w:p w14:paraId="7FBB75EC"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3915</w:t>
            </w:r>
          </w:p>
        </w:tc>
        <w:tc>
          <w:tcPr>
            <w:tcW w:w="760" w:type="dxa"/>
            <w:tcBorders>
              <w:top w:val="nil"/>
              <w:left w:val="nil"/>
              <w:bottom w:val="single" w:sz="4" w:space="0" w:color="auto"/>
              <w:right w:val="single" w:sz="4" w:space="0" w:color="auto"/>
            </w:tcBorders>
            <w:shd w:val="clear" w:color="auto" w:fill="auto"/>
            <w:vAlign w:val="bottom"/>
          </w:tcPr>
          <w:p w14:paraId="55A7C9F5"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4030,3</w:t>
            </w:r>
          </w:p>
        </w:tc>
        <w:tc>
          <w:tcPr>
            <w:tcW w:w="516" w:type="dxa"/>
            <w:tcBorders>
              <w:top w:val="nil"/>
              <w:left w:val="nil"/>
              <w:bottom w:val="single" w:sz="4" w:space="0" w:color="auto"/>
              <w:right w:val="single" w:sz="4" w:space="0" w:color="auto"/>
            </w:tcBorders>
            <w:shd w:val="clear" w:color="auto" w:fill="auto"/>
            <w:vAlign w:val="bottom"/>
          </w:tcPr>
          <w:p w14:paraId="20FB9326" w14:textId="77777777" w:rsidR="005D5BE6" w:rsidRDefault="006E0A83">
            <w:pPr>
              <w:suppressAutoHyphens w:val="0"/>
              <w:spacing w:after="0" w:line="240" w:lineRule="auto"/>
              <w:jc w:val="right"/>
              <w:rPr>
                <w:rFonts w:eastAsia="Times New Roman"/>
                <w:sz w:val="15"/>
                <w:szCs w:val="15"/>
                <w:lang w:val="zh-CN"/>
              </w:rPr>
            </w:pPr>
            <w:r>
              <w:rPr>
                <w:rFonts w:eastAsia="Times New Roman"/>
                <w:sz w:val="15"/>
                <w:szCs w:val="15"/>
                <w:lang w:val="zh-CN"/>
              </w:rPr>
              <w:t>4286</w:t>
            </w:r>
          </w:p>
        </w:tc>
        <w:tc>
          <w:tcPr>
            <w:tcW w:w="700" w:type="dxa"/>
            <w:tcBorders>
              <w:top w:val="nil"/>
              <w:left w:val="nil"/>
              <w:bottom w:val="single" w:sz="4" w:space="0" w:color="auto"/>
              <w:right w:val="single" w:sz="4" w:space="0" w:color="auto"/>
            </w:tcBorders>
            <w:shd w:val="clear" w:color="auto" w:fill="auto"/>
            <w:vAlign w:val="bottom"/>
          </w:tcPr>
          <w:p w14:paraId="6E48D5CB" w14:textId="77777777" w:rsidR="005D5BE6" w:rsidRDefault="006E0A83">
            <w:pPr>
              <w:suppressAutoHyphens w:val="0"/>
              <w:spacing w:after="0" w:line="240" w:lineRule="auto"/>
              <w:rPr>
                <w:rFonts w:eastAsia="Times New Roman"/>
                <w:sz w:val="15"/>
                <w:szCs w:val="15"/>
                <w:lang w:val="zh-CN"/>
              </w:rPr>
            </w:pPr>
            <w:r>
              <w:rPr>
                <w:rFonts w:eastAsia="Times New Roman"/>
                <w:sz w:val="15"/>
                <w:szCs w:val="15"/>
                <w:lang w:val="zh-CN"/>
              </w:rPr>
              <w:t>0.00%</w:t>
            </w:r>
          </w:p>
        </w:tc>
      </w:tr>
    </w:tbl>
    <w:p w14:paraId="3274A198" w14:textId="77777777" w:rsidR="005D5BE6" w:rsidRDefault="005D5BE6">
      <w:pPr>
        <w:pStyle w:val="BodyText"/>
        <w:rPr>
          <w:lang w:val="id-ID"/>
        </w:rPr>
        <w:sectPr w:rsidR="005D5BE6" w:rsidSect="006D4C90">
          <w:headerReference w:type="first" r:id="rId54"/>
          <w:pgSz w:w="15840" w:h="12240" w:orient="landscape"/>
          <w:pgMar w:top="2268" w:right="1701" w:bottom="1701" w:left="2268" w:header="1418" w:footer="851" w:gutter="0"/>
          <w:cols w:space="720"/>
          <w:docGrid w:linePitch="360"/>
        </w:sectPr>
      </w:pPr>
    </w:p>
    <w:p w14:paraId="3F6822B4" w14:textId="77777777" w:rsidR="005D5BE6" w:rsidRDefault="006E0A83">
      <w:pPr>
        <w:pStyle w:val="Heading2"/>
        <w:rPr>
          <w:lang w:val="id-ID"/>
        </w:rPr>
      </w:pPr>
      <w:bookmarkStart w:id="64" w:name="_Toc142127375"/>
      <w:r>
        <w:rPr>
          <w:lang w:val="id-ID"/>
        </w:rPr>
        <w:lastRenderedPageBreak/>
        <w:t>&lt;&lt;SUB BAB&gt;&gt;</w:t>
      </w:r>
      <w:bookmarkEnd w:id="64"/>
    </w:p>
    <w:p w14:paraId="19082F1B" w14:textId="77777777" w:rsidR="005D5BE6" w:rsidRDefault="006E0A83">
      <w:pPr>
        <w:pStyle w:val="BodyText"/>
        <w:spacing w:after="0" w:line="480" w:lineRule="auto"/>
        <w:ind w:firstLine="708"/>
        <w:jc w:val="both"/>
        <w:rPr>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lang w:val="id-ID"/>
        </w:rPr>
        <w:t>:</w:t>
      </w:r>
    </w:p>
    <w:p w14:paraId="6A03DEDF" w14:textId="77777777" w:rsidR="005D5BE6" w:rsidRDefault="006E0A83">
      <w:pPr>
        <w:pStyle w:val="BodyText"/>
        <w:numPr>
          <w:ilvl w:val="0"/>
          <w:numId w:val="31"/>
        </w:numPr>
        <w:spacing w:after="0" w:line="480" w:lineRule="auto"/>
        <w:ind w:left="284" w:hanging="284"/>
        <w:jc w:val="both"/>
        <w:rPr>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w:t>
      </w:r>
      <w:r>
        <w:rPr>
          <w:lang w:val="id-ID"/>
        </w:rPr>
        <w:t>.</w:t>
      </w:r>
    </w:p>
    <w:p w14:paraId="3189F677" w14:textId="77777777" w:rsidR="005D5BE6" w:rsidRDefault="006E0A83">
      <w:pPr>
        <w:pStyle w:val="Caption"/>
        <w:keepNext/>
        <w:spacing w:line="480" w:lineRule="auto"/>
        <w:rPr>
          <w:sz w:val="22"/>
          <w:lang w:val="id-ID"/>
        </w:rPr>
      </w:pPr>
      <w:bookmarkStart w:id="65" w:name="_Toc142127101"/>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rsidR="00D40E52">
        <w:rPr>
          <w:noProof/>
        </w:rPr>
        <w:t>3</w:t>
      </w:r>
      <w:r>
        <w:fldChar w:fldCharType="end"/>
      </w:r>
      <w:r>
        <w:rPr>
          <w:lang w:val="id-ID"/>
        </w:rPr>
        <w:t xml:space="preserve"> Hasil Pengujian FGA Skenario 20 Individu Semester Gasal</w:t>
      </w:r>
      <w:bookmarkEnd w:id="65"/>
    </w:p>
    <w:tbl>
      <w:tblPr>
        <w:tblW w:w="7083" w:type="dxa"/>
        <w:jc w:val="center"/>
        <w:tblLayout w:type="fixed"/>
        <w:tblLook w:val="04A0" w:firstRow="1" w:lastRow="0" w:firstColumn="1" w:lastColumn="0" w:noHBand="0" w:noVBand="1"/>
      </w:tblPr>
      <w:tblGrid>
        <w:gridCol w:w="1194"/>
        <w:gridCol w:w="983"/>
        <w:gridCol w:w="1460"/>
        <w:gridCol w:w="1300"/>
        <w:gridCol w:w="966"/>
        <w:gridCol w:w="1180"/>
      </w:tblGrid>
      <w:tr w:rsidR="005D5BE6" w14:paraId="43376A5F" w14:textId="77777777">
        <w:trPr>
          <w:trHeight w:val="780"/>
          <w:tblHeader/>
          <w:jc w:val="center"/>
        </w:trPr>
        <w:tc>
          <w:tcPr>
            <w:tcW w:w="1194" w:type="dxa"/>
            <w:tcBorders>
              <w:top w:val="single" w:sz="4" w:space="0" w:color="auto"/>
              <w:left w:val="single" w:sz="4" w:space="0" w:color="auto"/>
              <w:bottom w:val="double" w:sz="6" w:space="0" w:color="auto"/>
              <w:right w:val="single" w:sz="4" w:space="0" w:color="auto"/>
            </w:tcBorders>
            <w:shd w:val="clear" w:color="000000" w:fill="D0CECE"/>
            <w:vAlign w:val="center"/>
          </w:tcPr>
          <w:p w14:paraId="14C10AD3"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No</w:t>
            </w:r>
          </w:p>
        </w:tc>
        <w:tc>
          <w:tcPr>
            <w:tcW w:w="983" w:type="dxa"/>
            <w:tcBorders>
              <w:top w:val="single" w:sz="4" w:space="0" w:color="auto"/>
              <w:left w:val="nil"/>
              <w:bottom w:val="double" w:sz="6" w:space="0" w:color="auto"/>
              <w:right w:val="single" w:sz="4" w:space="0" w:color="auto"/>
            </w:tcBorders>
            <w:shd w:val="clear" w:color="000000" w:fill="D0CECE"/>
            <w:vAlign w:val="center"/>
          </w:tcPr>
          <w:p w14:paraId="4CC90117"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Generasi Jadwal Terbaik</w:t>
            </w:r>
          </w:p>
        </w:tc>
        <w:tc>
          <w:tcPr>
            <w:tcW w:w="1460" w:type="dxa"/>
            <w:tcBorders>
              <w:top w:val="single" w:sz="4" w:space="0" w:color="auto"/>
              <w:left w:val="nil"/>
              <w:bottom w:val="double" w:sz="6" w:space="0" w:color="auto"/>
              <w:right w:val="single" w:sz="4" w:space="0" w:color="auto"/>
            </w:tcBorders>
            <w:shd w:val="clear" w:color="000000" w:fill="D0CECE"/>
            <w:vAlign w:val="center"/>
          </w:tcPr>
          <w:p w14:paraId="563BB14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Pelanggaran HC Jadwal Terbaik</w:t>
            </w:r>
          </w:p>
        </w:tc>
        <w:tc>
          <w:tcPr>
            <w:tcW w:w="1300" w:type="dxa"/>
            <w:tcBorders>
              <w:top w:val="single" w:sz="4" w:space="0" w:color="auto"/>
              <w:left w:val="nil"/>
              <w:bottom w:val="double" w:sz="6" w:space="0" w:color="auto"/>
              <w:right w:val="single" w:sz="4" w:space="0" w:color="auto"/>
            </w:tcBorders>
            <w:shd w:val="clear" w:color="000000" w:fill="D0CECE"/>
            <w:vAlign w:val="center"/>
          </w:tcPr>
          <w:p w14:paraId="4B0D26DE"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Pelanggaran SC Jadwal Terbaik</w:t>
            </w:r>
          </w:p>
        </w:tc>
        <w:tc>
          <w:tcPr>
            <w:tcW w:w="966" w:type="dxa"/>
            <w:tcBorders>
              <w:top w:val="single" w:sz="4" w:space="0" w:color="auto"/>
              <w:left w:val="nil"/>
              <w:bottom w:val="double" w:sz="6" w:space="0" w:color="auto"/>
              <w:right w:val="single" w:sz="4" w:space="0" w:color="auto"/>
            </w:tcBorders>
            <w:shd w:val="clear" w:color="000000" w:fill="D0CECE"/>
            <w:vAlign w:val="center"/>
          </w:tcPr>
          <w:p w14:paraId="5298FB53"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Fitness Jadwal Terbaik</w:t>
            </w:r>
          </w:p>
        </w:tc>
        <w:tc>
          <w:tcPr>
            <w:tcW w:w="1180" w:type="dxa"/>
            <w:tcBorders>
              <w:top w:val="single" w:sz="4" w:space="0" w:color="auto"/>
              <w:left w:val="nil"/>
              <w:bottom w:val="double" w:sz="6" w:space="0" w:color="auto"/>
              <w:right w:val="single" w:sz="4" w:space="0" w:color="auto"/>
            </w:tcBorders>
            <w:shd w:val="clear" w:color="000000" w:fill="D0CECE"/>
            <w:vAlign w:val="center"/>
          </w:tcPr>
          <w:p w14:paraId="51EE6F7A"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Waktu Eksekusi</w:t>
            </w:r>
          </w:p>
        </w:tc>
      </w:tr>
      <w:tr w:rsidR="005D5BE6" w14:paraId="67532BD7" w14:textId="77777777">
        <w:trPr>
          <w:trHeight w:val="27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FF88A31"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w:t>
            </w:r>
          </w:p>
        </w:tc>
        <w:tc>
          <w:tcPr>
            <w:tcW w:w="983" w:type="dxa"/>
            <w:tcBorders>
              <w:top w:val="nil"/>
              <w:left w:val="nil"/>
              <w:bottom w:val="single" w:sz="4" w:space="0" w:color="auto"/>
              <w:right w:val="single" w:sz="4" w:space="0" w:color="auto"/>
            </w:tcBorders>
            <w:shd w:val="clear" w:color="auto" w:fill="auto"/>
            <w:vAlign w:val="bottom"/>
          </w:tcPr>
          <w:p w14:paraId="3CDA3EC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808</w:t>
            </w:r>
          </w:p>
        </w:tc>
        <w:tc>
          <w:tcPr>
            <w:tcW w:w="1460" w:type="dxa"/>
            <w:tcBorders>
              <w:top w:val="nil"/>
              <w:left w:val="nil"/>
              <w:bottom w:val="single" w:sz="4" w:space="0" w:color="auto"/>
              <w:right w:val="single" w:sz="4" w:space="0" w:color="auto"/>
            </w:tcBorders>
            <w:shd w:val="clear" w:color="auto" w:fill="auto"/>
            <w:vAlign w:val="bottom"/>
          </w:tcPr>
          <w:p w14:paraId="1BA8703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w:t>
            </w:r>
          </w:p>
        </w:tc>
        <w:tc>
          <w:tcPr>
            <w:tcW w:w="1300" w:type="dxa"/>
            <w:tcBorders>
              <w:top w:val="nil"/>
              <w:left w:val="nil"/>
              <w:bottom w:val="single" w:sz="4" w:space="0" w:color="auto"/>
              <w:right w:val="single" w:sz="4" w:space="0" w:color="auto"/>
            </w:tcBorders>
            <w:shd w:val="clear" w:color="auto" w:fill="auto"/>
            <w:vAlign w:val="bottom"/>
          </w:tcPr>
          <w:p w14:paraId="27E54F0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18</w:t>
            </w:r>
          </w:p>
        </w:tc>
        <w:tc>
          <w:tcPr>
            <w:tcW w:w="966" w:type="dxa"/>
            <w:tcBorders>
              <w:top w:val="nil"/>
              <w:left w:val="nil"/>
              <w:bottom w:val="single" w:sz="4" w:space="0" w:color="auto"/>
              <w:right w:val="single" w:sz="4" w:space="0" w:color="auto"/>
            </w:tcBorders>
            <w:shd w:val="clear" w:color="auto" w:fill="auto"/>
            <w:vAlign w:val="bottom"/>
          </w:tcPr>
          <w:p w14:paraId="2315E57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w:t>
            </w:r>
          </w:p>
        </w:tc>
        <w:tc>
          <w:tcPr>
            <w:tcW w:w="1180" w:type="dxa"/>
            <w:tcBorders>
              <w:top w:val="nil"/>
              <w:left w:val="nil"/>
              <w:bottom w:val="single" w:sz="4" w:space="0" w:color="auto"/>
              <w:right w:val="single" w:sz="4" w:space="0" w:color="auto"/>
            </w:tcBorders>
            <w:shd w:val="clear" w:color="auto" w:fill="auto"/>
            <w:vAlign w:val="bottom"/>
          </w:tcPr>
          <w:p w14:paraId="1A0FB30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5673</w:t>
            </w:r>
          </w:p>
        </w:tc>
      </w:tr>
      <w:tr w:rsidR="005D5BE6" w14:paraId="4F2EAEAD"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CC5C852"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w:t>
            </w:r>
          </w:p>
        </w:tc>
        <w:tc>
          <w:tcPr>
            <w:tcW w:w="983" w:type="dxa"/>
            <w:tcBorders>
              <w:top w:val="nil"/>
              <w:left w:val="nil"/>
              <w:bottom w:val="single" w:sz="4" w:space="0" w:color="auto"/>
              <w:right w:val="single" w:sz="4" w:space="0" w:color="auto"/>
            </w:tcBorders>
            <w:shd w:val="clear" w:color="auto" w:fill="auto"/>
            <w:vAlign w:val="bottom"/>
          </w:tcPr>
          <w:p w14:paraId="4AA2DD3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941</w:t>
            </w:r>
          </w:p>
        </w:tc>
        <w:tc>
          <w:tcPr>
            <w:tcW w:w="1460" w:type="dxa"/>
            <w:tcBorders>
              <w:top w:val="nil"/>
              <w:left w:val="nil"/>
              <w:bottom w:val="single" w:sz="4" w:space="0" w:color="auto"/>
              <w:right w:val="single" w:sz="4" w:space="0" w:color="auto"/>
            </w:tcBorders>
            <w:shd w:val="clear" w:color="auto" w:fill="auto"/>
            <w:vAlign w:val="bottom"/>
          </w:tcPr>
          <w:p w14:paraId="650E32E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6</w:t>
            </w:r>
          </w:p>
        </w:tc>
        <w:tc>
          <w:tcPr>
            <w:tcW w:w="1300" w:type="dxa"/>
            <w:tcBorders>
              <w:top w:val="nil"/>
              <w:left w:val="nil"/>
              <w:bottom w:val="single" w:sz="4" w:space="0" w:color="auto"/>
              <w:right w:val="single" w:sz="4" w:space="0" w:color="auto"/>
            </w:tcBorders>
            <w:shd w:val="clear" w:color="auto" w:fill="auto"/>
            <w:vAlign w:val="bottom"/>
          </w:tcPr>
          <w:p w14:paraId="6CC43F5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12</w:t>
            </w:r>
          </w:p>
        </w:tc>
        <w:tc>
          <w:tcPr>
            <w:tcW w:w="966" w:type="dxa"/>
            <w:tcBorders>
              <w:top w:val="nil"/>
              <w:left w:val="nil"/>
              <w:bottom w:val="single" w:sz="4" w:space="0" w:color="auto"/>
              <w:right w:val="single" w:sz="4" w:space="0" w:color="auto"/>
            </w:tcBorders>
            <w:shd w:val="clear" w:color="auto" w:fill="auto"/>
            <w:vAlign w:val="bottom"/>
          </w:tcPr>
          <w:p w14:paraId="3FBE712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0,01031</w:t>
            </w:r>
          </w:p>
        </w:tc>
        <w:tc>
          <w:tcPr>
            <w:tcW w:w="1180" w:type="dxa"/>
            <w:tcBorders>
              <w:top w:val="nil"/>
              <w:left w:val="nil"/>
              <w:bottom w:val="single" w:sz="4" w:space="0" w:color="auto"/>
              <w:right w:val="single" w:sz="4" w:space="0" w:color="auto"/>
            </w:tcBorders>
            <w:shd w:val="clear" w:color="auto" w:fill="auto"/>
            <w:vAlign w:val="bottom"/>
          </w:tcPr>
          <w:p w14:paraId="0808A85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4676</w:t>
            </w:r>
          </w:p>
        </w:tc>
      </w:tr>
      <w:tr w:rsidR="005D5BE6" w14:paraId="03CBBAFF"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4CF00EF8"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w:t>
            </w:r>
          </w:p>
        </w:tc>
        <w:tc>
          <w:tcPr>
            <w:tcW w:w="983" w:type="dxa"/>
            <w:tcBorders>
              <w:top w:val="nil"/>
              <w:left w:val="nil"/>
              <w:bottom w:val="single" w:sz="4" w:space="0" w:color="auto"/>
              <w:right w:val="single" w:sz="4" w:space="0" w:color="auto"/>
            </w:tcBorders>
            <w:shd w:val="clear" w:color="auto" w:fill="auto"/>
            <w:vAlign w:val="bottom"/>
          </w:tcPr>
          <w:p w14:paraId="307B1E0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994</w:t>
            </w:r>
          </w:p>
        </w:tc>
        <w:tc>
          <w:tcPr>
            <w:tcW w:w="1460" w:type="dxa"/>
            <w:tcBorders>
              <w:top w:val="nil"/>
              <w:left w:val="nil"/>
              <w:bottom w:val="single" w:sz="4" w:space="0" w:color="auto"/>
              <w:right w:val="single" w:sz="4" w:space="0" w:color="auto"/>
            </w:tcBorders>
            <w:shd w:val="clear" w:color="auto" w:fill="auto"/>
            <w:vAlign w:val="bottom"/>
          </w:tcPr>
          <w:p w14:paraId="7E3CD06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6</w:t>
            </w:r>
          </w:p>
        </w:tc>
        <w:tc>
          <w:tcPr>
            <w:tcW w:w="1300" w:type="dxa"/>
            <w:tcBorders>
              <w:top w:val="nil"/>
              <w:left w:val="nil"/>
              <w:bottom w:val="single" w:sz="4" w:space="0" w:color="auto"/>
              <w:right w:val="single" w:sz="4" w:space="0" w:color="auto"/>
            </w:tcBorders>
            <w:shd w:val="clear" w:color="auto" w:fill="auto"/>
            <w:vAlign w:val="bottom"/>
          </w:tcPr>
          <w:p w14:paraId="7E131C82"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20</w:t>
            </w:r>
          </w:p>
        </w:tc>
        <w:tc>
          <w:tcPr>
            <w:tcW w:w="966" w:type="dxa"/>
            <w:tcBorders>
              <w:top w:val="nil"/>
              <w:left w:val="nil"/>
              <w:bottom w:val="single" w:sz="4" w:space="0" w:color="auto"/>
              <w:right w:val="single" w:sz="4" w:space="0" w:color="auto"/>
            </w:tcBorders>
            <w:shd w:val="clear" w:color="auto" w:fill="auto"/>
            <w:vAlign w:val="bottom"/>
          </w:tcPr>
          <w:p w14:paraId="3E39B06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0,00826</w:t>
            </w:r>
          </w:p>
        </w:tc>
        <w:tc>
          <w:tcPr>
            <w:tcW w:w="1180" w:type="dxa"/>
            <w:tcBorders>
              <w:top w:val="nil"/>
              <w:left w:val="nil"/>
              <w:bottom w:val="single" w:sz="4" w:space="0" w:color="auto"/>
              <w:right w:val="single" w:sz="4" w:space="0" w:color="auto"/>
            </w:tcBorders>
            <w:shd w:val="clear" w:color="auto" w:fill="auto"/>
            <w:vAlign w:val="bottom"/>
          </w:tcPr>
          <w:p w14:paraId="4631E93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4550</w:t>
            </w:r>
          </w:p>
        </w:tc>
      </w:tr>
      <w:tr w:rsidR="005D5BE6" w14:paraId="7704F072"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9D172F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w:t>
            </w:r>
          </w:p>
        </w:tc>
        <w:tc>
          <w:tcPr>
            <w:tcW w:w="983" w:type="dxa"/>
            <w:tcBorders>
              <w:top w:val="nil"/>
              <w:left w:val="nil"/>
              <w:bottom w:val="single" w:sz="4" w:space="0" w:color="auto"/>
              <w:right w:val="single" w:sz="4" w:space="0" w:color="auto"/>
            </w:tcBorders>
            <w:shd w:val="clear" w:color="auto" w:fill="auto"/>
            <w:vAlign w:val="bottom"/>
          </w:tcPr>
          <w:p w14:paraId="333485F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982</w:t>
            </w:r>
          </w:p>
        </w:tc>
        <w:tc>
          <w:tcPr>
            <w:tcW w:w="1460" w:type="dxa"/>
            <w:tcBorders>
              <w:top w:val="nil"/>
              <w:left w:val="nil"/>
              <w:bottom w:val="single" w:sz="4" w:space="0" w:color="auto"/>
              <w:right w:val="single" w:sz="4" w:space="0" w:color="auto"/>
            </w:tcBorders>
            <w:shd w:val="clear" w:color="auto" w:fill="auto"/>
            <w:vAlign w:val="bottom"/>
          </w:tcPr>
          <w:p w14:paraId="0104F1F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w:t>
            </w:r>
          </w:p>
        </w:tc>
        <w:tc>
          <w:tcPr>
            <w:tcW w:w="1300" w:type="dxa"/>
            <w:tcBorders>
              <w:top w:val="nil"/>
              <w:left w:val="nil"/>
              <w:bottom w:val="single" w:sz="4" w:space="0" w:color="auto"/>
              <w:right w:val="single" w:sz="4" w:space="0" w:color="auto"/>
            </w:tcBorders>
            <w:shd w:val="clear" w:color="auto" w:fill="auto"/>
            <w:vAlign w:val="bottom"/>
          </w:tcPr>
          <w:p w14:paraId="35C4176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20</w:t>
            </w:r>
          </w:p>
        </w:tc>
        <w:tc>
          <w:tcPr>
            <w:tcW w:w="966" w:type="dxa"/>
            <w:tcBorders>
              <w:top w:val="nil"/>
              <w:left w:val="nil"/>
              <w:bottom w:val="single" w:sz="4" w:space="0" w:color="auto"/>
              <w:right w:val="single" w:sz="4" w:space="0" w:color="auto"/>
            </w:tcBorders>
            <w:shd w:val="clear" w:color="auto" w:fill="auto"/>
            <w:vAlign w:val="bottom"/>
          </w:tcPr>
          <w:p w14:paraId="3EC3AA5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0,00709</w:t>
            </w:r>
          </w:p>
        </w:tc>
        <w:tc>
          <w:tcPr>
            <w:tcW w:w="1180" w:type="dxa"/>
            <w:tcBorders>
              <w:top w:val="nil"/>
              <w:left w:val="nil"/>
              <w:bottom w:val="single" w:sz="4" w:space="0" w:color="auto"/>
              <w:right w:val="single" w:sz="4" w:space="0" w:color="auto"/>
            </w:tcBorders>
            <w:shd w:val="clear" w:color="auto" w:fill="auto"/>
            <w:vAlign w:val="bottom"/>
          </w:tcPr>
          <w:p w14:paraId="736B50B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4540</w:t>
            </w:r>
          </w:p>
        </w:tc>
      </w:tr>
      <w:tr w:rsidR="005D5BE6" w14:paraId="284949F0"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3892F71"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5</w:t>
            </w:r>
          </w:p>
        </w:tc>
        <w:tc>
          <w:tcPr>
            <w:tcW w:w="983" w:type="dxa"/>
            <w:tcBorders>
              <w:top w:val="nil"/>
              <w:left w:val="nil"/>
              <w:bottom w:val="single" w:sz="4" w:space="0" w:color="auto"/>
              <w:right w:val="single" w:sz="4" w:space="0" w:color="auto"/>
            </w:tcBorders>
            <w:shd w:val="clear" w:color="auto" w:fill="auto"/>
            <w:vAlign w:val="bottom"/>
          </w:tcPr>
          <w:p w14:paraId="10EDB66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581</w:t>
            </w:r>
          </w:p>
        </w:tc>
        <w:tc>
          <w:tcPr>
            <w:tcW w:w="1460" w:type="dxa"/>
            <w:tcBorders>
              <w:top w:val="nil"/>
              <w:left w:val="nil"/>
              <w:bottom w:val="single" w:sz="4" w:space="0" w:color="auto"/>
              <w:right w:val="single" w:sz="4" w:space="0" w:color="auto"/>
            </w:tcBorders>
            <w:shd w:val="clear" w:color="auto" w:fill="auto"/>
            <w:vAlign w:val="bottom"/>
          </w:tcPr>
          <w:p w14:paraId="0A7C4C2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w:t>
            </w:r>
          </w:p>
        </w:tc>
        <w:tc>
          <w:tcPr>
            <w:tcW w:w="1300" w:type="dxa"/>
            <w:tcBorders>
              <w:top w:val="nil"/>
              <w:left w:val="nil"/>
              <w:bottom w:val="single" w:sz="4" w:space="0" w:color="auto"/>
              <w:right w:val="single" w:sz="4" w:space="0" w:color="auto"/>
            </w:tcBorders>
            <w:shd w:val="clear" w:color="auto" w:fill="auto"/>
            <w:vAlign w:val="bottom"/>
          </w:tcPr>
          <w:p w14:paraId="5D82B58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15</w:t>
            </w:r>
          </w:p>
        </w:tc>
        <w:tc>
          <w:tcPr>
            <w:tcW w:w="966" w:type="dxa"/>
            <w:tcBorders>
              <w:top w:val="nil"/>
              <w:left w:val="nil"/>
              <w:bottom w:val="single" w:sz="4" w:space="0" w:color="auto"/>
              <w:right w:val="single" w:sz="4" w:space="0" w:color="auto"/>
            </w:tcBorders>
            <w:shd w:val="clear" w:color="auto" w:fill="auto"/>
            <w:vAlign w:val="bottom"/>
          </w:tcPr>
          <w:p w14:paraId="7A7C01A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0,00862</w:t>
            </w:r>
          </w:p>
        </w:tc>
        <w:tc>
          <w:tcPr>
            <w:tcW w:w="1180" w:type="dxa"/>
            <w:tcBorders>
              <w:top w:val="nil"/>
              <w:left w:val="nil"/>
              <w:bottom w:val="single" w:sz="4" w:space="0" w:color="auto"/>
              <w:right w:val="single" w:sz="4" w:space="0" w:color="auto"/>
            </w:tcBorders>
            <w:shd w:val="clear" w:color="auto" w:fill="auto"/>
            <w:vAlign w:val="bottom"/>
          </w:tcPr>
          <w:p w14:paraId="0258EB5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4556</w:t>
            </w:r>
          </w:p>
        </w:tc>
      </w:tr>
      <w:tr w:rsidR="005D5BE6" w14:paraId="6681E78C"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EA65428"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6</w:t>
            </w:r>
          </w:p>
        </w:tc>
        <w:tc>
          <w:tcPr>
            <w:tcW w:w="983" w:type="dxa"/>
            <w:tcBorders>
              <w:top w:val="nil"/>
              <w:left w:val="nil"/>
              <w:bottom w:val="single" w:sz="4" w:space="0" w:color="auto"/>
              <w:right w:val="single" w:sz="4" w:space="0" w:color="auto"/>
            </w:tcBorders>
            <w:shd w:val="clear" w:color="auto" w:fill="auto"/>
            <w:vAlign w:val="bottom"/>
          </w:tcPr>
          <w:p w14:paraId="6DF7567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557</w:t>
            </w:r>
          </w:p>
        </w:tc>
        <w:tc>
          <w:tcPr>
            <w:tcW w:w="1460" w:type="dxa"/>
            <w:tcBorders>
              <w:top w:val="nil"/>
              <w:left w:val="nil"/>
              <w:bottom w:val="single" w:sz="4" w:space="0" w:color="auto"/>
              <w:right w:val="single" w:sz="4" w:space="0" w:color="auto"/>
            </w:tcBorders>
            <w:shd w:val="clear" w:color="auto" w:fill="auto"/>
            <w:vAlign w:val="bottom"/>
          </w:tcPr>
          <w:p w14:paraId="44BC646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6</w:t>
            </w:r>
          </w:p>
        </w:tc>
        <w:tc>
          <w:tcPr>
            <w:tcW w:w="1300" w:type="dxa"/>
            <w:tcBorders>
              <w:top w:val="nil"/>
              <w:left w:val="nil"/>
              <w:bottom w:val="single" w:sz="4" w:space="0" w:color="auto"/>
              <w:right w:val="single" w:sz="4" w:space="0" w:color="auto"/>
            </w:tcBorders>
            <w:shd w:val="clear" w:color="auto" w:fill="auto"/>
            <w:vAlign w:val="bottom"/>
          </w:tcPr>
          <w:p w14:paraId="0A64892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14</w:t>
            </w:r>
          </w:p>
        </w:tc>
        <w:tc>
          <w:tcPr>
            <w:tcW w:w="966" w:type="dxa"/>
            <w:tcBorders>
              <w:top w:val="nil"/>
              <w:left w:val="nil"/>
              <w:bottom w:val="single" w:sz="4" w:space="0" w:color="auto"/>
              <w:right w:val="single" w:sz="4" w:space="0" w:color="auto"/>
            </w:tcBorders>
            <w:shd w:val="clear" w:color="auto" w:fill="auto"/>
            <w:vAlign w:val="bottom"/>
          </w:tcPr>
          <w:p w14:paraId="4DEF614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0,00971</w:t>
            </w:r>
          </w:p>
        </w:tc>
        <w:tc>
          <w:tcPr>
            <w:tcW w:w="1180" w:type="dxa"/>
            <w:tcBorders>
              <w:top w:val="nil"/>
              <w:left w:val="nil"/>
              <w:bottom w:val="single" w:sz="4" w:space="0" w:color="auto"/>
              <w:right w:val="single" w:sz="4" w:space="0" w:color="auto"/>
            </w:tcBorders>
            <w:shd w:val="clear" w:color="auto" w:fill="auto"/>
            <w:vAlign w:val="bottom"/>
          </w:tcPr>
          <w:p w14:paraId="7374E4F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4681</w:t>
            </w:r>
          </w:p>
        </w:tc>
      </w:tr>
      <w:tr w:rsidR="005D5BE6" w14:paraId="249C4343"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09CC8B1"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7</w:t>
            </w:r>
          </w:p>
        </w:tc>
        <w:tc>
          <w:tcPr>
            <w:tcW w:w="983" w:type="dxa"/>
            <w:tcBorders>
              <w:top w:val="nil"/>
              <w:left w:val="nil"/>
              <w:bottom w:val="single" w:sz="4" w:space="0" w:color="auto"/>
              <w:right w:val="single" w:sz="4" w:space="0" w:color="auto"/>
            </w:tcBorders>
            <w:shd w:val="clear" w:color="auto" w:fill="auto"/>
            <w:vAlign w:val="bottom"/>
          </w:tcPr>
          <w:p w14:paraId="39CBF82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941</w:t>
            </w:r>
          </w:p>
        </w:tc>
        <w:tc>
          <w:tcPr>
            <w:tcW w:w="1460" w:type="dxa"/>
            <w:tcBorders>
              <w:top w:val="nil"/>
              <w:left w:val="nil"/>
              <w:bottom w:val="single" w:sz="4" w:space="0" w:color="auto"/>
              <w:right w:val="single" w:sz="4" w:space="0" w:color="auto"/>
            </w:tcBorders>
            <w:shd w:val="clear" w:color="auto" w:fill="auto"/>
            <w:vAlign w:val="bottom"/>
          </w:tcPr>
          <w:p w14:paraId="60FCDA4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3</w:t>
            </w:r>
          </w:p>
        </w:tc>
        <w:tc>
          <w:tcPr>
            <w:tcW w:w="1300" w:type="dxa"/>
            <w:tcBorders>
              <w:top w:val="nil"/>
              <w:left w:val="nil"/>
              <w:bottom w:val="single" w:sz="4" w:space="0" w:color="auto"/>
              <w:right w:val="single" w:sz="4" w:space="0" w:color="auto"/>
            </w:tcBorders>
            <w:shd w:val="clear" w:color="auto" w:fill="auto"/>
            <w:vAlign w:val="bottom"/>
          </w:tcPr>
          <w:p w14:paraId="5F4F6A6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18</w:t>
            </w:r>
          </w:p>
        </w:tc>
        <w:tc>
          <w:tcPr>
            <w:tcW w:w="966" w:type="dxa"/>
            <w:tcBorders>
              <w:top w:val="nil"/>
              <w:left w:val="nil"/>
              <w:bottom w:val="single" w:sz="4" w:space="0" w:color="auto"/>
              <w:right w:val="single" w:sz="4" w:space="0" w:color="auto"/>
            </w:tcBorders>
            <w:shd w:val="clear" w:color="auto" w:fill="auto"/>
            <w:vAlign w:val="bottom"/>
          </w:tcPr>
          <w:p w14:paraId="04B2C91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0,01176</w:t>
            </w:r>
          </w:p>
        </w:tc>
        <w:tc>
          <w:tcPr>
            <w:tcW w:w="1180" w:type="dxa"/>
            <w:tcBorders>
              <w:top w:val="nil"/>
              <w:left w:val="nil"/>
              <w:bottom w:val="single" w:sz="4" w:space="0" w:color="auto"/>
              <w:right w:val="single" w:sz="4" w:space="0" w:color="auto"/>
            </w:tcBorders>
            <w:shd w:val="clear" w:color="auto" w:fill="auto"/>
            <w:vAlign w:val="bottom"/>
          </w:tcPr>
          <w:p w14:paraId="59DA3E7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4708</w:t>
            </w:r>
          </w:p>
        </w:tc>
      </w:tr>
      <w:tr w:rsidR="005D5BE6" w14:paraId="00727F01"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9CD32DD"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8</w:t>
            </w:r>
          </w:p>
        </w:tc>
        <w:tc>
          <w:tcPr>
            <w:tcW w:w="983" w:type="dxa"/>
            <w:tcBorders>
              <w:top w:val="nil"/>
              <w:left w:val="nil"/>
              <w:bottom w:val="single" w:sz="4" w:space="0" w:color="auto"/>
              <w:right w:val="single" w:sz="4" w:space="0" w:color="auto"/>
            </w:tcBorders>
            <w:shd w:val="clear" w:color="auto" w:fill="auto"/>
            <w:vAlign w:val="bottom"/>
          </w:tcPr>
          <w:p w14:paraId="702513B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773</w:t>
            </w:r>
          </w:p>
        </w:tc>
        <w:tc>
          <w:tcPr>
            <w:tcW w:w="1460" w:type="dxa"/>
            <w:tcBorders>
              <w:top w:val="nil"/>
              <w:left w:val="nil"/>
              <w:bottom w:val="single" w:sz="4" w:space="0" w:color="auto"/>
              <w:right w:val="single" w:sz="4" w:space="0" w:color="auto"/>
            </w:tcBorders>
            <w:shd w:val="clear" w:color="auto" w:fill="auto"/>
            <w:vAlign w:val="bottom"/>
          </w:tcPr>
          <w:p w14:paraId="5973102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2E3E8D2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18</w:t>
            </w:r>
          </w:p>
        </w:tc>
        <w:tc>
          <w:tcPr>
            <w:tcW w:w="966" w:type="dxa"/>
            <w:tcBorders>
              <w:top w:val="nil"/>
              <w:left w:val="nil"/>
              <w:bottom w:val="single" w:sz="4" w:space="0" w:color="auto"/>
              <w:right w:val="single" w:sz="4" w:space="0" w:color="auto"/>
            </w:tcBorders>
            <w:shd w:val="clear" w:color="auto" w:fill="auto"/>
            <w:vAlign w:val="bottom"/>
          </w:tcPr>
          <w:p w14:paraId="30B97F0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0,00952</w:t>
            </w:r>
          </w:p>
        </w:tc>
        <w:tc>
          <w:tcPr>
            <w:tcW w:w="1180" w:type="dxa"/>
            <w:tcBorders>
              <w:top w:val="nil"/>
              <w:left w:val="nil"/>
              <w:bottom w:val="single" w:sz="4" w:space="0" w:color="auto"/>
              <w:right w:val="single" w:sz="4" w:space="0" w:color="auto"/>
            </w:tcBorders>
            <w:shd w:val="clear" w:color="auto" w:fill="auto"/>
            <w:vAlign w:val="bottom"/>
          </w:tcPr>
          <w:p w14:paraId="574B57C2"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5394</w:t>
            </w:r>
          </w:p>
        </w:tc>
      </w:tr>
      <w:tr w:rsidR="005D5BE6" w14:paraId="4D84A386"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437EEE74"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9</w:t>
            </w:r>
          </w:p>
        </w:tc>
        <w:tc>
          <w:tcPr>
            <w:tcW w:w="983" w:type="dxa"/>
            <w:tcBorders>
              <w:top w:val="nil"/>
              <w:left w:val="nil"/>
              <w:bottom w:val="single" w:sz="4" w:space="0" w:color="auto"/>
              <w:right w:val="single" w:sz="4" w:space="0" w:color="auto"/>
            </w:tcBorders>
            <w:shd w:val="clear" w:color="auto" w:fill="auto"/>
            <w:vAlign w:val="bottom"/>
          </w:tcPr>
          <w:p w14:paraId="778EAE9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922</w:t>
            </w:r>
          </w:p>
        </w:tc>
        <w:tc>
          <w:tcPr>
            <w:tcW w:w="1460" w:type="dxa"/>
            <w:tcBorders>
              <w:top w:val="nil"/>
              <w:left w:val="nil"/>
              <w:bottom w:val="single" w:sz="4" w:space="0" w:color="auto"/>
              <w:right w:val="single" w:sz="4" w:space="0" w:color="auto"/>
            </w:tcBorders>
            <w:shd w:val="clear" w:color="auto" w:fill="auto"/>
            <w:vAlign w:val="bottom"/>
          </w:tcPr>
          <w:p w14:paraId="37CD6D2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w:t>
            </w:r>
          </w:p>
        </w:tc>
        <w:tc>
          <w:tcPr>
            <w:tcW w:w="1300" w:type="dxa"/>
            <w:tcBorders>
              <w:top w:val="nil"/>
              <w:left w:val="nil"/>
              <w:bottom w:val="single" w:sz="4" w:space="0" w:color="auto"/>
              <w:right w:val="single" w:sz="4" w:space="0" w:color="auto"/>
            </w:tcBorders>
            <w:shd w:val="clear" w:color="auto" w:fill="auto"/>
            <w:vAlign w:val="bottom"/>
          </w:tcPr>
          <w:p w14:paraId="5EE0C93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19</w:t>
            </w:r>
          </w:p>
        </w:tc>
        <w:tc>
          <w:tcPr>
            <w:tcW w:w="966" w:type="dxa"/>
            <w:tcBorders>
              <w:top w:val="nil"/>
              <w:left w:val="nil"/>
              <w:bottom w:val="single" w:sz="4" w:space="0" w:color="auto"/>
              <w:right w:val="single" w:sz="4" w:space="0" w:color="auto"/>
            </w:tcBorders>
            <w:shd w:val="clear" w:color="auto" w:fill="auto"/>
            <w:vAlign w:val="bottom"/>
          </w:tcPr>
          <w:p w14:paraId="7094BD6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0,00781</w:t>
            </w:r>
          </w:p>
        </w:tc>
        <w:tc>
          <w:tcPr>
            <w:tcW w:w="1180" w:type="dxa"/>
            <w:tcBorders>
              <w:top w:val="nil"/>
              <w:left w:val="nil"/>
              <w:bottom w:val="single" w:sz="4" w:space="0" w:color="auto"/>
              <w:right w:val="single" w:sz="4" w:space="0" w:color="auto"/>
            </w:tcBorders>
            <w:shd w:val="clear" w:color="auto" w:fill="auto"/>
            <w:vAlign w:val="bottom"/>
          </w:tcPr>
          <w:p w14:paraId="153280D2"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4749</w:t>
            </w:r>
          </w:p>
        </w:tc>
      </w:tr>
      <w:tr w:rsidR="005D5BE6" w14:paraId="32B84A50"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4821E1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10</w:t>
            </w:r>
          </w:p>
        </w:tc>
        <w:tc>
          <w:tcPr>
            <w:tcW w:w="983" w:type="dxa"/>
            <w:tcBorders>
              <w:top w:val="nil"/>
              <w:left w:val="nil"/>
              <w:bottom w:val="single" w:sz="4" w:space="0" w:color="auto"/>
              <w:right w:val="single" w:sz="4" w:space="0" w:color="auto"/>
            </w:tcBorders>
            <w:shd w:val="clear" w:color="auto" w:fill="auto"/>
            <w:vAlign w:val="bottom"/>
          </w:tcPr>
          <w:p w14:paraId="3EC99DC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968</w:t>
            </w:r>
          </w:p>
        </w:tc>
        <w:tc>
          <w:tcPr>
            <w:tcW w:w="1460" w:type="dxa"/>
            <w:tcBorders>
              <w:top w:val="nil"/>
              <w:left w:val="nil"/>
              <w:bottom w:val="single" w:sz="4" w:space="0" w:color="auto"/>
              <w:right w:val="single" w:sz="4" w:space="0" w:color="auto"/>
            </w:tcBorders>
            <w:shd w:val="clear" w:color="auto" w:fill="auto"/>
            <w:vAlign w:val="bottom"/>
          </w:tcPr>
          <w:p w14:paraId="57B7403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w:t>
            </w:r>
          </w:p>
        </w:tc>
        <w:tc>
          <w:tcPr>
            <w:tcW w:w="1300" w:type="dxa"/>
            <w:tcBorders>
              <w:top w:val="nil"/>
              <w:left w:val="nil"/>
              <w:bottom w:val="single" w:sz="4" w:space="0" w:color="auto"/>
              <w:right w:val="single" w:sz="4" w:space="0" w:color="auto"/>
            </w:tcBorders>
            <w:shd w:val="clear" w:color="auto" w:fill="auto"/>
            <w:vAlign w:val="bottom"/>
          </w:tcPr>
          <w:p w14:paraId="2C26BAF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16</w:t>
            </w:r>
          </w:p>
        </w:tc>
        <w:tc>
          <w:tcPr>
            <w:tcW w:w="966" w:type="dxa"/>
            <w:tcBorders>
              <w:top w:val="nil"/>
              <w:left w:val="nil"/>
              <w:bottom w:val="single" w:sz="4" w:space="0" w:color="auto"/>
              <w:right w:val="single" w:sz="4" w:space="0" w:color="auto"/>
            </w:tcBorders>
            <w:shd w:val="clear" w:color="auto" w:fill="auto"/>
            <w:vAlign w:val="bottom"/>
          </w:tcPr>
          <w:p w14:paraId="64E093A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0,01124</w:t>
            </w:r>
          </w:p>
        </w:tc>
        <w:tc>
          <w:tcPr>
            <w:tcW w:w="1180" w:type="dxa"/>
            <w:tcBorders>
              <w:top w:val="nil"/>
              <w:left w:val="nil"/>
              <w:bottom w:val="single" w:sz="4" w:space="0" w:color="auto"/>
              <w:right w:val="single" w:sz="4" w:space="0" w:color="auto"/>
            </w:tcBorders>
            <w:shd w:val="clear" w:color="auto" w:fill="auto"/>
            <w:vAlign w:val="bottom"/>
          </w:tcPr>
          <w:p w14:paraId="168CCD9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4742</w:t>
            </w:r>
          </w:p>
        </w:tc>
      </w:tr>
      <w:tr w:rsidR="005D5BE6" w14:paraId="1509B3DC"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307AFD5"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11</w:t>
            </w:r>
          </w:p>
        </w:tc>
        <w:tc>
          <w:tcPr>
            <w:tcW w:w="983" w:type="dxa"/>
            <w:tcBorders>
              <w:top w:val="nil"/>
              <w:left w:val="nil"/>
              <w:bottom w:val="single" w:sz="4" w:space="0" w:color="auto"/>
              <w:right w:val="single" w:sz="4" w:space="0" w:color="auto"/>
            </w:tcBorders>
            <w:shd w:val="clear" w:color="auto" w:fill="auto"/>
            <w:vAlign w:val="bottom"/>
          </w:tcPr>
          <w:p w14:paraId="38F1773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983</w:t>
            </w:r>
          </w:p>
        </w:tc>
        <w:tc>
          <w:tcPr>
            <w:tcW w:w="1460" w:type="dxa"/>
            <w:tcBorders>
              <w:top w:val="nil"/>
              <w:left w:val="nil"/>
              <w:bottom w:val="single" w:sz="4" w:space="0" w:color="auto"/>
              <w:right w:val="single" w:sz="4" w:space="0" w:color="auto"/>
            </w:tcBorders>
            <w:shd w:val="clear" w:color="auto" w:fill="auto"/>
            <w:vAlign w:val="bottom"/>
          </w:tcPr>
          <w:p w14:paraId="2278387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6</w:t>
            </w:r>
          </w:p>
        </w:tc>
        <w:tc>
          <w:tcPr>
            <w:tcW w:w="1300" w:type="dxa"/>
            <w:tcBorders>
              <w:top w:val="nil"/>
              <w:left w:val="nil"/>
              <w:bottom w:val="single" w:sz="4" w:space="0" w:color="auto"/>
              <w:right w:val="single" w:sz="4" w:space="0" w:color="auto"/>
            </w:tcBorders>
            <w:shd w:val="clear" w:color="auto" w:fill="auto"/>
            <w:vAlign w:val="bottom"/>
          </w:tcPr>
          <w:p w14:paraId="791B679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12</w:t>
            </w:r>
          </w:p>
        </w:tc>
        <w:tc>
          <w:tcPr>
            <w:tcW w:w="966" w:type="dxa"/>
            <w:tcBorders>
              <w:top w:val="nil"/>
              <w:left w:val="nil"/>
              <w:bottom w:val="single" w:sz="4" w:space="0" w:color="auto"/>
              <w:right w:val="single" w:sz="4" w:space="0" w:color="auto"/>
            </w:tcBorders>
            <w:shd w:val="clear" w:color="auto" w:fill="auto"/>
            <w:vAlign w:val="bottom"/>
          </w:tcPr>
          <w:p w14:paraId="2B6168A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0,01031</w:t>
            </w:r>
          </w:p>
        </w:tc>
        <w:tc>
          <w:tcPr>
            <w:tcW w:w="1180" w:type="dxa"/>
            <w:tcBorders>
              <w:top w:val="nil"/>
              <w:left w:val="nil"/>
              <w:bottom w:val="single" w:sz="4" w:space="0" w:color="auto"/>
              <w:right w:val="single" w:sz="4" w:space="0" w:color="auto"/>
            </w:tcBorders>
            <w:shd w:val="clear" w:color="auto" w:fill="auto"/>
            <w:vAlign w:val="bottom"/>
          </w:tcPr>
          <w:p w14:paraId="52F8275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4752</w:t>
            </w:r>
          </w:p>
        </w:tc>
      </w:tr>
      <w:tr w:rsidR="005D5BE6" w14:paraId="2F7D32EE"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045B971"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12</w:t>
            </w:r>
          </w:p>
        </w:tc>
        <w:tc>
          <w:tcPr>
            <w:tcW w:w="983" w:type="dxa"/>
            <w:tcBorders>
              <w:top w:val="nil"/>
              <w:left w:val="nil"/>
              <w:bottom w:val="single" w:sz="4" w:space="0" w:color="auto"/>
              <w:right w:val="single" w:sz="4" w:space="0" w:color="auto"/>
            </w:tcBorders>
            <w:shd w:val="clear" w:color="auto" w:fill="auto"/>
            <w:vAlign w:val="bottom"/>
          </w:tcPr>
          <w:p w14:paraId="7DE7F89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748</w:t>
            </w:r>
          </w:p>
        </w:tc>
        <w:tc>
          <w:tcPr>
            <w:tcW w:w="1460" w:type="dxa"/>
            <w:tcBorders>
              <w:top w:val="nil"/>
              <w:left w:val="nil"/>
              <w:bottom w:val="single" w:sz="4" w:space="0" w:color="auto"/>
              <w:right w:val="single" w:sz="4" w:space="0" w:color="auto"/>
            </w:tcBorders>
            <w:shd w:val="clear" w:color="auto" w:fill="auto"/>
            <w:vAlign w:val="bottom"/>
          </w:tcPr>
          <w:p w14:paraId="4737CEA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w:t>
            </w:r>
          </w:p>
        </w:tc>
        <w:tc>
          <w:tcPr>
            <w:tcW w:w="1300" w:type="dxa"/>
            <w:tcBorders>
              <w:top w:val="nil"/>
              <w:left w:val="nil"/>
              <w:bottom w:val="single" w:sz="4" w:space="0" w:color="auto"/>
              <w:right w:val="single" w:sz="4" w:space="0" w:color="auto"/>
            </w:tcBorders>
            <w:shd w:val="clear" w:color="auto" w:fill="auto"/>
            <w:vAlign w:val="bottom"/>
          </w:tcPr>
          <w:p w14:paraId="4300DAB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14</w:t>
            </w:r>
          </w:p>
        </w:tc>
        <w:tc>
          <w:tcPr>
            <w:tcW w:w="966" w:type="dxa"/>
            <w:tcBorders>
              <w:top w:val="nil"/>
              <w:left w:val="nil"/>
              <w:bottom w:val="single" w:sz="4" w:space="0" w:color="auto"/>
              <w:right w:val="single" w:sz="4" w:space="0" w:color="auto"/>
            </w:tcBorders>
            <w:shd w:val="clear" w:color="auto" w:fill="auto"/>
            <w:vAlign w:val="bottom"/>
          </w:tcPr>
          <w:p w14:paraId="12D3F28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0,00885</w:t>
            </w:r>
          </w:p>
        </w:tc>
        <w:tc>
          <w:tcPr>
            <w:tcW w:w="1180" w:type="dxa"/>
            <w:tcBorders>
              <w:top w:val="nil"/>
              <w:left w:val="nil"/>
              <w:bottom w:val="single" w:sz="4" w:space="0" w:color="auto"/>
              <w:right w:val="single" w:sz="4" w:space="0" w:color="auto"/>
            </w:tcBorders>
            <w:shd w:val="clear" w:color="auto" w:fill="auto"/>
            <w:vAlign w:val="bottom"/>
          </w:tcPr>
          <w:p w14:paraId="680C008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4768</w:t>
            </w:r>
          </w:p>
        </w:tc>
      </w:tr>
      <w:tr w:rsidR="005D5BE6" w14:paraId="790102A0"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1179FE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13</w:t>
            </w:r>
          </w:p>
        </w:tc>
        <w:tc>
          <w:tcPr>
            <w:tcW w:w="983" w:type="dxa"/>
            <w:tcBorders>
              <w:top w:val="nil"/>
              <w:left w:val="nil"/>
              <w:bottom w:val="single" w:sz="4" w:space="0" w:color="auto"/>
              <w:right w:val="single" w:sz="4" w:space="0" w:color="auto"/>
            </w:tcBorders>
            <w:shd w:val="clear" w:color="auto" w:fill="auto"/>
            <w:vAlign w:val="bottom"/>
          </w:tcPr>
          <w:p w14:paraId="325EAA7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977</w:t>
            </w:r>
          </w:p>
        </w:tc>
        <w:tc>
          <w:tcPr>
            <w:tcW w:w="1460" w:type="dxa"/>
            <w:tcBorders>
              <w:top w:val="nil"/>
              <w:left w:val="nil"/>
              <w:bottom w:val="single" w:sz="4" w:space="0" w:color="auto"/>
              <w:right w:val="single" w:sz="4" w:space="0" w:color="auto"/>
            </w:tcBorders>
            <w:shd w:val="clear" w:color="auto" w:fill="auto"/>
            <w:vAlign w:val="bottom"/>
          </w:tcPr>
          <w:p w14:paraId="74BED57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w:t>
            </w:r>
          </w:p>
        </w:tc>
        <w:tc>
          <w:tcPr>
            <w:tcW w:w="1300" w:type="dxa"/>
            <w:tcBorders>
              <w:top w:val="nil"/>
              <w:left w:val="nil"/>
              <w:bottom w:val="single" w:sz="4" w:space="0" w:color="auto"/>
              <w:right w:val="single" w:sz="4" w:space="0" w:color="auto"/>
            </w:tcBorders>
            <w:shd w:val="clear" w:color="auto" w:fill="auto"/>
            <w:vAlign w:val="bottom"/>
          </w:tcPr>
          <w:p w14:paraId="581063E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15</w:t>
            </w:r>
          </w:p>
        </w:tc>
        <w:tc>
          <w:tcPr>
            <w:tcW w:w="966" w:type="dxa"/>
            <w:tcBorders>
              <w:top w:val="nil"/>
              <w:left w:val="nil"/>
              <w:bottom w:val="single" w:sz="4" w:space="0" w:color="auto"/>
              <w:right w:val="single" w:sz="4" w:space="0" w:color="auto"/>
            </w:tcBorders>
            <w:shd w:val="clear" w:color="auto" w:fill="auto"/>
            <w:vAlign w:val="bottom"/>
          </w:tcPr>
          <w:p w14:paraId="07D5E3A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0,00862</w:t>
            </w:r>
          </w:p>
        </w:tc>
        <w:tc>
          <w:tcPr>
            <w:tcW w:w="1180" w:type="dxa"/>
            <w:tcBorders>
              <w:top w:val="nil"/>
              <w:left w:val="nil"/>
              <w:bottom w:val="single" w:sz="4" w:space="0" w:color="auto"/>
              <w:right w:val="single" w:sz="4" w:space="0" w:color="auto"/>
            </w:tcBorders>
            <w:shd w:val="clear" w:color="auto" w:fill="auto"/>
            <w:vAlign w:val="bottom"/>
          </w:tcPr>
          <w:p w14:paraId="338B106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5064</w:t>
            </w:r>
          </w:p>
        </w:tc>
      </w:tr>
      <w:tr w:rsidR="005D5BE6" w14:paraId="4454B60C"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6CEB1B5"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14</w:t>
            </w:r>
          </w:p>
        </w:tc>
        <w:tc>
          <w:tcPr>
            <w:tcW w:w="983" w:type="dxa"/>
            <w:tcBorders>
              <w:top w:val="nil"/>
              <w:left w:val="nil"/>
              <w:bottom w:val="single" w:sz="4" w:space="0" w:color="auto"/>
              <w:right w:val="single" w:sz="4" w:space="0" w:color="auto"/>
            </w:tcBorders>
            <w:shd w:val="clear" w:color="auto" w:fill="auto"/>
            <w:vAlign w:val="bottom"/>
          </w:tcPr>
          <w:p w14:paraId="328430B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511</w:t>
            </w:r>
          </w:p>
        </w:tc>
        <w:tc>
          <w:tcPr>
            <w:tcW w:w="1460" w:type="dxa"/>
            <w:tcBorders>
              <w:top w:val="nil"/>
              <w:left w:val="nil"/>
              <w:bottom w:val="single" w:sz="4" w:space="0" w:color="auto"/>
              <w:right w:val="single" w:sz="4" w:space="0" w:color="auto"/>
            </w:tcBorders>
            <w:shd w:val="clear" w:color="auto" w:fill="auto"/>
            <w:vAlign w:val="bottom"/>
          </w:tcPr>
          <w:p w14:paraId="144DACA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w:t>
            </w:r>
          </w:p>
        </w:tc>
        <w:tc>
          <w:tcPr>
            <w:tcW w:w="1300" w:type="dxa"/>
            <w:tcBorders>
              <w:top w:val="nil"/>
              <w:left w:val="nil"/>
              <w:bottom w:val="single" w:sz="4" w:space="0" w:color="auto"/>
              <w:right w:val="single" w:sz="4" w:space="0" w:color="auto"/>
            </w:tcBorders>
            <w:shd w:val="clear" w:color="auto" w:fill="auto"/>
            <w:vAlign w:val="bottom"/>
          </w:tcPr>
          <w:p w14:paraId="02E56A2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11</w:t>
            </w:r>
          </w:p>
        </w:tc>
        <w:tc>
          <w:tcPr>
            <w:tcW w:w="966" w:type="dxa"/>
            <w:tcBorders>
              <w:top w:val="nil"/>
              <w:left w:val="nil"/>
              <w:bottom w:val="single" w:sz="4" w:space="0" w:color="auto"/>
              <w:right w:val="single" w:sz="4" w:space="0" w:color="auto"/>
            </w:tcBorders>
            <w:shd w:val="clear" w:color="auto" w:fill="auto"/>
            <w:vAlign w:val="bottom"/>
          </w:tcPr>
          <w:p w14:paraId="3625E15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0,00962</w:t>
            </w:r>
          </w:p>
        </w:tc>
        <w:tc>
          <w:tcPr>
            <w:tcW w:w="1180" w:type="dxa"/>
            <w:tcBorders>
              <w:top w:val="nil"/>
              <w:left w:val="nil"/>
              <w:bottom w:val="single" w:sz="4" w:space="0" w:color="auto"/>
              <w:right w:val="single" w:sz="4" w:space="0" w:color="auto"/>
            </w:tcBorders>
            <w:shd w:val="clear" w:color="auto" w:fill="auto"/>
            <w:vAlign w:val="bottom"/>
          </w:tcPr>
          <w:p w14:paraId="6643710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4534</w:t>
            </w:r>
          </w:p>
        </w:tc>
      </w:tr>
      <w:tr w:rsidR="005D5BE6" w14:paraId="60AEFEA0"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00D8B84A"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15</w:t>
            </w:r>
          </w:p>
        </w:tc>
        <w:tc>
          <w:tcPr>
            <w:tcW w:w="983" w:type="dxa"/>
            <w:tcBorders>
              <w:top w:val="nil"/>
              <w:left w:val="nil"/>
              <w:bottom w:val="single" w:sz="4" w:space="0" w:color="auto"/>
              <w:right w:val="single" w:sz="4" w:space="0" w:color="auto"/>
            </w:tcBorders>
            <w:shd w:val="clear" w:color="auto" w:fill="auto"/>
            <w:vAlign w:val="bottom"/>
          </w:tcPr>
          <w:p w14:paraId="15229EC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846</w:t>
            </w:r>
          </w:p>
        </w:tc>
        <w:tc>
          <w:tcPr>
            <w:tcW w:w="1460" w:type="dxa"/>
            <w:tcBorders>
              <w:top w:val="nil"/>
              <w:left w:val="nil"/>
              <w:bottom w:val="single" w:sz="4" w:space="0" w:color="auto"/>
              <w:right w:val="single" w:sz="4" w:space="0" w:color="auto"/>
            </w:tcBorders>
            <w:shd w:val="clear" w:color="auto" w:fill="auto"/>
            <w:vAlign w:val="bottom"/>
          </w:tcPr>
          <w:p w14:paraId="6C317B4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415423D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21</w:t>
            </w:r>
          </w:p>
        </w:tc>
        <w:tc>
          <w:tcPr>
            <w:tcW w:w="966" w:type="dxa"/>
            <w:tcBorders>
              <w:top w:val="nil"/>
              <w:left w:val="nil"/>
              <w:bottom w:val="single" w:sz="4" w:space="0" w:color="auto"/>
              <w:right w:val="single" w:sz="4" w:space="0" w:color="auto"/>
            </w:tcBorders>
            <w:shd w:val="clear" w:color="auto" w:fill="auto"/>
            <w:vAlign w:val="bottom"/>
          </w:tcPr>
          <w:p w14:paraId="53F079E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0,00877</w:t>
            </w:r>
          </w:p>
        </w:tc>
        <w:tc>
          <w:tcPr>
            <w:tcW w:w="1180" w:type="dxa"/>
            <w:tcBorders>
              <w:top w:val="nil"/>
              <w:left w:val="nil"/>
              <w:bottom w:val="single" w:sz="4" w:space="0" w:color="auto"/>
              <w:right w:val="single" w:sz="4" w:space="0" w:color="auto"/>
            </w:tcBorders>
            <w:shd w:val="clear" w:color="auto" w:fill="auto"/>
            <w:vAlign w:val="bottom"/>
          </w:tcPr>
          <w:p w14:paraId="4B824C1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4544</w:t>
            </w:r>
          </w:p>
        </w:tc>
      </w:tr>
      <w:tr w:rsidR="005D5BE6" w14:paraId="1D65BDC3"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46B3743"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16</w:t>
            </w:r>
          </w:p>
        </w:tc>
        <w:tc>
          <w:tcPr>
            <w:tcW w:w="983" w:type="dxa"/>
            <w:tcBorders>
              <w:top w:val="nil"/>
              <w:left w:val="nil"/>
              <w:bottom w:val="single" w:sz="4" w:space="0" w:color="auto"/>
              <w:right w:val="single" w:sz="4" w:space="0" w:color="auto"/>
            </w:tcBorders>
            <w:shd w:val="clear" w:color="auto" w:fill="auto"/>
            <w:vAlign w:val="bottom"/>
          </w:tcPr>
          <w:p w14:paraId="1033D7D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847</w:t>
            </w:r>
          </w:p>
        </w:tc>
        <w:tc>
          <w:tcPr>
            <w:tcW w:w="1460" w:type="dxa"/>
            <w:tcBorders>
              <w:top w:val="nil"/>
              <w:left w:val="nil"/>
              <w:bottom w:val="single" w:sz="4" w:space="0" w:color="auto"/>
              <w:right w:val="single" w:sz="4" w:space="0" w:color="auto"/>
            </w:tcBorders>
            <w:shd w:val="clear" w:color="auto" w:fill="auto"/>
            <w:vAlign w:val="bottom"/>
          </w:tcPr>
          <w:p w14:paraId="2FEC060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0CB134B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14</w:t>
            </w:r>
          </w:p>
        </w:tc>
        <w:tc>
          <w:tcPr>
            <w:tcW w:w="966" w:type="dxa"/>
            <w:tcBorders>
              <w:top w:val="nil"/>
              <w:left w:val="nil"/>
              <w:bottom w:val="single" w:sz="4" w:space="0" w:color="auto"/>
              <w:right w:val="single" w:sz="4" w:space="0" w:color="auto"/>
            </w:tcBorders>
            <w:shd w:val="clear" w:color="auto" w:fill="auto"/>
            <w:vAlign w:val="bottom"/>
          </w:tcPr>
          <w:p w14:paraId="053FD3A2"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0,01075</w:t>
            </w:r>
          </w:p>
        </w:tc>
        <w:tc>
          <w:tcPr>
            <w:tcW w:w="1180" w:type="dxa"/>
            <w:tcBorders>
              <w:top w:val="nil"/>
              <w:left w:val="nil"/>
              <w:bottom w:val="single" w:sz="4" w:space="0" w:color="auto"/>
              <w:right w:val="single" w:sz="4" w:space="0" w:color="auto"/>
            </w:tcBorders>
            <w:shd w:val="clear" w:color="auto" w:fill="auto"/>
            <w:vAlign w:val="bottom"/>
          </w:tcPr>
          <w:p w14:paraId="7CA6931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4677</w:t>
            </w:r>
          </w:p>
        </w:tc>
      </w:tr>
      <w:tr w:rsidR="005D5BE6" w14:paraId="18368CAB"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32DA49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17</w:t>
            </w:r>
          </w:p>
        </w:tc>
        <w:tc>
          <w:tcPr>
            <w:tcW w:w="983" w:type="dxa"/>
            <w:tcBorders>
              <w:top w:val="nil"/>
              <w:left w:val="nil"/>
              <w:bottom w:val="single" w:sz="4" w:space="0" w:color="auto"/>
              <w:right w:val="single" w:sz="4" w:space="0" w:color="auto"/>
            </w:tcBorders>
            <w:shd w:val="clear" w:color="auto" w:fill="auto"/>
            <w:vAlign w:val="bottom"/>
          </w:tcPr>
          <w:p w14:paraId="69107BB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878</w:t>
            </w:r>
          </w:p>
        </w:tc>
        <w:tc>
          <w:tcPr>
            <w:tcW w:w="1460" w:type="dxa"/>
            <w:tcBorders>
              <w:top w:val="nil"/>
              <w:left w:val="nil"/>
              <w:bottom w:val="single" w:sz="4" w:space="0" w:color="auto"/>
              <w:right w:val="single" w:sz="4" w:space="0" w:color="auto"/>
            </w:tcBorders>
            <w:shd w:val="clear" w:color="auto" w:fill="auto"/>
            <w:vAlign w:val="bottom"/>
          </w:tcPr>
          <w:p w14:paraId="3866F82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w:t>
            </w:r>
          </w:p>
        </w:tc>
        <w:tc>
          <w:tcPr>
            <w:tcW w:w="1300" w:type="dxa"/>
            <w:tcBorders>
              <w:top w:val="nil"/>
              <w:left w:val="nil"/>
              <w:bottom w:val="single" w:sz="4" w:space="0" w:color="auto"/>
              <w:right w:val="single" w:sz="4" w:space="0" w:color="auto"/>
            </w:tcBorders>
            <w:shd w:val="clear" w:color="auto" w:fill="auto"/>
            <w:vAlign w:val="bottom"/>
          </w:tcPr>
          <w:p w14:paraId="614B578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15</w:t>
            </w:r>
          </w:p>
        </w:tc>
        <w:tc>
          <w:tcPr>
            <w:tcW w:w="966" w:type="dxa"/>
            <w:tcBorders>
              <w:top w:val="nil"/>
              <w:left w:val="nil"/>
              <w:bottom w:val="single" w:sz="4" w:space="0" w:color="auto"/>
              <w:right w:val="single" w:sz="4" w:space="0" w:color="auto"/>
            </w:tcBorders>
            <w:shd w:val="clear" w:color="auto" w:fill="auto"/>
            <w:vAlign w:val="bottom"/>
          </w:tcPr>
          <w:p w14:paraId="226A6C1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0,00794</w:t>
            </w:r>
          </w:p>
        </w:tc>
        <w:tc>
          <w:tcPr>
            <w:tcW w:w="1180" w:type="dxa"/>
            <w:tcBorders>
              <w:top w:val="nil"/>
              <w:left w:val="nil"/>
              <w:bottom w:val="single" w:sz="4" w:space="0" w:color="auto"/>
              <w:right w:val="single" w:sz="4" w:space="0" w:color="auto"/>
            </w:tcBorders>
            <w:shd w:val="clear" w:color="auto" w:fill="auto"/>
            <w:vAlign w:val="bottom"/>
          </w:tcPr>
          <w:p w14:paraId="67C1FDE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4688</w:t>
            </w:r>
          </w:p>
        </w:tc>
      </w:tr>
      <w:tr w:rsidR="005D5BE6" w14:paraId="69C4A7A0"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FBF385C"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18</w:t>
            </w:r>
          </w:p>
        </w:tc>
        <w:tc>
          <w:tcPr>
            <w:tcW w:w="983" w:type="dxa"/>
            <w:tcBorders>
              <w:top w:val="nil"/>
              <w:left w:val="nil"/>
              <w:bottom w:val="single" w:sz="4" w:space="0" w:color="auto"/>
              <w:right w:val="single" w:sz="4" w:space="0" w:color="auto"/>
            </w:tcBorders>
            <w:shd w:val="clear" w:color="auto" w:fill="auto"/>
            <w:vAlign w:val="bottom"/>
          </w:tcPr>
          <w:p w14:paraId="65E2231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949</w:t>
            </w:r>
          </w:p>
        </w:tc>
        <w:tc>
          <w:tcPr>
            <w:tcW w:w="1460" w:type="dxa"/>
            <w:tcBorders>
              <w:top w:val="nil"/>
              <w:left w:val="nil"/>
              <w:bottom w:val="single" w:sz="4" w:space="0" w:color="auto"/>
              <w:right w:val="single" w:sz="4" w:space="0" w:color="auto"/>
            </w:tcBorders>
            <w:shd w:val="clear" w:color="auto" w:fill="auto"/>
            <w:vAlign w:val="bottom"/>
          </w:tcPr>
          <w:p w14:paraId="2F6A464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6</w:t>
            </w:r>
          </w:p>
        </w:tc>
        <w:tc>
          <w:tcPr>
            <w:tcW w:w="1300" w:type="dxa"/>
            <w:tcBorders>
              <w:top w:val="nil"/>
              <w:left w:val="nil"/>
              <w:bottom w:val="single" w:sz="4" w:space="0" w:color="auto"/>
              <w:right w:val="single" w:sz="4" w:space="0" w:color="auto"/>
            </w:tcBorders>
            <w:shd w:val="clear" w:color="auto" w:fill="auto"/>
            <w:vAlign w:val="bottom"/>
          </w:tcPr>
          <w:p w14:paraId="1B17392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16</w:t>
            </w:r>
          </w:p>
        </w:tc>
        <w:tc>
          <w:tcPr>
            <w:tcW w:w="966" w:type="dxa"/>
            <w:tcBorders>
              <w:top w:val="nil"/>
              <w:left w:val="nil"/>
              <w:bottom w:val="single" w:sz="4" w:space="0" w:color="auto"/>
              <w:right w:val="single" w:sz="4" w:space="0" w:color="auto"/>
            </w:tcBorders>
            <w:shd w:val="clear" w:color="auto" w:fill="auto"/>
            <w:vAlign w:val="bottom"/>
          </w:tcPr>
          <w:p w14:paraId="64F991A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0,00917</w:t>
            </w:r>
          </w:p>
        </w:tc>
        <w:tc>
          <w:tcPr>
            <w:tcW w:w="1180" w:type="dxa"/>
            <w:tcBorders>
              <w:top w:val="nil"/>
              <w:left w:val="nil"/>
              <w:bottom w:val="single" w:sz="4" w:space="0" w:color="auto"/>
              <w:right w:val="single" w:sz="4" w:space="0" w:color="auto"/>
            </w:tcBorders>
            <w:shd w:val="clear" w:color="auto" w:fill="auto"/>
            <w:vAlign w:val="bottom"/>
          </w:tcPr>
          <w:p w14:paraId="555645E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4761</w:t>
            </w:r>
          </w:p>
        </w:tc>
      </w:tr>
      <w:tr w:rsidR="005D5BE6" w14:paraId="6D7D8FA3"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85F96DE"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19</w:t>
            </w:r>
          </w:p>
        </w:tc>
        <w:tc>
          <w:tcPr>
            <w:tcW w:w="983" w:type="dxa"/>
            <w:tcBorders>
              <w:top w:val="nil"/>
              <w:left w:val="nil"/>
              <w:bottom w:val="single" w:sz="4" w:space="0" w:color="auto"/>
              <w:right w:val="single" w:sz="4" w:space="0" w:color="auto"/>
            </w:tcBorders>
            <w:shd w:val="clear" w:color="auto" w:fill="auto"/>
            <w:vAlign w:val="bottom"/>
          </w:tcPr>
          <w:p w14:paraId="462B922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767</w:t>
            </w:r>
          </w:p>
        </w:tc>
        <w:tc>
          <w:tcPr>
            <w:tcW w:w="1460" w:type="dxa"/>
            <w:tcBorders>
              <w:top w:val="nil"/>
              <w:left w:val="nil"/>
              <w:bottom w:val="single" w:sz="4" w:space="0" w:color="auto"/>
              <w:right w:val="single" w:sz="4" w:space="0" w:color="auto"/>
            </w:tcBorders>
            <w:shd w:val="clear" w:color="auto" w:fill="auto"/>
            <w:vAlign w:val="bottom"/>
          </w:tcPr>
          <w:p w14:paraId="10928AE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w:t>
            </w:r>
          </w:p>
        </w:tc>
        <w:tc>
          <w:tcPr>
            <w:tcW w:w="1300" w:type="dxa"/>
            <w:tcBorders>
              <w:top w:val="nil"/>
              <w:left w:val="nil"/>
              <w:bottom w:val="single" w:sz="4" w:space="0" w:color="auto"/>
              <w:right w:val="single" w:sz="4" w:space="0" w:color="auto"/>
            </w:tcBorders>
            <w:shd w:val="clear" w:color="auto" w:fill="auto"/>
            <w:vAlign w:val="bottom"/>
          </w:tcPr>
          <w:p w14:paraId="60E89F1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17</w:t>
            </w:r>
          </w:p>
        </w:tc>
        <w:tc>
          <w:tcPr>
            <w:tcW w:w="966" w:type="dxa"/>
            <w:tcBorders>
              <w:top w:val="nil"/>
              <w:left w:val="nil"/>
              <w:bottom w:val="single" w:sz="4" w:space="0" w:color="auto"/>
              <w:right w:val="single" w:sz="4" w:space="0" w:color="auto"/>
            </w:tcBorders>
            <w:shd w:val="clear" w:color="auto" w:fill="auto"/>
            <w:vAlign w:val="bottom"/>
          </w:tcPr>
          <w:p w14:paraId="572CB60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0,00758</w:t>
            </w:r>
          </w:p>
        </w:tc>
        <w:tc>
          <w:tcPr>
            <w:tcW w:w="1180" w:type="dxa"/>
            <w:tcBorders>
              <w:top w:val="nil"/>
              <w:left w:val="nil"/>
              <w:bottom w:val="single" w:sz="4" w:space="0" w:color="auto"/>
              <w:right w:val="single" w:sz="4" w:space="0" w:color="auto"/>
            </w:tcBorders>
            <w:shd w:val="clear" w:color="auto" w:fill="auto"/>
            <w:vAlign w:val="bottom"/>
          </w:tcPr>
          <w:p w14:paraId="695142D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4670</w:t>
            </w:r>
          </w:p>
        </w:tc>
      </w:tr>
      <w:tr w:rsidR="005D5BE6" w14:paraId="4FC779BC"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04FC4B24"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20</w:t>
            </w:r>
          </w:p>
        </w:tc>
        <w:tc>
          <w:tcPr>
            <w:tcW w:w="983" w:type="dxa"/>
            <w:tcBorders>
              <w:top w:val="nil"/>
              <w:left w:val="nil"/>
              <w:bottom w:val="single" w:sz="4" w:space="0" w:color="auto"/>
              <w:right w:val="single" w:sz="4" w:space="0" w:color="auto"/>
            </w:tcBorders>
            <w:shd w:val="clear" w:color="auto" w:fill="auto"/>
            <w:vAlign w:val="bottom"/>
          </w:tcPr>
          <w:p w14:paraId="5DDB5F5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972</w:t>
            </w:r>
          </w:p>
        </w:tc>
        <w:tc>
          <w:tcPr>
            <w:tcW w:w="1460" w:type="dxa"/>
            <w:tcBorders>
              <w:top w:val="nil"/>
              <w:left w:val="nil"/>
              <w:bottom w:val="single" w:sz="4" w:space="0" w:color="auto"/>
              <w:right w:val="single" w:sz="4" w:space="0" w:color="auto"/>
            </w:tcBorders>
            <w:shd w:val="clear" w:color="auto" w:fill="auto"/>
            <w:vAlign w:val="bottom"/>
          </w:tcPr>
          <w:p w14:paraId="43E5A6C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w:t>
            </w:r>
          </w:p>
        </w:tc>
        <w:tc>
          <w:tcPr>
            <w:tcW w:w="1300" w:type="dxa"/>
            <w:tcBorders>
              <w:top w:val="nil"/>
              <w:left w:val="nil"/>
              <w:bottom w:val="single" w:sz="4" w:space="0" w:color="auto"/>
              <w:right w:val="single" w:sz="4" w:space="0" w:color="auto"/>
            </w:tcBorders>
            <w:shd w:val="clear" w:color="auto" w:fill="auto"/>
            <w:vAlign w:val="bottom"/>
          </w:tcPr>
          <w:p w14:paraId="5C3D25F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17</w:t>
            </w:r>
          </w:p>
        </w:tc>
        <w:tc>
          <w:tcPr>
            <w:tcW w:w="966" w:type="dxa"/>
            <w:tcBorders>
              <w:top w:val="nil"/>
              <w:left w:val="nil"/>
              <w:bottom w:val="single" w:sz="4" w:space="0" w:color="auto"/>
              <w:right w:val="single" w:sz="4" w:space="0" w:color="auto"/>
            </w:tcBorders>
            <w:shd w:val="clear" w:color="auto" w:fill="auto"/>
            <w:vAlign w:val="bottom"/>
          </w:tcPr>
          <w:p w14:paraId="30E7767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0,01087</w:t>
            </w:r>
          </w:p>
        </w:tc>
        <w:tc>
          <w:tcPr>
            <w:tcW w:w="1180" w:type="dxa"/>
            <w:tcBorders>
              <w:top w:val="nil"/>
              <w:left w:val="nil"/>
              <w:bottom w:val="single" w:sz="4" w:space="0" w:color="auto"/>
              <w:right w:val="single" w:sz="4" w:space="0" w:color="auto"/>
            </w:tcBorders>
            <w:shd w:val="clear" w:color="auto" w:fill="auto"/>
            <w:vAlign w:val="bottom"/>
          </w:tcPr>
          <w:p w14:paraId="3AB86A0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4687</w:t>
            </w:r>
          </w:p>
        </w:tc>
      </w:tr>
      <w:tr w:rsidR="005D5BE6" w14:paraId="4290935C"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296052D"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21</w:t>
            </w:r>
          </w:p>
        </w:tc>
        <w:tc>
          <w:tcPr>
            <w:tcW w:w="983" w:type="dxa"/>
            <w:tcBorders>
              <w:top w:val="nil"/>
              <w:left w:val="nil"/>
              <w:bottom w:val="single" w:sz="4" w:space="0" w:color="auto"/>
              <w:right w:val="single" w:sz="4" w:space="0" w:color="auto"/>
            </w:tcBorders>
            <w:shd w:val="clear" w:color="auto" w:fill="auto"/>
            <w:vAlign w:val="bottom"/>
          </w:tcPr>
          <w:p w14:paraId="40516E0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841</w:t>
            </w:r>
          </w:p>
        </w:tc>
        <w:tc>
          <w:tcPr>
            <w:tcW w:w="1460" w:type="dxa"/>
            <w:tcBorders>
              <w:top w:val="nil"/>
              <w:left w:val="nil"/>
              <w:bottom w:val="single" w:sz="4" w:space="0" w:color="auto"/>
              <w:right w:val="single" w:sz="4" w:space="0" w:color="auto"/>
            </w:tcBorders>
            <w:shd w:val="clear" w:color="auto" w:fill="auto"/>
            <w:vAlign w:val="bottom"/>
          </w:tcPr>
          <w:p w14:paraId="0EF7FFB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5B19767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17</w:t>
            </w:r>
          </w:p>
        </w:tc>
        <w:tc>
          <w:tcPr>
            <w:tcW w:w="966" w:type="dxa"/>
            <w:tcBorders>
              <w:top w:val="nil"/>
              <w:left w:val="nil"/>
              <w:bottom w:val="single" w:sz="4" w:space="0" w:color="auto"/>
              <w:right w:val="single" w:sz="4" w:space="0" w:color="auto"/>
            </w:tcBorders>
            <w:shd w:val="clear" w:color="auto" w:fill="auto"/>
            <w:vAlign w:val="bottom"/>
          </w:tcPr>
          <w:p w14:paraId="7AE226B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0,0098</w:t>
            </w:r>
          </w:p>
        </w:tc>
        <w:tc>
          <w:tcPr>
            <w:tcW w:w="1180" w:type="dxa"/>
            <w:tcBorders>
              <w:top w:val="nil"/>
              <w:left w:val="nil"/>
              <w:bottom w:val="single" w:sz="4" w:space="0" w:color="auto"/>
              <w:right w:val="single" w:sz="4" w:space="0" w:color="auto"/>
            </w:tcBorders>
            <w:shd w:val="clear" w:color="auto" w:fill="auto"/>
            <w:vAlign w:val="bottom"/>
          </w:tcPr>
          <w:p w14:paraId="50F42DD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4579</w:t>
            </w:r>
          </w:p>
        </w:tc>
      </w:tr>
      <w:tr w:rsidR="005D5BE6" w14:paraId="3AF0D50E"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F7217F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22</w:t>
            </w:r>
          </w:p>
        </w:tc>
        <w:tc>
          <w:tcPr>
            <w:tcW w:w="983" w:type="dxa"/>
            <w:tcBorders>
              <w:top w:val="nil"/>
              <w:left w:val="nil"/>
              <w:bottom w:val="single" w:sz="4" w:space="0" w:color="auto"/>
              <w:right w:val="single" w:sz="4" w:space="0" w:color="auto"/>
            </w:tcBorders>
            <w:shd w:val="clear" w:color="auto" w:fill="auto"/>
            <w:vAlign w:val="bottom"/>
          </w:tcPr>
          <w:p w14:paraId="170E865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161</w:t>
            </w:r>
          </w:p>
        </w:tc>
        <w:tc>
          <w:tcPr>
            <w:tcW w:w="1460" w:type="dxa"/>
            <w:tcBorders>
              <w:top w:val="nil"/>
              <w:left w:val="nil"/>
              <w:bottom w:val="single" w:sz="4" w:space="0" w:color="auto"/>
              <w:right w:val="single" w:sz="4" w:space="0" w:color="auto"/>
            </w:tcBorders>
            <w:shd w:val="clear" w:color="auto" w:fill="auto"/>
            <w:vAlign w:val="bottom"/>
          </w:tcPr>
          <w:p w14:paraId="2344C47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w:t>
            </w:r>
          </w:p>
        </w:tc>
        <w:tc>
          <w:tcPr>
            <w:tcW w:w="1300" w:type="dxa"/>
            <w:tcBorders>
              <w:top w:val="nil"/>
              <w:left w:val="nil"/>
              <w:bottom w:val="single" w:sz="4" w:space="0" w:color="auto"/>
              <w:right w:val="single" w:sz="4" w:space="0" w:color="auto"/>
            </w:tcBorders>
            <w:shd w:val="clear" w:color="auto" w:fill="auto"/>
            <w:vAlign w:val="bottom"/>
          </w:tcPr>
          <w:p w14:paraId="20321C0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22</w:t>
            </w:r>
          </w:p>
        </w:tc>
        <w:tc>
          <w:tcPr>
            <w:tcW w:w="966" w:type="dxa"/>
            <w:tcBorders>
              <w:top w:val="nil"/>
              <w:left w:val="nil"/>
              <w:bottom w:val="single" w:sz="4" w:space="0" w:color="auto"/>
              <w:right w:val="single" w:sz="4" w:space="0" w:color="auto"/>
            </w:tcBorders>
            <w:shd w:val="clear" w:color="auto" w:fill="auto"/>
            <w:vAlign w:val="bottom"/>
          </w:tcPr>
          <w:p w14:paraId="3D6998E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0,0073</w:t>
            </w:r>
          </w:p>
        </w:tc>
        <w:tc>
          <w:tcPr>
            <w:tcW w:w="1180" w:type="dxa"/>
            <w:tcBorders>
              <w:top w:val="nil"/>
              <w:left w:val="nil"/>
              <w:bottom w:val="single" w:sz="4" w:space="0" w:color="auto"/>
              <w:right w:val="single" w:sz="4" w:space="0" w:color="auto"/>
            </w:tcBorders>
            <w:shd w:val="clear" w:color="auto" w:fill="auto"/>
            <w:vAlign w:val="bottom"/>
          </w:tcPr>
          <w:p w14:paraId="171C7CE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4540</w:t>
            </w:r>
          </w:p>
        </w:tc>
      </w:tr>
      <w:tr w:rsidR="005D5BE6" w14:paraId="7CC3BFE2"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442A4ED4"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23</w:t>
            </w:r>
          </w:p>
        </w:tc>
        <w:tc>
          <w:tcPr>
            <w:tcW w:w="983" w:type="dxa"/>
            <w:tcBorders>
              <w:top w:val="nil"/>
              <w:left w:val="nil"/>
              <w:bottom w:val="single" w:sz="4" w:space="0" w:color="auto"/>
              <w:right w:val="single" w:sz="4" w:space="0" w:color="auto"/>
            </w:tcBorders>
            <w:shd w:val="clear" w:color="auto" w:fill="auto"/>
            <w:vAlign w:val="bottom"/>
          </w:tcPr>
          <w:p w14:paraId="261F059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897</w:t>
            </w:r>
          </w:p>
        </w:tc>
        <w:tc>
          <w:tcPr>
            <w:tcW w:w="1460" w:type="dxa"/>
            <w:tcBorders>
              <w:top w:val="nil"/>
              <w:left w:val="nil"/>
              <w:bottom w:val="single" w:sz="4" w:space="0" w:color="auto"/>
              <w:right w:val="single" w:sz="4" w:space="0" w:color="auto"/>
            </w:tcBorders>
            <w:shd w:val="clear" w:color="auto" w:fill="auto"/>
            <w:vAlign w:val="bottom"/>
          </w:tcPr>
          <w:p w14:paraId="0F254A6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6</w:t>
            </w:r>
          </w:p>
        </w:tc>
        <w:tc>
          <w:tcPr>
            <w:tcW w:w="1300" w:type="dxa"/>
            <w:tcBorders>
              <w:top w:val="nil"/>
              <w:left w:val="nil"/>
              <w:bottom w:val="single" w:sz="4" w:space="0" w:color="auto"/>
              <w:right w:val="single" w:sz="4" w:space="0" w:color="auto"/>
            </w:tcBorders>
            <w:shd w:val="clear" w:color="auto" w:fill="auto"/>
            <w:vAlign w:val="bottom"/>
          </w:tcPr>
          <w:p w14:paraId="24A3B97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20</w:t>
            </w:r>
          </w:p>
        </w:tc>
        <w:tc>
          <w:tcPr>
            <w:tcW w:w="966" w:type="dxa"/>
            <w:tcBorders>
              <w:top w:val="nil"/>
              <w:left w:val="nil"/>
              <w:bottom w:val="single" w:sz="4" w:space="0" w:color="auto"/>
              <w:right w:val="single" w:sz="4" w:space="0" w:color="auto"/>
            </w:tcBorders>
            <w:shd w:val="clear" w:color="auto" w:fill="auto"/>
            <w:vAlign w:val="bottom"/>
          </w:tcPr>
          <w:p w14:paraId="380DF91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0,00826</w:t>
            </w:r>
          </w:p>
        </w:tc>
        <w:tc>
          <w:tcPr>
            <w:tcW w:w="1180" w:type="dxa"/>
            <w:tcBorders>
              <w:top w:val="nil"/>
              <w:left w:val="nil"/>
              <w:bottom w:val="single" w:sz="4" w:space="0" w:color="auto"/>
              <w:right w:val="single" w:sz="4" w:space="0" w:color="auto"/>
            </w:tcBorders>
            <w:shd w:val="clear" w:color="auto" w:fill="auto"/>
            <w:vAlign w:val="bottom"/>
          </w:tcPr>
          <w:p w14:paraId="0B19EDC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4685</w:t>
            </w:r>
          </w:p>
        </w:tc>
      </w:tr>
      <w:tr w:rsidR="005D5BE6" w14:paraId="0678B627"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CA54413"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24</w:t>
            </w:r>
          </w:p>
        </w:tc>
        <w:tc>
          <w:tcPr>
            <w:tcW w:w="983" w:type="dxa"/>
            <w:tcBorders>
              <w:top w:val="nil"/>
              <w:left w:val="nil"/>
              <w:bottom w:val="single" w:sz="4" w:space="0" w:color="auto"/>
              <w:right w:val="single" w:sz="4" w:space="0" w:color="auto"/>
            </w:tcBorders>
            <w:shd w:val="clear" w:color="auto" w:fill="auto"/>
            <w:vAlign w:val="bottom"/>
          </w:tcPr>
          <w:p w14:paraId="6B317A3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970</w:t>
            </w:r>
          </w:p>
        </w:tc>
        <w:tc>
          <w:tcPr>
            <w:tcW w:w="1460" w:type="dxa"/>
            <w:tcBorders>
              <w:top w:val="nil"/>
              <w:left w:val="nil"/>
              <w:bottom w:val="single" w:sz="4" w:space="0" w:color="auto"/>
              <w:right w:val="single" w:sz="4" w:space="0" w:color="auto"/>
            </w:tcBorders>
            <w:shd w:val="clear" w:color="auto" w:fill="auto"/>
            <w:vAlign w:val="bottom"/>
          </w:tcPr>
          <w:p w14:paraId="642AB72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6</w:t>
            </w:r>
          </w:p>
        </w:tc>
        <w:tc>
          <w:tcPr>
            <w:tcW w:w="1300" w:type="dxa"/>
            <w:tcBorders>
              <w:top w:val="nil"/>
              <w:left w:val="nil"/>
              <w:bottom w:val="single" w:sz="4" w:space="0" w:color="auto"/>
              <w:right w:val="single" w:sz="4" w:space="0" w:color="auto"/>
            </w:tcBorders>
            <w:shd w:val="clear" w:color="auto" w:fill="auto"/>
            <w:vAlign w:val="bottom"/>
          </w:tcPr>
          <w:p w14:paraId="55C0E992"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16</w:t>
            </w:r>
          </w:p>
        </w:tc>
        <w:tc>
          <w:tcPr>
            <w:tcW w:w="966" w:type="dxa"/>
            <w:tcBorders>
              <w:top w:val="nil"/>
              <w:left w:val="nil"/>
              <w:bottom w:val="single" w:sz="4" w:space="0" w:color="auto"/>
              <w:right w:val="single" w:sz="4" w:space="0" w:color="auto"/>
            </w:tcBorders>
            <w:shd w:val="clear" w:color="auto" w:fill="auto"/>
            <w:vAlign w:val="bottom"/>
          </w:tcPr>
          <w:p w14:paraId="64CD6BC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0,00917</w:t>
            </w:r>
          </w:p>
        </w:tc>
        <w:tc>
          <w:tcPr>
            <w:tcW w:w="1180" w:type="dxa"/>
            <w:tcBorders>
              <w:top w:val="nil"/>
              <w:left w:val="nil"/>
              <w:bottom w:val="single" w:sz="4" w:space="0" w:color="auto"/>
              <w:right w:val="single" w:sz="4" w:space="0" w:color="auto"/>
            </w:tcBorders>
            <w:shd w:val="clear" w:color="auto" w:fill="auto"/>
            <w:vAlign w:val="bottom"/>
          </w:tcPr>
          <w:p w14:paraId="37AD17D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4674</w:t>
            </w:r>
          </w:p>
        </w:tc>
      </w:tr>
      <w:tr w:rsidR="005D5BE6" w14:paraId="3D459D00"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5FF0B33C"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25</w:t>
            </w:r>
          </w:p>
        </w:tc>
        <w:tc>
          <w:tcPr>
            <w:tcW w:w="983" w:type="dxa"/>
            <w:tcBorders>
              <w:top w:val="nil"/>
              <w:left w:val="nil"/>
              <w:bottom w:val="single" w:sz="4" w:space="0" w:color="auto"/>
              <w:right w:val="single" w:sz="4" w:space="0" w:color="auto"/>
            </w:tcBorders>
            <w:shd w:val="clear" w:color="auto" w:fill="auto"/>
            <w:vAlign w:val="bottom"/>
          </w:tcPr>
          <w:p w14:paraId="3018E01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464</w:t>
            </w:r>
          </w:p>
        </w:tc>
        <w:tc>
          <w:tcPr>
            <w:tcW w:w="1460" w:type="dxa"/>
            <w:tcBorders>
              <w:top w:val="nil"/>
              <w:left w:val="nil"/>
              <w:bottom w:val="single" w:sz="4" w:space="0" w:color="auto"/>
              <w:right w:val="single" w:sz="4" w:space="0" w:color="auto"/>
            </w:tcBorders>
            <w:shd w:val="clear" w:color="auto" w:fill="auto"/>
            <w:vAlign w:val="bottom"/>
          </w:tcPr>
          <w:p w14:paraId="4558826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w:t>
            </w:r>
          </w:p>
        </w:tc>
        <w:tc>
          <w:tcPr>
            <w:tcW w:w="1300" w:type="dxa"/>
            <w:tcBorders>
              <w:top w:val="nil"/>
              <w:left w:val="nil"/>
              <w:bottom w:val="single" w:sz="4" w:space="0" w:color="auto"/>
              <w:right w:val="single" w:sz="4" w:space="0" w:color="auto"/>
            </w:tcBorders>
            <w:shd w:val="clear" w:color="auto" w:fill="auto"/>
            <w:vAlign w:val="bottom"/>
          </w:tcPr>
          <w:p w14:paraId="6F908DC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17</w:t>
            </w:r>
          </w:p>
        </w:tc>
        <w:tc>
          <w:tcPr>
            <w:tcW w:w="966" w:type="dxa"/>
            <w:tcBorders>
              <w:top w:val="nil"/>
              <w:left w:val="nil"/>
              <w:bottom w:val="single" w:sz="4" w:space="0" w:color="auto"/>
              <w:right w:val="single" w:sz="4" w:space="0" w:color="auto"/>
            </w:tcBorders>
            <w:shd w:val="clear" w:color="auto" w:fill="auto"/>
            <w:vAlign w:val="bottom"/>
          </w:tcPr>
          <w:p w14:paraId="179BE0A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0,0082</w:t>
            </w:r>
          </w:p>
        </w:tc>
        <w:tc>
          <w:tcPr>
            <w:tcW w:w="1180" w:type="dxa"/>
            <w:tcBorders>
              <w:top w:val="nil"/>
              <w:left w:val="nil"/>
              <w:bottom w:val="single" w:sz="4" w:space="0" w:color="auto"/>
              <w:right w:val="single" w:sz="4" w:space="0" w:color="auto"/>
            </w:tcBorders>
            <w:shd w:val="clear" w:color="auto" w:fill="auto"/>
            <w:vAlign w:val="bottom"/>
          </w:tcPr>
          <w:p w14:paraId="5205A2D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4683</w:t>
            </w:r>
          </w:p>
        </w:tc>
      </w:tr>
      <w:tr w:rsidR="005D5BE6" w14:paraId="3D64AFC1"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2A4E2FD"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26</w:t>
            </w:r>
          </w:p>
        </w:tc>
        <w:tc>
          <w:tcPr>
            <w:tcW w:w="983" w:type="dxa"/>
            <w:tcBorders>
              <w:top w:val="nil"/>
              <w:left w:val="nil"/>
              <w:bottom w:val="single" w:sz="4" w:space="0" w:color="auto"/>
              <w:right w:val="single" w:sz="4" w:space="0" w:color="auto"/>
            </w:tcBorders>
            <w:shd w:val="clear" w:color="auto" w:fill="auto"/>
            <w:vAlign w:val="bottom"/>
          </w:tcPr>
          <w:p w14:paraId="7AA4E38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720</w:t>
            </w:r>
          </w:p>
        </w:tc>
        <w:tc>
          <w:tcPr>
            <w:tcW w:w="1460" w:type="dxa"/>
            <w:tcBorders>
              <w:top w:val="nil"/>
              <w:left w:val="nil"/>
              <w:bottom w:val="single" w:sz="4" w:space="0" w:color="auto"/>
              <w:right w:val="single" w:sz="4" w:space="0" w:color="auto"/>
            </w:tcBorders>
            <w:shd w:val="clear" w:color="auto" w:fill="auto"/>
            <w:vAlign w:val="bottom"/>
          </w:tcPr>
          <w:p w14:paraId="22B9367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366B424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21</w:t>
            </w:r>
          </w:p>
        </w:tc>
        <w:tc>
          <w:tcPr>
            <w:tcW w:w="966" w:type="dxa"/>
            <w:tcBorders>
              <w:top w:val="nil"/>
              <w:left w:val="nil"/>
              <w:bottom w:val="single" w:sz="4" w:space="0" w:color="auto"/>
              <w:right w:val="single" w:sz="4" w:space="0" w:color="auto"/>
            </w:tcBorders>
            <w:shd w:val="clear" w:color="auto" w:fill="auto"/>
            <w:vAlign w:val="bottom"/>
          </w:tcPr>
          <w:p w14:paraId="4BDA8FD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0,00877</w:t>
            </w:r>
          </w:p>
        </w:tc>
        <w:tc>
          <w:tcPr>
            <w:tcW w:w="1180" w:type="dxa"/>
            <w:tcBorders>
              <w:top w:val="nil"/>
              <w:left w:val="nil"/>
              <w:bottom w:val="single" w:sz="4" w:space="0" w:color="auto"/>
              <w:right w:val="single" w:sz="4" w:space="0" w:color="auto"/>
            </w:tcBorders>
            <w:shd w:val="clear" w:color="auto" w:fill="auto"/>
            <w:vAlign w:val="bottom"/>
          </w:tcPr>
          <w:p w14:paraId="1ACCC9C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4698</w:t>
            </w:r>
          </w:p>
        </w:tc>
      </w:tr>
      <w:tr w:rsidR="005D5BE6" w14:paraId="1C9BEC7D"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5AB75342"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27</w:t>
            </w:r>
          </w:p>
        </w:tc>
        <w:tc>
          <w:tcPr>
            <w:tcW w:w="983" w:type="dxa"/>
            <w:tcBorders>
              <w:top w:val="nil"/>
              <w:left w:val="nil"/>
              <w:bottom w:val="single" w:sz="4" w:space="0" w:color="auto"/>
              <w:right w:val="single" w:sz="4" w:space="0" w:color="auto"/>
            </w:tcBorders>
            <w:shd w:val="clear" w:color="auto" w:fill="auto"/>
            <w:vAlign w:val="bottom"/>
          </w:tcPr>
          <w:p w14:paraId="4601E42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881</w:t>
            </w:r>
          </w:p>
        </w:tc>
        <w:tc>
          <w:tcPr>
            <w:tcW w:w="1460" w:type="dxa"/>
            <w:tcBorders>
              <w:top w:val="nil"/>
              <w:left w:val="nil"/>
              <w:bottom w:val="single" w:sz="4" w:space="0" w:color="auto"/>
              <w:right w:val="single" w:sz="4" w:space="0" w:color="auto"/>
            </w:tcBorders>
            <w:shd w:val="clear" w:color="auto" w:fill="auto"/>
            <w:vAlign w:val="bottom"/>
          </w:tcPr>
          <w:p w14:paraId="519A18C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1FB4C8F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16</w:t>
            </w:r>
          </w:p>
        </w:tc>
        <w:tc>
          <w:tcPr>
            <w:tcW w:w="966" w:type="dxa"/>
            <w:tcBorders>
              <w:top w:val="nil"/>
              <w:left w:val="nil"/>
              <w:bottom w:val="single" w:sz="4" w:space="0" w:color="auto"/>
              <w:right w:val="single" w:sz="4" w:space="0" w:color="auto"/>
            </w:tcBorders>
            <w:shd w:val="clear" w:color="auto" w:fill="auto"/>
            <w:vAlign w:val="bottom"/>
          </w:tcPr>
          <w:p w14:paraId="758E29D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0,0101</w:t>
            </w:r>
          </w:p>
        </w:tc>
        <w:tc>
          <w:tcPr>
            <w:tcW w:w="1180" w:type="dxa"/>
            <w:tcBorders>
              <w:top w:val="nil"/>
              <w:left w:val="nil"/>
              <w:bottom w:val="single" w:sz="4" w:space="0" w:color="auto"/>
              <w:right w:val="single" w:sz="4" w:space="0" w:color="auto"/>
            </w:tcBorders>
            <w:shd w:val="clear" w:color="auto" w:fill="auto"/>
            <w:vAlign w:val="bottom"/>
          </w:tcPr>
          <w:p w14:paraId="69E8A20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4675</w:t>
            </w:r>
          </w:p>
        </w:tc>
      </w:tr>
      <w:tr w:rsidR="005D5BE6" w14:paraId="43FFF0E9"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4CC2F02"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28</w:t>
            </w:r>
          </w:p>
        </w:tc>
        <w:tc>
          <w:tcPr>
            <w:tcW w:w="983" w:type="dxa"/>
            <w:tcBorders>
              <w:top w:val="nil"/>
              <w:left w:val="nil"/>
              <w:bottom w:val="single" w:sz="4" w:space="0" w:color="auto"/>
              <w:right w:val="single" w:sz="4" w:space="0" w:color="auto"/>
            </w:tcBorders>
            <w:shd w:val="clear" w:color="auto" w:fill="auto"/>
            <w:vAlign w:val="bottom"/>
          </w:tcPr>
          <w:p w14:paraId="4834310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803</w:t>
            </w:r>
          </w:p>
        </w:tc>
        <w:tc>
          <w:tcPr>
            <w:tcW w:w="1460" w:type="dxa"/>
            <w:tcBorders>
              <w:top w:val="nil"/>
              <w:left w:val="nil"/>
              <w:bottom w:val="single" w:sz="4" w:space="0" w:color="auto"/>
              <w:right w:val="single" w:sz="4" w:space="0" w:color="auto"/>
            </w:tcBorders>
            <w:shd w:val="clear" w:color="auto" w:fill="auto"/>
            <w:vAlign w:val="bottom"/>
          </w:tcPr>
          <w:p w14:paraId="1549901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4229A53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13</w:t>
            </w:r>
          </w:p>
        </w:tc>
        <w:tc>
          <w:tcPr>
            <w:tcW w:w="966" w:type="dxa"/>
            <w:tcBorders>
              <w:top w:val="nil"/>
              <w:left w:val="nil"/>
              <w:bottom w:val="single" w:sz="4" w:space="0" w:color="auto"/>
              <w:right w:val="single" w:sz="4" w:space="0" w:color="auto"/>
            </w:tcBorders>
            <w:shd w:val="clear" w:color="auto" w:fill="auto"/>
            <w:vAlign w:val="bottom"/>
          </w:tcPr>
          <w:p w14:paraId="52B2EC5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0,01111</w:t>
            </w:r>
          </w:p>
        </w:tc>
        <w:tc>
          <w:tcPr>
            <w:tcW w:w="1180" w:type="dxa"/>
            <w:tcBorders>
              <w:top w:val="nil"/>
              <w:left w:val="nil"/>
              <w:bottom w:val="single" w:sz="4" w:space="0" w:color="auto"/>
              <w:right w:val="single" w:sz="4" w:space="0" w:color="auto"/>
            </w:tcBorders>
            <w:shd w:val="clear" w:color="auto" w:fill="auto"/>
            <w:vAlign w:val="bottom"/>
          </w:tcPr>
          <w:p w14:paraId="3520BD0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4556</w:t>
            </w:r>
          </w:p>
        </w:tc>
      </w:tr>
      <w:tr w:rsidR="005D5BE6" w14:paraId="5E05DA5C"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4CC9E5CC"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29</w:t>
            </w:r>
          </w:p>
        </w:tc>
        <w:tc>
          <w:tcPr>
            <w:tcW w:w="983" w:type="dxa"/>
            <w:tcBorders>
              <w:top w:val="nil"/>
              <w:left w:val="nil"/>
              <w:bottom w:val="single" w:sz="4" w:space="0" w:color="auto"/>
              <w:right w:val="single" w:sz="4" w:space="0" w:color="auto"/>
            </w:tcBorders>
            <w:shd w:val="clear" w:color="auto" w:fill="auto"/>
            <w:vAlign w:val="bottom"/>
          </w:tcPr>
          <w:p w14:paraId="7881A41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733</w:t>
            </w:r>
          </w:p>
        </w:tc>
        <w:tc>
          <w:tcPr>
            <w:tcW w:w="1460" w:type="dxa"/>
            <w:tcBorders>
              <w:top w:val="nil"/>
              <w:left w:val="nil"/>
              <w:bottom w:val="single" w:sz="4" w:space="0" w:color="auto"/>
              <w:right w:val="single" w:sz="4" w:space="0" w:color="auto"/>
            </w:tcBorders>
            <w:shd w:val="clear" w:color="auto" w:fill="auto"/>
            <w:vAlign w:val="bottom"/>
          </w:tcPr>
          <w:p w14:paraId="207FFBA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w:t>
            </w:r>
          </w:p>
        </w:tc>
        <w:tc>
          <w:tcPr>
            <w:tcW w:w="1300" w:type="dxa"/>
            <w:tcBorders>
              <w:top w:val="nil"/>
              <w:left w:val="nil"/>
              <w:bottom w:val="single" w:sz="4" w:space="0" w:color="auto"/>
              <w:right w:val="single" w:sz="4" w:space="0" w:color="auto"/>
            </w:tcBorders>
            <w:shd w:val="clear" w:color="auto" w:fill="auto"/>
            <w:vAlign w:val="bottom"/>
          </w:tcPr>
          <w:p w14:paraId="68E67A5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17</w:t>
            </w:r>
          </w:p>
        </w:tc>
        <w:tc>
          <w:tcPr>
            <w:tcW w:w="966" w:type="dxa"/>
            <w:tcBorders>
              <w:top w:val="nil"/>
              <w:left w:val="nil"/>
              <w:bottom w:val="single" w:sz="4" w:space="0" w:color="auto"/>
              <w:right w:val="single" w:sz="4" w:space="0" w:color="auto"/>
            </w:tcBorders>
            <w:shd w:val="clear" w:color="auto" w:fill="auto"/>
            <w:vAlign w:val="bottom"/>
          </w:tcPr>
          <w:p w14:paraId="6CF0C77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0,01087</w:t>
            </w:r>
          </w:p>
        </w:tc>
        <w:tc>
          <w:tcPr>
            <w:tcW w:w="1180" w:type="dxa"/>
            <w:tcBorders>
              <w:top w:val="nil"/>
              <w:left w:val="nil"/>
              <w:bottom w:val="single" w:sz="4" w:space="0" w:color="auto"/>
              <w:right w:val="single" w:sz="4" w:space="0" w:color="auto"/>
            </w:tcBorders>
            <w:shd w:val="clear" w:color="auto" w:fill="auto"/>
            <w:vAlign w:val="bottom"/>
          </w:tcPr>
          <w:p w14:paraId="6C218C0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4682</w:t>
            </w:r>
          </w:p>
        </w:tc>
      </w:tr>
      <w:tr w:rsidR="005D5BE6" w14:paraId="091244FF"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196D1F7"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lastRenderedPageBreak/>
              <w:t>30</w:t>
            </w:r>
          </w:p>
        </w:tc>
        <w:tc>
          <w:tcPr>
            <w:tcW w:w="983" w:type="dxa"/>
            <w:tcBorders>
              <w:top w:val="nil"/>
              <w:left w:val="nil"/>
              <w:bottom w:val="single" w:sz="4" w:space="0" w:color="auto"/>
              <w:right w:val="single" w:sz="4" w:space="0" w:color="auto"/>
            </w:tcBorders>
            <w:shd w:val="clear" w:color="auto" w:fill="auto"/>
            <w:vAlign w:val="bottom"/>
          </w:tcPr>
          <w:p w14:paraId="3201C2B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989</w:t>
            </w:r>
          </w:p>
        </w:tc>
        <w:tc>
          <w:tcPr>
            <w:tcW w:w="1460" w:type="dxa"/>
            <w:tcBorders>
              <w:top w:val="nil"/>
              <w:left w:val="nil"/>
              <w:bottom w:val="single" w:sz="4" w:space="0" w:color="auto"/>
              <w:right w:val="single" w:sz="4" w:space="0" w:color="auto"/>
            </w:tcBorders>
            <w:shd w:val="clear" w:color="auto" w:fill="auto"/>
            <w:vAlign w:val="bottom"/>
          </w:tcPr>
          <w:p w14:paraId="0897424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w:t>
            </w:r>
          </w:p>
        </w:tc>
        <w:tc>
          <w:tcPr>
            <w:tcW w:w="1300" w:type="dxa"/>
            <w:tcBorders>
              <w:top w:val="nil"/>
              <w:left w:val="nil"/>
              <w:bottom w:val="single" w:sz="4" w:space="0" w:color="auto"/>
              <w:right w:val="single" w:sz="4" w:space="0" w:color="auto"/>
            </w:tcBorders>
            <w:shd w:val="clear" w:color="auto" w:fill="auto"/>
            <w:vAlign w:val="bottom"/>
          </w:tcPr>
          <w:p w14:paraId="2DD6F4F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21</w:t>
            </w:r>
          </w:p>
        </w:tc>
        <w:tc>
          <w:tcPr>
            <w:tcW w:w="966" w:type="dxa"/>
            <w:tcBorders>
              <w:top w:val="nil"/>
              <w:left w:val="nil"/>
              <w:bottom w:val="single" w:sz="4" w:space="0" w:color="auto"/>
              <w:right w:val="single" w:sz="4" w:space="0" w:color="auto"/>
            </w:tcBorders>
            <w:shd w:val="clear" w:color="auto" w:fill="auto"/>
            <w:vAlign w:val="bottom"/>
          </w:tcPr>
          <w:p w14:paraId="2A815B2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0,00694</w:t>
            </w:r>
          </w:p>
        </w:tc>
        <w:tc>
          <w:tcPr>
            <w:tcW w:w="1180" w:type="dxa"/>
            <w:tcBorders>
              <w:top w:val="nil"/>
              <w:left w:val="nil"/>
              <w:bottom w:val="single" w:sz="4" w:space="0" w:color="auto"/>
              <w:right w:val="single" w:sz="4" w:space="0" w:color="auto"/>
            </w:tcBorders>
            <w:shd w:val="clear" w:color="auto" w:fill="auto"/>
            <w:vAlign w:val="bottom"/>
          </w:tcPr>
          <w:p w14:paraId="3F93182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4680</w:t>
            </w:r>
          </w:p>
        </w:tc>
      </w:tr>
      <w:tr w:rsidR="005D5BE6" w14:paraId="43A309B5"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CEDA04A"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31</w:t>
            </w:r>
          </w:p>
        </w:tc>
        <w:tc>
          <w:tcPr>
            <w:tcW w:w="983" w:type="dxa"/>
            <w:tcBorders>
              <w:top w:val="nil"/>
              <w:left w:val="nil"/>
              <w:bottom w:val="single" w:sz="4" w:space="0" w:color="auto"/>
              <w:right w:val="single" w:sz="4" w:space="0" w:color="auto"/>
            </w:tcBorders>
            <w:shd w:val="clear" w:color="auto" w:fill="auto"/>
            <w:vAlign w:val="bottom"/>
          </w:tcPr>
          <w:p w14:paraId="632AEC7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981</w:t>
            </w:r>
          </w:p>
        </w:tc>
        <w:tc>
          <w:tcPr>
            <w:tcW w:w="1460" w:type="dxa"/>
            <w:tcBorders>
              <w:top w:val="nil"/>
              <w:left w:val="nil"/>
              <w:bottom w:val="single" w:sz="4" w:space="0" w:color="auto"/>
              <w:right w:val="single" w:sz="4" w:space="0" w:color="auto"/>
            </w:tcBorders>
            <w:shd w:val="clear" w:color="auto" w:fill="auto"/>
            <w:vAlign w:val="bottom"/>
          </w:tcPr>
          <w:p w14:paraId="00BE197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17E4100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16</w:t>
            </w:r>
          </w:p>
        </w:tc>
        <w:tc>
          <w:tcPr>
            <w:tcW w:w="966" w:type="dxa"/>
            <w:tcBorders>
              <w:top w:val="nil"/>
              <w:left w:val="nil"/>
              <w:bottom w:val="single" w:sz="4" w:space="0" w:color="auto"/>
              <w:right w:val="single" w:sz="4" w:space="0" w:color="auto"/>
            </w:tcBorders>
            <w:shd w:val="clear" w:color="auto" w:fill="auto"/>
            <w:vAlign w:val="bottom"/>
          </w:tcPr>
          <w:p w14:paraId="2348751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0,0101</w:t>
            </w:r>
          </w:p>
        </w:tc>
        <w:tc>
          <w:tcPr>
            <w:tcW w:w="1180" w:type="dxa"/>
            <w:tcBorders>
              <w:top w:val="nil"/>
              <w:left w:val="nil"/>
              <w:bottom w:val="single" w:sz="4" w:space="0" w:color="auto"/>
              <w:right w:val="single" w:sz="4" w:space="0" w:color="auto"/>
            </w:tcBorders>
            <w:shd w:val="clear" w:color="auto" w:fill="auto"/>
            <w:vAlign w:val="bottom"/>
          </w:tcPr>
          <w:p w14:paraId="2DC041A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4701</w:t>
            </w:r>
          </w:p>
        </w:tc>
      </w:tr>
      <w:tr w:rsidR="005D5BE6" w14:paraId="2A2823BD"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0B82DC5"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32</w:t>
            </w:r>
          </w:p>
        </w:tc>
        <w:tc>
          <w:tcPr>
            <w:tcW w:w="983" w:type="dxa"/>
            <w:tcBorders>
              <w:top w:val="nil"/>
              <w:left w:val="nil"/>
              <w:bottom w:val="single" w:sz="4" w:space="0" w:color="auto"/>
              <w:right w:val="single" w:sz="4" w:space="0" w:color="auto"/>
            </w:tcBorders>
            <w:shd w:val="clear" w:color="auto" w:fill="auto"/>
            <w:vAlign w:val="bottom"/>
          </w:tcPr>
          <w:p w14:paraId="14C0CBF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879</w:t>
            </w:r>
          </w:p>
        </w:tc>
        <w:tc>
          <w:tcPr>
            <w:tcW w:w="1460" w:type="dxa"/>
            <w:tcBorders>
              <w:top w:val="nil"/>
              <w:left w:val="nil"/>
              <w:bottom w:val="single" w:sz="4" w:space="0" w:color="auto"/>
              <w:right w:val="single" w:sz="4" w:space="0" w:color="auto"/>
            </w:tcBorders>
            <w:shd w:val="clear" w:color="auto" w:fill="auto"/>
            <w:vAlign w:val="bottom"/>
          </w:tcPr>
          <w:p w14:paraId="435D7DB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6</w:t>
            </w:r>
          </w:p>
        </w:tc>
        <w:tc>
          <w:tcPr>
            <w:tcW w:w="1300" w:type="dxa"/>
            <w:tcBorders>
              <w:top w:val="nil"/>
              <w:left w:val="nil"/>
              <w:bottom w:val="single" w:sz="4" w:space="0" w:color="auto"/>
              <w:right w:val="single" w:sz="4" w:space="0" w:color="auto"/>
            </w:tcBorders>
            <w:shd w:val="clear" w:color="auto" w:fill="auto"/>
            <w:vAlign w:val="bottom"/>
          </w:tcPr>
          <w:p w14:paraId="74AC13F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20</w:t>
            </w:r>
          </w:p>
        </w:tc>
        <w:tc>
          <w:tcPr>
            <w:tcW w:w="966" w:type="dxa"/>
            <w:tcBorders>
              <w:top w:val="nil"/>
              <w:left w:val="nil"/>
              <w:bottom w:val="single" w:sz="4" w:space="0" w:color="auto"/>
              <w:right w:val="single" w:sz="4" w:space="0" w:color="auto"/>
            </w:tcBorders>
            <w:shd w:val="clear" w:color="auto" w:fill="auto"/>
            <w:vAlign w:val="bottom"/>
          </w:tcPr>
          <w:p w14:paraId="0887DA8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0,00826</w:t>
            </w:r>
          </w:p>
        </w:tc>
        <w:tc>
          <w:tcPr>
            <w:tcW w:w="1180" w:type="dxa"/>
            <w:tcBorders>
              <w:top w:val="nil"/>
              <w:left w:val="nil"/>
              <w:bottom w:val="single" w:sz="4" w:space="0" w:color="auto"/>
              <w:right w:val="single" w:sz="4" w:space="0" w:color="auto"/>
            </w:tcBorders>
            <w:shd w:val="clear" w:color="auto" w:fill="auto"/>
            <w:vAlign w:val="bottom"/>
          </w:tcPr>
          <w:p w14:paraId="5ED846F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4758</w:t>
            </w:r>
          </w:p>
        </w:tc>
      </w:tr>
      <w:tr w:rsidR="005D5BE6" w14:paraId="056F81BE"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0EFDC9B"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33</w:t>
            </w:r>
          </w:p>
        </w:tc>
        <w:tc>
          <w:tcPr>
            <w:tcW w:w="983" w:type="dxa"/>
            <w:tcBorders>
              <w:top w:val="nil"/>
              <w:left w:val="nil"/>
              <w:bottom w:val="single" w:sz="4" w:space="0" w:color="auto"/>
              <w:right w:val="single" w:sz="4" w:space="0" w:color="auto"/>
            </w:tcBorders>
            <w:shd w:val="clear" w:color="auto" w:fill="auto"/>
            <w:vAlign w:val="bottom"/>
          </w:tcPr>
          <w:p w14:paraId="6CEF031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977</w:t>
            </w:r>
          </w:p>
        </w:tc>
        <w:tc>
          <w:tcPr>
            <w:tcW w:w="1460" w:type="dxa"/>
            <w:tcBorders>
              <w:top w:val="nil"/>
              <w:left w:val="nil"/>
              <w:bottom w:val="single" w:sz="4" w:space="0" w:color="auto"/>
              <w:right w:val="single" w:sz="4" w:space="0" w:color="auto"/>
            </w:tcBorders>
            <w:shd w:val="clear" w:color="auto" w:fill="auto"/>
            <w:vAlign w:val="bottom"/>
          </w:tcPr>
          <w:p w14:paraId="28559E6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3</w:t>
            </w:r>
          </w:p>
        </w:tc>
        <w:tc>
          <w:tcPr>
            <w:tcW w:w="1300" w:type="dxa"/>
            <w:tcBorders>
              <w:top w:val="nil"/>
              <w:left w:val="nil"/>
              <w:bottom w:val="single" w:sz="4" w:space="0" w:color="auto"/>
              <w:right w:val="single" w:sz="4" w:space="0" w:color="auto"/>
            </w:tcBorders>
            <w:shd w:val="clear" w:color="auto" w:fill="auto"/>
            <w:vAlign w:val="bottom"/>
          </w:tcPr>
          <w:p w14:paraId="77ABDA8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19</w:t>
            </w:r>
          </w:p>
        </w:tc>
        <w:tc>
          <w:tcPr>
            <w:tcW w:w="966" w:type="dxa"/>
            <w:tcBorders>
              <w:top w:val="nil"/>
              <w:left w:val="nil"/>
              <w:bottom w:val="single" w:sz="4" w:space="0" w:color="auto"/>
              <w:right w:val="single" w:sz="4" w:space="0" w:color="auto"/>
            </w:tcBorders>
            <w:shd w:val="clear" w:color="auto" w:fill="auto"/>
            <w:vAlign w:val="bottom"/>
          </w:tcPr>
          <w:p w14:paraId="16EB042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0,01136</w:t>
            </w:r>
          </w:p>
        </w:tc>
        <w:tc>
          <w:tcPr>
            <w:tcW w:w="1180" w:type="dxa"/>
            <w:tcBorders>
              <w:top w:val="nil"/>
              <w:left w:val="nil"/>
              <w:bottom w:val="single" w:sz="4" w:space="0" w:color="auto"/>
              <w:right w:val="single" w:sz="4" w:space="0" w:color="auto"/>
            </w:tcBorders>
            <w:shd w:val="clear" w:color="auto" w:fill="auto"/>
            <w:vAlign w:val="bottom"/>
          </w:tcPr>
          <w:p w14:paraId="5109F10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4579</w:t>
            </w:r>
          </w:p>
        </w:tc>
      </w:tr>
      <w:tr w:rsidR="005D5BE6" w14:paraId="3BDE2F88"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1D1095A"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34</w:t>
            </w:r>
          </w:p>
        </w:tc>
        <w:tc>
          <w:tcPr>
            <w:tcW w:w="983" w:type="dxa"/>
            <w:tcBorders>
              <w:top w:val="nil"/>
              <w:left w:val="nil"/>
              <w:bottom w:val="single" w:sz="4" w:space="0" w:color="auto"/>
              <w:right w:val="single" w:sz="4" w:space="0" w:color="auto"/>
            </w:tcBorders>
            <w:shd w:val="clear" w:color="auto" w:fill="auto"/>
            <w:vAlign w:val="bottom"/>
          </w:tcPr>
          <w:p w14:paraId="6B60856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977</w:t>
            </w:r>
          </w:p>
        </w:tc>
        <w:tc>
          <w:tcPr>
            <w:tcW w:w="1460" w:type="dxa"/>
            <w:tcBorders>
              <w:top w:val="nil"/>
              <w:left w:val="nil"/>
              <w:bottom w:val="single" w:sz="4" w:space="0" w:color="auto"/>
              <w:right w:val="single" w:sz="4" w:space="0" w:color="auto"/>
            </w:tcBorders>
            <w:shd w:val="clear" w:color="auto" w:fill="auto"/>
            <w:vAlign w:val="bottom"/>
          </w:tcPr>
          <w:p w14:paraId="70EBAE9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w:t>
            </w:r>
          </w:p>
        </w:tc>
        <w:tc>
          <w:tcPr>
            <w:tcW w:w="1300" w:type="dxa"/>
            <w:tcBorders>
              <w:top w:val="nil"/>
              <w:left w:val="nil"/>
              <w:bottom w:val="single" w:sz="4" w:space="0" w:color="auto"/>
              <w:right w:val="single" w:sz="4" w:space="0" w:color="auto"/>
            </w:tcBorders>
            <w:shd w:val="clear" w:color="auto" w:fill="auto"/>
            <w:vAlign w:val="bottom"/>
          </w:tcPr>
          <w:p w14:paraId="1C95CAC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13</w:t>
            </w:r>
          </w:p>
        </w:tc>
        <w:tc>
          <w:tcPr>
            <w:tcW w:w="966" w:type="dxa"/>
            <w:tcBorders>
              <w:top w:val="nil"/>
              <w:left w:val="nil"/>
              <w:bottom w:val="single" w:sz="4" w:space="0" w:color="auto"/>
              <w:right w:val="single" w:sz="4" w:space="0" w:color="auto"/>
            </w:tcBorders>
            <w:shd w:val="clear" w:color="auto" w:fill="auto"/>
            <w:vAlign w:val="bottom"/>
          </w:tcPr>
          <w:p w14:paraId="3990C16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0,00833</w:t>
            </w:r>
          </w:p>
        </w:tc>
        <w:tc>
          <w:tcPr>
            <w:tcW w:w="1180" w:type="dxa"/>
            <w:tcBorders>
              <w:top w:val="nil"/>
              <w:left w:val="nil"/>
              <w:bottom w:val="single" w:sz="4" w:space="0" w:color="auto"/>
              <w:right w:val="single" w:sz="4" w:space="0" w:color="auto"/>
            </w:tcBorders>
            <w:shd w:val="clear" w:color="auto" w:fill="auto"/>
            <w:vAlign w:val="bottom"/>
          </w:tcPr>
          <w:p w14:paraId="0158847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4581</w:t>
            </w:r>
          </w:p>
        </w:tc>
      </w:tr>
      <w:tr w:rsidR="005D5BE6" w14:paraId="0A84D159"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55D242A2"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35</w:t>
            </w:r>
          </w:p>
        </w:tc>
        <w:tc>
          <w:tcPr>
            <w:tcW w:w="983" w:type="dxa"/>
            <w:tcBorders>
              <w:top w:val="nil"/>
              <w:left w:val="nil"/>
              <w:bottom w:val="single" w:sz="4" w:space="0" w:color="auto"/>
              <w:right w:val="single" w:sz="4" w:space="0" w:color="auto"/>
            </w:tcBorders>
            <w:shd w:val="clear" w:color="auto" w:fill="auto"/>
            <w:vAlign w:val="bottom"/>
          </w:tcPr>
          <w:p w14:paraId="7E53181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729</w:t>
            </w:r>
          </w:p>
        </w:tc>
        <w:tc>
          <w:tcPr>
            <w:tcW w:w="1460" w:type="dxa"/>
            <w:tcBorders>
              <w:top w:val="nil"/>
              <w:left w:val="nil"/>
              <w:bottom w:val="single" w:sz="4" w:space="0" w:color="auto"/>
              <w:right w:val="single" w:sz="4" w:space="0" w:color="auto"/>
            </w:tcBorders>
            <w:shd w:val="clear" w:color="auto" w:fill="auto"/>
            <w:vAlign w:val="bottom"/>
          </w:tcPr>
          <w:p w14:paraId="54CF2E8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2B37B4C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16</w:t>
            </w:r>
          </w:p>
        </w:tc>
        <w:tc>
          <w:tcPr>
            <w:tcW w:w="966" w:type="dxa"/>
            <w:tcBorders>
              <w:top w:val="nil"/>
              <w:left w:val="nil"/>
              <w:bottom w:val="single" w:sz="4" w:space="0" w:color="auto"/>
              <w:right w:val="single" w:sz="4" w:space="0" w:color="auto"/>
            </w:tcBorders>
            <w:shd w:val="clear" w:color="auto" w:fill="auto"/>
            <w:vAlign w:val="bottom"/>
          </w:tcPr>
          <w:p w14:paraId="131DF1D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0,0101</w:t>
            </w:r>
          </w:p>
        </w:tc>
        <w:tc>
          <w:tcPr>
            <w:tcW w:w="1180" w:type="dxa"/>
            <w:tcBorders>
              <w:top w:val="nil"/>
              <w:left w:val="nil"/>
              <w:bottom w:val="single" w:sz="4" w:space="0" w:color="auto"/>
              <w:right w:val="single" w:sz="4" w:space="0" w:color="auto"/>
            </w:tcBorders>
            <w:shd w:val="clear" w:color="auto" w:fill="auto"/>
            <w:vAlign w:val="bottom"/>
          </w:tcPr>
          <w:p w14:paraId="7ED3482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4669</w:t>
            </w:r>
          </w:p>
        </w:tc>
      </w:tr>
      <w:tr w:rsidR="005D5BE6" w14:paraId="1B2870BD"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460057F"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36</w:t>
            </w:r>
          </w:p>
        </w:tc>
        <w:tc>
          <w:tcPr>
            <w:tcW w:w="983" w:type="dxa"/>
            <w:tcBorders>
              <w:top w:val="nil"/>
              <w:left w:val="nil"/>
              <w:bottom w:val="single" w:sz="4" w:space="0" w:color="auto"/>
              <w:right w:val="single" w:sz="4" w:space="0" w:color="auto"/>
            </w:tcBorders>
            <w:shd w:val="clear" w:color="auto" w:fill="auto"/>
            <w:vAlign w:val="bottom"/>
          </w:tcPr>
          <w:p w14:paraId="12BF9B8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619</w:t>
            </w:r>
          </w:p>
        </w:tc>
        <w:tc>
          <w:tcPr>
            <w:tcW w:w="1460" w:type="dxa"/>
            <w:tcBorders>
              <w:top w:val="nil"/>
              <w:left w:val="nil"/>
              <w:bottom w:val="single" w:sz="4" w:space="0" w:color="auto"/>
              <w:right w:val="single" w:sz="4" w:space="0" w:color="auto"/>
            </w:tcBorders>
            <w:shd w:val="clear" w:color="auto" w:fill="auto"/>
            <w:vAlign w:val="bottom"/>
          </w:tcPr>
          <w:p w14:paraId="5BBE3AF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w:t>
            </w:r>
          </w:p>
        </w:tc>
        <w:tc>
          <w:tcPr>
            <w:tcW w:w="1300" w:type="dxa"/>
            <w:tcBorders>
              <w:top w:val="nil"/>
              <w:left w:val="nil"/>
              <w:bottom w:val="single" w:sz="4" w:space="0" w:color="auto"/>
              <w:right w:val="single" w:sz="4" w:space="0" w:color="auto"/>
            </w:tcBorders>
            <w:shd w:val="clear" w:color="auto" w:fill="auto"/>
            <w:vAlign w:val="bottom"/>
          </w:tcPr>
          <w:p w14:paraId="2BE92D6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22</w:t>
            </w:r>
          </w:p>
        </w:tc>
        <w:tc>
          <w:tcPr>
            <w:tcW w:w="966" w:type="dxa"/>
            <w:tcBorders>
              <w:top w:val="nil"/>
              <w:left w:val="nil"/>
              <w:bottom w:val="single" w:sz="4" w:space="0" w:color="auto"/>
              <w:right w:val="single" w:sz="4" w:space="0" w:color="auto"/>
            </w:tcBorders>
            <w:shd w:val="clear" w:color="auto" w:fill="auto"/>
            <w:vAlign w:val="bottom"/>
          </w:tcPr>
          <w:p w14:paraId="2B7EFB0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0,00935</w:t>
            </w:r>
          </w:p>
        </w:tc>
        <w:tc>
          <w:tcPr>
            <w:tcW w:w="1180" w:type="dxa"/>
            <w:tcBorders>
              <w:top w:val="nil"/>
              <w:left w:val="nil"/>
              <w:bottom w:val="single" w:sz="4" w:space="0" w:color="auto"/>
              <w:right w:val="single" w:sz="4" w:space="0" w:color="auto"/>
            </w:tcBorders>
            <w:shd w:val="clear" w:color="auto" w:fill="auto"/>
            <w:vAlign w:val="bottom"/>
          </w:tcPr>
          <w:p w14:paraId="4170B04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4675</w:t>
            </w:r>
          </w:p>
        </w:tc>
      </w:tr>
      <w:tr w:rsidR="005D5BE6" w14:paraId="725FD127"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979B250"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37</w:t>
            </w:r>
          </w:p>
        </w:tc>
        <w:tc>
          <w:tcPr>
            <w:tcW w:w="983" w:type="dxa"/>
            <w:tcBorders>
              <w:top w:val="nil"/>
              <w:left w:val="nil"/>
              <w:bottom w:val="single" w:sz="4" w:space="0" w:color="auto"/>
              <w:right w:val="single" w:sz="4" w:space="0" w:color="auto"/>
            </w:tcBorders>
            <w:shd w:val="clear" w:color="auto" w:fill="auto"/>
            <w:vAlign w:val="bottom"/>
          </w:tcPr>
          <w:p w14:paraId="4CBA94F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940</w:t>
            </w:r>
          </w:p>
        </w:tc>
        <w:tc>
          <w:tcPr>
            <w:tcW w:w="1460" w:type="dxa"/>
            <w:tcBorders>
              <w:top w:val="nil"/>
              <w:left w:val="nil"/>
              <w:bottom w:val="single" w:sz="4" w:space="0" w:color="auto"/>
              <w:right w:val="single" w:sz="4" w:space="0" w:color="auto"/>
            </w:tcBorders>
            <w:shd w:val="clear" w:color="auto" w:fill="auto"/>
            <w:vAlign w:val="bottom"/>
          </w:tcPr>
          <w:p w14:paraId="2CF24D02"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w:t>
            </w:r>
          </w:p>
        </w:tc>
        <w:tc>
          <w:tcPr>
            <w:tcW w:w="1300" w:type="dxa"/>
            <w:tcBorders>
              <w:top w:val="nil"/>
              <w:left w:val="nil"/>
              <w:bottom w:val="single" w:sz="4" w:space="0" w:color="auto"/>
              <w:right w:val="single" w:sz="4" w:space="0" w:color="auto"/>
            </w:tcBorders>
            <w:shd w:val="clear" w:color="auto" w:fill="auto"/>
            <w:vAlign w:val="bottom"/>
          </w:tcPr>
          <w:p w14:paraId="668107D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19</w:t>
            </w:r>
          </w:p>
        </w:tc>
        <w:tc>
          <w:tcPr>
            <w:tcW w:w="966" w:type="dxa"/>
            <w:tcBorders>
              <w:top w:val="nil"/>
              <w:left w:val="nil"/>
              <w:bottom w:val="single" w:sz="4" w:space="0" w:color="auto"/>
              <w:right w:val="single" w:sz="4" w:space="0" w:color="auto"/>
            </w:tcBorders>
            <w:shd w:val="clear" w:color="auto" w:fill="auto"/>
            <w:vAlign w:val="bottom"/>
          </w:tcPr>
          <w:p w14:paraId="7F15985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0,00781</w:t>
            </w:r>
          </w:p>
        </w:tc>
        <w:tc>
          <w:tcPr>
            <w:tcW w:w="1180" w:type="dxa"/>
            <w:tcBorders>
              <w:top w:val="nil"/>
              <w:left w:val="nil"/>
              <w:bottom w:val="single" w:sz="4" w:space="0" w:color="auto"/>
              <w:right w:val="single" w:sz="4" w:space="0" w:color="auto"/>
            </w:tcBorders>
            <w:shd w:val="clear" w:color="auto" w:fill="auto"/>
            <w:vAlign w:val="bottom"/>
          </w:tcPr>
          <w:p w14:paraId="7A82436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4677</w:t>
            </w:r>
          </w:p>
        </w:tc>
      </w:tr>
      <w:tr w:rsidR="005D5BE6" w14:paraId="168DAC6D"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0E7BB2E"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38</w:t>
            </w:r>
          </w:p>
        </w:tc>
        <w:tc>
          <w:tcPr>
            <w:tcW w:w="983" w:type="dxa"/>
            <w:tcBorders>
              <w:top w:val="nil"/>
              <w:left w:val="nil"/>
              <w:bottom w:val="single" w:sz="4" w:space="0" w:color="auto"/>
              <w:right w:val="single" w:sz="4" w:space="0" w:color="auto"/>
            </w:tcBorders>
            <w:shd w:val="clear" w:color="auto" w:fill="auto"/>
            <w:vAlign w:val="bottom"/>
          </w:tcPr>
          <w:p w14:paraId="3504B0D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978</w:t>
            </w:r>
          </w:p>
        </w:tc>
        <w:tc>
          <w:tcPr>
            <w:tcW w:w="1460" w:type="dxa"/>
            <w:tcBorders>
              <w:top w:val="nil"/>
              <w:left w:val="nil"/>
              <w:bottom w:val="single" w:sz="4" w:space="0" w:color="auto"/>
              <w:right w:val="single" w:sz="4" w:space="0" w:color="auto"/>
            </w:tcBorders>
            <w:shd w:val="clear" w:color="auto" w:fill="auto"/>
            <w:vAlign w:val="bottom"/>
          </w:tcPr>
          <w:p w14:paraId="1001463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w:t>
            </w:r>
          </w:p>
        </w:tc>
        <w:tc>
          <w:tcPr>
            <w:tcW w:w="1300" w:type="dxa"/>
            <w:tcBorders>
              <w:top w:val="nil"/>
              <w:left w:val="nil"/>
              <w:bottom w:val="single" w:sz="4" w:space="0" w:color="auto"/>
              <w:right w:val="single" w:sz="4" w:space="0" w:color="auto"/>
            </w:tcBorders>
            <w:shd w:val="clear" w:color="auto" w:fill="auto"/>
            <w:vAlign w:val="bottom"/>
          </w:tcPr>
          <w:p w14:paraId="1BEF1CC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13</w:t>
            </w:r>
          </w:p>
        </w:tc>
        <w:tc>
          <w:tcPr>
            <w:tcW w:w="966" w:type="dxa"/>
            <w:tcBorders>
              <w:top w:val="nil"/>
              <w:left w:val="nil"/>
              <w:bottom w:val="single" w:sz="4" w:space="0" w:color="auto"/>
              <w:right w:val="single" w:sz="4" w:space="0" w:color="auto"/>
            </w:tcBorders>
            <w:shd w:val="clear" w:color="auto" w:fill="auto"/>
            <w:vAlign w:val="bottom"/>
          </w:tcPr>
          <w:p w14:paraId="3F2F904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0,00833</w:t>
            </w:r>
          </w:p>
        </w:tc>
        <w:tc>
          <w:tcPr>
            <w:tcW w:w="1180" w:type="dxa"/>
            <w:tcBorders>
              <w:top w:val="nil"/>
              <w:left w:val="nil"/>
              <w:bottom w:val="single" w:sz="4" w:space="0" w:color="auto"/>
              <w:right w:val="single" w:sz="4" w:space="0" w:color="auto"/>
            </w:tcBorders>
            <w:shd w:val="clear" w:color="auto" w:fill="auto"/>
            <w:vAlign w:val="bottom"/>
          </w:tcPr>
          <w:p w14:paraId="1EBEBE0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4701</w:t>
            </w:r>
          </w:p>
        </w:tc>
      </w:tr>
      <w:tr w:rsidR="005D5BE6" w14:paraId="1162115D"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541C91CF"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39</w:t>
            </w:r>
          </w:p>
        </w:tc>
        <w:tc>
          <w:tcPr>
            <w:tcW w:w="983" w:type="dxa"/>
            <w:tcBorders>
              <w:top w:val="nil"/>
              <w:left w:val="nil"/>
              <w:bottom w:val="single" w:sz="4" w:space="0" w:color="auto"/>
              <w:right w:val="single" w:sz="4" w:space="0" w:color="auto"/>
            </w:tcBorders>
            <w:shd w:val="clear" w:color="auto" w:fill="auto"/>
            <w:vAlign w:val="bottom"/>
          </w:tcPr>
          <w:p w14:paraId="6712A59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942</w:t>
            </w:r>
          </w:p>
        </w:tc>
        <w:tc>
          <w:tcPr>
            <w:tcW w:w="1460" w:type="dxa"/>
            <w:tcBorders>
              <w:top w:val="nil"/>
              <w:left w:val="nil"/>
              <w:bottom w:val="single" w:sz="4" w:space="0" w:color="auto"/>
              <w:right w:val="single" w:sz="4" w:space="0" w:color="auto"/>
            </w:tcBorders>
            <w:shd w:val="clear" w:color="auto" w:fill="auto"/>
            <w:vAlign w:val="bottom"/>
          </w:tcPr>
          <w:p w14:paraId="5167613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0608EF72"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19</w:t>
            </w:r>
          </w:p>
        </w:tc>
        <w:tc>
          <w:tcPr>
            <w:tcW w:w="966" w:type="dxa"/>
            <w:tcBorders>
              <w:top w:val="nil"/>
              <w:left w:val="nil"/>
              <w:bottom w:val="single" w:sz="4" w:space="0" w:color="auto"/>
              <w:right w:val="single" w:sz="4" w:space="0" w:color="auto"/>
            </w:tcBorders>
            <w:shd w:val="clear" w:color="auto" w:fill="auto"/>
            <w:vAlign w:val="bottom"/>
          </w:tcPr>
          <w:p w14:paraId="1FD69CF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0,00926</w:t>
            </w:r>
          </w:p>
        </w:tc>
        <w:tc>
          <w:tcPr>
            <w:tcW w:w="1180" w:type="dxa"/>
            <w:tcBorders>
              <w:top w:val="nil"/>
              <w:left w:val="nil"/>
              <w:bottom w:val="single" w:sz="4" w:space="0" w:color="auto"/>
              <w:right w:val="single" w:sz="4" w:space="0" w:color="auto"/>
            </w:tcBorders>
            <w:shd w:val="clear" w:color="auto" w:fill="auto"/>
            <w:vAlign w:val="bottom"/>
          </w:tcPr>
          <w:p w14:paraId="074F89B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4701</w:t>
            </w:r>
          </w:p>
        </w:tc>
      </w:tr>
      <w:tr w:rsidR="005D5BE6" w14:paraId="04E9D908"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A40C9E4"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40</w:t>
            </w:r>
          </w:p>
        </w:tc>
        <w:tc>
          <w:tcPr>
            <w:tcW w:w="983" w:type="dxa"/>
            <w:tcBorders>
              <w:top w:val="nil"/>
              <w:left w:val="nil"/>
              <w:bottom w:val="single" w:sz="4" w:space="0" w:color="auto"/>
              <w:right w:val="single" w:sz="4" w:space="0" w:color="auto"/>
            </w:tcBorders>
            <w:shd w:val="clear" w:color="auto" w:fill="auto"/>
            <w:vAlign w:val="bottom"/>
          </w:tcPr>
          <w:p w14:paraId="228E1702"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990</w:t>
            </w:r>
          </w:p>
        </w:tc>
        <w:tc>
          <w:tcPr>
            <w:tcW w:w="1460" w:type="dxa"/>
            <w:tcBorders>
              <w:top w:val="nil"/>
              <w:left w:val="nil"/>
              <w:bottom w:val="single" w:sz="4" w:space="0" w:color="auto"/>
              <w:right w:val="single" w:sz="4" w:space="0" w:color="auto"/>
            </w:tcBorders>
            <w:shd w:val="clear" w:color="auto" w:fill="auto"/>
            <w:vAlign w:val="bottom"/>
          </w:tcPr>
          <w:p w14:paraId="40155FD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w:t>
            </w:r>
          </w:p>
        </w:tc>
        <w:tc>
          <w:tcPr>
            <w:tcW w:w="1300" w:type="dxa"/>
            <w:tcBorders>
              <w:top w:val="nil"/>
              <w:left w:val="nil"/>
              <w:bottom w:val="single" w:sz="4" w:space="0" w:color="auto"/>
              <w:right w:val="single" w:sz="4" w:space="0" w:color="auto"/>
            </w:tcBorders>
            <w:shd w:val="clear" w:color="auto" w:fill="auto"/>
            <w:vAlign w:val="bottom"/>
          </w:tcPr>
          <w:p w14:paraId="0F0AE38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21</w:t>
            </w:r>
          </w:p>
        </w:tc>
        <w:tc>
          <w:tcPr>
            <w:tcW w:w="966" w:type="dxa"/>
            <w:tcBorders>
              <w:top w:val="nil"/>
              <w:left w:val="nil"/>
              <w:bottom w:val="single" w:sz="4" w:space="0" w:color="auto"/>
              <w:right w:val="single" w:sz="4" w:space="0" w:color="auto"/>
            </w:tcBorders>
            <w:shd w:val="clear" w:color="auto" w:fill="auto"/>
            <w:vAlign w:val="bottom"/>
          </w:tcPr>
          <w:p w14:paraId="2FC831E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0,00962</w:t>
            </w:r>
          </w:p>
        </w:tc>
        <w:tc>
          <w:tcPr>
            <w:tcW w:w="1180" w:type="dxa"/>
            <w:tcBorders>
              <w:top w:val="nil"/>
              <w:left w:val="nil"/>
              <w:bottom w:val="single" w:sz="4" w:space="0" w:color="auto"/>
              <w:right w:val="single" w:sz="4" w:space="0" w:color="auto"/>
            </w:tcBorders>
            <w:shd w:val="clear" w:color="auto" w:fill="auto"/>
            <w:vAlign w:val="bottom"/>
          </w:tcPr>
          <w:p w14:paraId="2E30103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4579</w:t>
            </w:r>
          </w:p>
        </w:tc>
      </w:tr>
      <w:tr w:rsidR="005D5BE6" w14:paraId="2273CF8A"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A37C85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41</w:t>
            </w:r>
          </w:p>
        </w:tc>
        <w:tc>
          <w:tcPr>
            <w:tcW w:w="983" w:type="dxa"/>
            <w:tcBorders>
              <w:top w:val="nil"/>
              <w:left w:val="nil"/>
              <w:bottom w:val="single" w:sz="4" w:space="0" w:color="auto"/>
              <w:right w:val="single" w:sz="4" w:space="0" w:color="auto"/>
            </w:tcBorders>
            <w:shd w:val="clear" w:color="auto" w:fill="auto"/>
            <w:vAlign w:val="bottom"/>
          </w:tcPr>
          <w:p w14:paraId="690DB9E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799</w:t>
            </w:r>
          </w:p>
        </w:tc>
        <w:tc>
          <w:tcPr>
            <w:tcW w:w="1460" w:type="dxa"/>
            <w:tcBorders>
              <w:top w:val="nil"/>
              <w:left w:val="nil"/>
              <w:bottom w:val="single" w:sz="4" w:space="0" w:color="auto"/>
              <w:right w:val="single" w:sz="4" w:space="0" w:color="auto"/>
            </w:tcBorders>
            <w:shd w:val="clear" w:color="auto" w:fill="auto"/>
            <w:vAlign w:val="bottom"/>
          </w:tcPr>
          <w:p w14:paraId="4EA195E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7</w:t>
            </w:r>
          </w:p>
        </w:tc>
        <w:tc>
          <w:tcPr>
            <w:tcW w:w="1300" w:type="dxa"/>
            <w:tcBorders>
              <w:top w:val="nil"/>
              <w:left w:val="nil"/>
              <w:bottom w:val="single" w:sz="4" w:space="0" w:color="auto"/>
              <w:right w:val="single" w:sz="4" w:space="0" w:color="auto"/>
            </w:tcBorders>
            <w:shd w:val="clear" w:color="auto" w:fill="auto"/>
            <w:vAlign w:val="bottom"/>
          </w:tcPr>
          <w:p w14:paraId="2800A79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15</w:t>
            </w:r>
          </w:p>
        </w:tc>
        <w:tc>
          <w:tcPr>
            <w:tcW w:w="966" w:type="dxa"/>
            <w:tcBorders>
              <w:top w:val="nil"/>
              <w:left w:val="nil"/>
              <w:bottom w:val="single" w:sz="4" w:space="0" w:color="auto"/>
              <w:right w:val="single" w:sz="4" w:space="0" w:color="auto"/>
            </w:tcBorders>
            <w:shd w:val="clear" w:color="auto" w:fill="auto"/>
            <w:vAlign w:val="bottom"/>
          </w:tcPr>
          <w:p w14:paraId="3C2A428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0,00862</w:t>
            </w:r>
          </w:p>
        </w:tc>
        <w:tc>
          <w:tcPr>
            <w:tcW w:w="1180" w:type="dxa"/>
            <w:tcBorders>
              <w:top w:val="nil"/>
              <w:left w:val="nil"/>
              <w:bottom w:val="single" w:sz="4" w:space="0" w:color="auto"/>
              <w:right w:val="single" w:sz="4" w:space="0" w:color="auto"/>
            </w:tcBorders>
            <w:shd w:val="clear" w:color="auto" w:fill="auto"/>
            <w:vAlign w:val="bottom"/>
          </w:tcPr>
          <w:p w14:paraId="3C479D8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4555</w:t>
            </w:r>
          </w:p>
        </w:tc>
      </w:tr>
      <w:tr w:rsidR="005D5BE6" w14:paraId="0C153FD4"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4FEDA624"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42</w:t>
            </w:r>
          </w:p>
        </w:tc>
        <w:tc>
          <w:tcPr>
            <w:tcW w:w="983" w:type="dxa"/>
            <w:tcBorders>
              <w:top w:val="nil"/>
              <w:left w:val="nil"/>
              <w:bottom w:val="single" w:sz="4" w:space="0" w:color="auto"/>
              <w:right w:val="single" w:sz="4" w:space="0" w:color="auto"/>
            </w:tcBorders>
            <w:shd w:val="clear" w:color="auto" w:fill="auto"/>
            <w:vAlign w:val="bottom"/>
          </w:tcPr>
          <w:p w14:paraId="6B0B9814"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996</w:t>
            </w:r>
          </w:p>
        </w:tc>
        <w:tc>
          <w:tcPr>
            <w:tcW w:w="1460" w:type="dxa"/>
            <w:tcBorders>
              <w:top w:val="nil"/>
              <w:left w:val="nil"/>
              <w:bottom w:val="single" w:sz="4" w:space="0" w:color="auto"/>
              <w:right w:val="single" w:sz="4" w:space="0" w:color="auto"/>
            </w:tcBorders>
            <w:shd w:val="clear" w:color="auto" w:fill="auto"/>
            <w:vAlign w:val="bottom"/>
          </w:tcPr>
          <w:p w14:paraId="36D631C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3</w:t>
            </w:r>
          </w:p>
        </w:tc>
        <w:tc>
          <w:tcPr>
            <w:tcW w:w="1300" w:type="dxa"/>
            <w:tcBorders>
              <w:top w:val="nil"/>
              <w:left w:val="nil"/>
              <w:bottom w:val="single" w:sz="4" w:space="0" w:color="auto"/>
              <w:right w:val="single" w:sz="4" w:space="0" w:color="auto"/>
            </w:tcBorders>
            <w:shd w:val="clear" w:color="auto" w:fill="auto"/>
            <w:vAlign w:val="bottom"/>
          </w:tcPr>
          <w:p w14:paraId="5240522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19</w:t>
            </w:r>
          </w:p>
        </w:tc>
        <w:tc>
          <w:tcPr>
            <w:tcW w:w="966" w:type="dxa"/>
            <w:tcBorders>
              <w:top w:val="nil"/>
              <w:left w:val="nil"/>
              <w:bottom w:val="single" w:sz="4" w:space="0" w:color="auto"/>
              <w:right w:val="single" w:sz="4" w:space="0" w:color="auto"/>
            </w:tcBorders>
            <w:shd w:val="clear" w:color="auto" w:fill="auto"/>
            <w:vAlign w:val="bottom"/>
          </w:tcPr>
          <w:p w14:paraId="089D224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0,01136</w:t>
            </w:r>
          </w:p>
        </w:tc>
        <w:tc>
          <w:tcPr>
            <w:tcW w:w="1180" w:type="dxa"/>
            <w:tcBorders>
              <w:top w:val="nil"/>
              <w:left w:val="nil"/>
              <w:bottom w:val="single" w:sz="4" w:space="0" w:color="auto"/>
              <w:right w:val="single" w:sz="4" w:space="0" w:color="auto"/>
            </w:tcBorders>
            <w:shd w:val="clear" w:color="auto" w:fill="auto"/>
            <w:vAlign w:val="bottom"/>
          </w:tcPr>
          <w:p w14:paraId="0F38AB6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4691</w:t>
            </w:r>
          </w:p>
        </w:tc>
      </w:tr>
      <w:tr w:rsidR="005D5BE6" w14:paraId="65F37496"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63E6994"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43</w:t>
            </w:r>
          </w:p>
        </w:tc>
        <w:tc>
          <w:tcPr>
            <w:tcW w:w="983" w:type="dxa"/>
            <w:tcBorders>
              <w:top w:val="nil"/>
              <w:left w:val="nil"/>
              <w:bottom w:val="single" w:sz="4" w:space="0" w:color="auto"/>
              <w:right w:val="single" w:sz="4" w:space="0" w:color="auto"/>
            </w:tcBorders>
            <w:shd w:val="clear" w:color="auto" w:fill="auto"/>
            <w:vAlign w:val="bottom"/>
          </w:tcPr>
          <w:p w14:paraId="43652A22"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879</w:t>
            </w:r>
          </w:p>
        </w:tc>
        <w:tc>
          <w:tcPr>
            <w:tcW w:w="1460" w:type="dxa"/>
            <w:tcBorders>
              <w:top w:val="nil"/>
              <w:left w:val="nil"/>
              <w:bottom w:val="single" w:sz="4" w:space="0" w:color="auto"/>
              <w:right w:val="single" w:sz="4" w:space="0" w:color="auto"/>
            </w:tcBorders>
            <w:shd w:val="clear" w:color="auto" w:fill="auto"/>
            <w:vAlign w:val="bottom"/>
          </w:tcPr>
          <w:p w14:paraId="1B0E2C4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6</w:t>
            </w:r>
          </w:p>
        </w:tc>
        <w:tc>
          <w:tcPr>
            <w:tcW w:w="1300" w:type="dxa"/>
            <w:tcBorders>
              <w:top w:val="nil"/>
              <w:left w:val="nil"/>
              <w:bottom w:val="single" w:sz="4" w:space="0" w:color="auto"/>
              <w:right w:val="single" w:sz="4" w:space="0" w:color="auto"/>
            </w:tcBorders>
            <w:shd w:val="clear" w:color="auto" w:fill="auto"/>
            <w:vAlign w:val="bottom"/>
          </w:tcPr>
          <w:p w14:paraId="09C45B2F"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16</w:t>
            </w:r>
          </w:p>
        </w:tc>
        <w:tc>
          <w:tcPr>
            <w:tcW w:w="966" w:type="dxa"/>
            <w:tcBorders>
              <w:top w:val="nil"/>
              <w:left w:val="nil"/>
              <w:bottom w:val="single" w:sz="4" w:space="0" w:color="auto"/>
              <w:right w:val="single" w:sz="4" w:space="0" w:color="auto"/>
            </w:tcBorders>
            <w:shd w:val="clear" w:color="auto" w:fill="auto"/>
            <w:vAlign w:val="bottom"/>
          </w:tcPr>
          <w:p w14:paraId="4CEADBF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0,00917</w:t>
            </w:r>
          </w:p>
        </w:tc>
        <w:tc>
          <w:tcPr>
            <w:tcW w:w="1180" w:type="dxa"/>
            <w:tcBorders>
              <w:top w:val="nil"/>
              <w:left w:val="nil"/>
              <w:bottom w:val="single" w:sz="4" w:space="0" w:color="auto"/>
              <w:right w:val="single" w:sz="4" w:space="0" w:color="auto"/>
            </w:tcBorders>
            <w:shd w:val="clear" w:color="auto" w:fill="auto"/>
            <w:vAlign w:val="bottom"/>
          </w:tcPr>
          <w:p w14:paraId="69045310"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4679</w:t>
            </w:r>
          </w:p>
        </w:tc>
      </w:tr>
      <w:tr w:rsidR="005D5BE6" w14:paraId="6F78C5CD"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47CC8E4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44</w:t>
            </w:r>
          </w:p>
        </w:tc>
        <w:tc>
          <w:tcPr>
            <w:tcW w:w="983" w:type="dxa"/>
            <w:tcBorders>
              <w:top w:val="nil"/>
              <w:left w:val="nil"/>
              <w:bottom w:val="single" w:sz="4" w:space="0" w:color="auto"/>
              <w:right w:val="single" w:sz="4" w:space="0" w:color="auto"/>
            </w:tcBorders>
            <w:shd w:val="clear" w:color="auto" w:fill="auto"/>
            <w:vAlign w:val="bottom"/>
          </w:tcPr>
          <w:p w14:paraId="0D7B60A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574</w:t>
            </w:r>
          </w:p>
        </w:tc>
        <w:tc>
          <w:tcPr>
            <w:tcW w:w="1460" w:type="dxa"/>
            <w:tcBorders>
              <w:top w:val="nil"/>
              <w:left w:val="nil"/>
              <w:bottom w:val="single" w:sz="4" w:space="0" w:color="auto"/>
              <w:right w:val="single" w:sz="4" w:space="0" w:color="auto"/>
            </w:tcBorders>
            <w:shd w:val="clear" w:color="auto" w:fill="auto"/>
            <w:vAlign w:val="bottom"/>
          </w:tcPr>
          <w:p w14:paraId="5137FA9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6</w:t>
            </w:r>
          </w:p>
        </w:tc>
        <w:tc>
          <w:tcPr>
            <w:tcW w:w="1300" w:type="dxa"/>
            <w:tcBorders>
              <w:top w:val="nil"/>
              <w:left w:val="nil"/>
              <w:bottom w:val="single" w:sz="4" w:space="0" w:color="auto"/>
              <w:right w:val="single" w:sz="4" w:space="0" w:color="auto"/>
            </w:tcBorders>
            <w:shd w:val="clear" w:color="auto" w:fill="auto"/>
            <w:vAlign w:val="bottom"/>
          </w:tcPr>
          <w:p w14:paraId="6B94C8A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16</w:t>
            </w:r>
          </w:p>
        </w:tc>
        <w:tc>
          <w:tcPr>
            <w:tcW w:w="966" w:type="dxa"/>
            <w:tcBorders>
              <w:top w:val="nil"/>
              <w:left w:val="nil"/>
              <w:bottom w:val="single" w:sz="4" w:space="0" w:color="auto"/>
              <w:right w:val="single" w:sz="4" w:space="0" w:color="auto"/>
            </w:tcBorders>
            <w:shd w:val="clear" w:color="auto" w:fill="auto"/>
            <w:vAlign w:val="bottom"/>
          </w:tcPr>
          <w:p w14:paraId="45E33E3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0,00917</w:t>
            </w:r>
          </w:p>
        </w:tc>
        <w:tc>
          <w:tcPr>
            <w:tcW w:w="1180" w:type="dxa"/>
            <w:tcBorders>
              <w:top w:val="nil"/>
              <w:left w:val="nil"/>
              <w:bottom w:val="single" w:sz="4" w:space="0" w:color="auto"/>
              <w:right w:val="single" w:sz="4" w:space="0" w:color="auto"/>
            </w:tcBorders>
            <w:shd w:val="clear" w:color="auto" w:fill="auto"/>
            <w:vAlign w:val="bottom"/>
          </w:tcPr>
          <w:p w14:paraId="39D65B4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4692</w:t>
            </w:r>
          </w:p>
        </w:tc>
      </w:tr>
      <w:tr w:rsidR="005D5BE6" w14:paraId="75585BED"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074931DA"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45</w:t>
            </w:r>
          </w:p>
        </w:tc>
        <w:tc>
          <w:tcPr>
            <w:tcW w:w="983" w:type="dxa"/>
            <w:tcBorders>
              <w:top w:val="nil"/>
              <w:left w:val="nil"/>
              <w:bottom w:val="single" w:sz="4" w:space="0" w:color="auto"/>
              <w:right w:val="single" w:sz="4" w:space="0" w:color="auto"/>
            </w:tcBorders>
            <w:shd w:val="clear" w:color="auto" w:fill="auto"/>
            <w:vAlign w:val="bottom"/>
          </w:tcPr>
          <w:p w14:paraId="1E0A2CB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940</w:t>
            </w:r>
          </w:p>
        </w:tc>
        <w:tc>
          <w:tcPr>
            <w:tcW w:w="1460" w:type="dxa"/>
            <w:tcBorders>
              <w:top w:val="nil"/>
              <w:left w:val="nil"/>
              <w:bottom w:val="single" w:sz="4" w:space="0" w:color="auto"/>
              <w:right w:val="single" w:sz="4" w:space="0" w:color="auto"/>
            </w:tcBorders>
            <w:shd w:val="clear" w:color="auto" w:fill="auto"/>
            <w:vAlign w:val="bottom"/>
          </w:tcPr>
          <w:p w14:paraId="0762755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673C9D6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20</w:t>
            </w:r>
          </w:p>
        </w:tc>
        <w:tc>
          <w:tcPr>
            <w:tcW w:w="966" w:type="dxa"/>
            <w:tcBorders>
              <w:top w:val="nil"/>
              <w:left w:val="nil"/>
              <w:bottom w:val="single" w:sz="4" w:space="0" w:color="auto"/>
              <w:right w:val="single" w:sz="4" w:space="0" w:color="auto"/>
            </w:tcBorders>
            <w:shd w:val="clear" w:color="auto" w:fill="auto"/>
            <w:vAlign w:val="bottom"/>
          </w:tcPr>
          <w:p w14:paraId="1B6ED8C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0,00901</w:t>
            </w:r>
          </w:p>
        </w:tc>
        <w:tc>
          <w:tcPr>
            <w:tcW w:w="1180" w:type="dxa"/>
            <w:tcBorders>
              <w:top w:val="nil"/>
              <w:left w:val="nil"/>
              <w:bottom w:val="single" w:sz="4" w:space="0" w:color="auto"/>
              <w:right w:val="single" w:sz="4" w:space="0" w:color="auto"/>
            </w:tcBorders>
            <w:shd w:val="clear" w:color="auto" w:fill="auto"/>
            <w:vAlign w:val="bottom"/>
          </w:tcPr>
          <w:p w14:paraId="067FF14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4580</w:t>
            </w:r>
          </w:p>
        </w:tc>
      </w:tr>
      <w:tr w:rsidR="005D5BE6" w14:paraId="58DFD393"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59CB8E34"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46</w:t>
            </w:r>
          </w:p>
        </w:tc>
        <w:tc>
          <w:tcPr>
            <w:tcW w:w="983" w:type="dxa"/>
            <w:tcBorders>
              <w:top w:val="nil"/>
              <w:left w:val="nil"/>
              <w:bottom w:val="single" w:sz="4" w:space="0" w:color="auto"/>
              <w:right w:val="single" w:sz="4" w:space="0" w:color="auto"/>
            </w:tcBorders>
            <w:shd w:val="clear" w:color="auto" w:fill="auto"/>
            <w:vAlign w:val="bottom"/>
          </w:tcPr>
          <w:p w14:paraId="711B4B8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522</w:t>
            </w:r>
          </w:p>
        </w:tc>
        <w:tc>
          <w:tcPr>
            <w:tcW w:w="1460" w:type="dxa"/>
            <w:tcBorders>
              <w:top w:val="nil"/>
              <w:left w:val="nil"/>
              <w:bottom w:val="single" w:sz="4" w:space="0" w:color="auto"/>
              <w:right w:val="single" w:sz="4" w:space="0" w:color="auto"/>
            </w:tcBorders>
            <w:shd w:val="clear" w:color="auto" w:fill="auto"/>
            <w:vAlign w:val="bottom"/>
          </w:tcPr>
          <w:p w14:paraId="3F2CCCA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34B3605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17</w:t>
            </w:r>
          </w:p>
        </w:tc>
        <w:tc>
          <w:tcPr>
            <w:tcW w:w="966" w:type="dxa"/>
            <w:tcBorders>
              <w:top w:val="nil"/>
              <w:left w:val="nil"/>
              <w:bottom w:val="single" w:sz="4" w:space="0" w:color="auto"/>
              <w:right w:val="single" w:sz="4" w:space="0" w:color="auto"/>
            </w:tcBorders>
            <w:shd w:val="clear" w:color="auto" w:fill="auto"/>
            <w:vAlign w:val="bottom"/>
          </w:tcPr>
          <w:p w14:paraId="60846669"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0,0098</w:t>
            </w:r>
          </w:p>
        </w:tc>
        <w:tc>
          <w:tcPr>
            <w:tcW w:w="1180" w:type="dxa"/>
            <w:tcBorders>
              <w:top w:val="nil"/>
              <w:left w:val="nil"/>
              <w:bottom w:val="single" w:sz="4" w:space="0" w:color="auto"/>
              <w:right w:val="single" w:sz="4" w:space="0" w:color="auto"/>
            </w:tcBorders>
            <w:shd w:val="clear" w:color="auto" w:fill="auto"/>
            <w:vAlign w:val="bottom"/>
          </w:tcPr>
          <w:p w14:paraId="5259C4C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4551</w:t>
            </w:r>
          </w:p>
        </w:tc>
      </w:tr>
      <w:tr w:rsidR="005D5BE6" w14:paraId="1054B15C"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DC485D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47</w:t>
            </w:r>
          </w:p>
        </w:tc>
        <w:tc>
          <w:tcPr>
            <w:tcW w:w="983" w:type="dxa"/>
            <w:tcBorders>
              <w:top w:val="nil"/>
              <w:left w:val="nil"/>
              <w:bottom w:val="single" w:sz="4" w:space="0" w:color="auto"/>
              <w:right w:val="single" w:sz="4" w:space="0" w:color="auto"/>
            </w:tcBorders>
            <w:shd w:val="clear" w:color="auto" w:fill="auto"/>
            <w:vAlign w:val="bottom"/>
          </w:tcPr>
          <w:p w14:paraId="174F885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439</w:t>
            </w:r>
          </w:p>
        </w:tc>
        <w:tc>
          <w:tcPr>
            <w:tcW w:w="1460" w:type="dxa"/>
            <w:tcBorders>
              <w:top w:val="nil"/>
              <w:left w:val="nil"/>
              <w:bottom w:val="single" w:sz="4" w:space="0" w:color="auto"/>
              <w:right w:val="single" w:sz="4" w:space="0" w:color="auto"/>
            </w:tcBorders>
            <w:shd w:val="clear" w:color="auto" w:fill="auto"/>
            <w:vAlign w:val="bottom"/>
          </w:tcPr>
          <w:p w14:paraId="612E0F0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3F044E5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20</w:t>
            </w:r>
          </w:p>
        </w:tc>
        <w:tc>
          <w:tcPr>
            <w:tcW w:w="966" w:type="dxa"/>
            <w:tcBorders>
              <w:top w:val="nil"/>
              <w:left w:val="nil"/>
              <w:bottom w:val="single" w:sz="4" w:space="0" w:color="auto"/>
              <w:right w:val="single" w:sz="4" w:space="0" w:color="auto"/>
            </w:tcBorders>
            <w:shd w:val="clear" w:color="auto" w:fill="auto"/>
            <w:vAlign w:val="bottom"/>
          </w:tcPr>
          <w:p w14:paraId="233D8F82"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0,00901</w:t>
            </w:r>
          </w:p>
        </w:tc>
        <w:tc>
          <w:tcPr>
            <w:tcW w:w="1180" w:type="dxa"/>
            <w:tcBorders>
              <w:top w:val="nil"/>
              <w:left w:val="nil"/>
              <w:bottom w:val="single" w:sz="4" w:space="0" w:color="auto"/>
              <w:right w:val="single" w:sz="4" w:space="0" w:color="auto"/>
            </w:tcBorders>
            <w:shd w:val="clear" w:color="auto" w:fill="auto"/>
            <w:vAlign w:val="bottom"/>
          </w:tcPr>
          <w:p w14:paraId="0BB7416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4677</w:t>
            </w:r>
          </w:p>
        </w:tc>
      </w:tr>
      <w:tr w:rsidR="005D5BE6" w14:paraId="15BA8B30"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C24DEF4"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48</w:t>
            </w:r>
          </w:p>
        </w:tc>
        <w:tc>
          <w:tcPr>
            <w:tcW w:w="983" w:type="dxa"/>
            <w:tcBorders>
              <w:top w:val="nil"/>
              <w:left w:val="nil"/>
              <w:bottom w:val="single" w:sz="4" w:space="0" w:color="auto"/>
              <w:right w:val="single" w:sz="4" w:space="0" w:color="auto"/>
            </w:tcBorders>
            <w:shd w:val="clear" w:color="auto" w:fill="auto"/>
            <w:vAlign w:val="bottom"/>
          </w:tcPr>
          <w:p w14:paraId="4D8A09E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843</w:t>
            </w:r>
          </w:p>
        </w:tc>
        <w:tc>
          <w:tcPr>
            <w:tcW w:w="1460" w:type="dxa"/>
            <w:tcBorders>
              <w:top w:val="nil"/>
              <w:left w:val="nil"/>
              <w:bottom w:val="single" w:sz="4" w:space="0" w:color="auto"/>
              <w:right w:val="single" w:sz="4" w:space="0" w:color="auto"/>
            </w:tcBorders>
            <w:shd w:val="clear" w:color="auto" w:fill="auto"/>
            <w:vAlign w:val="bottom"/>
          </w:tcPr>
          <w:p w14:paraId="43AA1BB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5</w:t>
            </w:r>
          </w:p>
        </w:tc>
        <w:tc>
          <w:tcPr>
            <w:tcW w:w="1300" w:type="dxa"/>
            <w:tcBorders>
              <w:top w:val="nil"/>
              <w:left w:val="nil"/>
              <w:bottom w:val="single" w:sz="4" w:space="0" w:color="auto"/>
              <w:right w:val="single" w:sz="4" w:space="0" w:color="auto"/>
            </w:tcBorders>
            <w:shd w:val="clear" w:color="auto" w:fill="auto"/>
            <w:vAlign w:val="bottom"/>
          </w:tcPr>
          <w:p w14:paraId="6FF6E611"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17</w:t>
            </w:r>
          </w:p>
        </w:tc>
        <w:tc>
          <w:tcPr>
            <w:tcW w:w="966" w:type="dxa"/>
            <w:tcBorders>
              <w:top w:val="nil"/>
              <w:left w:val="nil"/>
              <w:bottom w:val="single" w:sz="4" w:space="0" w:color="auto"/>
              <w:right w:val="single" w:sz="4" w:space="0" w:color="auto"/>
            </w:tcBorders>
            <w:shd w:val="clear" w:color="auto" w:fill="auto"/>
            <w:vAlign w:val="bottom"/>
          </w:tcPr>
          <w:p w14:paraId="6DE51428"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0,0098</w:t>
            </w:r>
          </w:p>
        </w:tc>
        <w:tc>
          <w:tcPr>
            <w:tcW w:w="1180" w:type="dxa"/>
            <w:tcBorders>
              <w:top w:val="nil"/>
              <w:left w:val="nil"/>
              <w:bottom w:val="single" w:sz="4" w:space="0" w:color="auto"/>
              <w:right w:val="single" w:sz="4" w:space="0" w:color="auto"/>
            </w:tcBorders>
            <w:shd w:val="clear" w:color="auto" w:fill="auto"/>
            <w:vAlign w:val="bottom"/>
          </w:tcPr>
          <w:p w14:paraId="084337A6"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4673</w:t>
            </w:r>
          </w:p>
        </w:tc>
      </w:tr>
      <w:tr w:rsidR="005D5BE6" w14:paraId="7BA39964" w14:textId="77777777">
        <w:trPr>
          <w:trHeight w:val="25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07A668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49</w:t>
            </w:r>
          </w:p>
        </w:tc>
        <w:tc>
          <w:tcPr>
            <w:tcW w:w="983" w:type="dxa"/>
            <w:tcBorders>
              <w:top w:val="nil"/>
              <w:left w:val="nil"/>
              <w:bottom w:val="single" w:sz="4" w:space="0" w:color="auto"/>
              <w:right w:val="single" w:sz="4" w:space="0" w:color="auto"/>
            </w:tcBorders>
            <w:shd w:val="clear" w:color="auto" w:fill="auto"/>
            <w:vAlign w:val="bottom"/>
          </w:tcPr>
          <w:p w14:paraId="62BC7527"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900</w:t>
            </w:r>
          </w:p>
        </w:tc>
        <w:tc>
          <w:tcPr>
            <w:tcW w:w="1460" w:type="dxa"/>
            <w:tcBorders>
              <w:top w:val="nil"/>
              <w:left w:val="nil"/>
              <w:bottom w:val="single" w:sz="4" w:space="0" w:color="auto"/>
              <w:right w:val="single" w:sz="4" w:space="0" w:color="auto"/>
            </w:tcBorders>
            <w:shd w:val="clear" w:color="auto" w:fill="auto"/>
            <w:vAlign w:val="bottom"/>
          </w:tcPr>
          <w:p w14:paraId="72E73BC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9</w:t>
            </w:r>
          </w:p>
        </w:tc>
        <w:tc>
          <w:tcPr>
            <w:tcW w:w="1300" w:type="dxa"/>
            <w:tcBorders>
              <w:top w:val="nil"/>
              <w:left w:val="nil"/>
              <w:bottom w:val="single" w:sz="4" w:space="0" w:color="auto"/>
              <w:right w:val="single" w:sz="4" w:space="0" w:color="auto"/>
            </w:tcBorders>
            <w:shd w:val="clear" w:color="auto" w:fill="auto"/>
            <w:vAlign w:val="bottom"/>
          </w:tcPr>
          <w:p w14:paraId="2BECF645"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14</w:t>
            </w:r>
          </w:p>
        </w:tc>
        <w:tc>
          <w:tcPr>
            <w:tcW w:w="966" w:type="dxa"/>
            <w:tcBorders>
              <w:top w:val="nil"/>
              <w:left w:val="nil"/>
              <w:bottom w:val="single" w:sz="4" w:space="0" w:color="auto"/>
              <w:right w:val="single" w:sz="4" w:space="0" w:color="auto"/>
            </w:tcBorders>
            <w:shd w:val="clear" w:color="auto" w:fill="auto"/>
            <w:vAlign w:val="bottom"/>
          </w:tcPr>
          <w:p w14:paraId="3CB078BA"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0,00752</w:t>
            </w:r>
          </w:p>
        </w:tc>
        <w:tc>
          <w:tcPr>
            <w:tcW w:w="1180" w:type="dxa"/>
            <w:tcBorders>
              <w:top w:val="nil"/>
              <w:left w:val="nil"/>
              <w:bottom w:val="single" w:sz="4" w:space="0" w:color="auto"/>
              <w:right w:val="single" w:sz="4" w:space="0" w:color="auto"/>
            </w:tcBorders>
            <w:shd w:val="clear" w:color="auto" w:fill="auto"/>
            <w:vAlign w:val="bottom"/>
          </w:tcPr>
          <w:p w14:paraId="5914523B"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4673</w:t>
            </w:r>
          </w:p>
        </w:tc>
      </w:tr>
      <w:tr w:rsidR="005D5BE6" w14:paraId="29016F3D" w14:textId="77777777">
        <w:trPr>
          <w:trHeight w:val="270"/>
          <w:jc w:val="center"/>
        </w:trPr>
        <w:tc>
          <w:tcPr>
            <w:tcW w:w="1194" w:type="dxa"/>
            <w:tcBorders>
              <w:top w:val="single" w:sz="4" w:space="0" w:color="auto"/>
              <w:left w:val="single" w:sz="4" w:space="0" w:color="auto"/>
              <w:bottom w:val="double" w:sz="6" w:space="0" w:color="auto"/>
              <w:right w:val="single" w:sz="4" w:space="0" w:color="auto"/>
            </w:tcBorders>
            <w:shd w:val="clear" w:color="auto" w:fill="auto"/>
            <w:vAlign w:val="bottom"/>
          </w:tcPr>
          <w:p w14:paraId="4E408A1D"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50</w:t>
            </w:r>
          </w:p>
        </w:tc>
        <w:tc>
          <w:tcPr>
            <w:tcW w:w="983" w:type="dxa"/>
            <w:tcBorders>
              <w:top w:val="single" w:sz="4" w:space="0" w:color="auto"/>
              <w:left w:val="nil"/>
              <w:bottom w:val="double" w:sz="6" w:space="0" w:color="auto"/>
              <w:right w:val="single" w:sz="4" w:space="0" w:color="auto"/>
            </w:tcBorders>
            <w:shd w:val="clear" w:color="auto" w:fill="auto"/>
            <w:vAlign w:val="bottom"/>
          </w:tcPr>
          <w:p w14:paraId="1CFF4CE2"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895</w:t>
            </w:r>
          </w:p>
        </w:tc>
        <w:tc>
          <w:tcPr>
            <w:tcW w:w="1460" w:type="dxa"/>
            <w:tcBorders>
              <w:top w:val="single" w:sz="4" w:space="0" w:color="auto"/>
              <w:left w:val="nil"/>
              <w:bottom w:val="double" w:sz="6" w:space="0" w:color="auto"/>
              <w:right w:val="single" w:sz="4" w:space="0" w:color="auto"/>
            </w:tcBorders>
            <w:shd w:val="clear" w:color="auto" w:fill="auto"/>
            <w:vAlign w:val="bottom"/>
          </w:tcPr>
          <w:p w14:paraId="0935457C"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w:t>
            </w:r>
          </w:p>
        </w:tc>
        <w:tc>
          <w:tcPr>
            <w:tcW w:w="1300" w:type="dxa"/>
            <w:tcBorders>
              <w:top w:val="single" w:sz="4" w:space="0" w:color="auto"/>
              <w:left w:val="nil"/>
              <w:bottom w:val="double" w:sz="6" w:space="0" w:color="auto"/>
              <w:right w:val="single" w:sz="4" w:space="0" w:color="auto"/>
            </w:tcBorders>
            <w:shd w:val="clear" w:color="auto" w:fill="auto"/>
            <w:vAlign w:val="bottom"/>
          </w:tcPr>
          <w:p w14:paraId="5BB74F2E"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20</w:t>
            </w:r>
          </w:p>
        </w:tc>
        <w:tc>
          <w:tcPr>
            <w:tcW w:w="966" w:type="dxa"/>
            <w:tcBorders>
              <w:top w:val="single" w:sz="4" w:space="0" w:color="auto"/>
              <w:left w:val="nil"/>
              <w:bottom w:val="double" w:sz="6" w:space="0" w:color="auto"/>
              <w:right w:val="single" w:sz="4" w:space="0" w:color="auto"/>
            </w:tcBorders>
            <w:shd w:val="clear" w:color="auto" w:fill="auto"/>
            <w:vAlign w:val="bottom"/>
          </w:tcPr>
          <w:p w14:paraId="22658D33"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0,0099</w:t>
            </w:r>
          </w:p>
        </w:tc>
        <w:tc>
          <w:tcPr>
            <w:tcW w:w="1180" w:type="dxa"/>
            <w:tcBorders>
              <w:top w:val="single" w:sz="4" w:space="0" w:color="auto"/>
              <w:left w:val="nil"/>
              <w:bottom w:val="double" w:sz="6" w:space="0" w:color="auto"/>
              <w:right w:val="single" w:sz="4" w:space="0" w:color="auto"/>
            </w:tcBorders>
            <w:shd w:val="clear" w:color="auto" w:fill="auto"/>
            <w:vAlign w:val="bottom"/>
          </w:tcPr>
          <w:p w14:paraId="2CE6B02D" w14:textId="77777777" w:rsidR="005D5BE6" w:rsidRDefault="006E0A83">
            <w:pPr>
              <w:suppressAutoHyphens w:val="0"/>
              <w:spacing w:after="0" w:line="240" w:lineRule="auto"/>
              <w:jc w:val="right"/>
              <w:rPr>
                <w:rFonts w:eastAsia="Times New Roman"/>
                <w:sz w:val="20"/>
                <w:szCs w:val="20"/>
                <w:lang w:val="zh-CN"/>
              </w:rPr>
            </w:pPr>
            <w:r>
              <w:rPr>
                <w:rFonts w:eastAsia="Times New Roman"/>
                <w:sz w:val="20"/>
                <w:szCs w:val="20"/>
                <w:lang w:val="zh-CN"/>
              </w:rPr>
              <w:t>4688</w:t>
            </w:r>
          </w:p>
        </w:tc>
      </w:tr>
      <w:tr w:rsidR="005D5BE6" w14:paraId="54B339F3" w14:textId="77777777">
        <w:trPr>
          <w:trHeight w:val="270"/>
          <w:jc w:val="center"/>
        </w:trPr>
        <w:tc>
          <w:tcPr>
            <w:tcW w:w="1194" w:type="dxa"/>
            <w:tcBorders>
              <w:top w:val="nil"/>
              <w:left w:val="single" w:sz="4" w:space="0" w:color="auto"/>
              <w:bottom w:val="single" w:sz="4" w:space="0" w:color="auto"/>
              <w:right w:val="single" w:sz="4" w:space="0" w:color="auto"/>
            </w:tcBorders>
            <w:shd w:val="clear" w:color="000000" w:fill="FFD966"/>
            <w:vAlign w:val="bottom"/>
          </w:tcPr>
          <w:p w14:paraId="3715362D" w14:textId="77777777" w:rsidR="005D5BE6" w:rsidRDefault="006E0A83">
            <w:pPr>
              <w:suppressAutoHyphens w:val="0"/>
              <w:spacing w:after="0" w:line="240" w:lineRule="auto"/>
              <w:rPr>
                <w:rFonts w:eastAsia="Times New Roman"/>
                <w:b/>
                <w:bCs/>
                <w:sz w:val="20"/>
                <w:szCs w:val="20"/>
                <w:lang w:val="zh-CN"/>
              </w:rPr>
            </w:pPr>
            <w:r>
              <w:rPr>
                <w:rFonts w:eastAsia="Times New Roman"/>
                <w:b/>
                <w:bCs/>
                <w:sz w:val="20"/>
                <w:szCs w:val="20"/>
                <w:lang w:val="zh-CN"/>
              </w:rPr>
              <w:t>Minimum</w:t>
            </w:r>
          </w:p>
        </w:tc>
        <w:tc>
          <w:tcPr>
            <w:tcW w:w="983" w:type="dxa"/>
            <w:tcBorders>
              <w:top w:val="nil"/>
              <w:left w:val="nil"/>
              <w:bottom w:val="single" w:sz="4" w:space="0" w:color="auto"/>
              <w:right w:val="single" w:sz="4" w:space="0" w:color="auto"/>
            </w:tcBorders>
            <w:shd w:val="clear" w:color="000000" w:fill="FFD966"/>
            <w:vAlign w:val="bottom"/>
          </w:tcPr>
          <w:p w14:paraId="43CC2CF8"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161</w:t>
            </w:r>
          </w:p>
        </w:tc>
        <w:tc>
          <w:tcPr>
            <w:tcW w:w="1460" w:type="dxa"/>
            <w:tcBorders>
              <w:top w:val="nil"/>
              <w:left w:val="nil"/>
              <w:bottom w:val="single" w:sz="4" w:space="0" w:color="auto"/>
              <w:right w:val="single" w:sz="4" w:space="0" w:color="auto"/>
            </w:tcBorders>
            <w:shd w:val="clear" w:color="000000" w:fill="FFD966"/>
            <w:vAlign w:val="bottom"/>
          </w:tcPr>
          <w:p w14:paraId="0AE61105"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3</w:t>
            </w:r>
          </w:p>
        </w:tc>
        <w:tc>
          <w:tcPr>
            <w:tcW w:w="1300" w:type="dxa"/>
            <w:tcBorders>
              <w:top w:val="nil"/>
              <w:left w:val="nil"/>
              <w:bottom w:val="single" w:sz="4" w:space="0" w:color="auto"/>
              <w:right w:val="single" w:sz="4" w:space="0" w:color="auto"/>
            </w:tcBorders>
            <w:shd w:val="clear" w:color="000000" w:fill="FFD966"/>
            <w:vAlign w:val="bottom"/>
          </w:tcPr>
          <w:p w14:paraId="3727A803"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11</w:t>
            </w:r>
          </w:p>
        </w:tc>
        <w:tc>
          <w:tcPr>
            <w:tcW w:w="966" w:type="dxa"/>
            <w:tcBorders>
              <w:top w:val="nil"/>
              <w:left w:val="nil"/>
              <w:bottom w:val="single" w:sz="4" w:space="0" w:color="auto"/>
              <w:right w:val="single" w:sz="4" w:space="0" w:color="auto"/>
            </w:tcBorders>
            <w:shd w:val="clear" w:color="000000" w:fill="FFD966"/>
            <w:vAlign w:val="bottom"/>
          </w:tcPr>
          <w:p w14:paraId="0765419A"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0,00694</w:t>
            </w:r>
          </w:p>
        </w:tc>
        <w:tc>
          <w:tcPr>
            <w:tcW w:w="1180" w:type="dxa"/>
            <w:tcBorders>
              <w:top w:val="nil"/>
              <w:left w:val="nil"/>
              <w:bottom w:val="single" w:sz="4" w:space="0" w:color="auto"/>
              <w:right w:val="single" w:sz="4" w:space="0" w:color="auto"/>
            </w:tcBorders>
            <w:shd w:val="clear" w:color="000000" w:fill="FFD966"/>
            <w:vAlign w:val="bottom"/>
          </w:tcPr>
          <w:p w14:paraId="5292617F"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4534</w:t>
            </w:r>
          </w:p>
        </w:tc>
      </w:tr>
      <w:tr w:rsidR="005D5BE6" w14:paraId="2EDFC179" w14:textId="77777777">
        <w:trPr>
          <w:trHeight w:val="255"/>
          <w:jc w:val="center"/>
        </w:trPr>
        <w:tc>
          <w:tcPr>
            <w:tcW w:w="1194" w:type="dxa"/>
            <w:tcBorders>
              <w:top w:val="nil"/>
              <w:left w:val="single" w:sz="4" w:space="0" w:color="auto"/>
              <w:bottom w:val="single" w:sz="4" w:space="0" w:color="auto"/>
              <w:right w:val="single" w:sz="4" w:space="0" w:color="auto"/>
            </w:tcBorders>
            <w:shd w:val="clear" w:color="000000" w:fill="FFD966"/>
            <w:vAlign w:val="bottom"/>
          </w:tcPr>
          <w:p w14:paraId="7AC2FFEE" w14:textId="77777777" w:rsidR="005D5BE6" w:rsidRDefault="006E0A83">
            <w:pPr>
              <w:suppressAutoHyphens w:val="0"/>
              <w:spacing w:after="0" w:line="240" w:lineRule="auto"/>
              <w:rPr>
                <w:rFonts w:eastAsia="Times New Roman"/>
                <w:b/>
                <w:bCs/>
                <w:sz w:val="20"/>
                <w:szCs w:val="20"/>
                <w:lang w:val="zh-CN"/>
              </w:rPr>
            </w:pPr>
            <w:r>
              <w:rPr>
                <w:rFonts w:eastAsia="Times New Roman"/>
                <w:b/>
                <w:bCs/>
                <w:sz w:val="20"/>
                <w:szCs w:val="20"/>
                <w:lang w:val="zh-CN"/>
              </w:rPr>
              <w:t>Rata-Rata</w:t>
            </w:r>
          </w:p>
        </w:tc>
        <w:tc>
          <w:tcPr>
            <w:tcW w:w="983" w:type="dxa"/>
            <w:tcBorders>
              <w:top w:val="nil"/>
              <w:left w:val="nil"/>
              <w:bottom w:val="single" w:sz="4" w:space="0" w:color="auto"/>
              <w:right w:val="single" w:sz="4" w:space="0" w:color="auto"/>
            </w:tcBorders>
            <w:shd w:val="clear" w:color="000000" w:fill="FFD966"/>
            <w:vAlign w:val="bottom"/>
          </w:tcPr>
          <w:p w14:paraId="25E159CE"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824,06</w:t>
            </w:r>
          </w:p>
        </w:tc>
        <w:tc>
          <w:tcPr>
            <w:tcW w:w="1460" w:type="dxa"/>
            <w:tcBorders>
              <w:top w:val="nil"/>
              <w:left w:val="nil"/>
              <w:bottom w:val="single" w:sz="4" w:space="0" w:color="auto"/>
              <w:right w:val="single" w:sz="4" w:space="0" w:color="auto"/>
            </w:tcBorders>
            <w:shd w:val="clear" w:color="000000" w:fill="FFD966"/>
            <w:vAlign w:val="bottom"/>
          </w:tcPr>
          <w:p w14:paraId="513EEF8E"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5,8</w:t>
            </w:r>
          </w:p>
        </w:tc>
        <w:tc>
          <w:tcPr>
            <w:tcW w:w="1300" w:type="dxa"/>
            <w:tcBorders>
              <w:top w:val="nil"/>
              <w:left w:val="nil"/>
              <w:bottom w:val="single" w:sz="4" w:space="0" w:color="auto"/>
              <w:right w:val="single" w:sz="4" w:space="0" w:color="auto"/>
            </w:tcBorders>
            <w:shd w:val="clear" w:color="000000" w:fill="FFD966"/>
            <w:vAlign w:val="bottom"/>
          </w:tcPr>
          <w:p w14:paraId="7678EB81"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17,08</w:t>
            </w:r>
          </w:p>
        </w:tc>
        <w:tc>
          <w:tcPr>
            <w:tcW w:w="966" w:type="dxa"/>
            <w:tcBorders>
              <w:top w:val="nil"/>
              <w:left w:val="nil"/>
              <w:bottom w:val="single" w:sz="4" w:space="0" w:color="auto"/>
              <w:right w:val="single" w:sz="4" w:space="0" w:color="auto"/>
            </w:tcBorders>
            <w:shd w:val="clear" w:color="000000" w:fill="FFD966"/>
            <w:vAlign w:val="bottom"/>
          </w:tcPr>
          <w:p w14:paraId="17EFBAA9"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0,009224</w:t>
            </w:r>
          </w:p>
        </w:tc>
        <w:tc>
          <w:tcPr>
            <w:tcW w:w="1180" w:type="dxa"/>
            <w:tcBorders>
              <w:top w:val="nil"/>
              <w:left w:val="nil"/>
              <w:bottom w:val="single" w:sz="4" w:space="0" w:color="auto"/>
              <w:right w:val="single" w:sz="4" w:space="0" w:color="auto"/>
            </w:tcBorders>
            <w:shd w:val="clear" w:color="000000" w:fill="FFD966"/>
            <w:vAlign w:val="bottom"/>
          </w:tcPr>
          <w:p w14:paraId="62D8B68A"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4698,92</w:t>
            </w:r>
          </w:p>
        </w:tc>
      </w:tr>
      <w:tr w:rsidR="005D5BE6" w14:paraId="2F7C687C" w14:textId="77777777">
        <w:trPr>
          <w:trHeight w:val="255"/>
          <w:jc w:val="center"/>
        </w:trPr>
        <w:tc>
          <w:tcPr>
            <w:tcW w:w="1194" w:type="dxa"/>
            <w:tcBorders>
              <w:top w:val="nil"/>
              <w:left w:val="single" w:sz="4" w:space="0" w:color="auto"/>
              <w:bottom w:val="single" w:sz="4" w:space="0" w:color="auto"/>
              <w:right w:val="single" w:sz="4" w:space="0" w:color="auto"/>
            </w:tcBorders>
            <w:shd w:val="clear" w:color="000000" w:fill="FFD966"/>
            <w:vAlign w:val="bottom"/>
          </w:tcPr>
          <w:p w14:paraId="590E03AA" w14:textId="77777777" w:rsidR="005D5BE6" w:rsidRDefault="006E0A83">
            <w:pPr>
              <w:suppressAutoHyphens w:val="0"/>
              <w:spacing w:after="0" w:line="240" w:lineRule="auto"/>
              <w:rPr>
                <w:rFonts w:eastAsia="Times New Roman"/>
                <w:b/>
                <w:bCs/>
                <w:sz w:val="20"/>
                <w:szCs w:val="20"/>
                <w:lang w:val="zh-CN"/>
              </w:rPr>
            </w:pPr>
            <w:r>
              <w:rPr>
                <w:rFonts w:eastAsia="Times New Roman"/>
                <w:b/>
                <w:bCs/>
                <w:sz w:val="20"/>
                <w:szCs w:val="20"/>
                <w:lang w:val="zh-CN"/>
              </w:rPr>
              <w:t>Maksimum</w:t>
            </w:r>
          </w:p>
        </w:tc>
        <w:tc>
          <w:tcPr>
            <w:tcW w:w="983" w:type="dxa"/>
            <w:tcBorders>
              <w:top w:val="nil"/>
              <w:left w:val="nil"/>
              <w:bottom w:val="single" w:sz="4" w:space="0" w:color="auto"/>
              <w:right w:val="single" w:sz="4" w:space="0" w:color="auto"/>
            </w:tcBorders>
            <w:shd w:val="clear" w:color="000000" w:fill="FFD966"/>
            <w:vAlign w:val="bottom"/>
          </w:tcPr>
          <w:p w14:paraId="09AF8041"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996</w:t>
            </w:r>
          </w:p>
        </w:tc>
        <w:tc>
          <w:tcPr>
            <w:tcW w:w="1460" w:type="dxa"/>
            <w:tcBorders>
              <w:top w:val="nil"/>
              <w:left w:val="nil"/>
              <w:bottom w:val="single" w:sz="4" w:space="0" w:color="auto"/>
              <w:right w:val="single" w:sz="4" w:space="0" w:color="auto"/>
            </w:tcBorders>
            <w:shd w:val="clear" w:color="000000" w:fill="FFD966"/>
            <w:vAlign w:val="bottom"/>
          </w:tcPr>
          <w:p w14:paraId="2CD7FBE1"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9</w:t>
            </w:r>
          </w:p>
        </w:tc>
        <w:tc>
          <w:tcPr>
            <w:tcW w:w="1300" w:type="dxa"/>
            <w:tcBorders>
              <w:top w:val="nil"/>
              <w:left w:val="nil"/>
              <w:bottom w:val="single" w:sz="4" w:space="0" w:color="auto"/>
              <w:right w:val="single" w:sz="4" w:space="0" w:color="auto"/>
            </w:tcBorders>
            <w:shd w:val="clear" w:color="000000" w:fill="FFD966"/>
            <w:vAlign w:val="bottom"/>
          </w:tcPr>
          <w:p w14:paraId="74E6BE67"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22</w:t>
            </w:r>
          </w:p>
        </w:tc>
        <w:tc>
          <w:tcPr>
            <w:tcW w:w="966" w:type="dxa"/>
            <w:tcBorders>
              <w:top w:val="nil"/>
              <w:left w:val="nil"/>
              <w:bottom w:val="single" w:sz="4" w:space="0" w:color="auto"/>
              <w:right w:val="single" w:sz="4" w:space="0" w:color="auto"/>
            </w:tcBorders>
            <w:shd w:val="clear" w:color="000000" w:fill="FFD966"/>
            <w:vAlign w:val="bottom"/>
          </w:tcPr>
          <w:p w14:paraId="53236330"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0,01176</w:t>
            </w:r>
          </w:p>
        </w:tc>
        <w:tc>
          <w:tcPr>
            <w:tcW w:w="1180" w:type="dxa"/>
            <w:tcBorders>
              <w:top w:val="nil"/>
              <w:left w:val="nil"/>
              <w:bottom w:val="single" w:sz="4" w:space="0" w:color="auto"/>
              <w:right w:val="single" w:sz="4" w:space="0" w:color="auto"/>
            </w:tcBorders>
            <w:shd w:val="clear" w:color="000000" w:fill="FFD966"/>
            <w:vAlign w:val="bottom"/>
          </w:tcPr>
          <w:p w14:paraId="0FA10653"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5673</w:t>
            </w:r>
          </w:p>
        </w:tc>
      </w:tr>
    </w:tbl>
    <w:p w14:paraId="52C117B7" w14:textId="77777777" w:rsidR="005D5BE6" w:rsidRDefault="005D5BE6">
      <w:pPr>
        <w:pStyle w:val="Caption"/>
        <w:keepNext/>
        <w:rPr>
          <w:lang w:val="id-ID"/>
        </w:rPr>
      </w:pPr>
    </w:p>
    <w:p w14:paraId="54B7A9EF" w14:textId="77777777" w:rsidR="005D5BE6" w:rsidRDefault="006E0A83">
      <w:pPr>
        <w:pStyle w:val="BodyText"/>
        <w:numPr>
          <w:ilvl w:val="0"/>
          <w:numId w:val="31"/>
        </w:numPr>
        <w:spacing w:after="0" w:line="480" w:lineRule="auto"/>
        <w:ind w:left="284" w:hanging="284"/>
        <w:jc w:val="both"/>
        <w:rPr>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w:t>
      </w:r>
      <w:r>
        <w:rPr>
          <w:lang w:val="id-ID"/>
        </w:rPr>
        <w:t>.</w:t>
      </w:r>
    </w:p>
    <w:p w14:paraId="24FF2997" w14:textId="77777777" w:rsidR="005D5BE6" w:rsidRDefault="005D5BE6">
      <w:pPr>
        <w:rPr>
          <w:lang w:val="id-ID"/>
        </w:rPr>
      </w:pPr>
    </w:p>
    <w:p w14:paraId="6BEB51AE" w14:textId="77777777" w:rsidR="005D5BE6" w:rsidRDefault="006E0A83">
      <w:pPr>
        <w:pStyle w:val="Caption"/>
        <w:keepNext/>
        <w:spacing w:line="480" w:lineRule="auto"/>
        <w:rPr>
          <w:lang w:val="id-ID"/>
        </w:rPr>
      </w:pPr>
      <w:bookmarkStart w:id="66" w:name="_Toc142127102"/>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rsidR="00D40E52">
        <w:rPr>
          <w:noProof/>
        </w:rPr>
        <w:t>4</w:t>
      </w:r>
      <w:r>
        <w:fldChar w:fldCharType="end"/>
      </w:r>
      <w:r>
        <w:rPr>
          <w:lang w:val="id-ID"/>
        </w:rPr>
        <w:t xml:space="preserve"> Hasil Pengujian GA Skenario 20 Individu Semester Gasal</w:t>
      </w:r>
      <w:bookmarkEnd w:id="66"/>
    </w:p>
    <w:tbl>
      <w:tblPr>
        <w:tblW w:w="6715" w:type="dxa"/>
        <w:jc w:val="center"/>
        <w:tblLayout w:type="fixed"/>
        <w:tblLook w:val="04A0" w:firstRow="1" w:lastRow="0" w:firstColumn="1" w:lastColumn="0" w:noHBand="0" w:noVBand="1"/>
      </w:tblPr>
      <w:tblGrid>
        <w:gridCol w:w="1194"/>
        <w:gridCol w:w="983"/>
        <w:gridCol w:w="1294"/>
        <w:gridCol w:w="1294"/>
        <w:gridCol w:w="966"/>
        <w:gridCol w:w="984"/>
      </w:tblGrid>
      <w:tr w:rsidR="005D5BE6" w14:paraId="25B9E75F" w14:textId="77777777">
        <w:trPr>
          <w:trHeight w:val="1035"/>
          <w:tblHeader/>
          <w:jc w:val="center"/>
        </w:trPr>
        <w:tc>
          <w:tcPr>
            <w:tcW w:w="1194" w:type="dxa"/>
            <w:tcBorders>
              <w:top w:val="single" w:sz="4" w:space="0" w:color="auto"/>
              <w:left w:val="single" w:sz="4" w:space="0" w:color="auto"/>
              <w:bottom w:val="double" w:sz="6" w:space="0" w:color="auto"/>
              <w:right w:val="single" w:sz="4" w:space="0" w:color="auto"/>
            </w:tcBorders>
            <w:shd w:val="clear" w:color="000000" w:fill="D0CECE"/>
            <w:vAlign w:val="center"/>
          </w:tcPr>
          <w:p w14:paraId="3DA97985"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No</w:t>
            </w:r>
          </w:p>
        </w:tc>
        <w:tc>
          <w:tcPr>
            <w:tcW w:w="983" w:type="dxa"/>
            <w:tcBorders>
              <w:top w:val="single" w:sz="4" w:space="0" w:color="auto"/>
              <w:left w:val="nil"/>
              <w:bottom w:val="double" w:sz="6" w:space="0" w:color="auto"/>
              <w:right w:val="single" w:sz="4" w:space="0" w:color="auto"/>
            </w:tcBorders>
            <w:shd w:val="clear" w:color="000000" w:fill="D0CECE"/>
            <w:vAlign w:val="center"/>
          </w:tcPr>
          <w:p w14:paraId="29A7C027"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Generasi Jadwal Terbaik</w:t>
            </w:r>
          </w:p>
        </w:tc>
        <w:tc>
          <w:tcPr>
            <w:tcW w:w="1294" w:type="dxa"/>
            <w:tcBorders>
              <w:top w:val="single" w:sz="4" w:space="0" w:color="auto"/>
              <w:left w:val="nil"/>
              <w:bottom w:val="double" w:sz="6" w:space="0" w:color="auto"/>
              <w:right w:val="single" w:sz="4" w:space="0" w:color="auto"/>
            </w:tcBorders>
            <w:shd w:val="clear" w:color="000000" w:fill="D0CECE"/>
            <w:vAlign w:val="center"/>
          </w:tcPr>
          <w:p w14:paraId="23837408"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Pelanggaran HC Jadwal Terbaik</w:t>
            </w:r>
          </w:p>
        </w:tc>
        <w:tc>
          <w:tcPr>
            <w:tcW w:w="1294" w:type="dxa"/>
            <w:tcBorders>
              <w:top w:val="single" w:sz="4" w:space="0" w:color="auto"/>
              <w:left w:val="nil"/>
              <w:bottom w:val="double" w:sz="6" w:space="0" w:color="auto"/>
              <w:right w:val="single" w:sz="4" w:space="0" w:color="auto"/>
            </w:tcBorders>
            <w:shd w:val="clear" w:color="000000" w:fill="D0CECE"/>
            <w:vAlign w:val="center"/>
          </w:tcPr>
          <w:p w14:paraId="050724E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Pelanggaran SC Jadwal Terbaik</w:t>
            </w:r>
          </w:p>
        </w:tc>
        <w:tc>
          <w:tcPr>
            <w:tcW w:w="966" w:type="dxa"/>
            <w:tcBorders>
              <w:top w:val="single" w:sz="4" w:space="0" w:color="auto"/>
              <w:left w:val="nil"/>
              <w:bottom w:val="double" w:sz="6" w:space="0" w:color="auto"/>
              <w:right w:val="single" w:sz="4" w:space="0" w:color="auto"/>
            </w:tcBorders>
            <w:shd w:val="clear" w:color="000000" w:fill="D0CECE"/>
            <w:vAlign w:val="center"/>
          </w:tcPr>
          <w:p w14:paraId="7E1FB57D"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Fitness Jadwal Terbaik</w:t>
            </w:r>
          </w:p>
        </w:tc>
        <w:tc>
          <w:tcPr>
            <w:tcW w:w="984" w:type="dxa"/>
            <w:tcBorders>
              <w:top w:val="single" w:sz="4" w:space="0" w:color="auto"/>
              <w:left w:val="nil"/>
              <w:bottom w:val="double" w:sz="6" w:space="0" w:color="auto"/>
              <w:right w:val="single" w:sz="4" w:space="0" w:color="auto"/>
            </w:tcBorders>
            <w:shd w:val="clear" w:color="000000" w:fill="D0CECE"/>
            <w:vAlign w:val="center"/>
          </w:tcPr>
          <w:p w14:paraId="21827B1E"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Waktu Eksekusi</w:t>
            </w:r>
          </w:p>
        </w:tc>
      </w:tr>
      <w:tr w:rsidR="005D5BE6" w14:paraId="53A25434" w14:textId="77777777">
        <w:trPr>
          <w:trHeight w:val="315"/>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7EDE733"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w:t>
            </w:r>
          </w:p>
        </w:tc>
        <w:tc>
          <w:tcPr>
            <w:tcW w:w="983" w:type="dxa"/>
            <w:tcBorders>
              <w:top w:val="nil"/>
              <w:left w:val="nil"/>
              <w:bottom w:val="single" w:sz="4" w:space="0" w:color="auto"/>
              <w:right w:val="single" w:sz="4" w:space="0" w:color="auto"/>
            </w:tcBorders>
            <w:shd w:val="clear" w:color="auto" w:fill="auto"/>
            <w:vAlign w:val="bottom"/>
          </w:tcPr>
          <w:p w14:paraId="2CCB788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864</w:t>
            </w:r>
          </w:p>
        </w:tc>
        <w:tc>
          <w:tcPr>
            <w:tcW w:w="1294" w:type="dxa"/>
            <w:tcBorders>
              <w:top w:val="nil"/>
              <w:left w:val="nil"/>
              <w:bottom w:val="single" w:sz="4" w:space="0" w:color="auto"/>
              <w:right w:val="single" w:sz="4" w:space="0" w:color="auto"/>
            </w:tcBorders>
            <w:shd w:val="clear" w:color="auto" w:fill="auto"/>
            <w:vAlign w:val="bottom"/>
          </w:tcPr>
          <w:p w14:paraId="14DAB2B3"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25063B9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7B290364"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6F7416F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4215</w:t>
            </w:r>
          </w:p>
        </w:tc>
      </w:tr>
      <w:tr w:rsidR="005D5BE6" w14:paraId="5FA384BB"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5853193"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w:t>
            </w:r>
          </w:p>
        </w:tc>
        <w:tc>
          <w:tcPr>
            <w:tcW w:w="983" w:type="dxa"/>
            <w:tcBorders>
              <w:top w:val="nil"/>
              <w:left w:val="nil"/>
              <w:bottom w:val="single" w:sz="4" w:space="0" w:color="auto"/>
              <w:right w:val="single" w:sz="4" w:space="0" w:color="auto"/>
            </w:tcBorders>
            <w:shd w:val="clear" w:color="auto" w:fill="auto"/>
            <w:vAlign w:val="bottom"/>
          </w:tcPr>
          <w:p w14:paraId="31CB905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716</w:t>
            </w:r>
          </w:p>
        </w:tc>
        <w:tc>
          <w:tcPr>
            <w:tcW w:w="1294" w:type="dxa"/>
            <w:tcBorders>
              <w:top w:val="nil"/>
              <w:left w:val="nil"/>
              <w:bottom w:val="single" w:sz="4" w:space="0" w:color="auto"/>
              <w:right w:val="single" w:sz="4" w:space="0" w:color="auto"/>
            </w:tcBorders>
            <w:shd w:val="clear" w:color="auto" w:fill="auto"/>
            <w:vAlign w:val="bottom"/>
          </w:tcPr>
          <w:p w14:paraId="696D65C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24E7172E"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w:t>
            </w:r>
          </w:p>
        </w:tc>
        <w:tc>
          <w:tcPr>
            <w:tcW w:w="966" w:type="dxa"/>
            <w:tcBorders>
              <w:top w:val="nil"/>
              <w:left w:val="nil"/>
              <w:bottom w:val="single" w:sz="4" w:space="0" w:color="auto"/>
              <w:right w:val="single" w:sz="4" w:space="0" w:color="auto"/>
            </w:tcBorders>
            <w:shd w:val="clear" w:color="auto" w:fill="auto"/>
            <w:vAlign w:val="bottom"/>
          </w:tcPr>
          <w:p w14:paraId="507111E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w:t>
            </w:r>
          </w:p>
        </w:tc>
        <w:tc>
          <w:tcPr>
            <w:tcW w:w="984" w:type="dxa"/>
            <w:tcBorders>
              <w:top w:val="nil"/>
              <w:left w:val="nil"/>
              <w:bottom w:val="single" w:sz="4" w:space="0" w:color="auto"/>
              <w:right w:val="single" w:sz="4" w:space="0" w:color="auto"/>
            </w:tcBorders>
            <w:shd w:val="clear" w:color="auto" w:fill="auto"/>
            <w:vAlign w:val="bottom"/>
          </w:tcPr>
          <w:p w14:paraId="1CC8D517"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3205</w:t>
            </w:r>
          </w:p>
        </w:tc>
      </w:tr>
      <w:tr w:rsidR="005D5BE6" w14:paraId="7ABF0E07"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F27EEAD"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w:t>
            </w:r>
          </w:p>
        </w:tc>
        <w:tc>
          <w:tcPr>
            <w:tcW w:w="983" w:type="dxa"/>
            <w:tcBorders>
              <w:top w:val="nil"/>
              <w:left w:val="nil"/>
              <w:bottom w:val="single" w:sz="4" w:space="0" w:color="auto"/>
              <w:right w:val="single" w:sz="4" w:space="0" w:color="auto"/>
            </w:tcBorders>
            <w:shd w:val="clear" w:color="auto" w:fill="auto"/>
            <w:vAlign w:val="bottom"/>
          </w:tcPr>
          <w:p w14:paraId="59FC162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787</w:t>
            </w:r>
          </w:p>
        </w:tc>
        <w:tc>
          <w:tcPr>
            <w:tcW w:w="1294" w:type="dxa"/>
            <w:tcBorders>
              <w:top w:val="nil"/>
              <w:left w:val="nil"/>
              <w:bottom w:val="single" w:sz="4" w:space="0" w:color="auto"/>
              <w:right w:val="single" w:sz="4" w:space="0" w:color="auto"/>
            </w:tcBorders>
            <w:shd w:val="clear" w:color="auto" w:fill="auto"/>
            <w:vAlign w:val="bottom"/>
          </w:tcPr>
          <w:p w14:paraId="36EB801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039D8744"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w:t>
            </w:r>
          </w:p>
        </w:tc>
        <w:tc>
          <w:tcPr>
            <w:tcW w:w="966" w:type="dxa"/>
            <w:tcBorders>
              <w:top w:val="nil"/>
              <w:left w:val="nil"/>
              <w:bottom w:val="single" w:sz="4" w:space="0" w:color="auto"/>
              <w:right w:val="single" w:sz="4" w:space="0" w:color="auto"/>
            </w:tcBorders>
            <w:shd w:val="clear" w:color="auto" w:fill="auto"/>
            <w:vAlign w:val="bottom"/>
          </w:tcPr>
          <w:p w14:paraId="4D5AE2D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0,03571</w:t>
            </w:r>
          </w:p>
        </w:tc>
        <w:tc>
          <w:tcPr>
            <w:tcW w:w="984" w:type="dxa"/>
            <w:tcBorders>
              <w:top w:val="nil"/>
              <w:left w:val="nil"/>
              <w:bottom w:val="single" w:sz="4" w:space="0" w:color="auto"/>
              <w:right w:val="single" w:sz="4" w:space="0" w:color="auto"/>
            </w:tcBorders>
            <w:shd w:val="clear" w:color="auto" w:fill="auto"/>
            <w:vAlign w:val="bottom"/>
          </w:tcPr>
          <w:p w14:paraId="32BC3EB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3165</w:t>
            </w:r>
          </w:p>
        </w:tc>
      </w:tr>
      <w:tr w:rsidR="005D5BE6" w14:paraId="04BDE69B"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0E8A260C"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w:t>
            </w:r>
          </w:p>
        </w:tc>
        <w:tc>
          <w:tcPr>
            <w:tcW w:w="983" w:type="dxa"/>
            <w:tcBorders>
              <w:top w:val="nil"/>
              <w:left w:val="nil"/>
              <w:bottom w:val="single" w:sz="4" w:space="0" w:color="auto"/>
              <w:right w:val="single" w:sz="4" w:space="0" w:color="auto"/>
            </w:tcBorders>
            <w:shd w:val="clear" w:color="auto" w:fill="auto"/>
            <w:vAlign w:val="bottom"/>
          </w:tcPr>
          <w:p w14:paraId="64E2457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901</w:t>
            </w:r>
          </w:p>
        </w:tc>
        <w:tc>
          <w:tcPr>
            <w:tcW w:w="1294" w:type="dxa"/>
            <w:tcBorders>
              <w:top w:val="nil"/>
              <w:left w:val="nil"/>
              <w:bottom w:val="single" w:sz="4" w:space="0" w:color="auto"/>
              <w:right w:val="single" w:sz="4" w:space="0" w:color="auto"/>
            </w:tcBorders>
            <w:shd w:val="clear" w:color="auto" w:fill="auto"/>
            <w:vAlign w:val="bottom"/>
          </w:tcPr>
          <w:p w14:paraId="578EEAE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20D6542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w:t>
            </w:r>
          </w:p>
        </w:tc>
        <w:tc>
          <w:tcPr>
            <w:tcW w:w="966" w:type="dxa"/>
            <w:tcBorders>
              <w:top w:val="nil"/>
              <w:left w:val="nil"/>
              <w:bottom w:val="single" w:sz="4" w:space="0" w:color="auto"/>
              <w:right w:val="single" w:sz="4" w:space="0" w:color="auto"/>
            </w:tcBorders>
            <w:shd w:val="clear" w:color="auto" w:fill="auto"/>
            <w:vAlign w:val="bottom"/>
          </w:tcPr>
          <w:p w14:paraId="5966DA1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w:t>
            </w:r>
          </w:p>
        </w:tc>
        <w:tc>
          <w:tcPr>
            <w:tcW w:w="984" w:type="dxa"/>
            <w:tcBorders>
              <w:top w:val="nil"/>
              <w:left w:val="nil"/>
              <w:bottom w:val="single" w:sz="4" w:space="0" w:color="auto"/>
              <w:right w:val="single" w:sz="4" w:space="0" w:color="auto"/>
            </w:tcBorders>
            <w:shd w:val="clear" w:color="auto" w:fill="auto"/>
            <w:vAlign w:val="bottom"/>
          </w:tcPr>
          <w:p w14:paraId="59C8BB14"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3163</w:t>
            </w:r>
          </w:p>
        </w:tc>
      </w:tr>
      <w:tr w:rsidR="005D5BE6" w14:paraId="04B0B833"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044470D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lastRenderedPageBreak/>
              <w:t>5</w:t>
            </w:r>
          </w:p>
        </w:tc>
        <w:tc>
          <w:tcPr>
            <w:tcW w:w="983" w:type="dxa"/>
            <w:tcBorders>
              <w:top w:val="nil"/>
              <w:left w:val="nil"/>
              <w:bottom w:val="single" w:sz="4" w:space="0" w:color="auto"/>
              <w:right w:val="single" w:sz="4" w:space="0" w:color="auto"/>
            </w:tcBorders>
            <w:shd w:val="clear" w:color="auto" w:fill="auto"/>
            <w:vAlign w:val="bottom"/>
          </w:tcPr>
          <w:p w14:paraId="50A9F29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877</w:t>
            </w:r>
          </w:p>
        </w:tc>
        <w:tc>
          <w:tcPr>
            <w:tcW w:w="1294" w:type="dxa"/>
            <w:tcBorders>
              <w:top w:val="nil"/>
              <w:left w:val="nil"/>
              <w:bottom w:val="single" w:sz="4" w:space="0" w:color="auto"/>
              <w:right w:val="single" w:sz="4" w:space="0" w:color="auto"/>
            </w:tcBorders>
            <w:shd w:val="clear" w:color="auto" w:fill="auto"/>
            <w:vAlign w:val="bottom"/>
          </w:tcPr>
          <w:p w14:paraId="22CBBEA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7D5DF0E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w:t>
            </w:r>
          </w:p>
        </w:tc>
        <w:tc>
          <w:tcPr>
            <w:tcW w:w="966" w:type="dxa"/>
            <w:tcBorders>
              <w:top w:val="nil"/>
              <w:left w:val="nil"/>
              <w:bottom w:val="single" w:sz="4" w:space="0" w:color="auto"/>
              <w:right w:val="single" w:sz="4" w:space="0" w:color="auto"/>
            </w:tcBorders>
            <w:shd w:val="clear" w:color="auto" w:fill="auto"/>
            <w:vAlign w:val="bottom"/>
          </w:tcPr>
          <w:p w14:paraId="17F068E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0,05263</w:t>
            </w:r>
          </w:p>
        </w:tc>
        <w:tc>
          <w:tcPr>
            <w:tcW w:w="984" w:type="dxa"/>
            <w:tcBorders>
              <w:top w:val="nil"/>
              <w:left w:val="nil"/>
              <w:bottom w:val="single" w:sz="4" w:space="0" w:color="auto"/>
              <w:right w:val="single" w:sz="4" w:space="0" w:color="auto"/>
            </w:tcBorders>
            <w:shd w:val="clear" w:color="auto" w:fill="auto"/>
            <w:vAlign w:val="bottom"/>
          </w:tcPr>
          <w:p w14:paraId="7CF601D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3228</w:t>
            </w:r>
          </w:p>
        </w:tc>
      </w:tr>
      <w:tr w:rsidR="005D5BE6" w14:paraId="166275D0"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0A972704"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6</w:t>
            </w:r>
          </w:p>
        </w:tc>
        <w:tc>
          <w:tcPr>
            <w:tcW w:w="983" w:type="dxa"/>
            <w:tcBorders>
              <w:top w:val="nil"/>
              <w:left w:val="nil"/>
              <w:bottom w:val="single" w:sz="4" w:space="0" w:color="auto"/>
              <w:right w:val="single" w:sz="4" w:space="0" w:color="auto"/>
            </w:tcBorders>
            <w:shd w:val="clear" w:color="auto" w:fill="auto"/>
            <w:vAlign w:val="bottom"/>
          </w:tcPr>
          <w:p w14:paraId="63C0778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750</w:t>
            </w:r>
          </w:p>
        </w:tc>
        <w:tc>
          <w:tcPr>
            <w:tcW w:w="1294" w:type="dxa"/>
            <w:tcBorders>
              <w:top w:val="nil"/>
              <w:left w:val="nil"/>
              <w:bottom w:val="single" w:sz="4" w:space="0" w:color="auto"/>
              <w:right w:val="single" w:sz="4" w:space="0" w:color="auto"/>
            </w:tcBorders>
            <w:shd w:val="clear" w:color="auto" w:fill="auto"/>
            <w:vAlign w:val="bottom"/>
          </w:tcPr>
          <w:p w14:paraId="69B757C7"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39AF5B4A"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5</w:t>
            </w:r>
          </w:p>
        </w:tc>
        <w:tc>
          <w:tcPr>
            <w:tcW w:w="966" w:type="dxa"/>
            <w:tcBorders>
              <w:top w:val="nil"/>
              <w:left w:val="nil"/>
              <w:bottom w:val="single" w:sz="4" w:space="0" w:color="auto"/>
              <w:right w:val="single" w:sz="4" w:space="0" w:color="auto"/>
            </w:tcBorders>
            <w:shd w:val="clear" w:color="auto" w:fill="auto"/>
            <w:vAlign w:val="bottom"/>
          </w:tcPr>
          <w:p w14:paraId="174DF23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0,0625</w:t>
            </w:r>
          </w:p>
        </w:tc>
        <w:tc>
          <w:tcPr>
            <w:tcW w:w="984" w:type="dxa"/>
            <w:tcBorders>
              <w:top w:val="nil"/>
              <w:left w:val="nil"/>
              <w:bottom w:val="single" w:sz="4" w:space="0" w:color="auto"/>
              <w:right w:val="single" w:sz="4" w:space="0" w:color="auto"/>
            </w:tcBorders>
            <w:shd w:val="clear" w:color="auto" w:fill="auto"/>
            <w:vAlign w:val="bottom"/>
          </w:tcPr>
          <w:p w14:paraId="2452C52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3211</w:t>
            </w:r>
          </w:p>
        </w:tc>
      </w:tr>
      <w:tr w:rsidR="005D5BE6" w14:paraId="21314470"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5A4E5DB7"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7</w:t>
            </w:r>
          </w:p>
        </w:tc>
        <w:tc>
          <w:tcPr>
            <w:tcW w:w="983" w:type="dxa"/>
            <w:tcBorders>
              <w:top w:val="nil"/>
              <w:left w:val="nil"/>
              <w:bottom w:val="single" w:sz="4" w:space="0" w:color="auto"/>
              <w:right w:val="single" w:sz="4" w:space="0" w:color="auto"/>
            </w:tcBorders>
            <w:shd w:val="clear" w:color="auto" w:fill="auto"/>
            <w:vAlign w:val="bottom"/>
          </w:tcPr>
          <w:p w14:paraId="0B6E155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910</w:t>
            </w:r>
          </w:p>
        </w:tc>
        <w:tc>
          <w:tcPr>
            <w:tcW w:w="1294" w:type="dxa"/>
            <w:tcBorders>
              <w:top w:val="nil"/>
              <w:left w:val="nil"/>
              <w:bottom w:val="single" w:sz="4" w:space="0" w:color="auto"/>
              <w:right w:val="single" w:sz="4" w:space="0" w:color="auto"/>
            </w:tcBorders>
            <w:shd w:val="clear" w:color="auto" w:fill="auto"/>
            <w:vAlign w:val="bottom"/>
          </w:tcPr>
          <w:p w14:paraId="1934841E"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0EBD3583"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w:t>
            </w:r>
          </w:p>
        </w:tc>
        <w:tc>
          <w:tcPr>
            <w:tcW w:w="966" w:type="dxa"/>
            <w:tcBorders>
              <w:top w:val="nil"/>
              <w:left w:val="nil"/>
              <w:bottom w:val="single" w:sz="4" w:space="0" w:color="auto"/>
              <w:right w:val="single" w:sz="4" w:space="0" w:color="auto"/>
            </w:tcBorders>
            <w:shd w:val="clear" w:color="auto" w:fill="auto"/>
            <w:vAlign w:val="bottom"/>
          </w:tcPr>
          <w:p w14:paraId="0BBAA86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0,05263</w:t>
            </w:r>
          </w:p>
        </w:tc>
        <w:tc>
          <w:tcPr>
            <w:tcW w:w="984" w:type="dxa"/>
            <w:tcBorders>
              <w:top w:val="nil"/>
              <w:left w:val="nil"/>
              <w:bottom w:val="single" w:sz="4" w:space="0" w:color="auto"/>
              <w:right w:val="single" w:sz="4" w:space="0" w:color="auto"/>
            </w:tcBorders>
            <w:shd w:val="clear" w:color="auto" w:fill="auto"/>
            <w:vAlign w:val="bottom"/>
          </w:tcPr>
          <w:p w14:paraId="12DC1C2A"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3181</w:t>
            </w:r>
          </w:p>
        </w:tc>
      </w:tr>
      <w:tr w:rsidR="005D5BE6" w14:paraId="333EACCD"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A1B339B"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8</w:t>
            </w:r>
          </w:p>
        </w:tc>
        <w:tc>
          <w:tcPr>
            <w:tcW w:w="983" w:type="dxa"/>
            <w:tcBorders>
              <w:top w:val="nil"/>
              <w:left w:val="nil"/>
              <w:bottom w:val="single" w:sz="4" w:space="0" w:color="auto"/>
              <w:right w:val="single" w:sz="4" w:space="0" w:color="auto"/>
            </w:tcBorders>
            <w:shd w:val="clear" w:color="auto" w:fill="auto"/>
            <w:vAlign w:val="bottom"/>
          </w:tcPr>
          <w:p w14:paraId="0097C6F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981</w:t>
            </w:r>
          </w:p>
        </w:tc>
        <w:tc>
          <w:tcPr>
            <w:tcW w:w="1294" w:type="dxa"/>
            <w:tcBorders>
              <w:top w:val="nil"/>
              <w:left w:val="nil"/>
              <w:bottom w:val="single" w:sz="4" w:space="0" w:color="auto"/>
              <w:right w:val="single" w:sz="4" w:space="0" w:color="auto"/>
            </w:tcBorders>
            <w:shd w:val="clear" w:color="auto" w:fill="auto"/>
            <w:vAlign w:val="bottom"/>
          </w:tcPr>
          <w:p w14:paraId="59B966D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38AA65C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7C0E456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4A8A35C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3174</w:t>
            </w:r>
          </w:p>
        </w:tc>
      </w:tr>
      <w:tr w:rsidR="005D5BE6" w14:paraId="33D40BFE"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0677F836"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9</w:t>
            </w:r>
          </w:p>
        </w:tc>
        <w:tc>
          <w:tcPr>
            <w:tcW w:w="983" w:type="dxa"/>
            <w:tcBorders>
              <w:top w:val="nil"/>
              <w:left w:val="nil"/>
              <w:bottom w:val="single" w:sz="4" w:space="0" w:color="auto"/>
              <w:right w:val="single" w:sz="4" w:space="0" w:color="auto"/>
            </w:tcBorders>
            <w:shd w:val="clear" w:color="auto" w:fill="auto"/>
            <w:vAlign w:val="bottom"/>
          </w:tcPr>
          <w:p w14:paraId="4379EAE3"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892</w:t>
            </w:r>
          </w:p>
        </w:tc>
        <w:tc>
          <w:tcPr>
            <w:tcW w:w="1294" w:type="dxa"/>
            <w:tcBorders>
              <w:top w:val="nil"/>
              <w:left w:val="nil"/>
              <w:bottom w:val="single" w:sz="4" w:space="0" w:color="auto"/>
              <w:right w:val="single" w:sz="4" w:space="0" w:color="auto"/>
            </w:tcBorders>
            <w:shd w:val="clear" w:color="auto" w:fill="auto"/>
            <w:vAlign w:val="bottom"/>
          </w:tcPr>
          <w:p w14:paraId="3734D3F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1</w:t>
            </w:r>
          </w:p>
        </w:tc>
        <w:tc>
          <w:tcPr>
            <w:tcW w:w="1294" w:type="dxa"/>
            <w:tcBorders>
              <w:top w:val="nil"/>
              <w:left w:val="nil"/>
              <w:bottom w:val="single" w:sz="4" w:space="0" w:color="auto"/>
              <w:right w:val="single" w:sz="4" w:space="0" w:color="auto"/>
            </w:tcBorders>
            <w:shd w:val="clear" w:color="auto" w:fill="auto"/>
            <w:vAlign w:val="bottom"/>
          </w:tcPr>
          <w:p w14:paraId="00B3975A"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w:t>
            </w:r>
          </w:p>
        </w:tc>
        <w:tc>
          <w:tcPr>
            <w:tcW w:w="966" w:type="dxa"/>
            <w:tcBorders>
              <w:top w:val="nil"/>
              <w:left w:val="nil"/>
              <w:bottom w:val="single" w:sz="4" w:space="0" w:color="auto"/>
              <w:right w:val="single" w:sz="4" w:space="0" w:color="auto"/>
            </w:tcBorders>
            <w:shd w:val="clear" w:color="auto" w:fill="auto"/>
            <w:vAlign w:val="bottom"/>
          </w:tcPr>
          <w:p w14:paraId="04C2002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0,02632</w:t>
            </w:r>
          </w:p>
        </w:tc>
        <w:tc>
          <w:tcPr>
            <w:tcW w:w="984" w:type="dxa"/>
            <w:tcBorders>
              <w:top w:val="nil"/>
              <w:left w:val="nil"/>
              <w:bottom w:val="single" w:sz="4" w:space="0" w:color="auto"/>
              <w:right w:val="single" w:sz="4" w:space="0" w:color="auto"/>
            </w:tcBorders>
            <w:shd w:val="clear" w:color="auto" w:fill="auto"/>
            <w:vAlign w:val="bottom"/>
          </w:tcPr>
          <w:p w14:paraId="218CDBA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3166</w:t>
            </w:r>
          </w:p>
        </w:tc>
      </w:tr>
      <w:tr w:rsidR="005D5BE6" w14:paraId="52FE6486"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8DCD3CB"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10</w:t>
            </w:r>
          </w:p>
        </w:tc>
        <w:tc>
          <w:tcPr>
            <w:tcW w:w="983" w:type="dxa"/>
            <w:tcBorders>
              <w:top w:val="nil"/>
              <w:left w:val="nil"/>
              <w:bottom w:val="single" w:sz="4" w:space="0" w:color="auto"/>
              <w:right w:val="single" w:sz="4" w:space="0" w:color="auto"/>
            </w:tcBorders>
            <w:shd w:val="clear" w:color="auto" w:fill="auto"/>
            <w:vAlign w:val="bottom"/>
          </w:tcPr>
          <w:p w14:paraId="7AB603F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844</w:t>
            </w:r>
          </w:p>
        </w:tc>
        <w:tc>
          <w:tcPr>
            <w:tcW w:w="1294" w:type="dxa"/>
            <w:tcBorders>
              <w:top w:val="nil"/>
              <w:left w:val="nil"/>
              <w:bottom w:val="single" w:sz="4" w:space="0" w:color="auto"/>
              <w:right w:val="single" w:sz="4" w:space="0" w:color="auto"/>
            </w:tcBorders>
            <w:shd w:val="clear" w:color="auto" w:fill="auto"/>
            <w:vAlign w:val="bottom"/>
          </w:tcPr>
          <w:p w14:paraId="33C44FB7"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0D32DF8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w:t>
            </w:r>
          </w:p>
        </w:tc>
        <w:tc>
          <w:tcPr>
            <w:tcW w:w="966" w:type="dxa"/>
            <w:tcBorders>
              <w:top w:val="nil"/>
              <w:left w:val="nil"/>
              <w:bottom w:val="single" w:sz="4" w:space="0" w:color="auto"/>
              <w:right w:val="single" w:sz="4" w:space="0" w:color="auto"/>
            </w:tcBorders>
            <w:shd w:val="clear" w:color="auto" w:fill="auto"/>
            <w:vAlign w:val="bottom"/>
          </w:tcPr>
          <w:p w14:paraId="73B6BCF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0,03571</w:t>
            </w:r>
          </w:p>
        </w:tc>
        <w:tc>
          <w:tcPr>
            <w:tcW w:w="984" w:type="dxa"/>
            <w:tcBorders>
              <w:top w:val="nil"/>
              <w:left w:val="nil"/>
              <w:bottom w:val="single" w:sz="4" w:space="0" w:color="auto"/>
              <w:right w:val="single" w:sz="4" w:space="0" w:color="auto"/>
            </w:tcBorders>
            <w:shd w:val="clear" w:color="auto" w:fill="auto"/>
            <w:vAlign w:val="bottom"/>
          </w:tcPr>
          <w:p w14:paraId="447B8DDE"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3174</w:t>
            </w:r>
          </w:p>
        </w:tc>
      </w:tr>
      <w:tr w:rsidR="005D5BE6" w14:paraId="748D16AF"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04635195"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11</w:t>
            </w:r>
          </w:p>
        </w:tc>
        <w:tc>
          <w:tcPr>
            <w:tcW w:w="983" w:type="dxa"/>
            <w:tcBorders>
              <w:top w:val="nil"/>
              <w:left w:val="nil"/>
              <w:bottom w:val="single" w:sz="4" w:space="0" w:color="auto"/>
              <w:right w:val="single" w:sz="4" w:space="0" w:color="auto"/>
            </w:tcBorders>
            <w:shd w:val="clear" w:color="auto" w:fill="auto"/>
            <w:vAlign w:val="bottom"/>
          </w:tcPr>
          <w:p w14:paraId="713D7FFE"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696</w:t>
            </w:r>
          </w:p>
        </w:tc>
        <w:tc>
          <w:tcPr>
            <w:tcW w:w="1294" w:type="dxa"/>
            <w:tcBorders>
              <w:top w:val="nil"/>
              <w:left w:val="nil"/>
              <w:bottom w:val="single" w:sz="4" w:space="0" w:color="auto"/>
              <w:right w:val="single" w:sz="4" w:space="0" w:color="auto"/>
            </w:tcBorders>
            <w:shd w:val="clear" w:color="auto" w:fill="auto"/>
            <w:vAlign w:val="bottom"/>
          </w:tcPr>
          <w:p w14:paraId="5F641C5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1E9F691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w:t>
            </w:r>
          </w:p>
        </w:tc>
        <w:tc>
          <w:tcPr>
            <w:tcW w:w="966" w:type="dxa"/>
            <w:tcBorders>
              <w:top w:val="nil"/>
              <w:left w:val="nil"/>
              <w:bottom w:val="single" w:sz="4" w:space="0" w:color="auto"/>
              <w:right w:val="single" w:sz="4" w:space="0" w:color="auto"/>
            </w:tcBorders>
            <w:shd w:val="clear" w:color="auto" w:fill="auto"/>
            <w:vAlign w:val="bottom"/>
          </w:tcPr>
          <w:p w14:paraId="648FF93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0,03571</w:t>
            </w:r>
          </w:p>
        </w:tc>
        <w:tc>
          <w:tcPr>
            <w:tcW w:w="984" w:type="dxa"/>
            <w:tcBorders>
              <w:top w:val="nil"/>
              <w:left w:val="nil"/>
              <w:bottom w:val="single" w:sz="4" w:space="0" w:color="auto"/>
              <w:right w:val="single" w:sz="4" w:space="0" w:color="auto"/>
            </w:tcBorders>
            <w:shd w:val="clear" w:color="auto" w:fill="auto"/>
            <w:vAlign w:val="bottom"/>
          </w:tcPr>
          <w:p w14:paraId="0257921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3173</w:t>
            </w:r>
          </w:p>
        </w:tc>
      </w:tr>
      <w:tr w:rsidR="005D5BE6" w14:paraId="65FD393C"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3AC219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12</w:t>
            </w:r>
          </w:p>
        </w:tc>
        <w:tc>
          <w:tcPr>
            <w:tcW w:w="983" w:type="dxa"/>
            <w:tcBorders>
              <w:top w:val="nil"/>
              <w:left w:val="nil"/>
              <w:bottom w:val="single" w:sz="4" w:space="0" w:color="auto"/>
              <w:right w:val="single" w:sz="4" w:space="0" w:color="auto"/>
            </w:tcBorders>
            <w:shd w:val="clear" w:color="auto" w:fill="auto"/>
            <w:vAlign w:val="bottom"/>
          </w:tcPr>
          <w:p w14:paraId="5D91DC3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785</w:t>
            </w:r>
          </w:p>
        </w:tc>
        <w:tc>
          <w:tcPr>
            <w:tcW w:w="1294" w:type="dxa"/>
            <w:tcBorders>
              <w:top w:val="nil"/>
              <w:left w:val="nil"/>
              <w:bottom w:val="single" w:sz="4" w:space="0" w:color="auto"/>
              <w:right w:val="single" w:sz="4" w:space="0" w:color="auto"/>
            </w:tcBorders>
            <w:shd w:val="clear" w:color="auto" w:fill="auto"/>
            <w:vAlign w:val="bottom"/>
          </w:tcPr>
          <w:p w14:paraId="3FBB4BC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0F570AE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5</w:t>
            </w:r>
          </w:p>
        </w:tc>
        <w:tc>
          <w:tcPr>
            <w:tcW w:w="966" w:type="dxa"/>
            <w:tcBorders>
              <w:top w:val="nil"/>
              <w:left w:val="nil"/>
              <w:bottom w:val="single" w:sz="4" w:space="0" w:color="auto"/>
              <w:right w:val="single" w:sz="4" w:space="0" w:color="auto"/>
            </w:tcBorders>
            <w:shd w:val="clear" w:color="auto" w:fill="auto"/>
            <w:vAlign w:val="bottom"/>
          </w:tcPr>
          <w:p w14:paraId="194A123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0,0625</w:t>
            </w:r>
          </w:p>
        </w:tc>
        <w:tc>
          <w:tcPr>
            <w:tcW w:w="984" w:type="dxa"/>
            <w:tcBorders>
              <w:top w:val="nil"/>
              <w:left w:val="nil"/>
              <w:bottom w:val="single" w:sz="4" w:space="0" w:color="auto"/>
              <w:right w:val="single" w:sz="4" w:space="0" w:color="auto"/>
            </w:tcBorders>
            <w:shd w:val="clear" w:color="auto" w:fill="auto"/>
            <w:vAlign w:val="bottom"/>
          </w:tcPr>
          <w:p w14:paraId="49A8A63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3169</w:t>
            </w:r>
          </w:p>
        </w:tc>
      </w:tr>
      <w:tr w:rsidR="005D5BE6" w14:paraId="7FB66C62"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E89A7E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13</w:t>
            </w:r>
          </w:p>
        </w:tc>
        <w:tc>
          <w:tcPr>
            <w:tcW w:w="983" w:type="dxa"/>
            <w:tcBorders>
              <w:top w:val="nil"/>
              <w:left w:val="nil"/>
              <w:bottom w:val="single" w:sz="4" w:space="0" w:color="auto"/>
              <w:right w:val="single" w:sz="4" w:space="0" w:color="auto"/>
            </w:tcBorders>
            <w:shd w:val="clear" w:color="auto" w:fill="auto"/>
            <w:vAlign w:val="bottom"/>
          </w:tcPr>
          <w:p w14:paraId="41FB6BD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836</w:t>
            </w:r>
          </w:p>
        </w:tc>
        <w:tc>
          <w:tcPr>
            <w:tcW w:w="1294" w:type="dxa"/>
            <w:tcBorders>
              <w:top w:val="nil"/>
              <w:left w:val="nil"/>
              <w:bottom w:val="single" w:sz="4" w:space="0" w:color="auto"/>
              <w:right w:val="single" w:sz="4" w:space="0" w:color="auto"/>
            </w:tcBorders>
            <w:shd w:val="clear" w:color="auto" w:fill="auto"/>
            <w:vAlign w:val="bottom"/>
          </w:tcPr>
          <w:p w14:paraId="6563E00E"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43975C97"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20C7EF17"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312BFDDA"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3169</w:t>
            </w:r>
          </w:p>
        </w:tc>
      </w:tr>
      <w:tr w:rsidR="005D5BE6" w14:paraId="22031EEA"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468E3CA"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14</w:t>
            </w:r>
          </w:p>
        </w:tc>
        <w:tc>
          <w:tcPr>
            <w:tcW w:w="983" w:type="dxa"/>
            <w:tcBorders>
              <w:top w:val="nil"/>
              <w:left w:val="nil"/>
              <w:bottom w:val="single" w:sz="4" w:space="0" w:color="auto"/>
              <w:right w:val="single" w:sz="4" w:space="0" w:color="auto"/>
            </w:tcBorders>
            <w:shd w:val="clear" w:color="auto" w:fill="auto"/>
            <w:vAlign w:val="bottom"/>
          </w:tcPr>
          <w:p w14:paraId="16F77D5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801</w:t>
            </w:r>
          </w:p>
        </w:tc>
        <w:tc>
          <w:tcPr>
            <w:tcW w:w="1294" w:type="dxa"/>
            <w:tcBorders>
              <w:top w:val="nil"/>
              <w:left w:val="nil"/>
              <w:bottom w:val="single" w:sz="4" w:space="0" w:color="auto"/>
              <w:right w:val="single" w:sz="4" w:space="0" w:color="auto"/>
            </w:tcBorders>
            <w:shd w:val="clear" w:color="auto" w:fill="auto"/>
            <w:vAlign w:val="bottom"/>
          </w:tcPr>
          <w:p w14:paraId="2F90855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565740E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6C62AF6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20EF93B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3193</w:t>
            </w:r>
          </w:p>
        </w:tc>
      </w:tr>
      <w:tr w:rsidR="005D5BE6" w14:paraId="4D65E221"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CC5B067"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15</w:t>
            </w:r>
          </w:p>
        </w:tc>
        <w:tc>
          <w:tcPr>
            <w:tcW w:w="983" w:type="dxa"/>
            <w:tcBorders>
              <w:top w:val="nil"/>
              <w:left w:val="nil"/>
              <w:bottom w:val="single" w:sz="4" w:space="0" w:color="auto"/>
              <w:right w:val="single" w:sz="4" w:space="0" w:color="auto"/>
            </w:tcBorders>
            <w:shd w:val="clear" w:color="auto" w:fill="auto"/>
            <w:vAlign w:val="bottom"/>
          </w:tcPr>
          <w:p w14:paraId="770D3E8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884</w:t>
            </w:r>
          </w:p>
        </w:tc>
        <w:tc>
          <w:tcPr>
            <w:tcW w:w="1294" w:type="dxa"/>
            <w:tcBorders>
              <w:top w:val="nil"/>
              <w:left w:val="nil"/>
              <w:bottom w:val="single" w:sz="4" w:space="0" w:color="auto"/>
              <w:right w:val="single" w:sz="4" w:space="0" w:color="auto"/>
            </w:tcBorders>
            <w:shd w:val="clear" w:color="auto" w:fill="auto"/>
            <w:vAlign w:val="bottom"/>
          </w:tcPr>
          <w:p w14:paraId="5223A1A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3BFE0FF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1CB821D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5EF7398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3254</w:t>
            </w:r>
          </w:p>
        </w:tc>
      </w:tr>
      <w:tr w:rsidR="005D5BE6" w14:paraId="2A4A17A9"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58A0E4C7"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16</w:t>
            </w:r>
          </w:p>
        </w:tc>
        <w:tc>
          <w:tcPr>
            <w:tcW w:w="983" w:type="dxa"/>
            <w:tcBorders>
              <w:top w:val="nil"/>
              <w:left w:val="nil"/>
              <w:bottom w:val="single" w:sz="4" w:space="0" w:color="auto"/>
              <w:right w:val="single" w:sz="4" w:space="0" w:color="auto"/>
            </w:tcBorders>
            <w:shd w:val="clear" w:color="auto" w:fill="auto"/>
            <w:vAlign w:val="bottom"/>
          </w:tcPr>
          <w:p w14:paraId="2F75898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925</w:t>
            </w:r>
          </w:p>
        </w:tc>
        <w:tc>
          <w:tcPr>
            <w:tcW w:w="1294" w:type="dxa"/>
            <w:tcBorders>
              <w:top w:val="nil"/>
              <w:left w:val="nil"/>
              <w:bottom w:val="single" w:sz="4" w:space="0" w:color="auto"/>
              <w:right w:val="single" w:sz="4" w:space="0" w:color="auto"/>
            </w:tcBorders>
            <w:shd w:val="clear" w:color="auto" w:fill="auto"/>
            <w:vAlign w:val="bottom"/>
          </w:tcPr>
          <w:p w14:paraId="4B28B9D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746EF5E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w:t>
            </w:r>
          </w:p>
        </w:tc>
        <w:tc>
          <w:tcPr>
            <w:tcW w:w="966" w:type="dxa"/>
            <w:tcBorders>
              <w:top w:val="nil"/>
              <w:left w:val="nil"/>
              <w:bottom w:val="single" w:sz="4" w:space="0" w:color="auto"/>
              <w:right w:val="single" w:sz="4" w:space="0" w:color="auto"/>
            </w:tcBorders>
            <w:shd w:val="clear" w:color="auto" w:fill="auto"/>
            <w:vAlign w:val="bottom"/>
          </w:tcPr>
          <w:p w14:paraId="5FDC759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0,03571</w:t>
            </w:r>
          </w:p>
        </w:tc>
        <w:tc>
          <w:tcPr>
            <w:tcW w:w="984" w:type="dxa"/>
            <w:tcBorders>
              <w:top w:val="nil"/>
              <w:left w:val="nil"/>
              <w:bottom w:val="single" w:sz="4" w:space="0" w:color="auto"/>
              <w:right w:val="single" w:sz="4" w:space="0" w:color="auto"/>
            </w:tcBorders>
            <w:shd w:val="clear" w:color="auto" w:fill="auto"/>
            <w:vAlign w:val="bottom"/>
          </w:tcPr>
          <w:p w14:paraId="2798C1A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3191</w:t>
            </w:r>
          </w:p>
        </w:tc>
      </w:tr>
      <w:tr w:rsidR="005D5BE6" w14:paraId="1D96C016"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77A68C3"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17</w:t>
            </w:r>
          </w:p>
        </w:tc>
        <w:tc>
          <w:tcPr>
            <w:tcW w:w="983" w:type="dxa"/>
            <w:tcBorders>
              <w:top w:val="nil"/>
              <w:left w:val="nil"/>
              <w:bottom w:val="single" w:sz="4" w:space="0" w:color="auto"/>
              <w:right w:val="single" w:sz="4" w:space="0" w:color="auto"/>
            </w:tcBorders>
            <w:shd w:val="clear" w:color="auto" w:fill="auto"/>
            <w:vAlign w:val="bottom"/>
          </w:tcPr>
          <w:p w14:paraId="2E11EDC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745</w:t>
            </w:r>
          </w:p>
        </w:tc>
        <w:tc>
          <w:tcPr>
            <w:tcW w:w="1294" w:type="dxa"/>
            <w:tcBorders>
              <w:top w:val="nil"/>
              <w:left w:val="nil"/>
              <w:bottom w:val="single" w:sz="4" w:space="0" w:color="auto"/>
              <w:right w:val="single" w:sz="4" w:space="0" w:color="auto"/>
            </w:tcBorders>
            <w:shd w:val="clear" w:color="auto" w:fill="auto"/>
            <w:vAlign w:val="bottom"/>
          </w:tcPr>
          <w:p w14:paraId="00DC160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1</w:t>
            </w:r>
          </w:p>
        </w:tc>
        <w:tc>
          <w:tcPr>
            <w:tcW w:w="1294" w:type="dxa"/>
            <w:tcBorders>
              <w:top w:val="nil"/>
              <w:left w:val="nil"/>
              <w:bottom w:val="single" w:sz="4" w:space="0" w:color="auto"/>
              <w:right w:val="single" w:sz="4" w:space="0" w:color="auto"/>
            </w:tcBorders>
            <w:shd w:val="clear" w:color="auto" w:fill="auto"/>
            <w:vAlign w:val="bottom"/>
          </w:tcPr>
          <w:p w14:paraId="1646EF5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w:t>
            </w:r>
          </w:p>
        </w:tc>
        <w:tc>
          <w:tcPr>
            <w:tcW w:w="966" w:type="dxa"/>
            <w:tcBorders>
              <w:top w:val="nil"/>
              <w:left w:val="nil"/>
              <w:bottom w:val="single" w:sz="4" w:space="0" w:color="auto"/>
              <w:right w:val="single" w:sz="4" w:space="0" w:color="auto"/>
            </w:tcBorders>
            <w:shd w:val="clear" w:color="auto" w:fill="auto"/>
            <w:vAlign w:val="bottom"/>
          </w:tcPr>
          <w:p w14:paraId="3A59287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0,02857</w:t>
            </w:r>
          </w:p>
        </w:tc>
        <w:tc>
          <w:tcPr>
            <w:tcW w:w="984" w:type="dxa"/>
            <w:tcBorders>
              <w:top w:val="nil"/>
              <w:left w:val="nil"/>
              <w:bottom w:val="single" w:sz="4" w:space="0" w:color="auto"/>
              <w:right w:val="single" w:sz="4" w:space="0" w:color="auto"/>
            </w:tcBorders>
            <w:shd w:val="clear" w:color="auto" w:fill="auto"/>
            <w:vAlign w:val="bottom"/>
          </w:tcPr>
          <w:p w14:paraId="09730BC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3172</w:t>
            </w:r>
          </w:p>
        </w:tc>
      </w:tr>
      <w:tr w:rsidR="005D5BE6" w14:paraId="4D1AB96B"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B53BEB8"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18</w:t>
            </w:r>
          </w:p>
        </w:tc>
        <w:tc>
          <w:tcPr>
            <w:tcW w:w="983" w:type="dxa"/>
            <w:tcBorders>
              <w:top w:val="nil"/>
              <w:left w:val="nil"/>
              <w:bottom w:val="single" w:sz="4" w:space="0" w:color="auto"/>
              <w:right w:val="single" w:sz="4" w:space="0" w:color="auto"/>
            </w:tcBorders>
            <w:shd w:val="clear" w:color="auto" w:fill="auto"/>
            <w:vAlign w:val="bottom"/>
          </w:tcPr>
          <w:p w14:paraId="16C8719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698</w:t>
            </w:r>
          </w:p>
        </w:tc>
        <w:tc>
          <w:tcPr>
            <w:tcW w:w="1294" w:type="dxa"/>
            <w:tcBorders>
              <w:top w:val="nil"/>
              <w:left w:val="nil"/>
              <w:bottom w:val="single" w:sz="4" w:space="0" w:color="auto"/>
              <w:right w:val="single" w:sz="4" w:space="0" w:color="auto"/>
            </w:tcBorders>
            <w:shd w:val="clear" w:color="auto" w:fill="auto"/>
            <w:vAlign w:val="bottom"/>
          </w:tcPr>
          <w:p w14:paraId="22B9573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1</w:t>
            </w:r>
          </w:p>
        </w:tc>
        <w:tc>
          <w:tcPr>
            <w:tcW w:w="1294" w:type="dxa"/>
            <w:tcBorders>
              <w:top w:val="nil"/>
              <w:left w:val="nil"/>
              <w:bottom w:val="single" w:sz="4" w:space="0" w:color="auto"/>
              <w:right w:val="single" w:sz="4" w:space="0" w:color="auto"/>
            </w:tcBorders>
            <w:shd w:val="clear" w:color="auto" w:fill="auto"/>
            <w:vAlign w:val="bottom"/>
          </w:tcPr>
          <w:p w14:paraId="3B5296E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5</w:t>
            </w:r>
          </w:p>
        </w:tc>
        <w:tc>
          <w:tcPr>
            <w:tcW w:w="966" w:type="dxa"/>
            <w:tcBorders>
              <w:top w:val="nil"/>
              <w:left w:val="nil"/>
              <w:bottom w:val="single" w:sz="4" w:space="0" w:color="auto"/>
              <w:right w:val="single" w:sz="4" w:space="0" w:color="auto"/>
            </w:tcBorders>
            <w:shd w:val="clear" w:color="auto" w:fill="auto"/>
            <w:vAlign w:val="bottom"/>
          </w:tcPr>
          <w:p w14:paraId="6A747DF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0,03846</w:t>
            </w:r>
          </w:p>
        </w:tc>
        <w:tc>
          <w:tcPr>
            <w:tcW w:w="984" w:type="dxa"/>
            <w:tcBorders>
              <w:top w:val="nil"/>
              <w:left w:val="nil"/>
              <w:bottom w:val="single" w:sz="4" w:space="0" w:color="auto"/>
              <w:right w:val="single" w:sz="4" w:space="0" w:color="auto"/>
            </w:tcBorders>
            <w:shd w:val="clear" w:color="auto" w:fill="auto"/>
            <w:vAlign w:val="bottom"/>
          </w:tcPr>
          <w:p w14:paraId="1211BA0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3174</w:t>
            </w:r>
          </w:p>
        </w:tc>
      </w:tr>
      <w:tr w:rsidR="005D5BE6" w14:paraId="3C689CB3"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5482905"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19</w:t>
            </w:r>
          </w:p>
        </w:tc>
        <w:tc>
          <w:tcPr>
            <w:tcW w:w="983" w:type="dxa"/>
            <w:tcBorders>
              <w:top w:val="nil"/>
              <w:left w:val="nil"/>
              <w:bottom w:val="single" w:sz="4" w:space="0" w:color="auto"/>
              <w:right w:val="single" w:sz="4" w:space="0" w:color="auto"/>
            </w:tcBorders>
            <w:shd w:val="clear" w:color="auto" w:fill="auto"/>
            <w:vAlign w:val="bottom"/>
          </w:tcPr>
          <w:p w14:paraId="0C5A74E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798</w:t>
            </w:r>
          </w:p>
        </w:tc>
        <w:tc>
          <w:tcPr>
            <w:tcW w:w="1294" w:type="dxa"/>
            <w:tcBorders>
              <w:top w:val="nil"/>
              <w:left w:val="nil"/>
              <w:bottom w:val="single" w:sz="4" w:space="0" w:color="auto"/>
              <w:right w:val="single" w:sz="4" w:space="0" w:color="auto"/>
            </w:tcBorders>
            <w:shd w:val="clear" w:color="auto" w:fill="auto"/>
            <w:vAlign w:val="bottom"/>
          </w:tcPr>
          <w:p w14:paraId="0544158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1FFA40F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5E9C3A8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2A7DEFE3"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3159</w:t>
            </w:r>
          </w:p>
        </w:tc>
      </w:tr>
      <w:tr w:rsidR="005D5BE6" w14:paraId="206708F4"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4505293"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20</w:t>
            </w:r>
          </w:p>
        </w:tc>
        <w:tc>
          <w:tcPr>
            <w:tcW w:w="983" w:type="dxa"/>
            <w:tcBorders>
              <w:top w:val="nil"/>
              <w:left w:val="nil"/>
              <w:bottom w:val="single" w:sz="4" w:space="0" w:color="auto"/>
              <w:right w:val="single" w:sz="4" w:space="0" w:color="auto"/>
            </w:tcBorders>
            <w:shd w:val="clear" w:color="auto" w:fill="auto"/>
            <w:vAlign w:val="bottom"/>
          </w:tcPr>
          <w:p w14:paraId="687C992E"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790</w:t>
            </w:r>
          </w:p>
        </w:tc>
        <w:tc>
          <w:tcPr>
            <w:tcW w:w="1294" w:type="dxa"/>
            <w:tcBorders>
              <w:top w:val="nil"/>
              <w:left w:val="nil"/>
              <w:bottom w:val="single" w:sz="4" w:space="0" w:color="auto"/>
              <w:right w:val="single" w:sz="4" w:space="0" w:color="auto"/>
            </w:tcBorders>
            <w:shd w:val="clear" w:color="auto" w:fill="auto"/>
            <w:vAlign w:val="bottom"/>
          </w:tcPr>
          <w:p w14:paraId="0F0D7A5E"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131C16E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w:t>
            </w:r>
          </w:p>
        </w:tc>
        <w:tc>
          <w:tcPr>
            <w:tcW w:w="966" w:type="dxa"/>
            <w:tcBorders>
              <w:top w:val="nil"/>
              <w:left w:val="nil"/>
              <w:bottom w:val="single" w:sz="4" w:space="0" w:color="auto"/>
              <w:right w:val="single" w:sz="4" w:space="0" w:color="auto"/>
            </w:tcBorders>
            <w:shd w:val="clear" w:color="auto" w:fill="auto"/>
            <w:vAlign w:val="bottom"/>
          </w:tcPr>
          <w:p w14:paraId="37A782F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w:t>
            </w:r>
          </w:p>
        </w:tc>
        <w:tc>
          <w:tcPr>
            <w:tcW w:w="984" w:type="dxa"/>
            <w:tcBorders>
              <w:top w:val="nil"/>
              <w:left w:val="nil"/>
              <w:bottom w:val="single" w:sz="4" w:space="0" w:color="auto"/>
              <w:right w:val="single" w:sz="4" w:space="0" w:color="auto"/>
            </w:tcBorders>
            <w:shd w:val="clear" w:color="auto" w:fill="auto"/>
            <w:vAlign w:val="bottom"/>
          </w:tcPr>
          <w:p w14:paraId="30574E63"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3150</w:t>
            </w:r>
          </w:p>
        </w:tc>
      </w:tr>
      <w:tr w:rsidR="005D5BE6" w14:paraId="710701F6"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BCF3C14"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21</w:t>
            </w:r>
          </w:p>
        </w:tc>
        <w:tc>
          <w:tcPr>
            <w:tcW w:w="983" w:type="dxa"/>
            <w:tcBorders>
              <w:top w:val="nil"/>
              <w:left w:val="nil"/>
              <w:bottom w:val="single" w:sz="4" w:space="0" w:color="auto"/>
              <w:right w:val="single" w:sz="4" w:space="0" w:color="auto"/>
            </w:tcBorders>
            <w:shd w:val="clear" w:color="auto" w:fill="auto"/>
            <w:vAlign w:val="bottom"/>
          </w:tcPr>
          <w:p w14:paraId="4840910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830</w:t>
            </w:r>
          </w:p>
        </w:tc>
        <w:tc>
          <w:tcPr>
            <w:tcW w:w="1294" w:type="dxa"/>
            <w:tcBorders>
              <w:top w:val="nil"/>
              <w:left w:val="nil"/>
              <w:bottom w:val="single" w:sz="4" w:space="0" w:color="auto"/>
              <w:right w:val="single" w:sz="4" w:space="0" w:color="auto"/>
            </w:tcBorders>
            <w:shd w:val="clear" w:color="auto" w:fill="auto"/>
            <w:vAlign w:val="bottom"/>
          </w:tcPr>
          <w:p w14:paraId="70087123"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0EE9436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w:t>
            </w:r>
          </w:p>
        </w:tc>
        <w:tc>
          <w:tcPr>
            <w:tcW w:w="966" w:type="dxa"/>
            <w:tcBorders>
              <w:top w:val="nil"/>
              <w:left w:val="nil"/>
              <w:bottom w:val="single" w:sz="4" w:space="0" w:color="auto"/>
              <w:right w:val="single" w:sz="4" w:space="0" w:color="auto"/>
            </w:tcBorders>
            <w:shd w:val="clear" w:color="auto" w:fill="auto"/>
            <w:vAlign w:val="bottom"/>
          </w:tcPr>
          <w:p w14:paraId="25CA96D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w:t>
            </w:r>
          </w:p>
        </w:tc>
        <w:tc>
          <w:tcPr>
            <w:tcW w:w="984" w:type="dxa"/>
            <w:tcBorders>
              <w:top w:val="nil"/>
              <w:left w:val="nil"/>
              <w:bottom w:val="single" w:sz="4" w:space="0" w:color="auto"/>
              <w:right w:val="single" w:sz="4" w:space="0" w:color="auto"/>
            </w:tcBorders>
            <w:shd w:val="clear" w:color="auto" w:fill="auto"/>
            <w:vAlign w:val="bottom"/>
          </w:tcPr>
          <w:p w14:paraId="680A5FB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3160</w:t>
            </w:r>
          </w:p>
        </w:tc>
      </w:tr>
      <w:tr w:rsidR="005D5BE6" w14:paraId="3DB62EE3"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4E33EB1"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22</w:t>
            </w:r>
          </w:p>
        </w:tc>
        <w:tc>
          <w:tcPr>
            <w:tcW w:w="983" w:type="dxa"/>
            <w:tcBorders>
              <w:top w:val="nil"/>
              <w:left w:val="nil"/>
              <w:bottom w:val="single" w:sz="4" w:space="0" w:color="auto"/>
              <w:right w:val="single" w:sz="4" w:space="0" w:color="auto"/>
            </w:tcBorders>
            <w:shd w:val="clear" w:color="auto" w:fill="auto"/>
            <w:vAlign w:val="bottom"/>
          </w:tcPr>
          <w:p w14:paraId="0CE8DDC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803</w:t>
            </w:r>
          </w:p>
        </w:tc>
        <w:tc>
          <w:tcPr>
            <w:tcW w:w="1294" w:type="dxa"/>
            <w:tcBorders>
              <w:top w:val="nil"/>
              <w:left w:val="nil"/>
              <w:bottom w:val="single" w:sz="4" w:space="0" w:color="auto"/>
              <w:right w:val="single" w:sz="4" w:space="0" w:color="auto"/>
            </w:tcBorders>
            <w:shd w:val="clear" w:color="auto" w:fill="auto"/>
            <w:vAlign w:val="bottom"/>
          </w:tcPr>
          <w:p w14:paraId="5C8FD33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14A77F63"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12</w:t>
            </w:r>
          </w:p>
        </w:tc>
        <w:tc>
          <w:tcPr>
            <w:tcW w:w="966" w:type="dxa"/>
            <w:tcBorders>
              <w:top w:val="nil"/>
              <w:left w:val="nil"/>
              <w:bottom w:val="single" w:sz="4" w:space="0" w:color="auto"/>
              <w:right w:val="single" w:sz="4" w:space="0" w:color="auto"/>
            </w:tcBorders>
            <w:shd w:val="clear" w:color="auto" w:fill="auto"/>
            <w:vAlign w:val="bottom"/>
          </w:tcPr>
          <w:p w14:paraId="78CEC397"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0,02703</w:t>
            </w:r>
          </w:p>
        </w:tc>
        <w:tc>
          <w:tcPr>
            <w:tcW w:w="984" w:type="dxa"/>
            <w:tcBorders>
              <w:top w:val="nil"/>
              <w:left w:val="nil"/>
              <w:bottom w:val="single" w:sz="4" w:space="0" w:color="auto"/>
              <w:right w:val="single" w:sz="4" w:space="0" w:color="auto"/>
            </w:tcBorders>
            <w:shd w:val="clear" w:color="auto" w:fill="auto"/>
            <w:vAlign w:val="bottom"/>
          </w:tcPr>
          <w:p w14:paraId="2F3274C3"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3155</w:t>
            </w:r>
          </w:p>
        </w:tc>
      </w:tr>
      <w:tr w:rsidR="005D5BE6" w14:paraId="5B641BAD"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1319056"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23</w:t>
            </w:r>
          </w:p>
        </w:tc>
        <w:tc>
          <w:tcPr>
            <w:tcW w:w="983" w:type="dxa"/>
            <w:tcBorders>
              <w:top w:val="nil"/>
              <w:left w:val="nil"/>
              <w:bottom w:val="single" w:sz="4" w:space="0" w:color="auto"/>
              <w:right w:val="single" w:sz="4" w:space="0" w:color="auto"/>
            </w:tcBorders>
            <w:shd w:val="clear" w:color="auto" w:fill="auto"/>
            <w:vAlign w:val="bottom"/>
          </w:tcPr>
          <w:p w14:paraId="357AECD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876</w:t>
            </w:r>
          </w:p>
        </w:tc>
        <w:tc>
          <w:tcPr>
            <w:tcW w:w="1294" w:type="dxa"/>
            <w:tcBorders>
              <w:top w:val="nil"/>
              <w:left w:val="nil"/>
              <w:bottom w:val="single" w:sz="4" w:space="0" w:color="auto"/>
              <w:right w:val="single" w:sz="4" w:space="0" w:color="auto"/>
            </w:tcBorders>
            <w:shd w:val="clear" w:color="auto" w:fill="auto"/>
            <w:vAlign w:val="bottom"/>
          </w:tcPr>
          <w:p w14:paraId="47DDA7E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1D7F766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3DED2DD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4F03AF2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3199</w:t>
            </w:r>
          </w:p>
        </w:tc>
      </w:tr>
      <w:tr w:rsidR="005D5BE6" w14:paraId="58CEB542"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A869CE2"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24</w:t>
            </w:r>
          </w:p>
        </w:tc>
        <w:tc>
          <w:tcPr>
            <w:tcW w:w="983" w:type="dxa"/>
            <w:tcBorders>
              <w:top w:val="nil"/>
              <w:left w:val="nil"/>
              <w:bottom w:val="single" w:sz="4" w:space="0" w:color="auto"/>
              <w:right w:val="single" w:sz="4" w:space="0" w:color="auto"/>
            </w:tcBorders>
            <w:shd w:val="clear" w:color="auto" w:fill="auto"/>
            <w:vAlign w:val="bottom"/>
          </w:tcPr>
          <w:p w14:paraId="093D4633"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938</w:t>
            </w:r>
          </w:p>
        </w:tc>
        <w:tc>
          <w:tcPr>
            <w:tcW w:w="1294" w:type="dxa"/>
            <w:tcBorders>
              <w:top w:val="nil"/>
              <w:left w:val="nil"/>
              <w:bottom w:val="single" w:sz="4" w:space="0" w:color="auto"/>
              <w:right w:val="single" w:sz="4" w:space="0" w:color="auto"/>
            </w:tcBorders>
            <w:shd w:val="clear" w:color="auto" w:fill="auto"/>
            <w:vAlign w:val="bottom"/>
          </w:tcPr>
          <w:p w14:paraId="0EBAB99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2C6DBB8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08BF16D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25DADFF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3246</w:t>
            </w:r>
          </w:p>
        </w:tc>
      </w:tr>
      <w:tr w:rsidR="005D5BE6" w14:paraId="2BD139D5"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0D0C9D77"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25</w:t>
            </w:r>
          </w:p>
        </w:tc>
        <w:tc>
          <w:tcPr>
            <w:tcW w:w="983" w:type="dxa"/>
            <w:tcBorders>
              <w:top w:val="nil"/>
              <w:left w:val="nil"/>
              <w:bottom w:val="single" w:sz="4" w:space="0" w:color="auto"/>
              <w:right w:val="single" w:sz="4" w:space="0" w:color="auto"/>
            </w:tcBorders>
            <w:shd w:val="clear" w:color="auto" w:fill="auto"/>
            <w:vAlign w:val="bottom"/>
          </w:tcPr>
          <w:p w14:paraId="380194B4"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754</w:t>
            </w:r>
          </w:p>
        </w:tc>
        <w:tc>
          <w:tcPr>
            <w:tcW w:w="1294" w:type="dxa"/>
            <w:tcBorders>
              <w:top w:val="nil"/>
              <w:left w:val="nil"/>
              <w:bottom w:val="single" w:sz="4" w:space="0" w:color="auto"/>
              <w:right w:val="single" w:sz="4" w:space="0" w:color="auto"/>
            </w:tcBorders>
            <w:shd w:val="clear" w:color="auto" w:fill="auto"/>
            <w:vAlign w:val="bottom"/>
          </w:tcPr>
          <w:p w14:paraId="2FB2994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71AE209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5</w:t>
            </w:r>
          </w:p>
        </w:tc>
        <w:tc>
          <w:tcPr>
            <w:tcW w:w="966" w:type="dxa"/>
            <w:tcBorders>
              <w:top w:val="nil"/>
              <w:left w:val="nil"/>
              <w:bottom w:val="single" w:sz="4" w:space="0" w:color="auto"/>
              <w:right w:val="single" w:sz="4" w:space="0" w:color="auto"/>
            </w:tcBorders>
            <w:shd w:val="clear" w:color="auto" w:fill="auto"/>
            <w:vAlign w:val="bottom"/>
          </w:tcPr>
          <w:p w14:paraId="4026043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0,0625</w:t>
            </w:r>
          </w:p>
        </w:tc>
        <w:tc>
          <w:tcPr>
            <w:tcW w:w="984" w:type="dxa"/>
            <w:tcBorders>
              <w:top w:val="nil"/>
              <w:left w:val="nil"/>
              <w:bottom w:val="single" w:sz="4" w:space="0" w:color="auto"/>
              <w:right w:val="single" w:sz="4" w:space="0" w:color="auto"/>
            </w:tcBorders>
            <w:shd w:val="clear" w:color="auto" w:fill="auto"/>
            <w:vAlign w:val="bottom"/>
          </w:tcPr>
          <w:p w14:paraId="0D7DBD3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3215</w:t>
            </w:r>
          </w:p>
        </w:tc>
      </w:tr>
      <w:tr w:rsidR="005D5BE6" w14:paraId="73C103A5"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4A4591A"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26</w:t>
            </w:r>
          </w:p>
        </w:tc>
        <w:tc>
          <w:tcPr>
            <w:tcW w:w="983" w:type="dxa"/>
            <w:tcBorders>
              <w:top w:val="nil"/>
              <w:left w:val="nil"/>
              <w:bottom w:val="single" w:sz="4" w:space="0" w:color="auto"/>
              <w:right w:val="single" w:sz="4" w:space="0" w:color="auto"/>
            </w:tcBorders>
            <w:shd w:val="clear" w:color="auto" w:fill="auto"/>
            <w:vAlign w:val="bottom"/>
          </w:tcPr>
          <w:p w14:paraId="7FFB012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720</w:t>
            </w:r>
          </w:p>
        </w:tc>
        <w:tc>
          <w:tcPr>
            <w:tcW w:w="1294" w:type="dxa"/>
            <w:tcBorders>
              <w:top w:val="nil"/>
              <w:left w:val="nil"/>
              <w:bottom w:val="single" w:sz="4" w:space="0" w:color="auto"/>
              <w:right w:val="single" w:sz="4" w:space="0" w:color="auto"/>
            </w:tcBorders>
            <w:shd w:val="clear" w:color="auto" w:fill="auto"/>
            <w:vAlign w:val="bottom"/>
          </w:tcPr>
          <w:p w14:paraId="5B69072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6744E52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w:t>
            </w:r>
          </w:p>
        </w:tc>
        <w:tc>
          <w:tcPr>
            <w:tcW w:w="966" w:type="dxa"/>
            <w:tcBorders>
              <w:top w:val="nil"/>
              <w:left w:val="nil"/>
              <w:bottom w:val="single" w:sz="4" w:space="0" w:color="auto"/>
              <w:right w:val="single" w:sz="4" w:space="0" w:color="auto"/>
            </w:tcBorders>
            <w:shd w:val="clear" w:color="auto" w:fill="auto"/>
            <w:vAlign w:val="bottom"/>
          </w:tcPr>
          <w:p w14:paraId="5917A53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0,05263</w:t>
            </w:r>
          </w:p>
        </w:tc>
        <w:tc>
          <w:tcPr>
            <w:tcW w:w="984" w:type="dxa"/>
            <w:tcBorders>
              <w:top w:val="nil"/>
              <w:left w:val="nil"/>
              <w:bottom w:val="single" w:sz="4" w:space="0" w:color="auto"/>
              <w:right w:val="single" w:sz="4" w:space="0" w:color="auto"/>
            </w:tcBorders>
            <w:shd w:val="clear" w:color="auto" w:fill="auto"/>
            <w:vAlign w:val="bottom"/>
          </w:tcPr>
          <w:p w14:paraId="7B292017"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3176</w:t>
            </w:r>
          </w:p>
        </w:tc>
      </w:tr>
      <w:tr w:rsidR="005D5BE6" w14:paraId="0B37AB6C"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4EB5C35B"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27</w:t>
            </w:r>
          </w:p>
        </w:tc>
        <w:tc>
          <w:tcPr>
            <w:tcW w:w="983" w:type="dxa"/>
            <w:tcBorders>
              <w:top w:val="nil"/>
              <w:left w:val="nil"/>
              <w:bottom w:val="single" w:sz="4" w:space="0" w:color="auto"/>
              <w:right w:val="single" w:sz="4" w:space="0" w:color="auto"/>
            </w:tcBorders>
            <w:shd w:val="clear" w:color="auto" w:fill="auto"/>
            <w:vAlign w:val="bottom"/>
          </w:tcPr>
          <w:p w14:paraId="2E1461F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830</w:t>
            </w:r>
          </w:p>
        </w:tc>
        <w:tc>
          <w:tcPr>
            <w:tcW w:w="1294" w:type="dxa"/>
            <w:tcBorders>
              <w:top w:val="nil"/>
              <w:left w:val="nil"/>
              <w:bottom w:val="single" w:sz="4" w:space="0" w:color="auto"/>
              <w:right w:val="single" w:sz="4" w:space="0" w:color="auto"/>
            </w:tcBorders>
            <w:shd w:val="clear" w:color="auto" w:fill="auto"/>
            <w:vAlign w:val="bottom"/>
          </w:tcPr>
          <w:p w14:paraId="5EFFD7E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1</w:t>
            </w:r>
          </w:p>
        </w:tc>
        <w:tc>
          <w:tcPr>
            <w:tcW w:w="1294" w:type="dxa"/>
            <w:tcBorders>
              <w:top w:val="nil"/>
              <w:left w:val="nil"/>
              <w:bottom w:val="single" w:sz="4" w:space="0" w:color="auto"/>
              <w:right w:val="single" w:sz="4" w:space="0" w:color="auto"/>
            </w:tcBorders>
            <w:shd w:val="clear" w:color="auto" w:fill="auto"/>
            <w:vAlign w:val="bottom"/>
          </w:tcPr>
          <w:p w14:paraId="180AFDE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w:t>
            </w:r>
          </w:p>
        </w:tc>
        <w:tc>
          <w:tcPr>
            <w:tcW w:w="966" w:type="dxa"/>
            <w:tcBorders>
              <w:top w:val="nil"/>
              <w:left w:val="nil"/>
              <w:bottom w:val="single" w:sz="4" w:space="0" w:color="auto"/>
              <w:right w:val="single" w:sz="4" w:space="0" w:color="auto"/>
            </w:tcBorders>
            <w:shd w:val="clear" w:color="auto" w:fill="auto"/>
            <w:vAlign w:val="bottom"/>
          </w:tcPr>
          <w:p w14:paraId="78BB753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0,05</w:t>
            </w:r>
          </w:p>
        </w:tc>
        <w:tc>
          <w:tcPr>
            <w:tcW w:w="984" w:type="dxa"/>
            <w:tcBorders>
              <w:top w:val="nil"/>
              <w:left w:val="nil"/>
              <w:bottom w:val="single" w:sz="4" w:space="0" w:color="auto"/>
              <w:right w:val="single" w:sz="4" w:space="0" w:color="auto"/>
            </w:tcBorders>
            <w:shd w:val="clear" w:color="auto" w:fill="auto"/>
            <w:vAlign w:val="bottom"/>
          </w:tcPr>
          <w:p w14:paraId="4A8C80D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3159</w:t>
            </w:r>
          </w:p>
        </w:tc>
      </w:tr>
      <w:tr w:rsidR="005D5BE6" w14:paraId="5DFB557B"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1B8169D"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28</w:t>
            </w:r>
          </w:p>
        </w:tc>
        <w:tc>
          <w:tcPr>
            <w:tcW w:w="983" w:type="dxa"/>
            <w:tcBorders>
              <w:top w:val="nil"/>
              <w:left w:val="nil"/>
              <w:bottom w:val="single" w:sz="4" w:space="0" w:color="auto"/>
              <w:right w:val="single" w:sz="4" w:space="0" w:color="auto"/>
            </w:tcBorders>
            <w:shd w:val="clear" w:color="auto" w:fill="auto"/>
            <w:vAlign w:val="bottom"/>
          </w:tcPr>
          <w:p w14:paraId="3E4870B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954</w:t>
            </w:r>
          </w:p>
        </w:tc>
        <w:tc>
          <w:tcPr>
            <w:tcW w:w="1294" w:type="dxa"/>
            <w:tcBorders>
              <w:top w:val="nil"/>
              <w:left w:val="nil"/>
              <w:bottom w:val="single" w:sz="4" w:space="0" w:color="auto"/>
              <w:right w:val="single" w:sz="4" w:space="0" w:color="auto"/>
            </w:tcBorders>
            <w:shd w:val="clear" w:color="auto" w:fill="auto"/>
            <w:vAlign w:val="bottom"/>
          </w:tcPr>
          <w:p w14:paraId="7C18AA57"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594BBC9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498F102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106A6D9A"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3152</w:t>
            </w:r>
          </w:p>
        </w:tc>
      </w:tr>
      <w:tr w:rsidR="005D5BE6" w14:paraId="555FCB7E"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0E0B33CB"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29</w:t>
            </w:r>
          </w:p>
        </w:tc>
        <w:tc>
          <w:tcPr>
            <w:tcW w:w="983" w:type="dxa"/>
            <w:tcBorders>
              <w:top w:val="nil"/>
              <w:left w:val="nil"/>
              <w:bottom w:val="single" w:sz="4" w:space="0" w:color="auto"/>
              <w:right w:val="single" w:sz="4" w:space="0" w:color="auto"/>
            </w:tcBorders>
            <w:shd w:val="clear" w:color="auto" w:fill="auto"/>
            <w:vAlign w:val="bottom"/>
          </w:tcPr>
          <w:p w14:paraId="5ECE99A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959</w:t>
            </w:r>
          </w:p>
        </w:tc>
        <w:tc>
          <w:tcPr>
            <w:tcW w:w="1294" w:type="dxa"/>
            <w:tcBorders>
              <w:top w:val="nil"/>
              <w:left w:val="nil"/>
              <w:bottom w:val="single" w:sz="4" w:space="0" w:color="auto"/>
              <w:right w:val="single" w:sz="4" w:space="0" w:color="auto"/>
            </w:tcBorders>
            <w:shd w:val="clear" w:color="auto" w:fill="auto"/>
            <w:vAlign w:val="bottom"/>
          </w:tcPr>
          <w:p w14:paraId="36E8C01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1A1EA70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w:t>
            </w:r>
          </w:p>
        </w:tc>
        <w:tc>
          <w:tcPr>
            <w:tcW w:w="966" w:type="dxa"/>
            <w:tcBorders>
              <w:top w:val="nil"/>
              <w:left w:val="nil"/>
              <w:bottom w:val="single" w:sz="4" w:space="0" w:color="auto"/>
              <w:right w:val="single" w:sz="4" w:space="0" w:color="auto"/>
            </w:tcBorders>
            <w:shd w:val="clear" w:color="auto" w:fill="auto"/>
            <w:vAlign w:val="bottom"/>
          </w:tcPr>
          <w:p w14:paraId="24F960A7"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0,1</w:t>
            </w:r>
          </w:p>
        </w:tc>
        <w:tc>
          <w:tcPr>
            <w:tcW w:w="984" w:type="dxa"/>
            <w:tcBorders>
              <w:top w:val="nil"/>
              <w:left w:val="nil"/>
              <w:bottom w:val="single" w:sz="4" w:space="0" w:color="auto"/>
              <w:right w:val="single" w:sz="4" w:space="0" w:color="auto"/>
            </w:tcBorders>
            <w:shd w:val="clear" w:color="auto" w:fill="auto"/>
            <w:vAlign w:val="bottom"/>
          </w:tcPr>
          <w:p w14:paraId="0DFD9C3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3173</w:t>
            </w:r>
          </w:p>
        </w:tc>
      </w:tr>
      <w:tr w:rsidR="005D5BE6" w14:paraId="709E1008"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570E79DD"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30</w:t>
            </w:r>
          </w:p>
        </w:tc>
        <w:tc>
          <w:tcPr>
            <w:tcW w:w="983" w:type="dxa"/>
            <w:tcBorders>
              <w:top w:val="nil"/>
              <w:left w:val="nil"/>
              <w:bottom w:val="single" w:sz="4" w:space="0" w:color="auto"/>
              <w:right w:val="single" w:sz="4" w:space="0" w:color="auto"/>
            </w:tcBorders>
            <w:shd w:val="clear" w:color="auto" w:fill="auto"/>
            <w:vAlign w:val="bottom"/>
          </w:tcPr>
          <w:p w14:paraId="6165EC0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362</w:t>
            </w:r>
          </w:p>
        </w:tc>
        <w:tc>
          <w:tcPr>
            <w:tcW w:w="1294" w:type="dxa"/>
            <w:tcBorders>
              <w:top w:val="nil"/>
              <w:left w:val="nil"/>
              <w:bottom w:val="single" w:sz="4" w:space="0" w:color="auto"/>
              <w:right w:val="single" w:sz="4" w:space="0" w:color="auto"/>
            </w:tcBorders>
            <w:shd w:val="clear" w:color="auto" w:fill="auto"/>
            <w:vAlign w:val="bottom"/>
          </w:tcPr>
          <w:p w14:paraId="1E1B983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23AC26A4"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4</w:t>
            </w:r>
          </w:p>
        </w:tc>
        <w:tc>
          <w:tcPr>
            <w:tcW w:w="966" w:type="dxa"/>
            <w:tcBorders>
              <w:top w:val="nil"/>
              <w:left w:val="nil"/>
              <w:bottom w:val="single" w:sz="4" w:space="0" w:color="auto"/>
              <w:right w:val="single" w:sz="4" w:space="0" w:color="auto"/>
            </w:tcBorders>
            <w:shd w:val="clear" w:color="auto" w:fill="auto"/>
            <w:vAlign w:val="bottom"/>
          </w:tcPr>
          <w:p w14:paraId="1E532A3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0,07692</w:t>
            </w:r>
          </w:p>
        </w:tc>
        <w:tc>
          <w:tcPr>
            <w:tcW w:w="984" w:type="dxa"/>
            <w:tcBorders>
              <w:top w:val="nil"/>
              <w:left w:val="nil"/>
              <w:bottom w:val="single" w:sz="4" w:space="0" w:color="auto"/>
              <w:right w:val="single" w:sz="4" w:space="0" w:color="auto"/>
            </w:tcBorders>
            <w:shd w:val="clear" w:color="auto" w:fill="auto"/>
            <w:vAlign w:val="bottom"/>
          </w:tcPr>
          <w:p w14:paraId="7786274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3176</w:t>
            </w:r>
          </w:p>
        </w:tc>
      </w:tr>
      <w:tr w:rsidR="005D5BE6" w14:paraId="6DACEC2D"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AD9EE20"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31</w:t>
            </w:r>
          </w:p>
        </w:tc>
        <w:tc>
          <w:tcPr>
            <w:tcW w:w="983" w:type="dxa"/>
            <w:tcBorders>
              <w:top w:val="nil"/>
              <w:left w:val="nil"/>
              <w:bottom w:val="single" w:sz="4" w:space="0" w:color="auto"/>
              <w:right w:val="single" w:sz="4" w:space="0" w:color="auto"/>
            </w:tcBorders>
            <w:shd w:val="clear" w:color="auto" w:fill="auto"/>
            <w:vAlign w:val="bottom"/>
          </w:tcPr>
          <w:p w14:paraId="15913F2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702</w:t>
            </w:r>
          </w:p>
        </w:tc>
        <w:tc>
          <w:tcPr>
            <w:tcW w:w="1294" w:type="dxa"/>
            <w:tcBorders>
              <w:top w:val="nil"/>
              <w:left w:val="nil"/>
              <w:bottom w:val="single" w:sz="4" w:space="0" w:color="auto"/>
              <w:right w:val="single" w:sz="4" w:space="0" w:color="auto"/>
            </w:tcBorders>
            <w:shd w:val="clear" w:color="auto" w:fill="auto"/>
            <w:vAlign w:val="bottom"/>
          </w:tcPr>
          <w:p w14:paraId="002FB86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41C2BC2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66B8475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46956E1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3213</w:t>
            </w:r>
          </w:p>
        </w:tc>
      </w:tr>
      <w:tr w:rsidR="005D5BE6" w14:paraId="505B857D"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DED5E4E"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32</w:t>
            </w:r>
          </w:p>
        </w:tc>
        <w:tc>
          <w:tcPr>
            <w:tcW w:w="983" w:type="dxa"/>
            <w:tcBorders>
              <w:top w:val="nil"/>
              <w:left w:val="nil"/>
              <w:bottom w:val="single" w:sz="4" w:space="0" w:color="auto"/>
              <w:right w:val="single" w:sz="4" w:space="0" w:color="auto"/>
            </w:tcBorders>
            <w:shd w:val="clear" w:color="auto" w:fill="auto"/>
            <w:vAlign w:val="bottom"/>
          </w:tcPr>
          <w:p w14:paraId="364795C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646</w:t>
            </w:r>
          </w:p>
        </w:tc>
        <w:tc>
          <w:tcPr>
            <w:tcW w:w="1294" w:type="dxa"/>
            <w:tcBorders>
              <w:top w:val="nil"/>
              <w:left w:val="nil"/>
              <w:bottom w:val="single" w:sz="4" w:space="0" w:color="auto"/>
              <w:right w:val="single" w:sz="4" w:space="0" w:color="auto"/>
            </w:tcBorders>
            <w:shd w:val="clear" w:color="auto" w:fill="auto"/>
            <w:vAlign w:val="bottom"/>
          </w:tcPr>
          <w:p w14:paraId="734AAD8A"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12F07FB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2F5F8D2E"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7FB7FC6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3249</w:t>
            </w:r>
          </w:p>
        </w:tc>
      </w:tr>
      <w:tr w:rsidR="005D5BE6" w14:paraId="474C851D"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21CE68C"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33</w:t>
            </w:r>
          </w:p>
        </w:tc>
        <w:tc>
          <w:tcPr>
            <w:tcW w:w="983" w:type="dxa"/>
            <w:tcBorders>
              <w:top w:val="nil"/>
              <w:left w:val="nil"/>
              <w:bottom w:val="single" w:sz="4" w:space="0" w:color="auto"/>
              <w:right w:val="single" w:sz="4" w:space="0" w:color="auto"/>
            </w:tcBorders>
            <w:shd w:val="clear" w:color="auto" w:fill="auto"/>
            <w:vAlign w:val="bottom"/>
          </w:tcPr>
          <w:p w14:paraId="09C5766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780</w:t>
            </w:r>
          </w:p>
        </w:tc>
        <w:tc>
          <w:tcPr>
            <w:tcW w:w="1294" w:type="dxa"/>
            <w:tcBorders>
              <w:top w:val="nil"/>
              <w:left w:val="nil"/>
              <w:bottom w:val="single" w:sz="4" w:space="0" w:color="auto"/>
              <w:right w:val="single" w:sz="4" w:space="0" w:color="auto"/>
            </w:tcBorders>
            <w:shd w:val="clear" w:color="auto" w:fill="auto"/>
            <w:vAlign w:val="bottom"/>
          </w:tcPr>
          <w:p w14:paraId="775C3CA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2890FBAA"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w:t>
            </w:r>
          </w:p>
        </w:tc>
        <w:tc>
          <w:tcPr>
            <w:tcW w:w="966" w:type="dxa"/>
            <w:tcBorders>
              <w:top w:val="nil"/>
              <w:left w:val="nil"/>
              <w:bottom w:val="single" w:sz="4" w:space="0" w:color="auto"/>
              <w:right w:val="single" w:sz="4" w:space="0" w:color="auto"/>
            </w:tcBorders>
            <w:shd w:val="clear" w:color="auto" w:fill="auto"/>
            <w:vAlign w:val="bottom"/>
          </w:tcPr>
          <w:p w14:paraId="5D13666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w:t>
            </w:r>
          </w:p>
        </w:tc>
        <w:tc>
          <w:tcPr>
            <w:tcW w:w="984" w:type="dxa"/>
            <w:tcBorders>
              <w:top w:val="nil"/>
              <w:left w:val="nil"/>
              <w:bottom w:val="single" w:sz="4" w:space="0" w:color="auto"/>
              <w:right w:val="single" w:sz="4" w:space="0" w:color="auto"/>
            </w:tcBorders>
            <w:shd w:val="clear" w:color="auto" w:fill="auto"/>
            <w:vAlign w:val="bottom"/>
          </w:tcPr>
          <w:p w14:paraId="4C4D29E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3171</w:t>
            </w:r>
          </w:p>
        </w:tc>
      </w:tr>
      <w:tr w:rsidR="005D5BE6" w14:paraId="2BAE9EA1"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5D9B8459"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34</w:t>
            </w:r>
          </w:p>
        </w:tc>
        <w:tc>
          <w:tcPr>
            <w:tcW w:w="983" w:type="dxa"/>
            <w:tcBorders>
              <w:top w:val="nil"/>
              <w:left w:val="nil"/>
              <w:bottom w:val="single" w:sz="4" w:space="0" w:color="auto"/>
              <w:right w:val="single" w:sz="4" w:space="0" w:color="auto"/>
            </w:tcBorders>
            <w:shd w:val="clear" w:color="auto" w:fill="auto"/>
            <w:vAlign w:val="bottom"/>
          </w:tcPr>
          <w:p w14:paraId="323129DE"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870</w:t>
            </w:r>
          </w:p>
        </w:tc>
        <w:tc>
          <w:tcPr>
            <w:tcW w:w="1294" w:type="dxa"/>
            <w:tcBorders>
              <w:top w:val="nil"/>
              <w:left w:val="nil"/>
              <w:bottom w:val="single" w:sz="4" w:space="0" w:color="auto"/>
              <w:right w:val="single" w:sz="4" w:space="0" w:color="auto"/>
            </w:tcBorders>
            <w:shd w:val="clear" w:color="auto" w:fill="auto"/>
            <w:vAlign w:val="bottom"/>
          </w:tcPr>
          <w:p w14:paraId="231FF3D4"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1BD9DF1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w:t>
            </w:r>
          </w:p>
        </w:tc>
        <w:tc>
          <w:tcPr>
            <w:tcW w:w="966" w:type="dxa"/>
            <w:tcBorders>
              <w:top w:val="nil"/>
              <w:left w:val="nil"/>
              <w:bottom w:val="single" w:sz="4" w:space="0" w:color="auto"/>
              <w:right w:val="single" w:sz="4" w:space="0" w:color="auto"/>
            </w:tcBorders>
            <w:shd w:val="clear" w:color="auto" w:fill="auto"/>
            <w:vAlign w:val="bottom"/>
          </w:tcPr>
          <w:p w14:paraId="10511FD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0,05263</w:t>
            </w:r>
          </w:p>
        </w:tc>
        <w:tc>
          <w:tcPr>
            <w:tcW w:w="984" w:type="dxa"/>
            <w:tcBorders>
              <w:top w:val="nil"/>
              <w:left w:val="nil"/>
              <w:bottom w:val="single" w:sz="4" w:space="0" w:color="auto"/>
              <w:right w:val="single" w:sz="4" w:space="0" w:color="auto"/>
            </w:tcBorders>
            <w:shd w:val="clear" w:color="auto" w:fill="auto"/>
            <w:vAlign w:val="bottom"/>
          </w:tcPr>
          <w:p w14:paraId="13407AA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3187</w:t>
            </w:r>
          </w:p>
        </w:tc>
      </w:tr>
      <w:tr w:rsidR="005D5BE6" w14:paraId="5D2F07FA"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5085C47"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35</w:t>
            </w:r>
          </w:p>
        </w:tc>
        <w:tc>
          <w:tcPr>
            <w:tcW w:w="983" w:type="dxa"/>
            <w:tcBorders>
              <w:top w:val="nil"/>
              <w:left w:val="nil"/>
              <w:bottom w:val="single" w:sz="4" w:space="0" w:color="auto"/>
              <w:right w:val="single" w:sz="4" w:space="0" w:color="auto"/>
            </w:tcBorders>
            <w:shd w:val="clear" w:color="auto" w:fill="auto"/>
            <w:vAlign w:val="bottom"/>
          </w:tcPr>
          <w:p w14:paraId="0CC90F2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929</w:t>
            </w:r>
          </w:p>
        </w:tc>
        <w:tc>
          <w:tcPr>
            <w:tcW w:w="1294" w:type="dxa"/>
            <w:tcBorders>
              <w:top w:val="nil"/>
              <w:left w:val="nil"/>
              <w:bottom w:val="single" w:sz="4" w:space="0" w:color="auto"/>
              <w:right w:val="single" w:sz="4" w:space="0" w:color="auto"/>
            </w:tcBorders>
            <w:shd w:val="clear" w:color="auto" w:fill="auto"/>
            <w:vAlign w:val="bottom"/>
          </w:tcPr>
          <w:p w14:paraId="1857DCB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7DBBD24A"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4</w:t>
            </w:r>
          </w:p>
        </w:tc>
        <w:tc>
          <w:tcPr>
            <w:tcW w:w="966" w:type="dxa"/>
            <w:tcBorders>
              <w:top w:val="nil"/>
              <w:left w:val="nil"/>
              <w:bottom w:val="single" w:sz="4" w:space="0" w:color="auto"/>
              <w:right w:val="single" w:sz="4" w:space="0" w:color="auto"/>
            </w:tcBorders>
            <w:shd w:val="clear" w:color="auto" w:fill="auto"/>
            <w:vAlign w:val="bottom"/>
          </w:tcPr>
          <w:p w14:paraId="297F515A"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0,07692</w:t>
            </w:r>
          </w:p>
        </w:tc>
        <w:tc>
          <w:tcPr>
            <w:tcW w:w="984" w:type="dxa"/>
            <w:tcBorders>
              <w:top w:val="nil"/>
              <w:left w:val="nil"/>
              <w:bottom w:val="single" w:sz="4" w:space="0" w:color="auto"/>
              <w:right w:val="single" w:sz="4" w:space="0" w:color="auto"/>
            </w:tcBorders>
            <w:shd w:val="clear" w:color="auto" w:fill="auto"/>
            <w:vAlign w:val="bottom"/>
          </w:tcPr>
          <w:p w14:paraId="1460B5E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3176</w:t>
            </w:r>
          </w:p>
        </w:tc>
      </w:tr>
      <w:tr w:rsidR="005D5BE6" w14:paraId="30B8BC1F"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051F056"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36</w:t>
            </w:r>
          </w:p>
        </w:tc>
        <w:tc>
          <w:tcPr>
            <w:tcW w:w="983" w:type="dxa"/>
            <w:tcBorders>
              <w:top w:val="nil"/>
              <w:left w:val="nil"/>
              <w:bottom w:val="single" w:sz="4" w:space="0" w:color="auto"/>
              <w:right w:val="single" w:sz="4" w:space="0" w:color="auto"/>
            </w:tcBorders>
            <w:shd w:val="clear" w:color="auto" w:fill="auto"/>
            <w:vAlign w:val="bottom"/>
          </w:tcPr>
          <w:p w14:paraId="127E106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687</w:t>
            </w:r>
          </w:p>
        </w:tc>
        <w:tc>
          <w:tcPr>
            <w:tcW w:w="1294" w:type="dxa"/>
            <w:tcBorders>
              <w:top w:val="nil"/>
              <w:left w:val="nil"/>
              <w:bottom w:val="single" w:sz="4" w:space="0" w:color="auto"/>
              <w:right w:val="single" w:sz="4" w:space="0" w:color="auto"/>
            </w:tcBorders>
            <w:shd w:val="clear" w:color="auto" w:fill="auto"/>
            <w:vAlign w:val="bottom"/>
          </w:tcPr>
          <w:p w14:paraId="0946F38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01F9C59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w:t>
            </w:r>
          </w:p>
        </w:tc>
        <w:tc>
          <w:tcPr>
            <w:tcW w:w="966" w:type="dxa"/>
            <w:tcBorders>
              <w:top w:val="nil"/>
              <w:left w:val="nil"/>
              <w:bottom w:val="single" w:sz="4" w:space="0" w:color="auto"/>
              <w:right w:val="single" w:sz="4" w:space="0" w:color="auto"/>
            </w:tcBorders>
            <w:shd w:val="clear" w:color="auto" w:fill="auto"/>
            <w:vAlign w:val="bottom"/>
          </w:tcPr>
          <w:p w14:paraId="661EA84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0,05263</w:t>
            </w:r>
          </w:p>
        </w:tc>
        <w:tc>
          <w:tcPr>
            <w:tcW w:w="984" w:type="dxa"/>
            <w:tcBorders>
              <w:top w:val="nil"/>
              <w:left w:val="nil"/>
              <w:bottom w:val="single" w:sz="4" w:space="0" w:color="auto"/>
              <w:right w:val="single" w:sz="4" w:space="0" w:color="auto"/>
            </w:tcBorders>
            <w:shd w:val="clear" w:color="auto" w:fill="auto"/>
            <w:vAlign w:val="bottom"/>
          </w:tcPr>
          <w:p w14:paraId="412B2F0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3156</w:t>
            </w:r>
          </w:p>
        </w:tc>
      </w:tr>
      <w:tr w:rsidR="005D5BE6" w14:paraId="116DC3DF"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A15C628"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37</w:t>
            </w:r>
          </w:p>
        </w:tc>
        <w:tc>
          <w:tcPr>
            <w:tcW w:w="983" w:type="dxa"/>
            <w:tcBorders>
              <w:top w:val="nil"/>
              <w:left w:val="nil"/>
              <w:bottom w:val="single" w:sz="4" w:space="0" w:color="auto"/>
              <w:right w:val="single" w:sz="4" w:space="0" w:color="auto"/>
            </w:tcBorders>
            <w:shd w:val="clear" w:color="auto" w:fill="auto"/>
            <w:vAlign w:val="bottom"/>
          </w:tcPr>
          <w:p w14:paraId="705FBEA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844</w:t>
            </w:r>
          </w:p>
        </w:tc>
        <w:tc>
          <w:tcPr>
            <w:tcW w:w="1294" w:type="dxa"/>
            <w:tcBorders>
              <w:top w:val="nil"/>
              <w:left w:val="nil"/>
              <w:bottom w:val="single" w:sz="4" w:space="0" w:color="auto"/>
              <w:right w:val="single" w:sz="4" w:space="0" w:color="auto"/>
            </w:tcBorders>
            <w:shd w:val="clear" w:color="auto" w:fill="auto"/>
            <w:vAlign w:val="bottom"/>
          </w:tcPr>
          <w:p w14:paraId="2421E98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4407D5C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w:t>
            </w:r>
          </w:p>
        </w:tc>
        <w:tc>
          <w:tcPr>
            <w:tcW w:w="966" w:type="dxa"/>
            <w:tcBorders>
              <w:top w:val="nil"/>
              <w:left w:val="nil"/>
              <w:bottom w:val="single" w:sz="4" w:space="0" w:color="auto"/>
              <w:right w:val="single" w:sz="4" w:space="0" w:color="auto"/>
            </w:tcBorders>
            <w:shd w:val="clear" w:color="auto" w:fill="auto"/>
            <w:vAlign w:val="bottom"/>
          </w:tcPr>
          <w:p w14:paraId="7BA1EE7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w:t>
            </w:r>
          </w:p>
        </w:tc>
        <w:tc>
          <w:tcPr>
            <w:tcW w:w="984" w:type="dxa"/>
            <w:tcBorders>
              <w:top w:val="nil"/>
              <w:left w:val="nil"/>
              <w:bottom w:val="single" w:sz="4" w:space="0" w:color="auto"/>
              <w:right w:val="single" w:sz="4" w:space="0" w:color="auto"/>
            </w:tcBorders>
            <w:shd w:val="clear" w:color="auto" w:fill="auto"/>
            <w:vAlign w:val="bottom"/>
          </w:tcPr>
          <w:p w14:paraId="0E453E2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3152</w:t>
            </w:r>
          </w:p>
        </w:tc>
      </w:tr>
      <w:tr w:rsidR="005D5BE6" w14:paraId="255A64C3"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AFFFEDB"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38</w:t>
            </w:r>
          </w:p>
        </w:tc>
        <w:tc>
          <w:tcPr>
            <w:tcW w:w="983" w:type="dxa"/>
            <w:tcBorders>
              <w:top w:val="nil"/>
              <w:left w:val="nil"/>
              <w:bottom w:val="single" w:sz="4" w:space="0" w:color="auto"/>
              <w:right w:val="single" w:sz="4" w:space="0" w:color="auto"/>
            </w:tcBorders>
            <w:shd w:val="clear" w:color="auto" w:fill="auto"/>
            <w:vAlign w:val="bottom"/>
          </w:tcPr>
          <w:p w14:paraId="09E0DDE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987</w:t>
            </w:r>
          </w:p>
        </w:tc>
        <w:tc>
          <w:tcPr>
            <w:tcW w:w="1294" w:type="dxa"/>
            <w:tcBorders>
              <w:top w:val="nil"/>
              <w:left w:val="nil"/>
              <w:bottom w:val="single" w:sz="4" w:space="0" w:color="auto"/>
              <w:right w:val="single" w:sz="4" w:space="0" w:color="auto"/>
            </w:tcBorders>
            <w:shd w:val="clear" w:color="auto" w:fill="auto"/>
            <w:vAlign w:val="bottom"/>
          </w:tcPr>
          <w:p w14:paraId="12AE495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4340D863"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w:t>
            </w:r>
          </w:p>
        </w:tc>
        <w:tc>
          <w:tcPr>
            <w:tcW w:w="966" w:type="dxa"/>
            <w:tcBorders>
              <w:top w:val="nil"/>
              <w:left w:val="nil"/>
              <w:bottom w:val="single" w:sz="4" w:space="0" w:color="auto"/>
              <w:right w:val="single" w:sz="4" w:space="0" w:color="auto"/>
            </w:tcBorders>
            <w:shd w:val="clear" w:color="auto" w:fill="auto"/>
            <w:vAlign w:val="bottom"/>
          </w:tcPr>
          <w:p w14:paraId="29BA2DE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0,05263</w:t>
            </w:r>
          </w:p>
        </w:tc>
        <w:tc>
          <w:tcPr>
            <w:tcW w:w="984" w:type="dxa"/>
            <w:tcBorders>
              <w:top w:val="nil"/>
              <w:left w:val="nil"/>
              <w:bottom w:val="single" w:sz="4" w:space="0" w:color="auto"/>
              <w:right w:val="single" w:sz="4" w:space="0" w:color="auto"/>
            </w:tcBorders>
            <w:shd w:val="clear" w:color="auto" w:fill="auto"/>
            <w:vAlign w:val="bottom"/>
          </w:tcPr>
          <w:p w14:paraId="667EB10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3232</w:t>
            </w:r>
          </w:p>
        </w:tc>
      </w:tr>
      <w:tr w:rsidR="005D5BE6" w14:paraId="39189A8D"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7D8530D"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39</w:t>
            </w:r>
          </w:p>
        </w:tc>
        <w:tc>
          <w:tcPr>
            <w:tcW w:w="983" w:type="dxa"/>
            <w:tcBorders>
              <w:top w:val="nil"/>
              <w:left w:val="nil"/>
              <w:bottom w:val="single" w:sz="4" w:space="0" w:color="auto"/>
              <w:right w:val="single" w:sz="4" w:space="0" w:color="auto"/>
            </w:tcBorders>
            <w:shd w:val="clear" w:color="auto" w:fill="auto"/>
            <w:vAlign w:val="bottom"/>
          </w:tcPr>
          <w:p w14:paraId="60F6D4C4"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874</w:t>
            </w:r>
          </w:p>
        </w:tc>
        <w:tc>
          <w:tcPr>
            <w:tcW w:w="1294" w:type="dxa"/>
            <w:tcBorders>
              <w:top w:val="nil"/>
              <w:left w:val="nil"/>
              <w:bottom w:val="single" w:sz="4" w:space="0" w:color="auto"/>
              <w:right w:val="single" w:sz="4" w:space="0" w:color="auto"/>
            </w:tcBorders>
            <w:shd w:val="clear" w:color="auto" w:fill="auto"/>
            <w:vAlign w:val="bottom"/>
          </w:tcPr>
          <w:p w14:paraId="784D422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46EF17E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w:t>
            </w:r>
          </w:p>
        </w:tc>
        <w:tc>
          <w:tcPr>
            <w:tcW w:w="966" w:type="dxa"/>
            <w:tcBorders>
              <w:top w:val="nil"/>
              <w:left w:val="nil"/>
              <w:bottom w:val="single" w:sz="4" w:space="0" w:color="auto"/>
              <w:right w:val="single" w:sz="4" w:space="0" w:color="auto"/>
            </w:tcBorders>
            <w:shd w:val="clear" w:color="auto" w:fill="auto"/>
            <w:vAlign w:val="bottom"/>
          </w:tcPr>
          <w:p w14:paraId="5D73BA3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0,03571</w:t>
            </w:r>
          </w:p>
        </w:tc>
        <w:tc>
          <w:tcPr>
            <w:tcW w:w="984" w:type="dxa"/>
            <w:tcBorders>
              <w:top w:val="nil"/>
              <w:left w:val="nil"/>
              <w:bottom w:val="single" w:sz="4" w:space="0" w:color="auto"/>
              <w:right w:val="single" w:sz="4" w:space="0" w:color="auto"/>
            </w:tcBorders>
            <w:shd w:val="clear" w:color="auto" w:fill="auto"/>
            <w:vAlign w:val="bottom"/>
          </w:tcPr>
          <w:p w14:paraId="3BBC125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3218</w:t>
            </w:r>
          </w:p>
        </w:tc>
      </w:tr>
      <w:tr w:rsidR="005D5BE6" w14:paraId="1734D0D6"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FEDF23A"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40</w:t>
            </w:r>
          </w:p>
        </w:tc>
        <w:tc>
          <w:tcPr>
            <w:tcW w:w="983" w:type="dxa"/>
            <w:tcBorders>
              <w:top w:val="nil"/>
              <w:left w:val="nil"/>
              <w:bottom w:val="single" w:sz="4" w:space="0" w:color="auto"/>
              <w:right w:val="single" w:sz="4" w:space="0" w:color="auto"/>
            </w:tcBorders>
            <w:shd w:val="clear" w:color="auto" w:fill="auto"/>
            <w:vAlign w:val="bottom"/>
          </w:tcPr>
          <w:p w14:paraId="6672A78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750</w:t>
            </w:r>
          </w:p>
        </w:tc>
        <w:tc>
          <w:tcPr>
            <w:tcW w:w="1294" w:type="dxa"/>
            <w:tcBorders>
              <w:top w:val="nil"/>
              <w:left w:val="nil"/>
              <w:bottom w:val="single" w:sz="4" w:space="0" w:color="auto"/>
              <w:right w:val="single" w:sz="4" w:space="0" w:color="auto"/>
            </w:tcBorders>
            <w:shd w:val="clear" w:color="auto" w:fill="auto"/>
            <w:vAlign w:val="bottom"/>
          </w:tcPr>
          <w:p w14:paraId="579308F7"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3ECBDAC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w:t>
            </w:r>
          </w:p>
        </w:tc>
        <w:tc>
          <w:tcPr>
            <w:tcW w:w="966" w:type="dxa"/>
            <w:tcBorders>
              <w:top w:val="nil"/>
              <w:left w:val="nil"/>
              <w:bottom w:val="single" w:sz="4" w:space="0" w:color="auto"/>
              <w:right w:val="single" w:sz="4" w:space="0" w:color="auto"/>
            </w:tcBorders>
            <w:shd w:val="clear" w:color="auto" w:fill="auto"/>
            <w:vAlign w:val="bottom"/>
          </w:tcPr>
          <w:p w14:paraId="2D94BF1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0,03571</w:t>
            </w:r>
          </w:p>
        </w:tc>
        <w:tc>
          <w:tcPr>
            <w:tcW w:w="984" w:type="dxa"/>
            <w:tcBorders>
              <w:top w:val="nil"/>
              <w:left w:val="nil"/>
              <w:bottom w:val="single" w:sz="4" w:space="0" w:color="auto"/>
              <w:right w:val="single" w:sz="4" w:space="0" w:color="auto"/>
            </w:tcBorders>
            <w:shd w:val="clear" w:color="auto" w:fill="auto"/>
            <w:vAlign w:val="bottom"/>
          </w:tcPr>
          <w:p w14:paraId="3E74859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3323</w:t>
            </w:r>
          </w:p>
        </w:tc>
      </w:tr>
      <w:tr w:rsidR="005D5BE6" w14:paraId="7B7AB858"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03C6E51"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41</w:t>
            </w:r>
          </w:p>
        </w:tc>
        <w:tc>
          <w:tcPr>
            <w:tcW w:w="983" w:type="dxa"/>
            <w:tcBorders>
              <w:top w:val="nil"/>
              <w:left w:val="nil"/>
              <w:bottom w:val="single" w:sz="4" w:space="0" w:color="auto"/>
              <w:right w:val="single" w:sz="4" w:space="0" w:color="auto"/>
            </w:tcBorders>
            <w:shd w:val="clear" w:color="auto" w:fill="auto"/>
            <w:vAlign w:val="bottom"/>
          </w:tcPr>
          <w:p w14:paraId="09610BB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982</w:t>
            </w:r>
          </w:p>
        </w:tc>
        <w:tc>
          <w:tcPr>
            <w:tcW w:w="1294" w:type="dxa"/>
            <w:tcBorders>
              <w:top w:val="nil"/>
              <w:left w:val="nil"/>
              <w:bottom w:val="single" w:sz="4" w:space="0" w:color="auto"/>
              <w:right w:val="single" w:sz="4" w:space="0" w:color="auto"/>
            </w:tcBorders>
            <w:shd w:val="clear" w:color="auto" w:fill="auto"/>
            <w:vAlign w:val="bottom"/>
          </w:tcPr>
          <w:p w14:paraId="6B0A5F3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07F399A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4</w:t>
            </w:r>
          </w:p>
        </w:tc>
        <w:tc>
          <w:tcPr>
            <w:tcW w:w="966" w:type="dxa"/>
            <w:tcBorders>
              <w:top w:val="nil"/>
              <w:left w:val="nil"/>
              <w:bottom w:val="single" w:sz="4" w:space="0" w:color="auto"/>
              <w:right w:val="single" w:sz="4" w:space="0" w:color="auto"/>
            </w:tcBorders>
            <w:shd w:val="clear" w:color="auto" w:fill="auto"/>
            <w:vAlign w:val="bottom"/>
          </w:tcPr>
          <w:p w14:paraId="27593E1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0,07692</w:t>
            </w:r>
          </w:p>
        </w:tc>
        <w:tc>
          <w:tcPr>
            <w:tcW w:w="984" w:type="dxa"/>
            <w:tcBorders>
              <w:top w:val="nil"/>
              <w:left w:val="nil"/>
              <w:bottom w:val="single" w:sz="4" w:space="0" w:color="auto"/>
              <w:right w:val="single" w:sz="4" w:space="0" w:color="auto"/>
            </w:tcBorders>
            <w:shd w:val="clear" w:color="auto" w:fill="auto"/>
            <w:vAlign w:val="bottom"/>
          </w:tcPr>
          <w:p w14:paraId="25B0676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3187</w:t>
            </w:r>
          </w:p>
        </w:tc>
      </w:tr>
      <w:tr w:rsidR="005D5BE6" w14:paraId="16D9745A"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DFF0C72"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42</w:t>
            </w:r>
          </w:p>
        </w:tc>
        <w:tc>
          <w:tcPr>
            <w:tcW w:w="983" w:type="dxa"/>
            <w:tcBorders>
              <w:top w:val="nil"/>
              <w:left w:val="nil"/>
              <w:bottom w:val="single" w:sz="4" w:space="0" w:color="auto"/>
              <w:right w:val="single" w:sz="4" w:space="0" w:color="auto"/>
            </w:tcBorders>
            <w:shd w:val="clear" w:color="auto" w:fill="auto"/>
            <w:vAlign w:val="bottom"/>
          </w:tcPr>
          <w:p w14:paraId="2C8D2A4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826</w:t>
            </w:r>
          </w:p>
        </w:tc>
        <w:tc>
          <w:tcPr>
            <w:tcW w:w="1294" w:type="dxa"/>
            <w:tcBorders>
              <w:top w:val="nil"/>
              <w:left w:val="nil"/>
              <w:bottom w:val="single" w:sz="4" w:space="0" w:color="auto"/>
              <w:right w:val="single" w:sz="4" w:space="0" w:color="auto"/>
            </w:tcBorders>
            <w:shd w:val="clear" w:color="auto" w:fill="auto"/>
            <w:vAlign w:val="bottom"/>
          </w:tcPr>
          <w:p w14:paraId="3E9C073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02CCA00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w:t>
            </w:r>
          </w:p>
        </w:tc>
        <w:tc>
          <w:tcPr>
            <w:tcW w:w="966" w:type="dxa"/>
            <w:tcBorders>
              <w:top w:val="nil"/>
              <w:left w:val="nil"/>
              <w:bottom w:val="single" w:sz="4" w:space="0" w:color="auto"/>
              <w:right w:val="single" w:sz="4" w:space="0" w:color="auto"/>
            </w:tcBorders>
            <w:shd w:val="clear" w:color="auto" w:fill="auto"/>
            <w:vAlign w:val="bottom"/>
          </w:tcPr>
          <w:p w14:paraId="7F23A2A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0,05263</w:t>
            </w:r>
          </w:p>
        </w:tc>
        <w:tc>
          <w:tcPr>
            <w:tcW w:w="984" w:type="dxa"/>
            <w:tcBorders>
              <w:top w:val="nil"/>
              <w:left w:val="nil"/>
              <w:bottom w:val="single" w:sz="4" w:space="0" w:color="auto"/>
              <w:right w:val="single" w:sz="4" w:space="0" w:color="auto"/>
            </w:tcBorders>
            <w:shd w:val="clear" w:color="auto" w:fill="auto"/>
            <w:vAlign w:val="bottom"/>
          </w:tcPr>
          <w:p w14:paraId="1523BB6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3164</w:t>
            </w:r>
          </w:p>
        </w:tc>
      </w:tr>
      <w:tr w:rsidR="005D5BE6" w14:paraId="1C39E527"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F5165EE"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lastRenderedPageBreak/>
              <w:t>43</w:t>
            </w:r>
          </w:p>
        </w:tc>
        <w:tc>
          <w:tcPr>
            <w:tcW w:w="983" w:type="dxa"/>
            <w:tcBorders>
              <w:top w:val="nil"/>
              <w:left w:val="nil"/>
              <w:bottom w:val="single" w:sz="4" w:space="0" w:color="auto"/>
              <w:right w:val="single" w:sz="4" w:space="0" w:color="auto"/>
            </w:tcBorders>
            <w:shd w:val="clear" w:color="auto" w:fill="auto"/>
            <w:vAlign w:val="bottom"/>
          </w:tcPr>
          <w:p w14:paraId="60C02F0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985</w:t>
            </w:r>
          </w:p>
        </w:tc>
        <w:tc>
          <w:tcPr>
            <w:tcW w:w="1294" w:type="dxa"/>
            <w:tcBorders>
              <w:top w:val="nil"/>
              <w:left w:val="nil"/>
              <w:bottom w:val="single" w:sz="4" w:space="0" w:color="auto"/>
              <w:right w:val="single" w:sz="4" w:space="0" w:color="auto"/>
            </w:tcBorders>
            <w:shd w:val="clear" w:color="auto" w:fill="auto"/>
            <w:vAlign w:val="bottom"/>
          </w:tcPr>
          <w:p w14:paraId="47D8278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4A708084"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5</w:t>
            </w:r>
          </w:p>
        </w:tc>
        <w:tc>
          <w:tcPr>
            <w:tcW w:w="966" w:type="dxa"/>
            <w:tcBorders>
              <w:top w:val="nil"/>
              <w:left w:val="nil"/>
              <w:bottom w:val="single" w:sz="4" w:space="0" w:color="auto"/>
              <w:right w:val="single" w:sz="4" w:space="0" w:color="auto"/>
            </w:tcBorders>
            <w:shd w:val="clear" w:color="auto" w:fill="auto"/>
            <w:vAlign w:val="bottom"/>
          </w:tcPr>
          <w:p w14:paraId="58FF1D1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0,0625</w:t>
            </w:r>
          </w:p>
        </w:tc>
        <w:tc>
          <w:tcPr>
            <w:tcW w:w="984" w:type="dxa"/>
            <w:tcBorders>
              <w:top w:val="nil"/>
              <w:left w:val="nil"/>
              <w:bottom w:val="single" w:sz="4" w:space="0" w:color="auto"/>
              <w:right w:val="single" w:sz="4" w:space="0" w:color="auto"/>
            </w:tcBorders>
            <w:shd w:val="clear" w:color="auto" w:fill="auto"/>
            <w:vAlign w:val="bottom"/>
          </w:tcPr>
          <w:p w14:paraId="4E0B229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3163</w:t>
            </w:r>
          </w:p>
        </w:tc>
      </w:tr>
      <w:tr w:rsidR="005D5BE6" w14:paraId="4DF05B0C"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7418BFCA"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44</w:t>
            </w:r>
          </w:p>
        </w:tc>
        <w:tc>
          <w:tcPr>
            <w:tcW w:w="983" w:type="dxa"/>
            <w:tcBorders>
              <w:top w:val="nil"/>
              <w:left w:val="nil"/>
              <w:bottom w:val="single" w:sz="4" w:space="0" w:color="auto"/>
              <w:right w:val="single" w:sz="4" w:space="0" w:color="auto"/>
            </w:tcBorders>
            <w:shd w:val="clear" w:color="auto" w:fill="auto"/>
            <w:vAlign w:val="bottom"/>
          </w:tcPr>
          <w:p w14:paraId="7482922E"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890</w:t>
            </w:r>
          </w:p>
        </w:tc>
        <w:tc>
          <w:tcPr>
            <w:tcW w:w="1294" w:type="dxa"/>
            <w:tcBorders>
              <w:top w:val="nil"/>
              <w:left w:val="nil"/>
              <w:bottom w:val="single" w:sz="4" w:space="0" w:color="auto"/>
              <w:right w:val="single" w:sz="4" w:space="0" w:color="auto"/>
            </w:tcBorders>
            <w:shd w:val="clear" w:color="auto" w:fill="auto"/>
            <w:vAlign w:val="bottom"/>
          </w:tcPr>
          <w:p w14:paraId="502EDAD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308DFB6A"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w:t>
            </w:r>
          </w:p>
        </w:tc>
        <w:tc>
          <w:tcPr>
            <w:tcW w:w="966" w:type="dxa"/>
            <w:tcBorders>
              <w:top w:val="nil"/>
              <w:left w:val="nil"/>
              <w:bottom w:val="single" w:sz="4" w:space="0" w:color="auto"/>
              <w:right w:val="single" w:sz="4" w:space="0" w:color="auto"/>
            </w:tcBorders>
            <w:shd w:val="clear" w:color="auto" w:fill="auto"/>
            <w:vAlign w:val="bottom"/>
          </w:tcPr>
          <w:p w14:paraId="51F2E9C6"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0,1</w:t>
            </w:r>
          </w:p>
        </w:tc>
        <w:tc>
          <w:tcPr>
            <w:tcW w:w="984" w:type="dxa"/>
            <w:tcBorders>
              <w:top w:val="nil"/>
              <w:left w:val="nil"/>
              <w:bottom w:val="single" w:sz="4" w:space="0" w:color="auto"/>
              <w:right w:val="single" w:sz="4" w:space="0" w:color="auto"/>
            </w:tcBorders>
            <w:shd w:val="clear" w:color="auto" w:fill="auto"/>
            <w:vAlign w:val="bottom"/>
          </w:tcPr>
          <w:p w14:paraId="6EFF29B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3167</w:t>
            </w:r>
          </w:p>
        </w:tc>
      </w:tr>
      <w:tr w:rsidR="005D5BE6" w14:paraId="6D035126"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18E1C815"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45</w:t>
            </w:r>
          </w:p>
        </w:tc>
        <w:tc>
          <w:tcPr>
            <w:tcW w:w="983" w:type="dxa"/>
            <w:tcBorders>
              <w:top w:val="nil"/>
              <w:left w:val="nil"/>
              <w:bottom w:val="single" w:sz="4" w:space="0" w:color="auto"/>
              <w:right w:val="single" w:sz="4" w:space="0" w:color="auto"/>
            </w:tcBorders>
            <w:shd w:val="clear" w:color="auto" w:fill="auto"/>
            <w:vAlign w:val="bottom"/>
          </w:tcPr>
          <w:p w14:paraId="28C5969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473</w:t>
            </w:r>
          </w:p>
        </w:tc>
        <w:tc>
          <w:tcPr>
            <w:tcW w:w="1294" w:type="dxa"/>
            <w:tcBorders>
              <w:top w:val="nil"/>
              <w:left w:val="nil"/>
              <w:bottom w:val="single" w:sz="4" w:space="0" w:color="auto"/>
              <w:right w:val="single" w:sz="4" w:space="0" w:color="auto"/>
            </w:tcBorders>
            <w:shd w:val="clear" w:color="auto" w:fill="auto"/>
            <w:vAlign w:val="bottom"/>
          </w:tcPr>
          <w:p w14:paraId="3F2FB55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244D90B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w:t>
            </w:r>
          </w:p>
        </w:tc>
        <w:tc>
          <w:tcPr>
            <w:tcW w:w="966" w:type="dxa"/>
            <w:tcBorders>
              <w:top w:val="nil"/>
              <w:left w:val="nil"/>
              <w:bottom w:val="single" w:sz="4" w:space="0" w:color="auto"/>
              <w:right w:val="single" w:sz="4" w:space="0" w:color="auto"/>
            </w:tcBorders>
            <w:shd w:val="clear" w:color="auto" w:fill="auto"/>
            <w:vAlign w:val="bottom"/>
          </w:tcPr>
          <w:p w14:paraId="4EB4C35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0,03571</w:t>
            </w:r>
          </w:p>
        </w:tc>
        <w:tc>
          <w:tcPr>
            <w:tcW w:w="984" w:type="dxa"/>
            <w:tcBorders>
              <w:top w:val="nil"/>
              <w:left w:val="nil"/>
              <w:bottom w:val="single" w:sz="4" w:space="0" w:color="auto"/>
              <w:right w:val="single" w:sz="4" w:space="0" w:color="auto"/>
            </w:tcBorders>
            <w:shd w:val="clear" w:color="auto" w:fill="auto"/>
            <w:vAlign w:val="bottom"/>
          </w:tcPr>
          <w:p w14:paraId="07B605A5"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3165</w:t>
            </w:r>
          </w:p>
        </w:tc>
      </w:tr>
      <w:tr w:rsidR="005D5BE6" w14:paraId="71463008"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334D0036"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46</w:t>
            </w:r>
          </w:p>
        </w:tc>
        <w:tc>
          <w:tcPr>
            <w:tcW w:w="983" w:type="dxa"/>
            <w:tcBorders>
              <w:top w:val="nil"/>
              <w:left w:val="nil"/>
              <w:bottom w:val="single" w:sz="4" w:space="0" w:color="auto"/>
              <w:right w:val="single" w:sz="4" w:space="0" w:color="auto"/>
            </w:tcBorders>
            <w:shd w:val="clear" w:color="auto" w:fill="auto"/>
            <w:vAlign w:val="bottom"/>
          </w:tcPr>
          <w:p w14:paraId="2C0DF68E"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943</w:t>
            </w:r>
          </w:p>
        </w:tc>
        <w:tc>
          <w:tcPr>
            <w:tcW w:w="1294" w:type="dxa"/>
            <w:tcBorders>
              <w:top w:val="nil"/>
              <w:left w:val="nil"/>
              <w:bottom w:val="single" w:sz="4" w:space="0" w:color="auto"/>
              <w:right w:val="single" w:sz="4" w:space="0" w:color="auto"/>
            </w:tcBorders>
            <w:shd w:val="clear" w:color="auto" w:fill="auto"/>
            <w:vAlign w:val="bottom"/>
          </w:tcPr>
          <w:p w14:paraId="2EB85E62"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7209A34D"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4</w:t>
            </w:r>
          </w:p>
        </w:tc>
        <w:tc>
          <w:tcPr>
            <w:tcW w:w="966" w:type="dxa"/>
            <w:tcBorders>
              <w:top w:val="nil"/>
              <w:left w:val="nil"/>
              <w:bottom w:val="single" w:sz="4" w:space="0" w:color="auto"/>
              <w:right w:val="single" w:sz="4" w:space="0" w:color="auto"/>
            </w:tcBorders>
            <w:shd w:val="clear" w:color="auto" w:fill="auto"/>
            <w:vAlign w:val="bottom"/>
          </w:tcPr>
          <w:p w14:paraId="76CAA8A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0,07692</w:t>
            </w:r>
          </w:p>
        </w:tc>
        <w:tc>
          <w:tcPr>
            <w:tcW w:w="984" w:type="dxa"/>
            <w:tcBorders>
              <w:top w:val="nil"/>
              <w:left w:val="nil"/>
              <w:bottom w:val="single" w:sz="4" w:space="0" w:color="auto"/>
              <w:right w:val="single" w:sz="4" w:space="0" w:color="auto"/>
            </w:tcBorders>
            <w:shd w:val="clear" w:color="auto" w:fill="auto"/>
            <w:vAlign w:val="bottom"/>
          </w:tcPr>
          <w:p w14:paraId="57B5B74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3143</w:t>
            </w:r>
          </w:p>
        </w:tc>
      </w:tr>
      <w:tr w:rsidR="005D5BE6" w14:paraId="41E0CCD1"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CAD970C"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47</w:t>
            </w:r>
          </w:p>
        </w:tc>
        <w:tc>
          <w:tcPr>
            <w:tcW w:w="983" w:type="dxa"/>
            <w:tcBorders>
              <w:top w:val="nil"/>
              <w:left w:val="nil"/>
              <w:bottom w:val="single" w:sz="4" w:space="0" w:color="auto"/>
              <w:right w:val="single" w:sz="4" w:space="0" w:color="auto"/>
            </w:tcBorders>
            <w:shd w:val="clear" w:color="auto" w:fill="auto"/>
            <w:vAlign w:val="bottom"/>
          </w:tcPr>
          <w:p w14:paraId="1A886FD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831</w:t>
            </w:r>
          </w:p>
        </w:tc>
        <w:tc>
          <w:tcPr>
            <w:tcW w:w="1294" w:type="dxa"/>
            <w:tcBorders>
              <w:top w:val="nil"/>
              <w:left w:val="nil"/>
              <w:bottom w:val="single" w:sz="4" w:space="0" w:color="auto"/>
              <w:right w:val="single" w:sz="4" w:space="0" w:color="auto"/>
            </w:tcBorders>
            <w:shd w:val="clear" w:color="auto" w:fill="auto"/>
            <w:vAlign w:val="bottom"/>
          </w:tcPr>
          <w:p w14:paraId="7F367133"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66A1AE48"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8</w:t>
            </w:r>
          </w:p>
        </w:tc>
        <w:tc>
          <w:tcPr>
            <w:tcW w:w="966" w:type="dxa"/>
            <w:tcBorders>
              <w:top w:val="nil"/>
              <w:left w:val="nil"/>
              <w:bottom w:val="single" w:sz="4" w:space="0" w:color="auto"/>
              <w:right w:val="single" w:sz="4" w:space="0" w:color="auto"/>
            </w:tcBorders>
            <w:shd w:val="clear" w:color="auto" w:fill="auto"/>
            <w:vAlign w:val="bottom"/>
          </w:tcPr>
          <w:p w14:paraId="63A7EAA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w:t>
            </w:r>
          </w:p>
        </w:tc>
        <w:tc>
          <w:tcPr>
            <w:tcW w:w="984" w:type="dxa"/>
            <w:tcBorders>
              <w:top w:val="nil"/>
              <w:left w:val="nil"/>
              <w:bottom w:val="single" w:sz="4" w:space="0" w:color="auto"/>
              <w:right w:val="single" w:sz="4" w:space="0" w:color="auto"/>
            </w:tcBorders>
            <w:shd w:val="clear" w:color="auto" w:fill="auto"/>
            <w:vAlign w:val="bottom"/>
          </w:tcPr>
          <w:p w14:paraId="3BE1009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3184</w:t>
            </w:r>
          </w:p>
        </w:tc>
      </w:tr>
      <w:tr w:rsidR="005D5BE6" w14:paraId="3D593F78"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681E4298"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48</w:t>
            </w:r>
          </w:p>
        </w:tc>
        <w:tc>
          <w:tcPr>
            <w:tcW w:w="983" w:type="dxa"/>
            <w:tcBorders>
              <w:top w:val="nil"/>
              <w:left w:val="nil"/>
              <w:bottom w:val="single" w:sz="4" w:space="0" w:color="auto"/>
              <w:right w:val="single" w:sz="4" w:space="0" w:color="auto"/>
            </w:tcBorders>
            <w:shd w:val="clear" w:color="auto" w:fill="auto"/>
            <w:vAlign w:val="bottom"/>
          </w:tcPr>
          <w:p w14:paraId="6BEDA4C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925</w:t>
            </w:r>
          </w:p>
        </w:tc>
        <w:tc>
          <w:tcPr>
            <w:tcW w:w="1294" w:type="dxa"/>
            <w:tcBorders>
              <w:top w:val="nil"/>
              <w:left w:val="nil"/>
              <w:bottom w:val="single" w:sz="4" w:space="0" w:color="auto"/>
              <w:right w:val="single" w:sz="4" w:space="0" w:color="auto"/>
            </w:tcBorders>
            <w:shd w:val="clear" w:color="auto" w:fill="auto"/>
            <w:vAlign w:val="bottom"/>
          </w:tcPr>
          <w:p w14:paraId="16D80F5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79D0246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4112B54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05C04D11"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3244</w:t>
            </w:r>
          </w:p>
        </w:tc>
      </w:tr>
      <w:tr w:rsidR="005D5BE6" w14:paraId="085CA7E4" w14:textId="77777777">
        <w:trPr>
          <w:trHeight w:val="300"/>
          <w:jc w:val="center"/>
        </w:trPr>
        <w:tc>
          <w:tcPr>
            <w:tcW w:w="1194" w:type="dxa"/>
            <w:tcBorders>
              <w:top w:val="nil"/>
              <w:left w:val="single" w:sz="4" w:space="0" w:color="auto"/>
              <w:bottom w:val="single" w:sz="4" w:space="0" w:color="auto"/>
              <w:right w:val="single" w:sz="4" w:space="0" w:color="auto"/>
            </w:tcBorders>
            <w:shd w:val="clear" w:color="auto" w:fill="auto"/>
            <w:vAlign w:val="bottom"/>
          </w:tcPr>
          <w:p w14:paraId="23E4C493"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49</w:t>
            </w:r>
          </w:p>
        </w:tc>
        <w:tc>
          <w:tcPr>
            <w:tcW w:w="983" w:type="dxa"/>
            <w:tcBorders>
              <w:top w:val="nil"/>
              <w:left w:val="nil"/>
              <w:bottom w:val="single" w:sz="4" w:space="0" w:color="auto"/>
              <w:right w:val="single" w:sz="4" w:space="0" w:color="auto"/>
            </w:tcBorders>
            <w:shd w:val="clear" w:color="auto" w:fill="auto"/>
            <w:vAlign w:val="bottom"/>
          </w:tcPr>
          <w:p w14:paraId="1A55F70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997</w:t>
            </w:r>
          </w:p>
        </w:tc>
        <w:tc>
          <w:tcPr>
            <w:tcW w:w="1294" w:type="dxa"/>
            <w:tcBorders>
              <w:top w:val="nil"/>
              <w:left w:val="nil"/>
              <w:bottom w:val="single" w:sz="4" w:space="0" w:color="auto"/>
              <w:right w:val="single" w:sz="4" w:space="0" w:color="auto"/>
            </w:tcBorders>
            <w:shd w:val="clear" w:color="auto" w:fill="auto"/>
            <w:vAlign w:val="bottom"/>
          </w:tcPr>
          <w:p w14:paraId="6EF35150"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nil"/>
              <w:left w:val="nil"/>
              <w:bottom w:val="single" w:sz="4" w:space="0" w:color="auto"/>
              <w:right w:val="single" w:sz="4" w:space="0" w:color="auto"/>
            </w:tcBorders>
            <w:shd w:val="clear" w:color="auto" w:fill="auto"/>
            <w:vAlign w:val="bottom"/>
          </w:tcPr>
          <w:p w14:paraId="07834E9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7</w:t>
            </w:r>
          </w:p>
        </w:tc>
        <w:tc>
          <w:tcPr>
            <w:tcW w:w="966" w:type="dxa"/>
            <w:tcBorders>
              <w:top w:val="nil"/>
              <w:left w:val="nil"/>
              <w:bottom w:val="single" w:sz="4" w:space="0" w:color="auto"/>
              <w:right w:val="single" w:sz="4" w:space="0" w:color="auto"/>
            </w:tcBorders>
            <w:shd w:val="clear" w:color="auto" w:fill="auto"/>
            <w:vAlign w:val="bottom"/>
          </w:tcPr>
          <w:p w14:paraId="536BD43F"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0,04545</w:t>
            </w:r>
          </w:p>
        </w:tc>
        <w:tc>
          <w:tcPr>
            <w:tcW w:w="984" w:type="dxa"/>
            <w:tcBorders>
              <w:top w:val="nil"/>
              <w:left w:val="nil"/>
              <w:bottom w:val="single" w:sz="4" w:space="0" w:color="auto"/>
              <w:right w:val="single" w:sz="4" w:space="0" w:color="auto"/>
            </w:tcBorders>
            <w:shd w:val="clear" w:color="auto" w:fill="auto"/>
            <w:vAlign w:val="bottom"/>
          </w:tcPr>
          <w:p w14:paraId="6ABA4E5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3184</w:t>
            </w:r>
          </w:p>
        </w:tc>
      </w:tr>
      <w:tr w:rsidR="005D5BE6" w14:paraId="2A7CBA6A" w14:textId="77777777">
        <w:trPr>
          <w:trHeight w:val="315"/>
          <w:jc w:val="center"/>
        </w:trPr>
        <w:tc>
          <w:tcPr>
            <w:tcW w:w="1194" w:type="dxa"/>
            <w:tcBorders>
              <w:top w:val="single" w:sz="4" w:space="0" w:color="auto"/>
              <w:left w:val="single" w:sz="4" w:space="0" w:color="auto"/>
              <w:bottom w:val="double" w:sz="6" w:space="0" w:color="auto"/>
              <w:right w:val="single" w:sz="4" w:space="0" w:color="auto"/>
            </w:tcBorders>
            <w:shd w:val="clear" w:color="auto" w:fill="auto"/>
            <w:vAlign w:val="bottom"/>
          </w:tcPr>
          <w:p w14:paraId="65A19D75" w14:textId="77777777" w:rsidR="005D5BE6" w:rsidRDefault="006E0A83">
            <w:pPr>
              <w:suppressAutoHyphens w:val="0"/>
              <w:spacing w:after="0" w:line="240" w:lineRule="auto"/>
              <w:jc w:val="center"/>
              <w:rPr>
                <w:rFonts w:eastAsia="Times New Roman"/>
                <w:b/>
                <w:bCs/>
                <w:sz w:val="20"/>
                <w:szCs w:val="20"/>
                <w:lang w:val="zh-CN"/>
              </w:rPr>
            </w:pPr>
            <w:r>
              <w:rPr>
                <w:rFonts w:eastAsia="Times New Roman"/>
                <w:b/>
                <w:bCs/>
                <w:sz w:val="20"/>
                <w:szCs w:val="20"/>
                <w:lang w:val="zh-CN"/>
              </w:rPr>
              <w:t>50</w:t>
            </w:r>
          </w:p>
        </w:tc>
        <w:tc>
          <w:tcPr>
            <w:tcW w:w="983" w:type="dxa"/>
            <w:tcBorders>
              <w:top w:val="single" w:sz="4" w:space="0" w:color="auto"/>
              <w:left w:val="nil"/>
              <w:bottom w:val="double" w:sz="6" w:space="0" w:color="auto"/>
              <w:right w:val="single" w:sz="4" w:space="0" w:color="auto"/>
            </w:tcBorders>
            <w:shd w:val="clear" w:color="auto" w:fill="auto"/>
            <w:vAlign w:val="bottom"/>
          </w:tcPr>
          <w:p w14:paraId="04228439"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954</w:t>
            </w:r>
          </w:p>
        </w:tc>
        <w:tc>
          <w:tcPr>
            <w:tcW w:w="1294" w:type="dxa"/>
            <w:tcBorders>
              <w:top w:val="single" w:sz="4" w:space="0" w:color="auto"/>
              <w:left w:val="nil"/>
              <w:bottom w:val="double" w:sz="6" w:space="0" w:color="auto"/>
              <w:right w:val="single" w:sz="4" w:space="0" w:color="auto"/>
            </w:tcBorders>
            <w:shd w:val="clear" w:color="auto" w:fill="auto"/>
            <w:vAlign w:val="bottom"/>
          </w:tcPr>
          <w:p w14:paraId="3B3735B4"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w:t>
            </w:r>
          </w:p>
        </w:tc>
        <w:tc>
          <w:tcPr>
            <w:tcW w:w="1294" w:type="dxa"/>
            <w:tcBorders>
              <w:top w:val="single" w:sz="4" w:space="0" w:color="auto"/>
              <w:left w:val="nil"/>
              <w:bottom w:val="double" w:sz="6" w:space="0" w:color="auto"/>
              <w:right w:val="single" w:sz="4" w:space="0" w:color="auto"/>
            </w:tcBorders>
            <w:shd w:val="clear" w:color="auto" w:fill="auto"/>
            <w:vAlign w:val="bottom"/>
          </w:tcPr>
          <w:p w14:paraId="501420AB"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6</w:t>
            </w:r>
          </w:p>
        </w:tc>
        <w:tc>
          <w:tcPr>
            <w:tcW w:w="966" w:type="dxa"/>
            <w:tcBorders>
              <w:top w:val="single" w:sz="4" w:space="0" w:color="auto"/>
              <w:left w:val="nil"/>
              <w:bottom w:val="double" w:sz="6" w:space="0" w:color="auto"/>
              <w:right w:val="single" w:sz="4" w:space="0" w:color="auto"/>
            </w:tcBorders>
            <w:shd w:val="clear" w:color="auto" w:fill="auto"/>
            <w:vAlign w:val="bottom"/>
          </w:tcPr>
          <w:p w14:paraId="2F3617A4"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0,05263</w:t>
            </w:r>
          </w:p>
        </w:tc>
        <w:tc>
          <w:tcPr>
            <w:tcW w:w="984" w:type="dxa"/>
            <w:tcBorders>
              <w:top w:val="single" w:sz="4" w:space="0" w:color="auto"/>
              <w:left w:val="nil"/>
              <w:bottom w:val="double" w:sz="6" w:space="0" w:color="auto"/>
              <w:right w:val="single" w:sz="4" w:space="0" w:color="auto"/>
            </w:tcBorders>
            <w:shd w:val="clear" w:color="auto" w:fill="auto"/>
            <w:vAlign w:val="bottom"/>
          </w:tcPr>
          <w:p w14:paraId="4935A80C" w14:textId="77777777" w:rsidR="005D5BE6" w:rsidRDefault="006E0A83">
            <w:pPr>
              <w:suppressAutoHyphens w:val="0"/>
              <w:spacing w:after="0" w:line="240" w:lineRule="auto"/>
              <w:jc w:val="right"/>
              <w:rPr>
                <w:rFonts w:eastAsia="Times New Roman"/>
                <w:color w:val="000000"/>
                <w:sz w:val="20"/>
                <w:szCs w:val="20"/>
                <w:lang w:val="zh-CN"/>
              </w:rPr>
            </w:pPr>
            <w:r>
              <w:rPr>
                <w:rFonts w:eastAsia="Times New Roman"/>
                <w:color w:val="000000"/>
                <w:sz w:val="20"/>
                <w:szCs w:val="20"/>
                <w:lang w:val="zh-CN"/>
              </w:rPr>
              <w:t>3182</w:t>
            </w:r>
          </w:p>
        </w:tc>
      </w:tr>
      <w:tr w:rsidR="005D5BE6" w14:paraId="62B39F42" w14:textId="77777777">
        <w:trPr>
          <w:trHeight w:val="315"/>
          <w:jc w:val="center"/>
        </w:trPr>
        <w:tc>
          <w:tcPr>
            <w:tcW w:w="1194" w:type="dxa"/>
            <w:tcBorders>
              <w:top w:val="nil"/>
              <w:left w:val="single" w:sz="4" w:space="0" w:color="auto"/>
              <w:bottom w:val="single" w:sz="4" w:space="0" w:color="auto"/>
              <w:right w:val="single" w:sz="4" w:space="0" w:color="auto"/>
            </w:tcBorders>
            <w:shd w:val="clear" w:color="000000" w:fill="FFD966"/>
            <w:vAlign w:val="bottom"/>
          </w:tcPr>
          <w:p w14:paraId="0E08371F" w14:textId="77777777" w:rsidR="005D5BE6" w:rsidRDefault="006E0A83">
            <w:pPr>
              <w:suppressAutoHyphens w:val="0"/>
              <w:spacing w:after="0" w:line="240" w:lineRule="auto"/>
              <w:rPr>
                <w:rFonts w:eastAsia="Times New Roman"/>
                <w:b/>
                <w:bCs/>
                <w:sz w:val="20"/>
                <w:szCs w:val="20"/>
                <w:lang w:val="zh-CN"/>
              </w:rPr>
            </w:pPr>
            <w:r>
              <w:rPr>
                <w:rFonts w:eastAsia="Times New Roman"/>
                <w:b/>
                <w:bCs/>
                <w:sz w:val="20"/>
                <w:szCs w:val="20"/>
                <w:lang w:val="zh-CN"/>
              </w:rPr>
              <w:t>Minimum</w:t>
            </w:r>
          </w:p>
        </w:tc>
        <w:tc>
          <w:tcPr>
            <w:tcW w:w="983" w:type="dxa"/>
            <w:tcBorders>
              <w:top w:val="nil"/>
              <w:left w:val="nil"/>
              <w:bottom w:val="single" w:sz="4" w:space="0" w:color="auto"/>
              <w:right w:val="single" w:sz="4" w:space="0" w:color="auto"/>
            </w:tcBorders>
            <w:shd w:val="clear" w:color="000000" w:fill="FFD966"/>
            <w:vAlign w:val="bottom"/>
          </w:tcPr>
          <w:p w14:paraId="6C376618"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362</w:t>
            </w:r>
          </w:p>
        </w:tc>
        <w:tc>
          <w:tcPr>
            <w:tcW w:w="1294" w:type="dxa"/>
            <w:tcBorders>
              <w:top w:val="nil"/>
              <w:left w:val="nil"/>
              <w:bottom w:val="single" w:sz="4" w:space="0" w:color="auto"/>
              <w:right w:val="single" w:sz="4" w:space="0" w:color="auto"/>
            </w:tcBorders>
            <w:shd w:val="clear" w:color="000000" w:fill="FFD966"/>
            <w:vAlign w:val="bottom"/>
          </w:tcPr>
          <w:p w14:paraId="24548BA6"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0</w:t>
            </w:r>
          </w:p>
        </w:tc>
        <w:tc>
          <w:tcPr>
            <w:tcW w:w="1294" w:type="dxa"/>
            <w:tcBorders>
              <w:top w:val="nil"/>
              <w:left w:val="nil"/>
              <w:bottom w:val="single" w:sz="4" w:space="0" w:color="auto"/>
              <w:right w:val="single" w:sz="4" w:space="0" w:color="auto"/>
            </w:tcBorders>
            <w:shd w:val="clear" w:color="000000" w:fill="FFD966"/>
            <w:vAlign w:val="bottom"/>
          </w:tcPr>
          <w:p w14:paraId="5A7E2C8E"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3</w:t>
            </w:r>
          </w:p>
        </w:tc>
        <w:tc>
          <w:tcPr>
            <w:tcW w:w="966" w:type="dxa"/>
            <w:tcBorders>
              <w:top w:val="nil"/>
              <w:left w:val="nil"/>
              <w:bottom w:val="single" w:sz="4" w:space="0" w:color="auto"/>
              <w:right w:val="single" w:sz="4" w:space="0" w:color="auto"/>
            </w:tcBorders>
            <w:shd w:val="clear" w:color="000000" w:fill="FFD966"/>
            <w:vAlign w:val="bottom"/>
          </w:tcPr>
          <w:p w14:paraId="358027D7"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0,02632</w:t>
            </w:r>
          </w:p>
        </w:tc>
        <w:tc>
          <w:tcPr>
            <w:tcW w:w="984" w:type="dxa"/>
            <w:tcBorders>
              <w:top w:val="nil"/>
              <w:left w:val="nil"/>
              <w:bottom w:val="single" w:sz="4" w:space="0" w:color="auto"/>
              <w:right w:val="single" w:sz="4" w:space="0" w:color="auto"/>
            </w:tcBorders>
            <w:shd w:val="clear" w:color="000000" w:fill="FFD966"/>
            <w:vAlign w:val="bottom"/>
          </w:tcPr>
          <w:p w14:paraId="10853E4C"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3143</w:t>
            </w:r>
          </w:p>
        </w:tc>
      </w:tr>
      <w:tr w:rsidR="005D5BE6" w14:paraId="71EF50D9" w14:textId="77777777">
        <w:trPr>
          <w:trHeight w:val="300"/>
          <w:jc w:val="center"/>
        </w:trPr>
        <w:tc>
          <w:tcPr>
            <w:tcW w:w="1194" w:type="dxa"/>
            <w:tcBorders>
              <w:top w:val="nil"/>
              <w:left w:val="single" w:sz="4" w:space="0" w:color="auto"/>
              <w:bottom w:val="single" w:sz="4" w:space="0" w:color="auto"/>
              <w:right w:val="single" w:sz="4" w:space="0" w:color="auto"/>
            </w:tcBorders>
            <w:shd w:val="clear" w:color="000000" w:fill="FFD966"/>
            <w:vAlign w:val="bottom"/>
          </w:tcPr>
          <w:p w14:paraId="1FF182EA" w14:textId="77777777" w:rsidR="005D5BE6" w:rsidRDefault="006E0A83">
            <w:pPr>
              <w:suppressAutoHyphens w:val="0"/>
              <w:spacing w:after="0" w:line="240" w:lineRule="auto"/>
              <w:rPr>
                <w:rFonts w:eastAsia="Times New Roman"/>
                <w:b/>
                <w:bCs/>
                <w:sz w:val="20"/>
                <w:szCs w:val="20"/>
                <w:lang w:val="zh-CN"/>
              </w:rPr>
            </w:pPr>
            <w:r>
              <w:rPr>
                <w:rFonts w:eastAsia="Times New Roman"/>
                <w:b/>
                <w:bCs/>
                <w:sz w:val="20"/>
                <w:szCs w:val="20"/>
                <w:lang w:val="zh-CN"/>
              </w:rPr>
              <w:t>Rata-Rata</w:t>
            </w:r>
          </w:p>
        </w:tc>
        <w:tc>
          <w:tcPr>
            <w:tcW w:w="983" w:type="dxa"/>
            <w:tcBorders>
              <w:top w:val="nil"/>
              <w:left w:val="nil"/>
              <w:bottom w:val="single" w:sz="4" w:space="0" w:color="auto"/>
              <w:right w:val="single" w:sz="4" w:space="0" w:color="auto"/>
            </w:tcBorders>
            <w:shd w:val="clear" w:color="000000" w:fill="FFD966"/>
            <w:vAlign w:val="bottom"/>
          </w:tcPr>
          <w:p w14:paraId="0F381FFB"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827,62</w:t>
            </w:r>
          </w:p>
        </w:tc>
        <w:tc>
          <w:tcPr>
            <w:tcW w:w="1294" w:type="dxa"/>
            <w:tcBorders>
              <w:top w:val="nil"/>
              <w:left w:val="nil"/>
              <w:bottom w:val="single" w:sz="4" w:space="0" w:color="auto"/>
              <w:right w:val="single" w:sz="4" w:space="0" w:color="auto"/>
            </w:tcBorders>
            <w:shd w:val="clear" w:color="000000" w:fill="FFD966"/>
            <w:vAlign w:val="bottom"/>
          </w:tcPr>
          <w:p w14:paraId="772F92E8"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0,08</w:t>
            </w:r>
          </w:p>
        </w:tc>
        <w:tc>
          <w:tcPr>
            <w:tcW w:w="1294" w:type="dxa"/>
            <w:tcBorders>
              <w:top w:val="nil"/>
              <w:left w:val="nil"/>
              <w:bottom w:val="single" w:sz="4" w:space="0" w:color="auto"/>
              <w:right w:val="single" w:sz="4" w:space="0" w:color="auto"/>
            </w:tcBorders>
            <w:shd w:val="clear" w:color="000000" w:fill="FFD966"/>
            <w:vAlign w:val="bottom"/>
          </w:tcPr>
          <w:p w14:paraId="7723CD5B"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6,74</w:t>
            </w:r>
          </w:p>
        </w:tc>
        <w:tc>
          <w:tcPr>
            <w:tcW w:w="966" w:type="dxa"/>
            <w:tcBorders>
              <w:top w:val="nil"/>
              <w:left w:val="nil"/>
              <w:bottom w:val="single" w:sz="4" w:space="0" w:color="auto"/>
              <w:right w:val="single" w:sz="4" w:space="0" w:color="auto"/>
            </w:tcBorders>
            <w:shd w:val="clear" w:color="000000" w:fill="FFD966"/>
            <w:vAlign w:val="bottom"/>
          </w:tcPr>
          <w:p w14:paraId="338A1EA9"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0,049398</w:t>
            </w:r>
          </w:p>
        </w:tc>
        <w:tc>
          <w:tcPr>
            <w:tcW w:w="984" w:type="dxa"/>
            <w:tcBorders>
              <w:top w:val="nil"/>
              <w:left w:val="nil"/>
              <w:bottom w:val="single" w:sz="4" w:space="0" w:color="auto"/>
              <w:right w:val="single" w:sz="4" w:space="0" w:color="auto"/>
            </w:tcBorders>
            <w:shd w:val="clear" w:color="000000" w:fill="FFD966"/>
            <w:vAlign w:val="bottom"/>
          </w:tcPr>
          <w:p w14:paraId="54C703F2"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3207,14</w:t>
            </w:r>
          </w:p>
        </w:tc>
      </w:tr>
      <w:tr w:rsidR="005D5BE6" w14:paraId="09B3A163" w14:textId="77777777">
        <w:trPr>
          <w:trHeight w:val="300"/>
          <w:jc w:val="center"/>
        </w:trPr>
        <w:tc>
          <w:tcPr>
            <w:tcW w:w="1194" w:type="dxa"/>
            <w:tcBorders>
              <w:top w:val="nil"/>
              <w:left w:val="single" w:sz="4" w:space="0" w:color="auto"/>
              <w:bottom w:val="single" w:sz="4" w:space="0" w:color="auto"/>
              <w:right w:val="single" w:sz="4" w:space="0" w:color="auto"/>
            </w:tcBorders>
            <w:shd w:val="clear" w:color="000000" w:fill="FFD966"/>
            <w:vAlign w:val="bottom"/>
          </w:tcPr>
          <w:p w14:paraId="04FD914B" w14:textId="77777777" w:rsidR="005D5BE6" w:rsidRDefault="006E0A83">
            <w:pPr>
              <w:suppressAutoHyphens w:val="0"/>
              <w:spacing w:after="0" w:line="240" w:lineRule="auto"/>
              <w:rPr>
                <w:rFonts w:eastAsia="Times New Roman"/>
                <w:b/>
                <w:bCs/>
                <w:sz w:val="20"/>
                <w:szCs w:val="20"/>
                <w:lang w:val="zh-CN"/>
              </w:rPr>
            </w:pPr>
            <w:r>
              <w:rPr>
                <w:rFonts w:eastAsia="Times New Roman"/>
                <w:b/>
                <w:bCs/>
                <w:sz w:val="20"/>
                <w:szCs w:val="20"/>
                <w:lang w:val="zh-CN"/>
              </w:rPr>
              <w:t>Maksimum</w:t>
            </w:r>
          </w:p>
        </w:tc>
        <w:tc>
          <w:tcPr>
            <w:tcW w:w="983" w:type="dxa"/>
            <w:tcBorders>
              <w:top w:val="nil"/>
              <w:left w:val="nil"/>
              <w:bottom w:val="single" w:sz="4" w:space="0" w:color="auto"/>
              <w:right w:val="single" w:sz="4" w:space="0" w:color="auto"/>
            </w:tcBorders>
            <w:shd w:val="clear" w:color="000000" w:fill="FFD966"/>
            <w:vAlign w:val="bottom"/>
          </w:tcPr>
          <w:p w14:paraId="0EBB927C"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997</w:t>
            </w:r>
          </w:p>
        </w:tc>
        <w:tc>
          <w:tcPr>
            <w:tcW w:w="1294" w:type="dxa"/>
            <w:tcBorders>
              <w:top w:val="nil"/>
              <w:left w:val="nil"/>
              <w:bottom w:val="single" w:sz="4" w:space="0" w:color="auto"/>
              <w:right w:val="single" w:sz="4" w:space="0" w:color="auto"/>
            </w:tcBorders>
            <w:shd w:val="clear" w:color="000000" w:fill="FFD966"/>
            <w:vAlign w:val="bottom"/>
          </w:tcPr>
          <w:p w14:paraId="4CEF6747"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1</w:t>
            </w:r>
          </w:p>
        </w:tc>
        <w:tc>
          <w:tcPr>
            <w:tcW w:w="1294" w:type="dxa"/>
            <w:tcBorders>
              <w:top w:val="nil"/>
              <w:left w:val="nil"/>
              <w:bottom w:val="single" w:sz="4" w:space="0" w:color="auto"/>
              <w:right w:val="single" w:sz="4" w:space="0" w:color="auto"/>
            </w:tcBorders>
            <w:shd w:val="clear" w:color="000000" w:fill="FFD966"/>
            <w:vAlign w:val="bottom"/>
          </w:tcPr>
          <w:p w14:paraId="1759EC88"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12</w:t>
            </w:r>
          </w:p>
        </w:tc>
        <w:tc>
          <w:tcPr>
            <w:tcW w:w="966" w:type="dxa"/>
            <w:tcBorders>
              <w:top w:val="nil"/>
              <w:left w:val="nil"/>
              <w:bottom w:val="single" w:sz="4" w:space="0" w:color="auto"/>
              <w:right w:val="single" w:sz="4" w:space="0" w:color="auto"/>
            </w:tcBorders>
            <w:shd w:val="clear" w:color="000000" w:fill="FFD966"/>
            <w:vAlign w:val="bottom"/>
          </w:tcPr>
          <w:p w14:paraId="6FD3D9CC"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0,1</w:t>
            </w:r>
          </w:p>
        </w:tc>
        <w:tc>
          <w:tcPr>
            <w:tcW w:w="984" w:type="dxa"/>
            <w:tcBorders>
              <w:top w:val="nil"/>
              <w:left w:val="nil"/>
              <w:bottom w:val="single" w:sz="4" w:space="0" w:color="auto"/>
              <w:right w:val="single" w:sz="4" w:space="0" w:color="auto"/>
            </w:tcBorders>
            <w:shd w:val="clear" w:color="000000" w:fill="FFD966"/>
            <w:vAlign w:val="bottom"/>
          </w:tcPr>
          <w:p w14:paraId="2D575063" w14:textId="77777777" w:rsidR="005D5BE6" w:rsidRDefault="006E0A83">
            <w:pPr>
              <w:suppressAutoHyphens w:val="0"/>
              <w:spacing w:after="0" w:line="240" w:lineRule="auto"/>
              <w:jc w:val="right"/>
              <w:rPr>
                <w:rFonts w:eastAsia="Times New Roman"/>
                <w:b/>
                <w:bCs/>
                <w:sz w:val="20"/>
                <w:szCs w:val="20"/>
                <w:lang w:val="zh-CN"/>
              </w:rPr>
            </w:pPr>
            <w:r>
              <w:rPr>
                <w:rFonts w:eastAsia="Times New Roman"/>
                <w:b/>
                <w:bCs/>
                <w:sz w:val="20"/>
                <w:szCs w:val="20"/>
                <w:lang w:val="zh-CN"/>
              </w:rPr>
              <w:t>4215</w:t>
            </w:r>
          </w:p>
        </w:tc>
      </w:tr>
    </w:tbl>
    <w:p w14:paraId="4B430804" w14:textId="77777777" w:rsidR="005D5BE6" w:rsidRDefault="005D5BE6">
      <w:pPr>
        <w:pStyle w:val="BodyText"/>
        <w:spacing w:after="0" w:line="240" w:lineRule="auto"/>
        <w:ind w:left="426"/>
        <w:jc w:val="both"/>
        <w:rPr>
          <w:lang w:val="id-ID"/>
        </w:rPr>
      </w:pPr>
    </w:p>
    <w:p w14:paraId="65974C01" w14:textId="77777777" w:rsidR="005D5BE6" w:rsidRDefault="006E0A83">
      <w:pPr>
        <w:pStyle w:val="BodyText"/>
        <w:numPr>
          <w:ilvl w:val="0"/>
          <w:numId w:val="31"/>
        </w:numPr>
        <w:spacing w:after="0" w:line="480" w:lineRule="auto"/>
        <w:ind w:left="284" w:hanging="284"/>
        <w:jc w:val="both"/>
        <w:rPr>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w:t>
      </w:r>
      <w:r>
        <w:rPr>
          <w:lang w:val="id-ID"/>
        </w:rPr>
        <w:t>.</w:t>
      </w:r>
      <w:r>
        <w:rPr>
          <w:color w:val="000000"/>
          <w:szCs w:val="24"/>
          <w:shd w:val="clear" w:color="auto" w:fill="FFFFFF"/>
        </w:rPr>
        <w:t xml:space="preserve"> 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w:t>
      </w:r>
    </w:p>
    <w:p w14:paraId="784BB84C" w14:textId="77777777" w:rsidR="005D5BE6" w:rsidRDefault="005D5BE6">
      <w:pPr>
        <w:suppressAutoHyphens w:val="0"/>
        <w:spacing w:after="0" w:line="480" w:lineRule="auto"/>
        <w:rPr>
          <w:lang w:val="id-ID"/>
        </w:rPr>
      </w:pPr>
    </w:p>
    <w:p w14:paraId="0BEA3812" w14:textId="77777777" w:rsidR="005D5BE6" w:rsidRDefault="006E0A83">
      <w:pPr>
        <w:pStyle w:val="Heading2"/>
        <w:rPr>
          <w:lang w:val="id-ID"/>
        </w:rPr>
      </w:pPr>
      <w:bookmarkStart w:id="67" w:name="_Toc142127376"/>
      <w:r>
        <w:rPr>
          <w:lang w:val="id-ID"/>
        </w:rPr>
        <w:t>&lt;&lt;SUB BAB&gt;&gt;</w:t>
      </w:r>
      <w:bookmarkEnd w:id="67"/>
    </w:p>
    <w:p w14:paraId="3375B2C7" w14:textId="4BB1BEC7" w:rsidR="005D5BE6" w:rsidRDefault="006E0A83">
      <w:pPr>
        <w:pStyle w:val="BodyText"/>
        <w:spacing w:after="0" w:line="480" w:lineRule="auto"/>
        <w:ind w:firstLine="708"/>
        <w:jc w:val="both"/>
        <w:rPr>
          <w:szCs w:val="24"/>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szCs w:val="24"/>
        </w:rPr>
        <w:t>.</w:t>
      </w:r>
    </w:p>
    <w:p w14:paraId="3A8F6146" w14:textId="77777777" w:rsidR="001158B8" w:rsidRDefault="001158B8" w:rsidP="001158B8">
      <w:pPr>
        <w:pStyle w:val="Heading3"/>
        <w:ind w:left="567"/>
        <w:rPr>
          <w:lang w:val="id-ID"/>
        </w:rPr>
      </w:pPr>
      <w:bookmarkStart w:id="68" w:name="_Toc142127377"/>
      <w:r>
        <w:rPr>
          <w:lang w:val="id-ID"/>
        </w:rPr>
        <w:t>&lt;&lt;SUB SUB BAB&gt;&gt;</w:t>
      </w:r>
      <w:bookmarkEnd w:id="68"/>
    </w:p>
    <w:p w14:paraId="7CF0BCFE" w14:textId="1A4D938A" w:rsidR="001158B8" w:rsidRPr="001158B8" w:rsidRDefault="001158B8" w:rsidP="001158B8">
      <w:pPr>
        <w:pStyle w:val="BodyText"/>
        <w:spacing w:after="0" w:line="480" w:lineRule="auto"/>
        <w:ind w:firstLine="708"/>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szCs w:val="24"/>
          <w:lang w:val="id-ID"/>
        </w:rPr>
        <w:t>.</w:t>
      </w:r>
    </w:p>
    <w:p w14:paraId="45584486" w14:textId="77777777" w:rsidR="005D5BE6" w:rsidRDefault="006E0A83">
      <w:pPr>
        <w:pStyle w:val="Heading3"/>
        <w:ind w:left="567"/>
        <w:rPr>
          <w:lang w:val="id-ID"/>
        </w:rPr>
      </w:pPr>
      <w:bookmarkStart w:id="69" w:name="_Toc142127378"/>
      <w:r>
        <w:rPr>
          <w:lang w:val="id-ID"/>
        </w:rPr>
        <w:t>&lt;&lt;SUB SUB BAB&gt;&gt;</w:t>
      </w:r>
      <w:bookmarkEnd w:id="69"/>
    </w:p>
    <w:p w14:paraId="6649A66A" w14:textId="77777777" w:rsidR="005D5BE6" w:rsidRDefault="006E0A83">
      <w:pPr>
        <w:pStyle w:val="BodyText"/>
        <w:spacing w:after="0" w:line="480" w:lineRule="auto"/>
        <w:ind w:firstLine="708"/>
        <w:jc w:val="both"/>
        <w:rPr>
          <w:szCs w:val="24"/>
          <w:lang w:val="id-ID"/>
        </w:rPr>
      </w:pPr>
      <w:r>
        <w:rPr>
          <w:color w:val="000000"/>
          <w:szCs w:val="24"/>
          <w:shd w:val="clear" w:color="auto" w:fill="FFFFFF"/>
        </w:rPr>
        <w:lastRenderedPageBreak/>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szCs w:val="24"/>
          <w:lang w:val="id-ID"/>
        </w:rPr>
        <w:t>.</w:t>
      </w:r>
    </w:p>
    <w:p w14:paraId="32821344" w14:textId="77777777" w:rsidR="005D5BE6" w:rsidRDefault="006E0A83">
      <w:pPr>
        <w:pStyle w:val="Caption"/>
        <w:keepNext/>
        <w:spacing w:line="276" w:lineRule="auto"/>
        <w:rPr>
          <w:lang w:val="id-ID"/>
        </w:rPr>
      </w:pPr>
      <w:bookmarkStart w:id="70" w:name="_Toc142127103"/>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rsidR="00D40E52">
        <w:rPr>
          <w:noProof/>
        </w:rPr>
        <w:t>5</w:t>
      </w:r>
      <w:r>
        <w:fldChar w:fldCharType="end"/>
      </w:r>
      <w:r>
        <w:rPr>
          <w:lang w:val="id-ID"/>
        </w:rPr>
        <w:t xml:space="preserve"> Perbandingan Hasil Pengujian Skenario</w:t>
      </w:r>
      <w:bookmarkEnd w:id="70"/>
      <w:r>
        <w:rPr>
          <w:lang w:val="id-ID"/>
        </w:rPr>
        <w:t xml:space="preserve"> </w:t>
      </w:r>
    </w:p>
    <w:p w14:paraId="4329DA9D" w14:textId="77777777" w:rsidR="005D5BE6" w:rsidRDefault="006E0A83">
      <w:pPr>
        <w:pStyle w:val="Caption"/>
        <w:keepNext/>
        <w:spacing w:line="480" w:lineRule="auto"/>
        <w:rPr>
          <w:lang w:val="id-ID"/>
        </w:rPr>
      </w:pPr>
      <w:r>
        <w:rPr>
          <w:lang w:val="id-ID"/>
        </w:rPr>
        <w:t>20 Individu Semester Gasal</w:t>
      </w:r>
    </w:p>
    <w:tbl>
      <w:tblPr>
        <w:tblW w:w="72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9"/>
        <w:gridCol w:w="2389"/>
        <w:gridCol w:w="2410"/>
      </w:tblGrid>
      <w:tr w:rsidR="005D5BE6" w14:paraId="685FFF43" w14:textId="77777777">
        <w:trPr>
          <w:trHeight w:val="637"/>
          <w:tblHeader/>
          <w:jc w:val="center"/>
        </w:trPr>
        <w:tc>
          <w:tcPr>
            <w:tcW w:w="2469" w:type="dxa"/>
            <w:shd w:val="clear" w:color="auto" w:fill="auto"/>
            <w:vAlign w:val="center"/>
          </w:tcPr>
          <w:p w14:paraId="37B49ABE" w14:textId="77777777" w:rsidR="005D5BE6" w:rsidRDefault="006E0A83">
            <w:pPr>
              <w:spacing w:after="0"/>
              <w:jc w:val="center"/>
              <w:rPr>
                <w:sz w:val="32"/>
                <w:szCs w:val="24"/>
                <w:lang w:val="id-ID"/>
              </w:rPr>
            </w:pPr>
            <w:r>
              <w:rPr>
                <w:b/>
                <w:sz w:val="32"/>
                <w:szCs w:val="24"/>
                <w:vertAlign w:val="subscript"/>
                <w:lang w:val="id-ID"/>
              </w:rPr>
              <w:t>Parameter</w:t>
            </w:r>
            <w:r>
              <w:rPr>
                <w:sz w:val="32"/>
                <w:szCs w:val="24"/>
                <w:lang w:val="id-ID"/>
              </w:rPr>
              <w:t xml:space="preserve"> </w:t>
            </w:r>
            <w:r>
              <w:rPr>
                <w:b/>
                <w:sz w:val="32"/>
                <w:szCs w:val="24"/>
                <w:lang w:val="id-ID"/>
              </w:rPr>
              <w:t>\</w:t>
            </w:r>
            <w:r>
              <w:rPr>
                <w:sz w:val="32"/>
                <w:szCs w:val="24"/>
                <w:lang w:val="id-ID"/>
              </w:rPr>
              <w:t xml:space="preserve"> </w:t>
            </w:r>
            <w:r>
              <w:rPr>
                <w:b/>
                <w:sz w:val="32"/>
                <w:szCs w:val="24"/>
                <w:vertAlign w:val="superscript"/>
                <w:lang w:val="id-ID"/>
              </w:rPr>
              <w:t>Algoritma</w:t>
            </w:r>
          </w:p>
        </w:tc>
        <w:tc>
          <w:tcPr>
            <w:tcW w:w="2389" w:type="dxa"/>
            <w:shd w:val="clear" w:color="auto" w:fill="D9D9D9"/>
            <w:vAlign w:val="center"/>
          </w:tcPr>
          <w:p w14:paraId="26A13F78" w14:textId="77777777" w:rsidR="005D5BE6" w:rsidRDefault="006E0A83">
            <w:pPr>
              <w:suppressAutoHyphens w:val="0"/>
              <w:spacing w:after="0"/>
              <w:jc w:val="center"/>
              <w:rPr>
                <w:rFonts w:eastAsia="Times New Roman"/>
                <w:b/>
                <w:bCs/>
                <w:color w:val="000000"/>
                <w:sz w:val="20"/>
                <w:szCs w:val="24"/>
                <w:lang w:val="id-ID"/>
              </w:rPr>
            </w:pPr>
            <w:r>
              <w:rPr>
                <w:b/>
                <w:bCs/>
                <w:color w:val="000000"/>
                <w:sz w:val="20"/>
                <w:szCs w:val="24"/>
                <w:lang w:val="id-ID"/>
              </w:rPr>
              <w:t>FGA</w:t>
            </w:r>
          </w:p>
        </w:tc>
        <w:tc>
          <w:tcPr>
            <w:tcW w:w="2410" w:type="dxa"/>
            <w:tcBorders>
              <w:bottom w:val="single" w:sz="4" w:space="0" w:color="auto"/>
            </w:tcBorders>
            <w:shd w:val="clear" w:color="auto" w:fill="D9D9D9"/>
            <w:vAlign w:val="center"/>
          </w:tcPr>
          <w:p w14:paraId="130CAD46" w14:textId="77777777" w:rsidR="005D5BE6" w:rsidRDefault="006E0A83">
            <w:pPr>
              <w:suppressAutoHyphens w:val="0"/>
              <w:spacing w:after="0"/>
              <w:jc w:val="center"/>
              <w:rPr>
                <w:rFonts w:eastAsia="Times New Roman"/>
                <w:b/>
                <w:bCs/>
                <w:color w:val="000000"/>
                <w:sz w:val="20"/>
                <w:szCs w:val="24"/>
                <w:lang w:val="id-ID"/>
              </w:rPr>
            </w:pPr>
            <w:r>
              <w:rPr>
                <w:b/>
                <w:bCs/>
                <w:color w:val="000000"/>
                <w:sz w:val="20"/>
                <w:szCs w:val="24"/>
                <w:lang w:val="id-ID"/>
              </w:rPr>
              <w:t>GA</w:t>
            </w:r>
          </w:p>
        </w:tc>
      </w:tr>
      <w:tr w:rsidR="005D5BE6" w14:paraId="3E8146DB" w14:textId="77777777">
        <w:trPr>
          <w:trHeight w:val="520"/>
          <w:jc w:val="center"/>
        </w:trPr>
        <w:tc>
          <w:tcPr>
            <w:tcW w:w="2469" w:type="dxa"/>
            <w:shd w:val="clear" w:color="auto" w:fill="D9D9D9"/>
            <w:vAlign w:val="center"/>
          </w:tcPr>
          <w:p w14:paraId="45D0AD51" w14:textId="77777777" w:rsidR="005D5BE6" w:rsidRDefault="006E0A83">
            <w:pPr>
              <w:suppressAutoHyphens w:val="0"/>
              <w:spacing w:after="0"/>
              <w:jc w:val="center"/>
              <w:rPr>
                <w:rFonts w:eastAsia="Times New Roman"/>
                <w:b/>
                <w:bCs/>
                <w:color w:val="000000"/>
                <w:sz w:val="20"/>
                <w:szCs w:val="24"/>
                <w:lang w:val="zh-CN"/>
              </w:rPr>
            </w:pPr>
            <w:r>
              <w:rPr>
                <w:b/>
                <w:bCs/>
                <w:color w:val="000000"/>
                <w:sz w:val="20"/>
                <w:szCs w:val="24"/>
              </w:rPr>
              <w:t xml:space="preserve">Tingkat </w:t>
            </w:r>
            <w:proofErr w:type="spellStart"/>
            <w:r>
              <w:rPr>
                <w:b/>
                <w:bCs/>
                <w:color w:val="000000"/>
                <w:sz w:val="20"/>
                <w:szCs w:val="24"/>
              </w:rPr>
              <w:t>Keberhasilan</w:t>
            </w:r>
            <w:proofErr w:type="spellEnd"/>
          </w:p>
        </w:tc>
        <w:tc>
          <w:tcPr>
            <w:tcW w:w="2389" w:type="dxa"/>
            <w:shd w:val="clear" w:color="auto" w:fill="EEADA6"/>
            <w:vAlign w:val="center"/>
          </w:tcPr>
          <w:p w14:paraId="7195DF8E"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0.00%</w:t>
            </w:r>
          </w:p>
        </w:tc>
        <w:tc>
          <w:tcPr>
            <w:tcW w:w="2410" w:type="dxa"/>
            <w:tcBorders>
              <w:bottom w:val="single" w:sz="4" w:space="0" w:color="auto"/>
            </w:tcBorders>
            <w:shd w:val="clear" w:color="auto" w:fill="C5E0B3"/>
            <w:vAlign w:val="center"/>
          </w:tcPr>
          <w:p w14:paraId="1DAE3057"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92%</w:t>
            </w:r>
          </w:p>
        </w:tc>
      </w:tr>
      <w:tr w:rsidR="005D5BE6" w14:paraId="2E2F0247" w14:textId="77777777">
        <w:trPr>
          <w:jc w:val="center"/>
        </w:trPr>
        <w:tc>
          <w:tcPr>
            <w:tcW w:w="2469" w:type="dxa"/>
            <w:shd w:val="clear" w:color="auto" w:fill="D9D9D9"/>
            <w:vAlign w:val="center"/>
          </w:tcPr>
          <w:p w14:paraId="008823D1" w14:textId="77777777" w:rsidR="005D5BE6" w:rsidRDefault="006E0A83">
            <w:pPr>
              <w:suppressAutoHyphens w:val="0"/>
              <w:spacing w:after="0"/>
              <w:jc w:val="center"/>
              <w:rPr>
                <w:rFonts w:eastAsia="Times New Roman"/>
                <w:b/>
                <w:bCs/>
                <w:color w:val="000000"/>
                <w:sz w:val="20"/>
                <w:szCs w:val="24"/>
                <w:lang w:val="zh-CN"/>
              </w:rPr>
            </w:pPr>
            <w:r>
              <w:rPr>
                <w:b/>
                <w:bCs/>
                <w:color w:val="000000"/>
                <w:sz w:val="20"/>
                <w:szCs w:val="24"/>
              </w:rPr>
              <w:t xml:space="preserve">Minimum </w:t>
            </w:r>
            <w:proofErr w:type="spellStart"/>
            <w:r>
              <w:rPr>
                <w:b/>
                <w:bCs/>
                <w:color w:val="000000"/>
                <w:sz w:val="20"/>
                <w:szCs w:val="24"/>
              </w:rPr>
              <w:t>Generasi</w:t>
            </w:r>
            <w:proofErr w:type="spellEnd"/>
            <w:r>
              <w:rPr>
                <w:b/>
                <w:bCs/>
                <w:color w:val="000000"/>
                <w:sz w:val="20"/>
                <w:szCs w:val="24"/>
              </w:rPr>
              <w:t xml:space="preserve"> Jadwal </w:t>
            </w:r>
            <w:proofErr w:type="spellStart"/>
            <w:r>
              <w:rPr>
                <w:b/>
                <w:bCs/>
                <w:color w:val="000000"/>
                <w:sz w:val="20"/>
                <w:szCs w:val="24"/>
              </w:rPr>
              <w:t>Terbaik</w:t>
            </w:r>
            <w:proofErr w:type="spellEnd"/>
          </w:p>
        </w:tc>
        <w:tc>
          <w:tcPr>
            <w:tcW w:w="2389" w:type="dxa"/>
            <w:shd w:val="clear" w:color="auto" w:fill="C5E0B3"/>
            <w:vAlign w:val="center"/>
          </w:tcPr>
          <w:p w14:paraId="01D2BDC1"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161</w:t>
            </w:r>
          </w:p>
        </w:tc>
        <w:tc>
          <w:tcPr>
            <w:tcW w:w="2410" w:type="dxa"/>
            <w:tcBorders>
              <w:top w:val="single" w:sz="4" w:space="0" w:color="auto"/>
            </w:tcBorders>
            <w:shd w:val="clear" w:color="auto" w:fill="EEADA6"/>
            <w:vAlign w:val="center"/>
          </w:tcPr>
          <w:p w14:paraId="0CC64AC4"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362</w:t>
            </w:r>
          </w:p>
        </w:tc>
      </w:tr>
      <w:tr w:rsidR="005D5BE6" w14:paraId="770152C3" w14:textId="77777777">
        <w:trPr>
          <w:jc w:val="center"/>
        </w:trPr>
        <w:tc>
          <w:tcPr>
            <w:tcW w:w="2469" w:type="dxa"/>
            <w:shd w:val="clear" w:color="auto" w:fill="D9D9D9"/>
            <w:vAlign w:val="center"/>
          </w:tcPr>
          <w:p w14:paraId="5C772A6A"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t xml:space="preserve">Rata-Rata </w:t>
            </w:r>
            <w:proofErr w:type="spellStart"/>
            <w:r>
              <w:rPr>
                <w:b/>
                <w:bCs/>
                <w:color w:val="000000"/>
                <w:sz w:val="20"/>
                <w:szCs w:val="24"/>
              </w:rPr>
              <w:t>Generasi</w:t>
            </w:r>
            <w:proofErr w:type="spellEnd"/>
            <w:r>
              <w:rPr>
                <w:b/>
                <w:bCs/>
                <w:color w:val="000000"/>
                <w:sz w:val="20"/>
                <w:szCs w:val="24"/>
              </w:rPr>
              <w:t xml:space="preserve"> Jadwal </w:t>
            </w:r>
            <w:proofErr w:type="spellStart"/>
            <w:r>
              <w:rPr>
                <w:b/>
                <w:bCs/>
                <w:color w:val="000000"/>
                <w:sz w:val="20"/>
                <w:szCs w:val="24"/>
              </w:rPr>
              <w:t>Terbaik</w:t>
            </w:r>
            <w:proofErr w:type="spellEnd"/>
          </w:p>
        </w:tc>
        <w:tc>
          <w:tcPr>
            <w:tcW w:w="2389" w:type="dxa"/>
            <w:shd w:val="clear" w:color="auto" w:fill="C5E0B3"/>
            <w:vAlign w:val="center"/>
          </w:tcPr>
          <w:p w14:paraId="62A31652"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824,06</w:t>
            </w:r>
          </w:p>
        </w:tc>
        <w:tc>
          <w:tcPr>
            <w:tcW w:w="2410" w:type="dxa"/>
            <w:shd w:val="clear" w:color="auto" w:fill="EEADA6"/>
            <w:vAlign w:val="center"/>
          </w:tcPr>
          <w:p w14:paraId="259C449F"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827,62</w:t>
            </w:r>
          </w:p>
        </w:tc>
      </w:tr>
      <w:tr w:rsidR="005D5BE6" w14:paraId="2693605D" w14:textId="77777777">
        <w:trPr>
          <w:jc w:val="center"/>
        </w:trPr>
        <w:tc>
          <w:tcPr>
            <w:tcW w:w="2469" w:type="dxa"/>
            <w:shd w:val="clear" w:color="auto" w:fill="D9D9D9"/>
            <w:vAlign w:val="center"/>
          </w:tcPr>
          <w:p w14:paraId="08D0FC3A" w14:textId="77777777" w:rsidR="005D5BE6" w:rsidRDefault="006E0A83">
            <w:pPr>
              <w:suppressAutoHyphens w:val="0"/>
              <w:spacing w:after="0"/>
              <w:jc w:val="center"/>
              <w:rPr>
                <w:rFonts w:eastAsia="Times New Roman"/>
                <w:b/>
                <w:bCs/>
                <w:color w:val="000000"/>
                <w:sz w:val="20"/>
                <w:szCs w:val="24"/>
                <w:lang w:val="zh-CN"/>
              </w:rPr>
            </w:pPr>
            <w:proofErr w:type="spellStart"/>
            <w:r>
              <w:rPr>
                <w:b/>
                <w:bCs/>
                <w:color w:val="000000"/>
                <w:sz w:val="20"/>
                <w:szCs w:val="24"/>
              </w:rPr>
              <w:t>Maksimum</w:t>
            </w:r>
            <w:proofErr w:type="spellEnd"/>
            <w:r>
              <w:rPr>
                <w:b/>
                <w:bCs/>
                <w:color w:val="000000"/>
                <w:sz w:val="20"/>
                <w:szCs w:val="24"/>
              </w:rPr>
              <w:t xml:space="preserve"> </w:t>
            </w:r>
            <w:proofErr w:type="spellStart"/>
            <w:r>
              <w:rPr>
                <w:b/>
                <w:bCs/>
                <w:color w:val="000000"/>
                <w:sz w:val="20"/>
                <w:szCs w:val="24"/>
              </w:rPr>
              <w:t>Generasi</w:t>
            </w:r>
            <w:proofErr w:type="spellEnd"/>
            <w:r>
              <w:rPr>
                <w:b/>
                <w:bCs/>
                <w:color w:val="000000"/>
                <w:sz w:val="20"/>
                <w:szCs w:val="24"/>
              </w:rPr>
              <w:t xml:space="preserve"> Jadwal </w:t>
            </w:r>
            <w:proofErr w:type="spellStart"/>
            <w:r>
              <w:rPr>
                <w:b/>
                <w:bCs/>
                <w:color w:val="000000"/>
                <w:sz w:val="20"/>
                <w:szCs w:val="24"/>
              </w:rPr>
              <w:t>Terbaik</w:t>
            </w:r>
            <w:proofErr w:type="spellEnd"/>
          </w:p>
        </w:tc>
        <w:tc>
          <w:tcPr>
            <w:tcW w:w="2389" w:type="dxa"/>
            <w:shd w:val="clear" w:color="auto" w:fill="C5E0B3"/>
            <w:vAlign w:val="center"/>
          </w:tcPr>
          <w:p w14:paraId="5468FA70"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996</w:t>
            </w:r>
          </w:p>
        </w:tc>
        <w:tc>
          <w:tcPr>
            <w:tcW w:w="2410" w:type="dxa"/>
            <w:shd w:val="clear" w:color="auto" w:fill="EEADA6"/>
            <w:vAlign w:val="center"/>
          </w:tcPr>
          <w:p w14:paraId="5A5C6B75" w14:textId="77777777" w:rsidR="005D5BE6" w:rsidRDefault="006E0A83">
            <w:pPr>
              <w:suppressAutoHyphens w:val="0"/>
              <w:spacing w:after="0" w:line="240" w:lineRule="auto"/>
              <w:jc w:val="center"/>
              <w:rPr>
                <w:rFonts w:eastAsia="Times New Roman"/>
                <w:color w:val="000000"/>
                <w:sz w:val="20"/>
                <w:szCs w:val="20"/>
                <w:lang w:val="id-ID"/>
              </w:rPr>
            </w:pPr>
            <w:r>
              <w:rPr>
                <w:color w:val="000000"/>
                <w:sz w:val="20"/>
                <w:szCs w:val="20"/>
              </w:rPr>
              <w:t>99</w:t>
            </w:r>
            <w:r>
              <w:rPr>
                <w:color w:val="000000"/>
                <w:sz w:val="20"/>
                <w:szCs w:val="20"/>
                <w:lang w:val="id-ID"/>
              </w:rPr>
              <w:t>7</w:t>
            </w:r>
          </w:p>
        </w:tc>
      </w:tr>
      <w:tr w:rsidR="005D5BE6" w14:paraId="2CF63A2E" w14:textId="77777777">
        <w:trPr>
          <w:jc w:val="center"/>
        </w:trPr>
        <w:tc>
          <w:tcPr>
            <w:tcW w:w="2469" w:type="dxa"/>
            <w:shd w:val="clear" w:color="auto" w:fill="D9D9D9"/>
            <w:vAlign w:val="center"/>
          </w:tcPr>
          <w:p w14:paraId="7EE4A919"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t xml:space="preserve">Minimum </w:t>
            </w:r>
            <w:proofErr w:type="spellStart"/>
            <w:r>
              <w:rPr>
                <w:b/>
                <w:bCs/>
                <w:color w:val="000000"/>
                <w:sz w:val="20"/>
                <w:szCs w:val="24"/>
              </w:rPr>
              <w:t>Pelanggaran</w:t>
            </w:r>
            <w:proofErr w:type="spellEnd"/>
            <w:r>
              <w:rPr>
                <w:b/>
                <w:bCs/>
                <w:color w:val="000000"/>
                <w:sz w:val="20"/>
                <w:szCs w:val="24"/>
              </w:rPr>
              <w:t xml:space="preserve"> HC Jadwal </w:t>
            </w:r>
            <w:proofErr w:type="spellStart"/>
            <w:r>
              <w:rPr>
                <w:b/>
                <w:bCs/>
                <w:color w:val="000000"/>
                <w:sz w:val="20"/>
                <w:szCs w:val="24"/>
              </w:rPr>
              <w:t>Terbaik</w:t>
            </w:r>
            <w:proofErr w:type="spellEnd"/>
          </w:p>
        </w:tc>
        <w:tc>
          <w:tcPr>
            <w:tcW w:w="2389" w:type="dxa"/>
            <w:shd w:val="clear" w:color="auto" w:fill="EEADA6"/>
            <w:vAlign w:val="center"/>
          </w:tcPr>
          <w:p w14:paraId="253811B4" w14:textId="77777777" w:rsidR="005D5BE6" w:rsidRDefault="006E0A83">
            <w:pPr>
              <w:suppressAutoHyphens w:val="0"/>
              <w:spacing w:after="0"/>
              <w:jc w:val="center"/>
              <w:rPr>
                <w:rFonts w:eastAsia="Times New Roman"/>
                <w:color w:val="000000"/>
                <w:sz w:val="20"/>
                <w:szCs w:val="20"/>
                <w:lang w:val="id-ID"/>
              </w:rPr>
            </w:pPr>
            <w:r>
              <w:rPr>
                <w:color w:val="000000"/>
                <w:sz w:val="20"/>
                <w:szCs w:val="20"/>
                <w:lang w:val="id-ID"/>
              </w:rPr>
              <w:t>3</w:t>
            </w:r>
          </w:p>
        </w:tc>
        <w:tc>
          <w:tcPr>
            <w:tcW w:w="2410" w:type="dxa"/>
            <w:shd w:val="clear" w:color="auto" w:fill="C5E0B3"/>
            <w:vAlign w:val="center"/>
          </w:tcPr>
          <w:p w14:paraId="730BF656" w14:textId="77777777" w:rsidR="005D5BE6" w:rsidRDefault="006E0A83">
            <w:pPr>
              <w:suppressAutoHyphens w:val="0"/>
              <w:spacing w:after="0"/>
              <w:jc w:val="center"/>
              <w:rPr>
                <w:rFonts w:eastAsia="Times New Roman"/>
                <w:sz w:val="20"/>
                <w:szCs w:val="20"/>
                <w:lang w:val="id-ID"/>
              </w:rPr>
            </w:pPr>
            <w:r>
              <w:rPr>
                <w:sz w:val="20"/>
                <w:szCs w:val="20"/>
                <w:lang w:val="id-ID"/>
              </w:rPr>
              <w:t>0</w:t>
            </w:r>
          </w:p>
        </w:tc>
      </w:tr>
      <w:tr w:rsidR="005D5BE6" w14:paraId="04A16020" w14:textId="77777777">
        <w:trPr>
          <w:jc w:val="center"/>
        </w:trPr>
        <w:tc>
          <w:tcPr>
            <w:tcW w:w="2469" w:type="dxa"/>
            <w:shd w:val="clear" w:color="auto" w:fill="D9D9D9"/>
            <w:vAlign w:val="center"/>
          </w:tcPr>
          <w:p w14:paraId="7D22B0C7"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t xml:space="preserve">Rata-Rata </w:t>
            </w:r>
            <w:proofErr w:type="spellStart"/>
            <w:r>
              <w:rPr>
                <w:b/>
                <w:bCs/>
                <w:color w:val="000000"/>
                <w:sz w:val="20"/>
                <w:szCs w:val="24"/>
              </w:rPr>
              <w:t>Pelanggaran</w:t>
            </w:r>
            <w:proofErr w:type="spellEnd"/>
            <w:r>
              <w:rPr>
                <w:b/>
                <w:bCs/>
                <w:color w:val="000000"/>
                <w:sz w:val="20"/>
                <w:szCs w:val="24"/>
              </w:rPr>
              <w:t xml:space="preserve"> HC Jadwal </w:t>
            </w:r>
            <w:proofErr w:type="spellStart"/>
            <w:r>
              <w:rPr>
                <w:b/>
                <w:bCs/>
                <w:color w:val="000000"/>
                <w:sz w:val="20"/>
                <w:szCs w:val="24"/>
              </w:rPr>
              <w:t>Terbaik</w:t>
            </w:r>
            <w:proofErr w:type="spellEnd"/>
          </w:p>
        </w:tc>
        <w:tc>
          <w:tcPr>
            <w:tcW w:w="2389" w:type="dxa"/>
            <w:shd w:val="clear" w:color="auto" w:fill="EEADA6"/>
            <w:vAlign w:val="center"/>
          </w:tcPr>
          <w:p w14:paraId="36E4B9BB"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5,8</w:t>
            </w:r>
          </w:p>
        </w:tc>
        <w:tc>
          <w:tcPr>
            <w:tcW w:w="2410" w:type="dxa"/>
            <w:shd w:val="clear" w:color="auto" w:fill="C5E0B3"/>
            <w:vAlign w:val="center"/>
          </w:tcPr>
          <w:p w14:paraId="7FB60316"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0,08</w:t>
            </w:r>
          </w:p>
        </w:tc>
      </w:tr>
      <w:tr w:rsidR="005D5BE6" w14:paraId="7D158ADE" w14:textId="77777777">
        <w:trPr>
          <w:jc w:val="center"/>
        </w:trPr>
        <w:tc>
          <w:tcPr>
            <w:tcW w:w="2469" w:type="dxa"/>
            <w:shd w:val="clear" w:color="auto" w:fill="D9D9D9"/>
            <w:vAlign w:val="center"/>
          </w:tcPr>
          <w:p w14:paraId="3DF16C4A" w14:textId="77777777" w:rsidR="005D5BE6" w:rsidRPr="00E035B5" w:rsidRDefault="006E0A83">
            <w:pPr>
              <w:suppressAutoHyphens w:val="0"/>
              <w:spacing w:after="0"/>
              <w:jc w:val="center"/>
              <w:rPr>
                <w:rFonts w:eastAsia="Times New Roman"/>
                <w:b/>
                <w:bCs/>
                <w:color w:val="000000"/>
                <w:sz w:val="20"/>
                <w:szCs w:val="24"/>
              </w:rPr>
            </w:pPr>
            <w:proofErr w:type="spellStart"/>
            <w:r>
              <w:rPr>
                <w:b/>
                <w:bCs/>
                <w:color w:val="000000"/>
                <w:sz w:val="20"/>
                <w:szCs w:val="24"/>
              </w:rPr>
              <w:t>Maksimum</w:t>
            </w:r>
            <w:proofErr w:type="spellEnd"/>
            <w:r>
              <w:rPr>
                <w:b/>
                <w:bCs/>
                <w:color w:val="000000"/>
                <w:sz w:val="20"/>
                <w:szCs w:val="24"/>
              </w:rPr>
              <w:t xml:space="preserve"> </w:t>
            </w:r>
            <w:proofErr w:type="spellStart"/>
            <w:r>
              <w:rPr>
                <w:b/>
                <w:bCs/>
                <w:color w:val="000000"/>
                <w:sz w:val="20"/>
                <w:szCs w:val="24"/>
              </w:rPr>
              <w:t>Pelanggaran</w:t>
            </w:r>
            <w:proofErr w:type="spellEnd"/>
            <w:r>
              <w:rPr>
                <w:b/>
                <w:bCs/>
                <w:color w:val="000000"/>
                <w:sz w:val="20"/>
                <w:szCs w:val="24"/>
              </w:rPr>
              <w:t xml:space="preserve"> HC Jadwal </w:t>
            </w:r>
            <w:proofErr w:type="spellStart"/>
            <w:r>
              <w:rPr>
                <w:b/>
                <w:bCs/>
                <w:color w:val="000000"/>
                <w:sz w:val="20"/>
                <w:szCs w:val="24"/>
              </w:rPr>
              <w:t>Terbaik</w:t>
            </w:r>
            <w:proofErr w:type="spellEnd"/>
          </w:p>
        </w:tc>
        <w:tc>
          <w:tcPr>
            <w:tcW w:w="2389" w:type="dxa"/>
            <w:shd w:val="clear" w:color="auto" w:fill="EEADA6"/>
            <w:vAlign w:val="center"/>
          </w:tcPr>
          <w:p w14:paraId="71D4235A" w14:textId="77777777" w:rsidR="005D5BE6" w:rsidRDefault="006E0A83">
            <w:pPr>
              <w:suppressAutoHyphens w:val="0"/>
              <w:spacing w:after="0"/>
              <w:jc w:val="center"/>
              <w:rPr>
                <w:rFonts w:eastAsia="Times New Roman"/>
                <w:color w:val="000000"/>
                <w:sz w:val="20"/>
                <w:szCs w:val="20"/>
                <w:lang w:val="id-ID"/>
              </w:rPr>
            </w:pPr>
            <w:r>
              <w:rPr>
                <w:color w:val="000000"/>
                <w:sz w:val="20"/>
                <w:szCs w:val="20"/>
                <w:lang w:val="id-ID"/>
              </w:rPr>
              <w:t>9</w:t>
            </w:r>
          </w:p>
        </w:tc>
        <w:tc>
          <w:tcPr>
            <w:tcW w:w="2410" w:type="dxa"/>
            <w:shd w:val="clear" w:color="auto" w:fill="C5E0B3"/>
            <w:vAlign w:val="center"/>
          </w:tcPr>
          <w:p w14:paraId="725D370B" w14:textId="77777777" w:rsidR="005D5BE6" w:rsidRDefault="006E0A83">
            <w:pPr>
              <w:suppressAutoHyphens w:val="0"/>
              <w:spacing w:after="0"/>
              <w:jc w:val="center"/>
              <w:rPr>
                <w:rFonts w:eastAsia="Times New Roman"/>
                <w:sz w:val="20"/>
                <w:szCs w:val="20"/>
                <w:lang w:val="id-ID"/>
              </w:rPr>
            </w:pPr>
            <w:r>
              <w:rPr>
                <w:sz w:val="20"/>
                <w:szCs w:val="20"/>
                <w:lang w:val="id-ID"/>
              </w:rPr>
              <w:t>1</w:t>
            </w:r>
          </w:p>
        </w:tc>
      </w:tr>
      <w:tr w:rsidR="005D5BE6" w14:paraId="35107478" w14:textId="77777777">
        <w:trPr>
          <w:jc w:val="center"/>
        </w:trPr>
        <w:tc>
          <w:tcPr>
            <w:tcW w:w="2469" w:type="dxa"/>
            <w:shd w:val="clear" w:color="auto" w:fill="D9D9D9"/>
            <w:vAlign w:val="center"/>
          </w:tcPr>
          <w:p w14:paraId="3E7D59D0"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t xml:space="preserve">Minimum </w:t>
            </w:r>
            <w:proofErr w:type="spellStart"/>
            <w:r>
              <w:rPr>
                <w:b/>
                <w:bCs/>
                <w:color w:val="000000"/>
                <w:sz w:val="20"/>
                <w:szCs w:val="24"/>
              </w:rPr>
              <w:t>Pelanggaran</w:t>
            </w:r>
            <w:proofErr w:type="spellEnd"/>
            <w:r>
              <w:rPr>
                <w:b/>
                <w:bCs/>
                <w:color w:val="000000"/>
                <w:sz w:val="20"/>
                <w:szCs w:val="24"/>
              </w:rPr>
              <w:t xml:space="preserve"> SC Jadwal </w:t>
            </w:r>
            <w:proofErr w:type="spellStart"/>
            <w:r>
              <w:rPr>
                <w:b/>
                <w:bCs/>
                <w:color w:val="000000"/>
                <w:sz w:val="20"/>
                <w:szCs w:val="24"/>
              </w:rPr>
              <w:t>Terbaik</w:t>
            </w:r>
            <w:proofErr w:type="spellEnd"/>
          </w:p>
        </w:tc>
        <w:tc>
          <w:tcPr>
            <w:tcW w:w="2389" w:type="dxa"/>
            <w:shd w:val="clear" w:color="auto" w:fill="EEADA6"/>
            <w:vAlign w:val="center"/>
          </w:tcPr>
          <w:p w14:paraId="69EB6171" w14:textId="77777777" w:rsidR="005D5BE6" w:rsidRDefault="006E0A83">
            <w:pPr>
              <w:suppressAutoHyphens w:val="0"/>
              <w:spacing w:after="0"/>
              <w:jc w:val="center"/>
              <w:rPr>
                <w:rFonts w:eastAsia="Times New Roman"/>
                <w:color w:val="000000"/>
                <w:sz w:val="20"/>
                <w:szCs w:val="20"/>
                <w:lang w:val="zh-CN"/>
              </w:rPr>
            </w:pPr>
            <w:r>
              <w:rPr>
                <w:color w:val="000000"/>
                <w:sz w:val="20"/>
                <w:szCs w:val="20"/>
              </w:rPr>
              <w:t>11</w:t>
            </w:r>
          </w:p>
        </w:tc>
        <w:tc>
          <w:tcPr>
            <w:tcW w:w="2410" w:type="dxa"/>
            <w:shd w:val="clear" w:color="auto" w:fill="C5E0B3"/>
            <w:vAlign w:val="center"/>
          </w:tcPr>
          <w:p w14:paraId="060626F0" w14:textId="77777777" w:rsidR="005D5BE6" w:rsidRDefault="006E0A83">
            <w:pPr>
              <w:suppressAutoHyphens w:val="0"/>
              <w:spacing w:after="0"/>
              <w:jc w:val="center"/>
              <w:rPr>
                <w:rFonts w:eastAsia="Times New Roman"/>
                <w:sz w:val="20"/>
                <w:szCs w:val="20"/>
                <w:lang w:val="id-ID"/>
              </w:rPr>
            </w:pPr>
            <w:r>
              <w:rPr>
                <w:sz w:val="20"/>
                <w:szCs w:val="20"/>
                <w:lang w:val="id-ID"/>
              </w:rPr>
              <w:t>3</w:t>
            </w:r>
          </w:p>
        </w:tc>
      </w:tr>
      <w:tr w:rsidR="005D5BE6" w14:paraId="7A641AD2" w14:textId="77777777">
        <w:trPr>
          <w:jc w:val="center"/>
        </w:trPr>
        <w:tc>
          <w:tcPr>
            <w:tcW w:w="2469" w:type="dxa"/>
            <w:shd w:val="clear" w:color="auto" w:fill="D9D9D9"/>
            <w:vAlign w:val="center"/>
          </w:tcPr>
          <w:p w14:paraId="5350EAAC"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t xml:space="preserve">Rata-Rata </w:t>
            </w:r>
            <w:proofErr w:type="spellStart"/>
            <w:r>
              <w:rPr>
                <w:b/>
                <w:bCs/>
                <w:color w:val="000000"/>
                <w:sz w:val="20"/>
                <w:szCs w:val="24"/>
              </w:rPr>
              <w:t>Pelanggaran</w:t>
            </w:r>
            <w:proofErr w:type="spellEnd"/>
            <w:r>
              <w:rPr>
                <w:b/>
                <w:bCs/>
                <w:color w:val="000000"/>
                <w:sz w:val="20"/>
                <w:szCs w:val="24"/>
              </w:rPr>
              <w:t xml:space="preserve"> SC Jadwal </w:t>
            </w:r>
            <w:proofErr w:type="spellStart"/>
            <w:r>
              <w:rPr>
                <w:b/>
                <w:bCs/>
                <w:color w:val="000000"/>
                <w:sz w:val="20"/>
                <w:szCs w:val="24"/>
              </w:rPr>
              <w:t>Terbaik</w:t>
            </w:r>
            <w:proofErr w:type="spellEnd"/>
          </w:p>
        </w:tc>
        <w:tc>
          <w:tcPr>
            <w:tcW w:w="2389" w:type="dxa"/>
            <w:shd w:val="clear" w:color="auto" w:fill="EEADA6"/>
            <w:vAlign w:val="center"/>
          </w:tcPr>
          <w:p w14:paraId="6247A279" w14:textId="77777777" w:rsidR="005D5BE6" w:rsidRDefault="006E0A83">
            <w:pPr>
              <w:suppressAutoHyphens w:val="0"/>
              <w:spacing w:after="0"/>
              <w:jc w:val="center"/>
              <w:rPr>
                <w:rFonts w:eastAsia="Times New Roman"/>
                <w:color w:val="000000"/>
                <w:sz w:val="20"/>
                <w:szCs w:val="20"/>
                <w:lang w:val="id-ID"/>
              </w:rPr>
            </w:pPr>
            <w:r>
              <w:rPr>
                <w:color w:val="000000"/>
                <w:sz w:val="20"/>
                <w:szCs w:val="20"/>
              </w:rPr>
              <w:t>17,</w:t>
            </w:r>
            <w:r>
              <w:rPr>
                <w:color w:val="000000"/>
                <w:sz w:val="20"/>
                <w:szCs w:val="20"/>
                <w:lang w:val="id-ID"/>
              </w:rPr>
              <w:t>08</w:t>
            </w:r>
          </w:p>
        </w:tc>
        <w:tc>
          <w:tcPr>
            <w:tcW w:w="2410" w:type="dxa"/>
            <w:shd w:val="clear" w:color="auto" w:fill="C5E0B3"/>
            <w:vAlign w:val="center"/>
          </w:tcPr>
          <w:p w14:paraId="7130DB90" w14:textId="77777777" w:rsidR="005D5BE6" w:rsidRDefault="006E0A83">
            <w:pPr>
              <w:suppressAutoHyphens w:val="0"/>
              <w:spacing w:after="0"/>
              <w:jc w:val="center"/>
              <w:rPr>
                <w:rFonts w:eastAsia="Times New Roman"/>
                <w:sz w:val="20"/>
                <w:szCs w:val="20"/>
                <w:lang w:val="id-ID"/>
              </w:rPr>
            </w:pPr>
            <w:r>
              <w:rPr>
                <w:sz w:val="20"/>
                <w:szCs w:val="20"/>
                <w:lang w:val="id-ID"/>
              </w:rPr>
              <w:t>6,74</w:t>
            </w:r>
          </w:p>
        </w:tc>
      </w:tr>
      <w:tr w:rsidR="005D5BE6" w14:paraId="59936CB3" w14:textId="77777777">
        <w:trPr>
          <w:jc w:val="center"/>
        </w:trPr>
        <w:tc>
          <w:tcPr>
            <w:tcW w:w="2469" w:type="dxa"/>
            <w:shd w:val="clear" w:color="auto" w:fill="D9D9D9"/>
            <w:vAlign w:val="center"/>
          </w:tcPr>
          <w:p w14:paraId="6D65DFB3" w14:textId="77777777" w:rsidR="005D5BE6" w:rsidRPr="00E035B5" w:rsidRDefault="006E0A83">
            <w:pPr>
              <w:suppressAutoHyphens w:val="0"/>
              <w:spacing w:after="0"/>
              <w:jc w:val="center"/>
              <w:rPr>
                <w:rFonts w:eastAsia="Times New Roman"/>
                <w:b/>
                <w:bCs/>
                <w:color w:val="000000"/>
                <w:sz w:val="20"/>
                <w:szCs w:val="24"/>
              </w:rPr>
            </w:pPr>
            <w:proofErr w:type="spellStart"/>
            <w:r>
              <w:rPr>
                <w:b/>
                <w:bCs/>
                <w:color w:val="000000"/>
                <w:sz w:val="20"/>
                <w:szCs w:val="24"/>
              </w:rPr>
              <w:t>Maksimum</w:t>
            </w:r>
            <w:proofErr w:type="spellEnd"/>
            <w:r>
              <w:rPr>
                <w:b/>
                <w:bCs/>
                <w:color w:val="000000"/>
                <w:sz w:val="20"/>
                <w:szCs w:val="24"/>
              </w:rPr>
              <w:t xml:space="preserve"> </w:t>
            </w:r>
            <w:proofErr w:type="spellStart"/>
            <w:r>
              <w:rPr>
                <w:b/>
                <w:bCs/>
                <w:color w:val="000000"/>
                <w:sz w:val="20"/>
                <w:szCs w:val="24"/>
              </w:rPr>
              <w:t>Pelanggaran</w:t>
            </w:r>
            <w:proofErr w:type="spellEnd"/>
            <w:r>
              <w:rPr>
                <w:b/>
                <w:bCs/>
                <w:color w:val="000000"/>
                <w:sz w:val="20"/>
                <w:szCs w:val="24"/>
              </w:rPr>
              <w:t xml:space="preserve"> SC Jadwal </w:t>
            </w:r>
            <w:proofErr w:type="spellStart"/>
            <w:r>
              <w:rPr>
                <w:b/>
                <w:bCs/>
                <w:color w:val="000000"/>
                <w:sz w:val="20"/>
                <w:szCs w:val="24"/>
              </w:rPr>
              <w:t>Terbaik</w:t>
            </w:r>
            <w:proofErr w:type="spellEnd"/>
          </w:p>
        </w:tc>
        <w:tc>
          <w:tcPr>
            <w:tcW w:w="2389" w:type="dxa"/>
            <w:shd w:val="clear" w:color="auto" w:fill="EEADA6"/>
            <w:vAlign w:val="center"/>
          </w:tcPr>
          <w:p w14:paraId="7843C824" w14:textId="77777777" w:rsidR="005D5BE6" w:rsidRDefault="006E0A83">
            <w:pPr>
              <w:suppressAutoHyphens w:val="0"/>
              <w:spacing w:after="0"/>
              <w:jc w:val="center"/>
              <w:rPr>
                <w:rFonts w:eastAsia="Times New Roman"/>
                <w:color w:val="000000"/>
                <w:sz w:val="20"/>
                <w:szCs w:val="20"/>
                <w:lang w:val="id-ID"/>
              </w:rPr>
            </w:pPr>
            <w:r>
              <w:rPr>
                <w:color w:val="000000"/>
                <w:sz w:val="20"/>
                <w:szCs w:val="20"/>
              </w:rPr>
              <w:t>2</w:t>
            </w:r>
            <w:r>
              <w:rPr>
                <w:color w:val="000000"/>
                <w:sz w:val="20"/>
                <w:szCs w:val="20"/>
                <w:lang w:val="id-ID"/>
              </w:rPr>
              <w:t>2</w:t>
            </w:r>
          </w:p>
        </w:tc>
        <w:tc>
          <w:tcPr>
            <w:tcW w:w="2410" w:type="dxa"/>
            <w:shd w:val="clear" w:color="auto" w:fill="C5E0B3"/>
            <w:vAlign w:val="center"/>
          </w:tcPr>
          <w:p w14:paraId="5B61FF7E" w14:textId="77777777" w:rsidR="005D5BE6" w:rsidRDefault="006E0A83">
            <w:pPr>
              <w:suppressAutoHyphens w:val="0"/>
              <w:spacing w:after="0"/>
              <w:jc w:val="center"/>
              <w:rPr>
                <w:rFonts w:eastAsia="Times New Roman"/>
                <w:sz w:val="20"/>
                <w:szCs w:val="20"/>
                <w:lang w:val="id-ID"/>
              </w:rPr>
            </w:pPr>
            <w:r>
              <w:rPr>
                <w:sz w:val="20"/>
                <w:szCs w:val="20"/>
                <w:lang w:val="id-ID"/>
              </w:rPr>
              <w:t>12</w:t>
            </w:r>
          </w:p>
        </w:tc>
      </w:tr>
      <w:tr w:rsidR="005D5BE6" w14:paraId="44F3E13F" w14:textId="77777777">
        <w:trPr>
          <w:jc w:val="center"/>
        </w:trPr>
        <w:tc>
          <w:tcPr>
            <w:tcW w:w="2469" w:type="dxa"/>
            <w:shd w:val="clear" w:color="auto" w:fill="D9D9D9"/>
            <w:vAlign w:val="center"/>
          </w:tcPr>
          <w:p w14:paraId="07BDE666" w14:textId="77777777" w:rsidR="005D5BE6" w:rsidRDefault="006E0A83">
            <w:pPr>
              <w:suppressAutoHyphens w:val="0"/>
              <w:spacing w:after="0"/>
              <w:jc w:val="center"/>
              <w:rPr>
                <w:rFonts w:eastAsia="Times New Roman"/>
                <w:b/>
                <w:bCs/>
                <w:color w:val="000000"/>
                <w:sz w:val="20"/>
                <w:szCs w:val="24"/>
                <w:lang w:val="zh-CN"/>
              </w:rPr>
            </w:pPr>
            <w:r>
              <w:rPr>
                <w:b/>
                <w:bCs/>
                <w:color w:val="000000"/>
                <w:sz w:val="20"/>
                <w:szCs w:val="24"/>
              </w:rPr>
              <w:t xml:space="preserve">Minimum Fitness Jadwal </w:t>
            </w:r>
            <w:proofErr w:type="spellStart"/>
            <w:r>
              <w:rPr>
                <w:b/>
                <w:bCs/>
                <w:color w:val="000000"/>
                <w:sz w:val="20"/>
                <w:szCs w:val="24"/>
              </w:rPr>
              <w:t>Terbaik</w:t>
            </w:r>
            <w:proofErr w:type="spellEnd"/>
          </w:p>
        </w:tc>
        <w:tc>
          <w:tcPr>
            <w:tcW w:w="2389" w:type="dxa"/>
            <w:shd w:val="clear" w:color="auto" w:fill="EEADA6"/>
            <w:vAlign w:val="center"/>
          </w:tcPr>
          <w:p w14:paraId="1B3C8297"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0,00694</w:t>
            </w:r>
          </w:p>
        </w:tc>
        <w:tc>
          <w:tcPr>
            <w:tcW w:w="2410" w:type="dxa"/>
            <w:shd w:val="clear" w:color="auto" w:fill="C5E0B3"/>
            <w:vAlign w:val="center"/>
          </w:tcPr>
          <w:p w14:paraId="7B6AA2C9"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0,02632</w:t>
            </w:r>
          </w:p>
        </w:tc>
      </w:tr>
      <w:tr w:rsidR="005D5BE6" w14:paraId="6AA7CF5B" w14:textId="77777777">
        <w:trPr>
          <w:jc w:val="center"/>
        </w:trPr>
        <w:tc>
          <w:tcPr>
            <w:tcW w:w="2469" w:type="dxa"/>
            <w:shd w:val="clear" w:color="auto" w:fill="D9D9D9"/>
            <w:vAlign w:val="center"/>
          </w:tcPr>
          <w:p w14:paraId="5B14FAD6" w14:textId="77777777" w:rsidR="005D5BE6" w:rsidRPr="00E035B5" w:rsidRDefault="006E0A83">
            <w:pPr>
              <w:suppressAutoHyphens w:val="0"/>
              <w:spacing w:after="0"/>
              <w:jc w:val="center"/>
              <w:rPr>
                <w:rFonts w:eastAsia="Times New Roman"/>
                <w:b/>
                <w:bCs/>
                <w:color w:val="000000"/>
                <w:sz w:val="20"/>
                <w:szCs w:val="24"/>
              </w:rPr>
            </w:pPr>
            <w:r>
              <w:rPr>
                <w:b/>
                <w:bCs/>
                <w:color w:val="000000"/>
                <w:sz w:val="20"/>
                <w:szCs w:val="24"/>
              </w:rPr>
              <w:t xml:space="preserve">Rata-Rata Fitness Jadwal </w:t>
            </w:r>
            <w:proofErr w:type="spellStart"/>
            <w:r>
              <w:rPr>
                <w:b/>
                <w:bCs/>
                <w:color w:val="000000"/>
                <w:sz w:val="20"/>
                <w:szCs w:val="24"/>
              </w:rPr>
              <w:t>Terbaik</w:t>
            </w:r>
            <w:proofErr w:type="spellEnd"/>
          </w:p>
        </w:tc>
        <w:tc>
          <w:tcPr>
            <w:tcW w:w="2389" w:type="dxa"/>
            <w:shd w:val="clear" w:color="auto" w:fill="EEADA6"/>
            <w:vAlign w:val="center"/>
          </w:tcPr>
          <w:p w14:paraId="4EE7D27C"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0,009224</w:t>
            </w:r>
          </w:p>
        </w:tc>
        <w:tc>
          <w:tcPr>
            <w:tcW w:w="2410" w:type="dxa"/>
            <w:shd w:val="clear" w:color="auto" w:fill="C5E0B3"/>
            <w:vAlign w:val="center"/>
          </w:tcPr>
          <w:p w14:paraId="2E82CAB8"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0,0493984</w:t>
            </w:r>
          </w:p>
        </w:tc>
      </w:tr>
      <w:tr w:rsidR="005D5BE6" w14:paraId="088406F8" w14:textId="77777777">
        <w:trPr>
          <w:jc w:val="center"/>
        </w:trPr>
        <w:tc>
          <w:tcPr>
            <w:tcW w:w="2469" w:type="dxa"/>
            <w:shd w:val="clear" w:color="auto" w:fill="D9D9D9"/>
            <w:vAlign w:val="center"/>
          </w:tcPr>
          <w:p w14:paraId="42CAC015" w14:textId="77777777" w:rsidR="005D5BE6" w:rsidRDefault="006E0A83">
            <w:pPr>
              <w:suppressAutoHyphens w:val="0"/>
              <w:spacing w:after="0"/>
              <w:jc w:val="center"/>
              <w:rPr>
                <w:rFonts w:eastAsia="Times New Roman"/>
                <w:b/>
                <w:bCs/>
                <w:color w:val="000000"/>
                <w:sz w:val="20"/>
                <w:szCs w:val="24"/>
                <w:lang w:val="zh-CN"/>
              </w:rPr>
            </w:pPr>
            <w:proofErr w:type="spellStart"/>
            <w:r>
              <w:rPr>
                <w:b/>
                <w:bCs/>
                <w:color w:val="000000"/>
                <w:sz w:val="20"/>
                <w:szCs w:val="24"/>
              </w:rPr>
              <w:t>Maksimum</w:t>
            </w:r>
            <w:proofErr w:type="spellEnd"/>
            <w:r>
              <w:rPr>
                <w:b/>
                <w:bCs/>
                <w:color w:val="000000"/>
                <w:sz w:val="20"/>
                <w:szCs w:val="24"/>
              </w:rPr>
              <w:t xml:space="preserve"> Fitness Jadwal </w:t>
            </w:r>
            <w:proofErr w:type="spellStart"/>
            <w:r>
              <w:rPr>
                <w:b/>
                <w:bCs/>
                <w:color w:val="000000"/>
                <w:sz w:val="20"/>
                <w:szCs w:val="24"/>
              </w:rPr>
              <w:t>Terbaik</w:t>
            </w:r>
            <w:proofErr w:type="spellEnd"/>
          </w:p>
        </w:tc>
        <w:tc>
          <w:tcPr>
            <w:tcW w:w="2389" w:type="dxa"/>
            <w:shd w:val="clear" w:color="auto" w:fill="EEADA6"/>
            <w:vAlign w:val="center"/>
          </w:tcPr>
          <w:p w14:paraId="7737C04A"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0,01176</w:t>
            </w:r>
          </w:p>
        </w:tc>
        <w:tc>
          <w:tcPr>
            <w:tcW w:w="2410" w:type="dxa"/>
            <w:shd w:val="clear" w:color="auto" w:fill="C5E0B3"/>
            <w:vAlign w:val="center"/>
          </w:tcPr>
          <w:p w14:paraId="30D8CED8" w14:textId="77777777" w:rsidR="005D5BE6" w:rsidRDefault="006E0A83">
            <w:pPr>
              <w:suppressAutoHyphens w:val="0"/>
              <w:spacing w:after="0" w:line="240" w:lineRule="auto"/>
              <w:jc w:val="center"/>
              <w:rPr>
                <w:rFonts w:eastAsia="Times New Roman"/>
                <w:color w:val="000000"/>
                <w:sz w:val="20"/>
                <w:szCs w:val="20"/>
                <w:lang w:val="zh-CN"/>
              </w:rPr>
            </w:pPr>
            <w:r>
              <w:rPr>
                <w:color w:val="000000"/>
                <w:sz w:val="20"/>
                <w:szCs w:val="20"/>
              </w:rPr>
              <w:t>0,1</w:t>
            </w:r>
          </w:p>
        </w:tc>
      </w:tr>
    </w:tbl>
    <w:p w14:paraId="4C0C0B0B" w14:textId="77777777" w:rsidR="005D5BE6" w:rsidRDefault="005D5BE6">
      <w:pPr>
        <w:pStyle w:val="BodyText"/>
        <w:spacing w:after="0"/>
        <w:ind w:left="993" w:firstLine="708"/>
        <w:jc w:val="both"/>
        <w:rPr>
          <w:szCs w:val="24"/>
          <w:lang w:val="id-ID"/>
        </w:rPr>
      </w:pPr>
    </w:p>
    <w:p w14:paraId="0510929F" w14:textId="77777777" w:rsidR="005D5BE6" w:rsidRDefault="006E0A83">
      <w:pPr>
        <w:pStyle w:val="BodyText"/>
        <w:spacing w:after="0" w:line="480" w:lineRule="auto"/>
        <w:ind w:firstLine="708"/>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exercitation </w:t>
      </w:r>
      <w:proofErr w:type="spellStart"/>
      <w:r>
        <w:rPr>
          <w:color w:val="000000"/>
          <w:szCs w:val="24"/>
          <w:shd w:val="clear" w:color="auto" w:fill="FFFFFF"/>
        </w:rPr>
        <w:t>ullamco</w:t>
      </w:r>
      <w:proofErr w:type="spellEnd"/>
      <w:r>
        <w:rPr>
          <w:color w:val="000000"/>
          <w:szCs w:val="24"/>
          <w:shd w:val="clear" w:color="auto" w:fill="FFFFFF"/>
        </w:rPr>
        <w:t xml:space="preserve"> </w:t>
      </w:r>
      <w:proofErr w:type="spellStart"/>
      <w:r>
        <w:rPr>
          <w:color w:val="000000"/>
          <w:szCs w:val="24"/>
          <w:shd w:val="clear" w:color="auto" w:fill="FFFFFF"/>
        </w:rPr>
        <w:t>laboris</w:t>
      </w:r>
      <w:proofErr w:type="spellEnd"/>
      <w:r>
        <w:rPr>
          <w:color w:val="000000"/>
          <w:szCs w:val="24"/>
          <w:shd w:val="clear" w:color="auto" w:fill="FFFFFF"/>
        </w:rPr>
        <w:t xml:space="preserve"> nisi</w:t>
      </w:r>
      <w:r>
        <w:rPr>
          <w:lang w:val="id-ID"/>
        </w:rPr>
        <w:t>.</w:t>
      </w:r>
      <w:r>
        <w:rPr>
          <w:color w:val="000000"/>
          <w:szCs w:val="24"/>
          <w:shd w:val="clear" w:color="auto" w:fill="FFFFFF"/>
        </w:rPr>
        <w:t xml:space="preserve"> 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szCs w:val="24"/>
          <w:lang w:val="id-ID"/>
        </w:rPr>
        <w:t>:</w:t>
      </w:r>
    </w:p>
    <w:p w14:paraId="67D58745" w14:textId="77777777" w:rsidR="005D5BE6" w:rsidRDefault="006E0A83">
      <w:pPr>
        <w:pStyle w:val="BodyText"/>
        <w:numPr>
          <w:ilvl w:val="0"/>
          <w:numId w:val="32"/>
        </w:numPr>
        <w:spacing w:after="0" w:line="480" w:lineRule="auto"/>
        <w:ind w:left="284" w:hanging="283"/>
        <w:jc w:val="both"/>
        <w:rPr>
          <w:szCs w:val="24"/>
          <w:lang w:val="id-ID"/>
        </w:rPr>
      </w:pPr>
      <w:bookmarkStart w:id="71" w:name="_Hlk535503042"/>
      <w:r>
        <w:rPr>
          <w:color w:val="000000"/>
          <w:szCs w:val="24"/>
          <w:shd w:val="clear" w:color="auto" w:fill="FFFFFF"/>
        </w:rPr>
        <w:t xml:space="preserve">Lorem ipsum dolor sit </w:t>
      </w:r>
      <w:proofErr w:type="spellStart"/>
      <w:r>
        <w:rPr>
          <w:color w:val="000000"/>
          <w:szCs w:val="24"/>
          <w:shd w:val="clear" w:color="auto" w:fill="FFFFFF"/>
        </w:rPr>
        <w:t>amet</w:t>
      </w:r>
      <w:bookmarkEnd w:id="71"/>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szCs w:val="24"/>
          <w:lang w:val="id-ID"/>
        </w:rPr>
        <w:t>:</w:t>
      </w:r>
    </w:p>
    <w:p w14:paraId="05B35409" w14:textId="77777777" w:rsidR="005D5BE6" w:rsidRDefault="006E0A83">
      <w:pPr>
        <w:pStyle w:val="BodyText"/>
        <w:numPr>
          <w:ilvl w:val="1"/>
          <w:numId w:val="33"/>
        </w:numPr>
        <w:spacing w:after="0" w:line="480" w:lineRule="auto"/>
        <w:ind w:left="567" w:hanging="283"/>
        <w:jc w:val="both"/>
        <w:rPr>
          <w:szCs w:val="24"/>
          <w:lang w:val="id-ID"/>
        </w:rPr>
      </w:pPr>
      <w:r>
        <w:rPr>
          <w:color w:val="000000"/>
          <w:szCs w:val="24"/>
          <w:shd w:val="clear" w:color="auto" w:fill="FFFFFF"/>
        </w:rPr>
        <w:lastRenderedPageBreak/>
        <w:t xml:space="preserve">Lorem ipsum dolor sit </w:t>
      </w:r>
      <w:proofErr w:type="spellStart"/>
      <w:r>
        <w:rPr>
          <w:color w:val="000000"/>
          <w:szCs w:val="24"/>
          <w:shd w:val="clear" w:color="auto" w:fill="FFFFFF"/>
        </w:rPr>
        <w:t>amet</w:t>
      </w:r>
      <w:proofErr w:type="spellEnd"/>
    </w:p>
    <w:p w14:paraId="4BAB9B4F" w14:textId="77777777" w:rsidR="005D5BE6" w:rsidRDefault="006E0A83">
      <w:pPr>
        <w:pStyle w:val="BodyText"/>
        <w:numPr>
          <w:ilvl w:val="1"/>
          <w:numId w:val="33"/>
        </w:numPr>
        <w:spacing w:after="0" w:line="480" w:lineRule="auto"/>
        <w:ind w:left="567" w:hanging="283"/>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p>
    <w:p w14:paraId="11720ED4" w14:textId="77777777" w:rsidR="005D5BE6" w:rsidRDefault="006E0A83">
      <w:pPr>
        <w:pStyle w:val="BodyText"/>
        <w:numPr>
          <w:ilvl w:val="1"/>
          <w:numId w:val="33"/>
        </w:numPr>
        <w:spacing w:after="0" w:line="480" w:lineRule="auto"/>
        <w:ind w:left="567" w:hanging="283"/>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p>
    <w:p w14:paraId="5FAF886C" w14:textId="77777777" w:rsidR="005D5BE6" w:rsidRDefault="006E0A83">
      <w:pPr>
        <w:pStyle w:val="BodyText"/>
        <w:numPr>
          <w:ilvl w:val="0"/>
          <w:numId w:val="32"/>
        </w:numPr>
        <w:spacing w:after="0" w:line="480" w:lineRule="auto"/>
        <w:ind w:left="284" w:hanging="283"/>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szCs w:val="24"/>
          <w:lang w:val="id-ID"/>
        </w:rPr>
        <w:t>:</w:t>
      </w:r>
    </w:p>
    <w:p w14:paraId="6C1173EB" w14:textId="77777777" w:rsidR="005D5BE6" w:rsidRDefault="006E0A83">
      <w:pPr>
        <w:pStyle w:val="BodyText"/>
        <w:numPr>
          <w:ilvl w:val="1"/>
          <w:numId w:val="32"/>
        </w:numPr>
        <w:spacing w:after="0" w:line="480" w:lineRule="auto"/>
        <w:ind w:left="567" w:hanging="284"/>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p>
    <w:p w14:paraId="7498F2A8" w14:textId="77777777" w:rsidR="005D5BE6" w:rsidRDefault="006E0A83">
      <w:pPr>
        <w:pStyle w:val="BodyText"/>
        <w:numPr>
          <w:ilvl w:val="1"/>
          <w:numId w:val="32"/>
        </w:numPr>
        <w:spacing w:after="0" w:line="480" w:lineRule="auto"/>
        <w:ind w:left="567" w:hanging="284"/>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p>
    <w:p w14:paraId="2AA213A3" w14:textId="77777777" w:rsidR="005D5BE6" w:rsidRDefault="006E0A83">
      <w:pPr>
        <w:pStyle w:val="BodyText"/>
        <w:numPr>
          <w:ilvl w:val="1"/>
          <w:numId w:val="32"/>
        </w:numPr>
        <w:spacing w:after="0" w:line="480" w:lineRule="auto"/>
        <w:ind w:left="567" w:hanging="284"/>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p>
    <w:p w14:paraId="26D830C1" w14:textId="77777777" w:rsidR="005D5BE6" w:rsidRDefault="006E0A83">
      <w:pPr>
        <w:pStyle w:val="BodyText"/>
        <w:numPr>
          <w:ilvl w:val="1"/>
          <w:numId w:val="32"/>
        </w:numPr>
        <w:spacing w:after="0" w:line="480" w:lineRule="auto"/>
        <w:ind w:left="567" w:hanging="284"/>
        <w:jc w:val="both"/>
        <w:rPr>
          <w:szCs w:val="24"/>
          <w:lang w:val="id-ID"/>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p>
    <w:p w14:paraId="4ED31C1A" w14:textId="77777777" w:rsidR="005D5BE6" w:rsidRDefault="005D5BE6">
      <w:pPr>
        <w:pStyle w:val="BodyText"/>
        <w:spacing w:after="0" w:line="480" w:lineRule="auto"/>
        <w:ind w:firstLine="708"/>
        <w:jc w:val="both"/>
        <w:rPr>
          <w:szCs w:val="24"/>
          <w:lang w:val="id-ID"/>
        </w:rPr>
        <w:sectPr w:rsidR="005D5BE6" w:rsidSect="006D4C90">
          <w:footerReference w:type="first" r:id="rId55"/>
          <w:pgSz w:w="11906" w:h="16838" w:code="9"/>
          <w:pgMar w:top="2268" w:right="1701" w:bottom="1701" w:left="2268" w:header="1418" w:footer="851" w:gutter="0"/>
          <w:cols w:space="720"/>
          <w:titlePg/>
          <w:docGrid w:linePitch="360"/>
        </w:sectPr>
      </w:pPr>
    </w:p>
    <w:p w14:paraId="2F07EE21" w14:textId="0F34B051" w:rsidR="005D5BE6" w:rsidRPr="00A737C8" w:rsidRDefault="00A737C8" w:rsidP="00A737C8">
      <w:pPr>
        <w:pStyle w:val="Heading1"/>
        <w:ind w:left="0" w:firstLine="0"/>
      </w:pPr>
      <w:bookmarkStart w:id="72" w:name="_BAB_5"/>
      <w:bookmarkEnd w:id="57"/>
      <w:bookmarkEnd w:id="72"/>
      <w:r>
        <w:lastRenderedPageBreak/>
        <w:br/>
      </w:r>
      <w:bookmarkStart w:id="73" w:name="_Toc142127379"/>
      <w:r w:rsidR="006E0A83" w:rsidRPr="00A737C8">
        <w:t>PENUTUP</w:t>
      </w:r>
      <w:bookmarkEnd w:id="73"/>
    </w:p>
    <w:p w14:paraId="6D5F2313" w14:textId="3F5DFC7F" w:rsidR="005D5BE6" w:rsidRDefault="006E0A83">
      <w:pPr>
        <w:spacing w:after="0" w:line="480" w:lineRule="auto"/>
        <w:ind w:firstLine="709"/>
        <w:jc w:val="both"/>
        <w:rPr>
          <w:szCs w:val="24"/>
        </w:rPr>
      </w:pPr>
      <w:r>
        <w:rPr>
          <w:color w:val="000000"/>
          <w:szCs w:val="24"/>
          <w:shd w:val="clear" w:color="auto" w:fill="FFFFFF"/>
        </w:rPr>
        <w:t xml:space="preserve">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color w:val="000000"/>
          <w:szCs w:val="24"/>
          <w:shd w:val="clear" w:color="auto" w:fill="FFFFFF"/>
        </w:rPr>
        <w:t xml:space="preserve">. Ut </w:t>
      </w:r>
      <w:proofErr w:type="spellStart"/>
      <w:r>
        <w:rPr>
          <w:color w:val="000000"/>
          <w:szCs w:val="24"/>
          <w:shd w:val="clear" w:color="auto" w:fill="FFFFFF"/>
        </w:rPr>
        <w:t>enim</w:t>
      </w:r>
      <w:proofErr w:type="spellEnd"/>
      <w:r>
        <w:rPr>
          <w:color w:val="000000"/>
          <w:szCs w:val="24"/>
          <w:shd w:val="clear" w:color="auto" w:fill="FFFFFF"/>
        </w:rPr>
        <w:t xml:space="preserve"> ad minim </w:t>
      </w:r>
      <w:proofErr w:type="spellStart"/>
      <w:r>
        <w:rPr>
          <w:color w:val="000000"/>
          <w:szCs w:val="24"/>
          <w:shd w:val="clear" w:color="auto" w:fill="FFFFFF"/>
        </w:rPr>
        <w:t>veniam</w:t>
      </w:r>
      <w:proofErr w:type="spellEnd"/>
      <w:r>
        <w:rPr>
          <w:color w:val="000000"/>
          <w:szCs w:val="24"/>
          <w:shd w:val="clear" w:color="auto" w:fill="FFFFFF"/>
        </w:rPr>
        <w:t xml:space="preserve">, </w:t>
      </w:r>
      <w:proofErr w:type="spellStart"/>
      <w:r>
        <w:rPr>
          <w:color w:val="000000"/>
          <w:szCs w:val="24"/>
          <w:shd w:val="clear" w:color="auto" w:fill="FFFFFF"/>
        </w:rPr>
        <w:t>quis</w:t>
      </w:r>
      <w:proofErr w:type="spellEnd"/>
      <w:r>
        <w:rPr>
          <w:color w:val="000000"/>
          <w:szCs w:val="24"/>
          <w:shd w:val="clear" w:color="auto" w:fill="FFFFFF"/>
        </w:rPr>
        <w:t xml:space="preserve"> </w:t>
      </w:r>
      <w:proofErr w:type="spellStart"/>
      <w:r>
        <w:rPr>
          <w:color w:val="000000"/>
          <w:szCs w:val="24"/>
          <w:shd w:val="clear" w:color="auto" w:fill="FFFFFF"/>
        </w:rPr>
        <w:t>nostrud</w:t>
      </w:r>
      <w:proofErr w:type="spellEnd"/>
      <w:r>
        <w:rPr>
          <w:color w:val="000000"/>
          <w:szCs w:val="24"/>
          <w:shd w:val="clear" w:color="auto" w:fill="FFFFFF"/>
        </w:rPr>
        <w:t xml:space="preserve"> dolor Lorem ipsum dolor sit </w:t>
      </w:r>
      <w:proofErr w:type="spellStart"/>
      <w:r>
        <w:rPr>
          <w:color w:val="000000"/>
          <w:szCs w:val="24"/>
          <w:shd w:val="clear" w:color="auto" w:fill="FFFFFF"/>
        </w:rPr>
        <w:t>amet</w:t>
      </w:r>
      <w:proofErr w:type="spellEnd"/>
      <w:r>
        <w:rPr>
          <w:color w:val="000000"/>
          <w:szCs w:val="24"/>
          <w:shd w:val="clear" w:color="auto" w:fill="FFFFFF"/>
        </w:rPr>
        <w:t xml:space="preserve">, </w:t>
      </w:r>
      <w:proofErr w:type="spellStart"/>
      <w:r>
        <w:rPr>
          <w:color w:val="000000"/>
          <w:szCs w:val="24"/>
          <w:shd w:val="clear" w:color="auto" w:fill="FFFFFF"/>
        </w:rPr>
        <w:t>consectetur</w:t>
      </w:r>
      <w:proofErr w:type="spellEnd"/>
      <w:r>
        <w:rPr>
          <w:color w:val="000000"/>
          <w:szCs w:val="24"/>
          <w:shd w:val="clear" w:color="auto" w:fill="FFFFFF"/>
        </w:rPr>
        <w:t xml:space="preserve"> </w:t>
      </w:r>
      <w:proofErr w:type="spellStart"/>
      <w:r>
        <w:rPr>
          <w:color w:val="000000"/>
          <w:szCs w:val="24"/>
          <w:shd w:val="clear" w:color="auto" w:fill="FFFFFF"/>
        </w:rPr>
        <w:t>adipiscing</w:t>
      </w:r>
      <w:proofErr w:type="spellEnd"/>
      <w:r>
        <w:rPr>
          <w:color w:val="000000"/>
          <w:szCs w:val="24"/>
          <w:shd w:val="clear" w:color="auto" w:fill="FFFFFF"/>
        </w:rPr>
        <w:t xml:space="preserve"> </w:t>
      </w:r>
      <w:proofErr w:type="spellStart"/>
      <w:r>
        <w:rPr>
          <w:color w:val="000000"/>
          <w:szCs w:val="24"/>
          <w:shd w:val="clear" w:color="auto" w:fill="FFFFFF"/>
        </w:rPr>
        <w:t>elit</w:t>
      </w:r>
      <w:proofErr w:type="spellEnd"/>
      <w:r>
        <w:rPr>
          <w:color w:val="000000"/>
          <w:szCs w:val="24"/>
          <w:shd w:val="clear" w:color="auto" w:fill="FFFFFF"/>
        </w:rPr>
        <w:t xml:space="preserve">, sed do </w:t>
      </w:r>
      <w:proofErr w:type="spellStart"/>
      <w:r>
        <w:rPr>
          <w:color w:val="000000"/>
          <w:szCs w:val="24"/>
          <w:shd w:val="clear" w:color="auto" w:fill="FFFFFF"/>
        </w:rPr>
        <w:t>eiusmod</w:t>
      </w:r>
      <w:proofErr w:type="spellEnd"/>
      <w:r>
        <w:rPr>
          <w:color w:val="000000"/>
          <w:szCs w:val="24"/>
          <w:shd w:val="clear" w:color="auto" w:fill="FFFFFF"/>
        </w:rPr>
        <w:t xml:space="preserve"> </w:t>
      </w:r>
      <w:proofErr w:type="spellStart"/>
      <w:r>
        <w:rPr>
          <w:color w:val="000000"/>
          <w:szCs w:val="24"/>
          <w:shd w:val="clear" w:color="auto" w:fill="FFFFFF"/>
        </w:rPr>
        <w:t>tempor</w:t>
      </w:r>
      <w:proofErr w:type="spellEnd"/>
      <w:r>
        <w:rPr>
          <w:color w:val="000000"/>
          <w:szCs w:val="24"/>
          <w:shd w:val="clear" w:color="auto" w:fill="FFFFFF"/>
        </w:rPr>
        <w:t xml:space="preserve"> </w:t>
      </w:r>
      <w:proofErr w:type="spellStart"/>
      <w:r>
        <w:rPr>
          <w:color w:val="000000"/>
          <w:szCs w:val="24"/>
          <w:shd w:val="clear" w:color="auto" w:fill="FFFFFF"/>
        </w:rPr>
        <w:t>incididunt</w:t>
      </w:r>
      <w:proofErr w:type="spellEnd"/>
      <w:r>
        <w:rPr>
          <w:color w:val="000000"/>
          <w:szCs w:val="24"/>
          <w:shd w:val="clear" w:color="auto" w:fill="FFFFFF"/>
        </w:rPr>
        <w:t xml:space="preserve"> </w:t>
      </w:r>
      <w:proofErr w:type="spellStart"/>
      <w:r>
        <w:rPr>
          <w:color w:val="000000"/>
          <w:szCs w:val="24"/>
          <w:shd w:val="clear" w:color="auto" w:fill="FFFFFF"/>
        </w:rPr>
        <w:t>ut</w:t>
      </w:r>
      <w:proofErr w:type="spellEnd"/>
      <w:r>
        <w:rPr>
          <w:color w:val="000000"/>
          <w:szCs w:val="24"/>
          <w:shd w:val="clear" w:color="auto" w:fill="FFFFFF"/>
        </w:rPr>
        <w:t xml:space="preserve"> labore et dolore magna </w:t>
      </w:r>
      <w:proofErr w:type="spellStart"/>
      <w:r>
        <w:rPr>
          <w:color w:val="000000"/>
          <w:szCs w:val="24"/>
          <w:shd w:val="clear" w:color="auto" w:fill="FFFFFF"/>
        </w:rPr>
        <w:t>aliqua</w:t>
      </w:r>
      <w:proofErr w:type="spellEnd"/>
      <w:r>
        <w:rPr>
          <w:szCs w:val="24"/>
        </w:rPr>
        <w:t>.</w:t>
      </w:r>
    </w:p>
    <w:p w14:paraId="0241DCC4" w14:textId="77777777" w:rsidR="005D5BE6" w:rsidRDefault="006E0A83">
      <w:pPr>
        <w:pStyle w:val="Heading2"/>
      </w:pPr>
      <w:bookmarkStart w:id="74" w:name="_Toc142127380"/>
      <w:r>
        <w:rPr>
          <w:lang w:val="id-ID"/>
        </w:rPr>
        <w:t>Kesimpulan</w:t>
      </w:r>
      <w:bookmarkEnd w:id="74"/>
    </w:p>
    <w:p w14:paraId="33BEFBAF" w14:textId="77777777" w:rsidR="005D5BE6" w:rsidRDefault="006E0A83">
      <w:pPr>
        <w:pStyle w:val="ListParagraph"/>
        <w:spacing w:after="0" w:line="480" w:lineRule="auto"/>
        <w:ind w:left="0" w:firstLine="709"/>
        <w:jc w:val="both"/>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w:t>
      </w:r>
      <w:r>
        <w:rPr>
          <w:szCs w:val="24"/>
          <w:lang w:val="en-US"/>
        </w:rPr>
        <w:t>:</w:t>
      </w:r>
    </w:p>
    <w:p w14:paraId="40CA300F" w14:textId="77777777" w:rsidR="005D5BE6" w:rsidRDefault="006E0A83">
      <w:pPr>
        <w:pStyle w:val="ListParagraph"/>
        <w:numPr>
          <w:ilvl w:val="0"/>
          <w:numId w:val="34"/>
        </w:numPr>
        <w:tabs>
          <w:tab w:val="clear" w:pos="0"/>
        </w:tabs>
        <w:spacing w:after="0" w:line="480" w:lineRule="auto"/>
        <w:ind w:left="284" w:hanging="283"/>
        <w:jc w:val="both"/>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 ex ea</w:t>
      </w:r>
      <w:r>
        <w:t>.</w:t>
      </w:r>
    </w:p>
    <w:p w14:paraId="20D01530" w14:textId="4627B96D" w:rsidR="005D5BE6" w:rsidRDefault="006E0A83" w:rsidP="001158B8">
      <w:pPr>
        <w:pStyle w:val="ListParagraph"/>
        <w:numPr>
          <w:ilvl w:val="0"/>
          <w:numId w:val="34"/>
        </w:numPr>
        <w:tabs>
          <w:tab w:val="clear" w:pos="0"/>
        </w:tabs>
        <w:spacing w:after="0" w:line="480" w:lineRule="auto"/>
        <w:ind w:left="284" w:hanging="283"/>
        <w:jc w:val="both"/>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 ex ea</w:t>
      </w:r>
      <w:r>
        <w:rPr>
          <w:szCs w:val="24"/>
        </w:rPr>
        <w:t>.</w:t>
      </w:r>
    </w:p>
    <w:p w14:paraId="69C9926D" w14:textId="77777777" w:rsidR="005D5BE6" w:rsidRDefault="006E0A83">
      <w:pPr>
        <w:pStyle w:val="Heading2"/>
      </w:pPr>
      <w:bookmarkStart w:id="75" w:name="_Toc142127381"/>
      <w:r>
        <w:rPr>
          <w:lang w:val="id-ID"/>
        </w:rPr>
        <w:t>Saran</w:t>
      </w:r>
      <w:bookmarkEnd w:id="75"/>
    </w:p>
    <w:p w14:paraId="75033E14" w14:textId="77777777" w:rsidR="005D5BE6" w:rsidRDefault="006E0A83">
      <w:pPr>
        <w:pStyle w:val="ListParagraph"/>
        <w:spacing w:after="0" w:line="480" w:lineRule="auto"/>
        <w:ind w:left="0" w:firstLine="709"/>
        <w:jc w:val="both"/>
      </w:pPr>
      <w:r>
        <w:rPr>
          <w:color w:val="000000"/>
          <w:szCs w:val="24"/>
          <w:shd w:val="clear" w:color="auto" w:fill="FFFFFF"/>
        </w:rPr>
        <w:t>Lorem ipsum dolor sit amet, consectetur adipiscing elit, sed do eiusmod tempor incididunt ut labore et dolore magna aliqua. Ut enim ad minim veniam, quis</w:t>
      </w:r>
      <w:r>
        <w:rPr>
          <w:szCs w:val="24"/>
        </w:rPr>
        <w:t>:</w:t>
      </w:r>
    </w:p>
    <w:p w14:paraId="18718758" w14:textId="77777777" w:rsidR="005D5BE6" w:rsidRDefault="006E0A83">
      <w:pPr>
        <w:pStyle w:val="ListParagraph"/>
        <w:numPr>
          <w:ilvl w:val="0"/>
          <w:numId w:val="35"/>
        </w:numPr>
        <w:tabs>
          <w:tab w:val="clear" w:pos="0"/>
        </w:tabs>
        <w:spacing w:after="0" w:line="480" w:lineRule="auto"/>
        <w:ind w:left="284" w:hanging="283"/>
        <w:jc w:val="both"/>
        <w:rPr>
          <w:szCs w:val="24"/>
        </w:rPr>
      </w:pPr>
      <w:r>
        <w:rPr>
          <w:color w:val="000000"/>
          <w:szCs w:val="24"/>
          <w:shd w:val="clear" w:color="auto" w:fill="FFFFFF"/>
        </w:rPr>
        <w:lastRenderedPageBreak/>
        <w:t>Lorem ipsum dolor sit amet, consectetur adipiscing elit, sed do eiusmod tempor incididunt ut labore et dolore magna aliqua. Ut enim ad minim veniam, quis nostrud exercitation ullamco laboris nisi ut aliquip ex ea commodo consequat. Duis aute irure dolor Lorem ipsum dolor sit amet, consectetur</w:t>
      </w:r>
      <w:r>
        <w:rPr>
          <w:szCs w:val="24"/>
        </w:rPr>
        <w:t>.</w:t>
      </w:r>
    </w:p>
    <w:p w14:paraId="5661FB08" w14:textId="77777777" w:rsidR="005D5BE6" w:rsidRDefault="006E0A83">
      <w:pPr>
        <w:pStyle w:val="ListParagraph"/>
        <w:numPr>
          <w:ilvl w:val="0"/>
          <w:numId w:val="35"/>
        </w:numPr>
        <w:tabs>
          <w:tab w:val="clear" w:pos="0"/>
        </w:tabs>
        <w:spacing w:after="0" w:line="480" w:lineRule="auto"/>
        <w:ind w:left="284" w:hanging="283"/>
        <w:jc w:val="both"/>
        <w:rPr>
          <w:szCs w:val="24"/>
        </w:rPr>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 ex ea commodo consequat. Duis aute irure dolor Lorem ipsum dolor sit amet, consectetur adipiscing</w:t>
      </w:r>
      <w:r>
        <w:rPr>
          <w:szCs w:val="24"/>
        </w:rPr>
        <w:t>.</w:t>
      </w:r>
    </w:p>
    <w:p w14:paraId="07E8475D" w14:textId="77777777" w:rsidR="005D5BE6" w:rsidRDefault="006E0A83">
      <w:pPr>
        <w:pStyle w:val="ListParagraph"/>
        <w:numPr>
          <w:ilvl w:val="0"/>
          <w:numId w:val="35"/>
        </w:numPr>
        <w:tabs>
          <w:tab w:val="clear" w:pos="0"/>
        </w:tabs>
        <w:spacing w:after="0" w:line="480" w:lineRule="auto"/>
        <w:ind w:left="284" w:hanging="283"/>
        <w:jc w:val="both"/>
        <w:rPr>
          <w:szCs w:val="24"/>
        </w:rPr>
      </w:pPr>
      <w:r>
        <w:rPr>
          <w:color w:val="000000"/>
          <w:szCs w:val="24"/>
          <w:shd w:val="clear" w:color="auto" w:fill="FFFFFF"/>
        </w:rPr>
        <w:t>Lorem ipsum dolor sit amet, consectetur adipiscing elit, sed do eiusmod tempor incididunt ut labore et dolore magna aliqua. Ut enim ad minim veniam, quis nostrud exercitation</w:t>
      </w:r>
      <w:r>
        <w:rPr>
          <w:szCs w:val="24"/>
        </w:rPr>
        <w:t>.</w:t>
      </w:r>
    </w:p>
    <w:p w14:paraId="75066C03" w14:textId="77777777" w:rsidR="005D5BE6" w:rsidRDefault="006E0A83">
      <w:pPr>
        <w:pStyle w:val="ListParagraph"/>
        <w:numPr>
          <w:ilvl w:val="0"/>
          <w:numId w:val="35"/>
        </w:numPr>
        <w:tabs>
          <w:tab w:val="clear" w:pos="0"/>
        </w:tabs>
        <w:spacing w:after="0" w:line="480" w:lineRule="auto"/>
        <w:ind w:left="284" w:hanging="283"/>
        <w:jc w:val="both"/>
      </w:pPr>
      <w:r>
        <w:rPr>
          <w:color w:val="000000"/>
          <w:szCs w:val="24"/>
          <w:shd w:val="clear" w:color="auto" w:fill="FFFFFF"/>
        </w:rPr>
        <w:t>Lorem ipsum dolor sit amet, consectetur adipiscing elit, sed do eiusmod tempor incididunt ut labore et dolore magna aliqua. Ut enim ad minim veniam, quis nostrud exercitation ullamco laboris nisi ut aliquip</w:t>
      </w:r>
      <w:r>
        <w:rPr>
          <w:szCs w:val="24"/>
        </w:rPr>
        <w:t>.</w:t>
      </w:r>
    </w:p>
    <w:p w14:paraId="126A95E5" w14:textId="77777777" w:rsidR="005D5BE6" w:rsidRDefault="005D5BE6">
      <w:pPr>
        <w:sectPr w:rsidR="005D5BE6" w:rsidSect="006D4C90">
          <w:headerReference w:type="even" r:id="rId56"/>
          <w:headerReference w:type="default" r:id="rId57"/>
          <w:footerReference w:type="even" r:id="rId58"/>
          <w:footerReference w:type="default" r:id="rId59"/>
          <w:headerReference w:type="first" r:id="rId60"/>
          <w:footerReference w:type="first" r:id="rId61"/>
          <w:pgSz w:w="11906" w:h="16838" w:code="9"/>
          <w:pgMar w:top="2268" w:right="1701" w:bottom="1701" w:left="2268" w:header="1417" w:footer="850" w:gutter="0"/>
          <w:cols w:space="720"/>
          <w:titlePg/>
          <w:docGrid w:linePitch="360"/>
        </w:sectPr>
      </w:pPr>
    </w:p>
    <w:p w14:paraId="47B954D3" w14:textId="77777777" w:rsidR="005D5BE6" w:rsidRDefault="006E0A83">
      <w:pPr>
        <w:pStyle w:val="Quote"/>
      </w:pPr>
      <w:bookmarkStart w:id="76" w:name="_Toc142127382"/>
      <w:r>
        <w:lastRenderedPageBreak/>
        <w:t>DAFTAR PUSTAKA</w:t>
      </w:r>
      <w:bookmarkEnd w:id="76"/>
    </w:p>
    <w:p w14:paraId="4A18FD21" w14:textId="77777777" w:rsidR="005D5BE6" w:rsidRDefault="006E0A83">
      <w:pPr>
        <w:widowControl w:val="0"/>
        <w:autoSpaceDE w:val="0"/>
        <w:autoSpaceDN w:val="0"/>
        <w:adjustRightInd w:val="0"/>
        <w:spacing w:after="0" w:line="240" w:lineRule="auto"/>
        <w:ind w:left="480" w:hanging="480"/>
        <w:jc w:val="both"/>
        <w:rPr>
          <w:szCs w:val="24"/>
        </w:rPr>
      </w:pPr>
      <w:r>
        <w:fldChar w:fldCharType="begin" w:fldLock="1"/>
      </w:r>
      <w:r>
        <w:instrText xml:space="preserve">ADDIN Mendeley Bibliography CSL_BIBLIOGRAPHY </w:instrText>
      </w:r>
      <w:r>
        <w:fldChar w:fldCharType="separate"/>
      </w:r>
      <w:r>
        <w:rPr>
          <w:szCs w:val="24"/>
        </w:rPr>
        <w:t xml:space="preserve">Abdelhalim, E. A., &amp; El Khayat, G. A. (2016). A utilization-based genetic algorithm for solving the university timetabling problem (UGA). </w:t>
      </w:r>
      <w:r>
        <w:rPr>
          <w:i/>
          <w:iCs/>
          <w:szCs w:val="24"/>
        </w:rPr>
        <w:t>Alexandria Engineering Journal</w:t>
      </w:r>
      <w:r>
        <w:rPr>
          <w:szCs w:val="24"/>
        </w:rPr>
        <w:t xml:space="preserve">, </w:t>
      </w:r>
      <w:r>
        <w:rPr>
          <w:i/>
          <w:iCs/>
          <w:szCs w:val="24"/>
        </w:rPr>
        <w:t>55</w:t>
      </w:r>
      <w:r>
        <w:rPr>
          <w:szCs w:val="24"/>
        </w:rPr>
        <w:t>(2), 1395–1409. https://doi.org/10.1016/j.aej.2016.02.017</w:t>
      </w:r>
    </w:p>
    <w:p w14:paraId="3BB3BD83" w14:textId="77777777" w:rsidR="005D5BE6" w:rsidRDefault="005D5BE6">
      <w:pPr>
        <w:widowControl w:val="0"/>
        <w:autoSpaceDE w:val="0"/>
        <w:autoSpaceDN w:val="0"/>
        <w:adjustRightInd w:val="0"/>
        <w:spacing w:after="0" w:line="240" w:lineRule="auto"/>
        <w:ind w:left="480" w:hanging="480"/>
        <w:jc w:val="both"/>
        <w:rPr>
          <w:szCs w:val="24"/>
        </w:rPr>
      </w:pPr>
    </w:p>
    <w:p w14:paraId="797A0FAC" w14:textId="77777777" w:rsidR="005D5BE6" w:rsidRDefault="006E0A83">
      <w:pPr>
        <w:widowControl w:val="0"/>
        <w:autoSpaceDE w:val="0"/>
        <w:autoSpaceDN w:val="0"/>
        <w:adjustRightInd w:val="0"/>
        <w:spacing w:after="0" w:line="240" w:lineRule="auto"/>
        <w:ind w:left="480" w:hanging="480"/>
        <w:jc w:val="both"/>
        <w:rPr>
          <w:szCs w:val="24"/>
        </w:rPr>
      </w:pPr>
      <w:r>
        <w:rPr>
          <w:szCs w:val="24"/>
        </w:rPr>
        <w:t xml:space="preserve">Akkan, C., &amp; Gülcü, A. (2018). A bi-criteria hybrid genetic algorithm with robustness objective for the course timetabling problem. </w:t>
      </w:r>
      <w:r>
        <w:rPr>
          <w:i/>
          <w:iCs/>
          <w:szCs w:val="24"/>
        </w:rPr>
        <w:t>Computers and Operations Research</w:t>
      </w:r>
      <w:r>
        <w:rPr>
          <w:szCs w:val="24"/>
        </w:rPr>
        <w:t xml:space="preserve">, </w:t>
      </w:r>
      <w:r>
        <w:rPr>
          <w:i/>
          <w:iCs/>
          <w:szCs w:val="24"/>
        </w:rPr>
        <w:t>90</w:t>
      </w:r>
      <w:r>
        <w:rPr>
          <w:szCs w:val="24"/>
        </w:rPr>
        <w:t>, 22–32. https://doi.org/10.1016/j.cor.2017.09.007</w:t>
      </w:r>
    </w:p>
    <w:p w14:paraId="5AB82574" w14:textId="77777777" w:rsidR="005D5BE6" w:rsidRDefault="005D5BE6">
      <w:pPr>
        <w:widowControl w:val="0"/>
        <w:autoSpaceDE w:val="0"/>
        <w:autoSpaceDN w:val="0"/>
        <w:adjustRightInd w:val="0"/>
        <w:spacing w:after="0" w:line="240" w:lineRule="auto"/>
        <w:ind w:left="480" w:hanging="480"/>
        <w:jc w:val="both"/>
        <w:rPr>
          <w:szCs w:val="24"/>
        </w:rPr>
      </w:pPr>
    </w:p>
    <w:p w14:paraId="6581C99A" w14:textId="77777777" w:rsidR="005D5BE6" w:rsidRDefault="006E0A83">
      <w:pPr>
        <w:widowControl w:val="0"/>
        <w:autoSpaceDE w:val="0"/>
        <w:autoSpaceDN w:val="0"/>
        <w:adjustRightInd w:val="0"/>
        <w:spacing w:after="0" w:line="240" w:lineRule="auto"/>
        <w:ind w:left="480" w:hanging="480"/>
        <w:jc w:val="both"/>
        <w:rPr>
          <w:szCs w:val="24"/>
        </w:rPr>
      </w:pPr>
      <w:r>
        <w:rPr>
          <w:szCs w:val="24"/>
        </w:rPr>
        <w:t xml:space="preserve">de Oliveira, L. L., Freitas, A. A., &amp; Tinós, R. (2018). Multi-objective genetic algorithms in the study of the genetic code’s adaptability. </w:t>
      </w:r>
      <w:r>
        <w:rPr>
          <w:i/>
          <w:iCs/>
          <w:szCs w:val="24"/>
        </w:rPr>
        <w:t>Information Sciences</w:t>
      </w:r>
      <w:r>
        <w:rPr>
          <w:szCs w:val="24"/>
        </w:rPr>
        <w:t xml:space="preserve">, </w:t>
      </w:r>
      <w:r>
        <w:rPr>
          <w:i/>
          <w:iCs/>
          <w:szCs w:val="24"/>
        </w:rPr>
        <w:t>425</w:t>
      </w:r>
      <w:r>
        <w:rPr>
          <w:szCs w:val="24"/>
        </w:rPr>
        <w:t>, 48–61. https://doi.org/10.1016/j.ins.2017.10.022</w:t>
      </w:r>
    </w:p>
    <w:p w14:paraId="3F1FF974" w14:textId="77777777" w:rsidR="005D5BE6" w:rsidRDefault="005D5BE6">
      <w:pPr>
        <w:widowControl w:val="0"/>
        <w:autoSpaceDE w:val="0"/>
        <w:autoSpaceDN w:val="0"/>
        <w:adjustRightInd w:val="0"/>
        <w:spacing w:after="0" w:line="240" w:lineRule="auto"/>
        <w:ind w:left="480" w:hanging="480"/>
        <w:jc w:val="both"/>
        <w:rPr>
          <w:szCs w:val="24"/>
        </w:rPr>
      </w:pPr>
    </w:p>
    <w:p w14:paraId="48B1AF2E" w14:textId="77777777" w:rsidR="005D5BE6" w:rsidRDefault="006E0A83">
      <w:pPr>
        <w:widowControl w:val="0"/>
        <w:autoSpaceDE w:val="0"/>
        <w:autoSpaceDN w:val="0"/>
        <w:adjustRightInd w:val="0"/>
        <w:spacing w:after="0" w:line="240" w:lineRule="auto"/>
        <w:ind w:left="480" w:hanging="480"/>
        <w:jc w:val="both"/>
        <w:rPr>
          <w:szCs w:val="24"/>
        </w:rPr>
      </w:pPr>
      <w:r>
        <w:rPr>
          <w:szCs w:val="24"/>
        </w:rPr>
        <w:t xml:space="preserve">Febrita, R. E., &amp; Mahmudy, W. F. (2017). Modified genetic algorithm for high school time-table scheduling with fuzzy time window. </w:t>
      </w:r>
      <w:r>
        <w:rPr>
          <w:i/>
          <w:iCs/>
          <w:szCs w:val="24"/>
        </w:rPr>
        <w:t>International Conference on Sustainable Information Engineering and Technology</w:t>
      </w:r>
      <w:r>
        <w:rPr>
          <w:szCs w:val="24"/>
        </w:rPr>
        <w:t>, 88–92.</w:t>
      </w:r>
    </w:p>
    <w:p w14:paraId="639A61F5" w14:textId="77777777" w:rsidR="005D5BE6" w:rsidRDefault="005D5BE6">
      <w:pPr>
        <w:widowControl w:val="0"/>
        <w:autoSpaceDE w:val="0"/>
        <w:autoSpaceDN w:val="0"/>
        <w:adjustRightInd w:val="0"/>
        <w:spacing w:after="0" w:line="240" w:lineRule="auto"/>
        <w:ind w:left="480" w:hanging="480"/>
        <w:jc w:val="both"/>
        <w:rPr>
          <w:szCs w:val="24"/>
        </w:rPr>
      </w:pPr>
    </w:p>
    <w:p w14:paraId="34ACE393" w14:textId="77777777" w:rsidR="005D5BE6" w:rsidRDefault="006E0A83">
      <w:pPr>
        <w:widowControl w:val="0"/>
        <w:autoSpaceDE w:val="0"/>
        <w:autoSpaceDN w:val="0"/>
        <w:adjustRightInd w:val="0"/>
        <w:spacing w:after="0" w:line="240" w:lineRule="auto"/>
        <w:ind w:left="480" w:hanging="480"/>
        <w:jc w:val="both"/>
        <w:rPr>
          <w:szCs w:val="24"/>
        </w:rPr>
      </w:pPr>
      <w:r>
        <w:rPr>
          <w:szCs w:val="24"/>
        </w:rPr>
        <w:t xml:space="preserve">Gao, S., &amp; Silva, C. W. De. (2016). A modified estimation distribution algorithm based on extreme elitism. </w:t>
      </w:r>
      <w:r>
        <w:rPr>
          <w:i/>
          <w:iCs/>
          <w:szCs w:val="24"/>
        </w:rPr>
        <w:t>BioSystems</w:t>
      </w:r>
      <w:r>
        <w:rPr>
          <w:szCs w:val="24"/>
        </w:rPr>
        <w:t xml:space="preserve">, </w:t>
      </w:r>
      <w:r>
        <w:rPr>
          <w:i/>
          <w:iCs/>
          <w:szCs w:val="24"/>
        </w:rPr>
        <w:t>150</w:t>
      </w:r>
      <w:r>
        <w:rPr>
          <w:szCs w:val="24"/>
        </w:rPr>
        <w:t>, 149–166. https://doi.org/10.1016/j.biosystems.2016.10.001</w:t>
      </w:r>
    </w:p>
    <w:p w14:paraId="67A343A2" w14:textId="77777777" w:rsidR="005D5BE6" w:rsidRDefault="005D5BE6">
      <w:pPr>
        <w:widowControl w:val="0"/>
        <w:autoSpaceDE w:val="0"/>
        <w:autoSpaceDN w:val="0"/>
        <w:adjustRightInd w:val="0"/>
        <w:spacing w:after="0" w:line="240" w:lineRule="auto"/>
        <w:ind w:left="480" w:hanging="480"/>
        <w:jc w:val="both"/>
        <w:rPr>
          <w:szCs w:val="24"/>
        </w:rPr>
      </w:pPr>
    </w:p>
    <w:p w14:paraId="7D6697C2" w14:textId="77777777" w:rsidR="005D5BE6" w:rsidRDefault="006E0A83">
      <w:pPr>
        <w:widowControl w:val="0"/>
        <w:autoSpaceDE w:val="0"/>
        <w:autoSpaceDN w:val="0"/>
        <w:adjustRightInd w:val="0"/>
        <w:spacing w:after="0" w:line="240" w:lineRule="auto"/>
        <w:ind w:left="480" w:hanging="480"/>
        <w:jc w:val="both"/>
        <w:rPr>
          <w:szCs w:val="24"/>
        </w:rPr>
      </w:pPr>
      <w:r>
        <w:rPr>
          <w:szCs w:val="24"/>
        </w:rPr>
        <w:t xml:space="preserve">Ghasemi, E., Moradi, P., &amp; Fathi, M. (2015). Integrating ABC with genetic grouping for university course timetabling problem. </w:t>
      </w:r>
      <w:r>
        <w:rPr>
          <w:i/>
          <w:iCs/>
          <w:szCs w:val="24"/>
        </w:rPr>
        <w:t>2015 5th International Conference on Computer and Knowledge Engineering (lCCKE)</w:t>
      </w:r>
      <w:r>
        <w:rPr>
          <w:szCs w:val="24"/>
        </w:rPr>
        <w:t>, 24–29.</w:t>
      </w:r>
    </w:p>
    <w:p w14:paraId="63D8DB9F" w14:textId="77777777" w:rsidR="005D5BE6" w:rsidRDefault="005D5BE6">
      <w:pPr>
        <w:widowControl w:val="0"/>
        <w:autoSpaceDE w:val="0"/>
        <w:autoSpaceDN w:val="0"/>
        <w:adjustRightInd w:val="0"/>
        <w:spacing w:after="0" w:line="240" w:lineRule="auto"/>
        <w:ind w:left="480" w:hanging="480"/>
        <w:jc w:val="both"/>
        <w:rPr>
          <w:szCs w:val="24"/>
        </w:rPr>
      </w:pPr>
    </w:p>
    <w:p w14:paraId="116E3D34" w14:textId="77777777" w:rsidR="005D5BE6" w:rsidRDefault="006E0A83">
      <w:pPr>
        <w:widowControl w:val="0"/>
        <w:autoSpaceDE w:val="0"/>
        <w:autoSpaceDN w:val="0"/>
        <w:adjustRightInd w:val="0"/>
        <w:spacing w:after="0" w:line="240" w:lineRule="auto"/>
        <w:ind w:left="480" w:hanging="480"/>
        <w:jc w:val="both"/>
        <w:rPr>
          <w:szCs w:val="24"/>
        </w:rPr>
      </w:pPr>
      <w:r>
        <w:rPr>
          <w:szCs w:val="24"/>
        </w:rPr>
        <w:t xml:space="preserve">Jafari-Marandi, R., &amp; Smith, B. K. (2017). Fluid genetic algorithm (FGA). </w:t>
      </w:r>
      <w:r>
        <w:rPr>
          <w:i/>
          <w:iCs/>
          <w:szCs w:val="24"/>
        </w:rPr>
        <w:t>Journal of Computational Design and Engineering</w:t>
      </w:r>
      <w:r>
        <w:rPr>
          <w:szCs w:val="24"/>
        </w:rPr>
        <w:t xml:space="preserve">, </w:t>
      </w:r>
      <w:r>
        <w:rPr>
          <w:i/>
          <w:iCs/>
          <w:szCs w:val="24"/>
        </w:rPr>
        <w:t>4</w:t>
      </w:r>
      <w:r>
        <w:rPr>
          <w:szCs w:val="24"/>
        </w:rPr>
        <w:t>(2), 158–167. https://doi.org/10.1016/j.jcde.2017.03.001</w:t>
      </w:r>
    </w:p>
    <w:p w14:paraId="4D2EB095" w14:textId="77777777" w:rsidR="005D5BE6" w:rsidRDefault="005D5BE6">
      <w:pPr>
        <w:widowControl w:val="0"/>
        <w:autoSpaceDE w:val="0"/>
        <w:autoSpaceDN w:val="0"/>
        <w:adjustRightInd w:val="0"/>
        <w:spacing w:after="0" w:line="240" w:lineRule="auto"/>
        <w:ind w:left="480" w:hanging="480"/>
        <w:jc w:val="both"/>
        <w:rPr>
          <w:szCs w:val="24"/>
        </w:rPr>
      </w:pPr>
    </w:p>
    <w:p w14:paraId="133922EB" w14:textId="77777777" w:rsidR="005D5BE6" w:rsidRDefault="006E0A83">
      <w:pPr>
        <w:widowControl w:val="0"/>
        <w:autoSpaceDE w:val="0"/>
        <w:autoSpaceDN w:val="0"/>
        <w:adjustRightInd w:val="0"/>
        <w:spacing w:after="0" w:line="240" w:lineRule="auto"/>
        <w:ind w:left="480" w:hanging="480"/>
        <w:jc w:val="both"/>
        <w:rPr>
          <w:szCs w:val="24"/>
        </w:rPr>
      </w:pPr>
      <w:r>
        <w:rPr>
          <w:szCs w:val="24"/>
        </w:rPr>
        <w:t xml:space="preserve">Lei, Y., Shi, J., &amp; Yan, Z. (2018). A memetic algorithm based on MOEA/D for the examination timetabling problem. </w:t>
      </w:r>
      <w:r>
        <w:rPr>
          <w:i/>
          <w:iCs/>
          <w:szCs w:val="24"/>
        </w:rPr>
        <w:t>Soft Computing</w:t>
      </w:r>
      <w:r>
        <w:rPr>
          <w:szCs w:val="24"/>
        </w:rPr>
        <w:t xml:space="preserve">, </w:t>
      </w:r>
      <w:r>
        <w:rPr>
          <w:i/>
          <w:iCs/>
          <w:szCs w:val="24"/>
        </w:rPr>
        <w:t>22</w:t>
      </w:r>
      <w:r>
        <w:rPr>
          <w:szCs w:val="24"/>
        </w:rPr>
        <w:t>(5), 1511–1523. https://doi.org/10.1007/s00500-017-2886-y</w:t>
      </w:r>
    </w:p>
    <w:p w14:paraId="11FD3C3C" w14:textId="77777777" w:rsidR="005D5BE6" w:rsidRDefault="005D5BE6">
      <w:pPr>
        <w:widowControl w:val="0"/>
        <w:autoSpaceDE w:val="0"/>
        <w:autoSpaceDN w:val="0"/>
        <w:adjustRightInd w:val="0"/>
        <w:spacing w:after="0" w:line="240" w:lineRule="auto"/>
        <w:ind w:left="480" w:hanging="480"/>
        <w:jc w:val="both"/>
        <w:rPr>
          <w:szCs w:val="24"/>
        </w:rPr>
      </w:pPr>
    </w:p>
    <w:p w14:paraId="3AFC7961" w14:textId="77777777" w:rsidR="005D5BE6" w:rsidRDefault="006E0A83">
      <w:pPr>
        <w:widowControl w:val="0"/>
        <w:autoSpaceDE w:val="0"/>
        <w:autoSpaceDN w:val="0"/>
        <w:adjustRightInd w:val="0"/>
        <w:spacing w:after="0" w:line="240" w:lineRule="auto"/>
        <w:ind w:left="480" w:hanging="480"/>
        <w:jc w:val="both"/>
        <w:rPr>
          <w:szCs w:val="24"/>
        </w:rPr>
      </w:pPr>
      <w:r>
        <w:rPr>
          <w:szCs w:val="24"/>
        </w:rPr>
        <w:t xml:space="preserve">Lewis, R., &amp; Thompson, J. (2014). Analysing the effects of solution space connectivity with an effective metaheuristic for the course timetabling problem. </w:t>
      </w:r>
      <w:r>
        <w:rPr>
          <w:i/>
          <w:iCs/>
          <w:szCs w:val="24"/>
        </w:rPr>
        <w:t>European Journal of Operational Research</w:t>
      </w:r>
      <w:r>
        <w:rPr>
          <w:szCs w:val="24"/>
        </w:rPr>
        <w:t xml:space="preserve">, </w:t>
      </w:r>
      <w:r>
        <w:rPr>
          <w:i/>
          <w:iCs/>
          <w:szCs w:val="24"/>
        </w:rPr>
        <w:t>240</w:t>
      </w:r>
      <w:r>
        <w:rPr>
          <w:szCs w:val="24"/>
        </w:rPr>
        <w:t>(3), 637–648. https://doi.org/10.1016/j.ejor.2014.07.041</w:t>
      </w:r>
    </w:p>
    <w:p w14:paraId="02C93ED5" w14:textId="77777777" w:rsidR="005D5BE6" w:rsidRDefault="005D5BE6">
      <w:pPr>
        <w:widowControl w:val="0"/>
        <w:autoSpaceDE w:val="0"/>
        <w:autoSpaceDN w:val="0"/>
        <w:adjustRightInd w:val="0"/>
        <w:spacing w:after="0" w:line="240" w:lineRule="auto"/>
        <w:ind w:left="480" w:hanging="480"/>
        <w:jc w:val="both"/>
        <w:rPr>
          <w:szCs w:val="24"/>
        </w:rPr>
      </w:pPr>
    </w:p>
    <w:p w14:paraId="7D7C1484" w14:textId="77777777" w:rsidR="005D5BE6" w:rsidRDefault="006E0A83">
      <w:pPr>
        <w:widowControl w:val="0"/>
        <w:autoSpaceDE w:val="0"/>
        <w:autoSpaceDN w:val="0"/>
        <w:adjustRightInd w:val="0"/>
        <w:spacing w:after="0" w:line="240" w:lineRule="auto"/>
        <w:ind w:left="480" w:hanging="480"/>
        <w:jc w:val="both"/>
        <w:rPr>
          <w:szCs w:val="24"/>
        </w:rPr>
      </w:pPr>
      <w:r>
        <w:rPr>
          <w:szCs w:val="24"/>
        </w:rPr>
        <w:t xml:space="preserve">Liu, W., Zhu, H., Wang, Y., Zhou, S., Bai, Y., &amp; Zhao, C. (2013). Topology optimization of support structure of telescope skin based on bit-matrix representation NSGA-II. </w:t>
      </w:r>
      <w:r>
        <w:rPr>
          <w:i/>
          <w:iCs/>
          <w:szCs w:val="24"/>
        </w:rPr>
        <w:t>Chinese Journal of Aeronautics</w:t>
      </w:r>
      <w:r>
        <w:rPr>
          <w:szCs w:val="24"/>
        </w:rPr>
        <w:t xml:space="preserve">, </w:t>
      </w:r>
      <w:r>
        <w:rPr>
          <w:i/>
          <w:iCs/>
          <w:szCs w:val="24"/>
        </w:rPr>
        <w:t>26</w:t>
      </w:r>
      <w:r>
        <w:rPr>
          <w:szCs w:val="24"/>
        </w:rPr>
        <w:t xml:space="preserve">(6), 1422–1429. </w:t>
      </w:r>
      <w:r>
        <w:rPr>
          <w:szCs w:val="24"/>
        </w:rPr>
        <w:lastRenderedPageBreak/>
        <w:t>https://doi.org/10.1016/j.cja.2013.07.046</w:t>
      </w:r>
    </w:p>
    <w:p w14:paraId="1C2C136E" w14:textId="77777777" w:rsidR="005D5BE6" w:rsidRDefault="005D5BE6">
      <w:pPr>
        <w:widowControl w:val="0"/>
        <w:autoSpaceDE w:val="0"/>
        <w:autoSpaceDN w:val="0"/>
        <w:adjustRightInd w:val="0"/>
        <w:spacing w:after="0" w:line="240" w:lineRule="auto"/>
        <w:ind w:left="480" w:hanging="480"/>
        <w:jc w:val="both"/>
        <w:rPr>
          <w:szCs w:val="24"/>
        </w:rPr>
      </w:pPr>
    </w:p>
    <w:p w14:paraId="61F216BC" w14:textId="77777777" w:rsidR="005D5BE6" w:rsidRDefault="006E0A83">
      <w:pPr>
        <w:widowControl w:val="0"/>
        <w:autoSpaceDE w:val="0"/>
        <w:autoSpaceDN w:val="0"/>
        <w:adjustRightInd w:val="0"/>
        <w:spacing w:after="0" w:line="240" w:lineRule="auto"/>
        <w:ind w:left="480" w:hanging="480"/>
        <w:jc w:val="both"/>
        <w:rPr>
          <w:szCs w:val="24"/>
        </w:rPr>
      </w:pPr>
      <w:r>
        <w:rPr>
          <w:szCs w:val="24"/>
        </w:rPr>
        <w:t xml:space="preserve">Mahiba, A. A., &amp; Durai, C. A. D. (2012). Genetic algorithm with search bank strategies for university course timetabling problem. </w:t>
      </w:r>
      <w:r>
        <w:rPr>
          <w:i/>
          <w:iCs/>
          <w:szCs w:val="24"/>
        </w:rPr>
        <w:t>Procedia Engineering</w:t>
      </w:r>
      <w:r>
        <w:rPr>
          <w:szCs w:val="24"/>
        </w:rPr>
        <w:t xml:space="preserve">, </w:t>
      </w:r>
      <w:r>
        <w:rPr>
          <w:i/>
          <w:iCs/>
          <w:szCs w:val="24"/>
        </w:rPr>
        <w:t>38</w:t>
      </w:r>
      <w:r>
        <w:rPr>
          <w:szCs w:val="24"/>
        </w:rPr>
        <w:t>, 253–263. https://doi.org/10.1016/j.proeng.2012.06.033</w:t>
      </w:r>
    </w:p>
    <w:p w14:paraId="1F5F17D8" w14:textId="77777777" w:rsidR="005D5BE6" w:rsidRDefault="005D5BE6">
      <w:pPr>
        <w:widowControl w:val="0"/>
        <w:autoSpaceDE w:val="0"/>
        <w:autoSpaceDN w:val="0"/>
        <w:adjustRightInd w:val="0"/>
        <w:spacing w:after="0" w:line="240" w:lineRule="auto"/>
        <w:ind w:left="480" w:hanging="480"/>
        <w:jc w:val="both"/>
        <w:rPr>
          <w:szCs w:val="24"/>
        </w:rPr>
      </w:pPr>
    </w:p>
    <w:p w14:paraId="1E228260" w14:textId="77777777" w:rsidR="005D5BE6" w:rsidRDefault="006E0A83">
      <w:pPr>
        <w:widowControl w:val="0"/>
        <w:autoSpaceDE w:val="0"/>
        <w:autoSpaceDN w:val="0"/>
        <w:adjustRightInd w:val="0"/>
        <w:spacing w:after="0" w:line="240" w:lineRule="auto"/>
        <w:ind w:left="480" w:hanging="480"/>
        <w:jc w:val="both"/>
        <w:rPr>
          <w:szCs w:val="24"/>
        </w:rPr>
      </w:pPr>
      <w:r>
        <w:rPr>
          <w:szCs w:val="24"/>
        </w:rPr>
        <w:t xml:space="preserve">Parera, S., Sukmana, H. T., &amp; Wardhani, L. K. (2016). Application of genetic algorithm for class scheduling (case study: faculty of science and technology UIN Jakarta). </w:t>
      </w:r>
      <w:r>
        <w:rPr>
          <w:i/>
          <w:iCs/>
          <w:szCs w:val="24"/>
        </w:rPr>
        <w:t>2016 4th International Conference on Cyber and IT Service Management</w:t>
      </w:r>
      <w:r>
        <w:rPr>
          <w:szCs w:val="24"/>
        </w:rPr>
        <w:t>, 1–5. https://doi.org/10.1109/CITSM.2016.7577525</w:t>
      </w:r>
    </w:p>
    <w:p w14:paraId="2CF06C9A" w14:textId="77777777" w:rsidR="005D5BE6" w:rsidRDefault="005D5BE6">
      <w:pPr>
        <w:widowControl w:val="0"/>
        <w:autoSpaceDE w:val="0"/>
        <w:autoSpaceDN w:val="0"/>
        <w:adjustRightInd w:val="0"/>
        <w:spacing w:after="0" w:line="240" w:lineRule="auto"/>
        <w:ind w:left="480" w:hanging="480"/>
        <w:jc w:val="both"/>
        <w:rPr>
          <w:szCs w:val="24"/>
        </w:rPr>
      </w:pPr>
    </w:p>
    <w:p w14:paraId="1E830D9D" w14:textId="77777777" w:rsidR="005D5BE6" w:rsidRDefault="006E0A83">
      <w:pPr>
        <w:widowControl w:val="0"/>
        <w:autoSpaceDE w:val="0"/>
        <w:autoSpaceDN w:val="0"/>
        <w:adjustRightInd w:val="0"/>
        <w:spacing w:after="0" w:line="240" w:lineRule="auto"/>
        <w:ind w:left="480" w:hanging="480"/>
        <w:jc w:val="both"/>
      </w:pPr>
      <w:r>
        <w:rPr>
          <w:szCs w:val="24"/>
        </w:rPr>
        <w:t xml:space="preserve">Yousef, A. H., Salama, C., Jad, M. Y., El-gafy, T., Matar, M., &amp; Habashi, S. S. (2016). A GPU based genetic algorithm solution for the timetabling problem. </w:t>
      </w:r>
      <w:r>
        <w:rPr>
          <w:i/>
          <w:iCs/>
          <w:szCs w:val="24"/>
        </w:rPr>
        <w:t>2016 11th International Conference on Computer Engineering &amp; Systems (ICCES)</w:t>
      </w:r>
      <w:r>
        <w:rPr>
          <w:szCs w:val="24"/>
        </w:rPr>
        <w:t>, 103–109. https://doi.org/10.1109/ICCES.2016.7821982</w:t>
      </w:r>
    </w:p>
    <w:p w14:paraId="24AE0652" w14:textId="77777777" w:rsidR="005D5BE6" w:rsidRDefault="006E0A83">
      <w:pPr>
        <w:pStyle w:val="ListParagraph"/>
      </w:pPr>
      <w:r>
        <w:fldChar w:fldCharType="end"/>
      </w:r>
    </w:p>
    <w:p w14:paraId="433539CD" w14:textId="77777777" w:rsidR="00EC126A" w:rsidRDefault="00EC126A">
      <w:pPr>
        <w:pStyle w:val="ListParagraph"/>
      </w:pPr>
    </w:p>
    <w:p w14:paraId="6BF74849" w14:textId="05F892F8" w:rsidR="00EC126A" w:rsidRDefault="00EC126A">
      <w:pPr>
        <w:pStyle w:val="ListParagraph"/>
      </w:pPr>
    </w:p>
    <w:p w14:paraId="2C2AE16D" w14:textId="5ED220D3" w:rsidR="00361404" w:rsidRDefault="00361404">
      <w:pPr>
        <w:pStyle w:val="ListParagraph"/>
      </w:pPr>
    </w:p>
    <w:p w14:paraId="3E421EC9" w14:textId="09A3E096" w:rsidR="00361404" w:rsidRDefault="00361404">
      <w:pPr>
        <w:pStyle w:val="ListParagraph"/>
      </w:pPr>
    </w:p>
    <w:p w14:paraId="07BAA397" w14:textId="77777777" w:rsidR="004843F0" w:rsidRPr="004843F0" w:rsidRDefault="004843F0">
      <w:pPr>
        <w:pStyle w:val="ListParagraph"/>
        <w:rPr>
          <w:lang w:val="en-US"/>
        </w:rPr>
      </w:pPr>
    </w:p>
    <w:p w14:paraId="6EEB8C9E" w14:textId="5D7E7718" w:rsidR="00361404" w:rsidRDefault="00361404">
      <w:pPr>
        <w:pStyle w:val="ListParagraph"/>
      </w:pPr>
    </w:p>
    <w:p w14:paraId="57ABAA8F" w14:textId="6FBB1DCB" w:rsidR="00361404" w:rsidRDefault="00361404">
      <w:pPr>
        <w:pStyle w:val="ListParagraph"/>
      </w:pPr>
    </w:p>
    <w:p w14:paraId="7872D986" w14:textId="690FCF5B" w:rsidR="00361404" w:rsidRDefault="00361404">
      <w:pPr>
        <w:pStyle w:val="ListParagraph"/>
      </w:pPr>
    </w:p>
    <w:p w14:paraId="1E92C2A2" w14:textId="7F417BE4" w:rsidR="00361404" w:rsidRDefault="00361404">
      <w:pPr>
        <w:pStyle w:val="ListParagraph"/>
      </w:pPr>
    </w:p>
    <w:p w14:paraId="0E3ADF21" w14:textId="038EADDD" w:rsidR="00361404" w:rsidRDefault="00361404">
      <w:pPr>
        <w:pStyle w:val="ListParagraph"/>
      </w:pPr>
    </w:p>
    <w:p w14:paraId="13B0A598" w14:textId="7ACD756F" w:rsidR="00361404" w:rsidRDefault="00361404">
      <w:pPr>
        <w:pStyle w:val="ListParagraph"/>
      </w:pPr>
    </w:p>
    <w:p w14:paraId="371F0C86" w14:textId="3D304B6B" w:rsidR="00361404" w:rsidRDefault="00361404">
      <w:pPr>
        <w:pStyle w:val="ListParagraph"/>
      </w:pPr>
    </w:p>
    <w:p w14:paraId="00CA2071" w14:textId="654B36FC" w:rsidR="00361404" w:rsidRDefault="00361404">
      <w:pPr>
        <w:pStyle w:val="ListParagraph"/>
      </w:pPr>
    </w:p>
    <w:p w14:paraId="11895AA3" w14:textId="5D66CC2C" w:rsidR="00361404" w:rsidRDefault="00361404">
      <w:pPr>
        <w:pStyle w:val="ListParagraph"/>
      </w:pPr>
    </w:p>
    <w:p w14:paraId="4BB38D39" w14:textId="423DAA5C" w:rsidR="00361404" w:rsidRDefault="00361404">
      <w:pPr>
        <w:pStyle w:val="ListParagraph"/>
      </w:pPr>
    </w:p>
    <w:p w14:paraId="52BD5F6A" w14:textId="46025719" w:rsidR="00361404" w:rsidRDefault="00361404">
      <w:pPr>
        <w:pStyle w:val="ListParagraph"/>
      </w:pPr>
    </w:p>
    <w:p w14:paraId="62D44201" w14:textId="03F51E19" w:rsidR="00361404" w:rsidRDefault="00361404">
      <w:pPr>
        <w:pStyle w:val="ListParagraph"/>
      </w:pPr>
    </w:p>
    <w:p w14:paraId="2A1C3734" w14:textId="77777777" w:rsidR="001158B8" w:rsidRDefault="001158B8" w:rsidP="008A2F23">
      <w:pPr>
        <w:pStyle w:val="Heading1"/>
        <w:numPr>
          <w:ilvl w:val="0"/>
          <w:numId w:val="0"/>
        </w:numPr>
      </w:pPr>
      <w:r>
        <w:br w:type="page"/>
      </w:r>
    </w:p>
    <w:p w14:paraId="0D31C828" w14:textId="77777777" w:rsidR="00E33E65" w:rsidRDefault="00E33E65" w:rsidP="008A2F23">
      <w:pPr>
        <w:pStyle w:val="Heading1"/>
        <w:numPr>
          <w:ilvl w:val="0"/>
          <w:numId w:val="0"/>
        </w:numPr>
        <w:sectPr w:rsidR="00E33E65" w:rsidSect="004843F0">
          <w:headerReference w:type="even" r:id="rId62"/>
          <w:headerReference w:type="default" r:id="rId63"/>
          <w:footerReference w:type="even" r:id="rId64"/>
          <w:footerReference w:type="default" r:id="rId65"/>
          <w:headerReference w:type="first" r:id="rId66"/>
          <w:footerReference w:type="first" r:id="rId67"/>
          <w:pgSz w:w="11906" w:h="16838" w:code="9"/>
          <w:pgMar w:top="2268" w:right="1701" w:bottom="1701" w:left="2268" w:header="1417" w:footer="850" w:gutter="0"/>
          <w:cols w:space="720"/>
          <w:titlePg/>
          <w:docGrid w:linePitch="360"/>
        </w:sectPr>
      </w:pPr>
    </w:p>
    <w:p w14:paraId="6EC2C61D" w14:textId="762F2AB0" w:rsidR="001158B8" w:rsidRDefault="00361404" w:rsidP="008A2F23">
      <w:pPr>
        <w:pStyle w:val="Heading1"/>
        <w:numPr>
          <w:ilvl w:val="0"/>
          <w:numId w:val="0"/>
        </w:numPr>
      </w:pPr>
      <w:bookmarkStart w:id="77" w:name="_Toc142127383"/>
      <w:r>
        <w:lastRenderedPageBreak/>
        <w:t>LAMPIRAN</w:t>
      </w:r>
      <w:bookmarkEnd w:id="77"/>
    </w:p>
    <w:p w14:paraId="79B0577A" w14:textId="7C04213E" w:rsidR="00B92B3E" w:rsidRPr="00B92B3E" w:rsidRDefault="00B92B3E" w:rsidP="001158B8">
      <w:pPr>
        <w:rPr>
          <w:i/>
          <w:iCs/>
        </w:rPr>
      </w:pPr>
      <w:proofErr w:type="spellStart"/>
      <w:r w:rsidRPr="00B92B3E">
        <w:rPr>
          <w:i/>
          <w:iCs/>
        </w:rPr>
        <w:t>Tuliskan</w:t>
      </w:r>
      <w:proofErr w:type="spellEnd"/>
      <w:r w:rsidRPr="00B92B3E">
        <w:rPr>
          <w:i/>
          <w:iCs/>
        </w:rPr>
        <w:t xml:space="preserve"> </w:t>
      </w:r>
      <w:proofErr w:type="spellStart"/>
      <w:r w:rsidRPr="00B92B3E">
        <w:rPr>
          <w:i/>
          <w:iCs/>
        </w:rPr>
        <w:t>lampiran-lampiran</w:t>
      </w:r>
      <w:proofErr w:type="spellEnd"/>
      <w:r w:rsidRPr="00B92B3E">
        <w:rPr>
          <w:i/>
          <w:iCs/>
        </w:rPr>
        <w:t xml:space="preserve"> yang </w:t>
      </w:r>
      <w:proofErr w:type="spellStart"/>
      <w:r w:rsidRPr="00B92B3E">
        <w:rPr>
          <w:i/>
          <w:iCs/>
        </w:rPr>
        <w:t>ada</w:t>
      </w:r>
      <w:proofErr w:type="spellEnd"/>
      <w:r w:rsidR="004843F0">
        <w:rPr>
          <w:i/>
          <w:iCs/>
        </w:rPr>
        <w:t xml:space="preserve"> </w:t>
      </w:r>
      <w:proofErr w:type="spellStart"/>
      <w:r w:rsidR="004843F0">
        <w:rPr>
          <w:i/>
          <w:iCs/>
        </w:rPr>
        <w:t>sesuai</w:t>
      </w:r>
      <w:proofErr w:type="spellEnd"/>
      <w:r w:rsidR="004843F0">
        <w:rPr>
          <w:i/>
          <w:iCs/>
        </w:rPr>
        <w:t xml:space="preserve"> </w:t>
      </w:r>
      <w:proofErr w:type="spellStart"/>
      <w:r w:rsidR="004843F0">
        <w:rPr>
          <w:i/>
          <w:iCs/>
        </w:rPr>
        <w:t>dengan</w:t>
      </w:r>
      <w:proofErr w:type="spellEnd"/>
      <w:r w:rsidR="004843F0">
        <w:rPr>
          <w:i/>
          <w:iCs/>
        </w:rPr>
        <w:t xml:space="preserve"> </w:t>
      </w:r>
      <w:proofErr w:type="spellStart"/>
      <w:r w:rsidR="004843F0">
        <w:rPr>
          <w:i/>
          <w:iCs/>
        </w:rPr>
        <w:t>tugas</w:t>
      </w:r>
      <w:proofErr w:type="spellEnd"/>
      <w:r w:rsidR="004843F0">
        <w:rPr>
          <w:i/>
          <w:iCs/>
        </w:rPr>
        <w:t xml:space="preserve"> </w:t>
      </w:r>
      <w:proofErr w:type="spellStart"/>
      <w:r w:rsidR="004843F0">
        <w:rPr>
          <w:i/>
          <w:iCs/>
        </w:rPr>
        <w:t>akhir</w:t>
      </w:r>
      <w:proofErr w:type="spellEnd"/>
      <w:r w:rsidR="004843F0">
        <w:rPr>
          <w:i/>
          <w:iCs/>
        </w:rPr>
        <w:t xml:space="preserve"> yang </w:t>
      </w:r>
      <w:proofErr w:type="spellStart"/>
      <w:r w:rsidR="004843F0">
        <w:rPr>
          <w:i/>
          <w:iCs/>
        </w:rPr>
        <w:t>dipilih</w:t>
      </w:r>
      <w:proofErr w:type="spellEnd"/>
    </w:p>
    <w:p w14:paraId="0D2A59CE" w14:textId="338C45B8" w:rsidR="004843F0" w:rsidRDefault="004843F0" w:rsidP="001158B8">
      <w:proofErr w:type="spellStart"/>
      <w:r>
        <w:t>Misalnya</w:t>
      </w:r>
      <w:proofErr w:type="spellEnd"/>
      <w:r>
        <w:t xml:space="preserve">: </w:t>
      </w:r>
    </w:p>
    <w:p w14:paraId="0A8587FE" w14:textId="7A9DA75B" w:rsidR="001158B8" w:rsidRDefault="001158B8" w:rsidP="001158B8">
      <w:r>
        <w:t>Daftar Riwayat Hidup</w:t>
      </w:r>
    </w:p>
    <w:p w14:paraId="7E1D0A8F" w14:textId="67E0AA65" w:rsidR="001158B8" w:rsidRDefault="001158B8" w:rsidP="001158B8">
      <w:r>
        <w:t xml:space="preserve">Lembar </w:t>
      </w:r>
      <w:proofErr w:type="spellStart"/>
      <w:r>
        <w:t>Konsultasi</w:t>
      </w:r>
      <w:proofErr w:type="spellEnd"/>
      <w:r w:rsidR="004843F0">
        <w:t xml:space="preserve"> </w:t>
      </w:r>
      <w:proofErr w:type="spellStart"/>
      <w:r w:rsidR="004843F0">
        <w:t>dari</w:t>
      </w:r>
      <w:proofErr w:type="spellEnd"/>
      <w:r w:rsidR="004843F0">
        <w:t xml:space="preserve"> SIMPONI</w:t>
      </w:r>
    </w:p>
    <w:p w14:paraId="4478EB3C" w14:textId="28D97102" w:rsidR="001158B8" w:rsidRDefault="001158B8" w:rsidP="001158B8">
      <w:r>
        <w:t>Kode Program</w:t>
      </w:r>
      <w:r w:rsidR="004843F0">
        <w:t xml:space="preserve"> </w:t>
      </w:r>
    </w:p>
    <w:p w14:paraId="0B8B3E88" w14:textId="478D089C" w:rsidR="001158B8" w:rsidRDefault="001158B8" w:rsidP="001158B8">
      <w:proofErr w:type="spellStart"/>
      <w:r>
        <w:t>Contoh-contoh</w:t>
      </w:r>
      <w:proofErr w:type="spellEnd"/>
      <w:r>
        <w:t xml:space="preserve"> dataset</w:t>
      </w:r>
      <w:r w:rsidR="004843F0">
        <w:t xml:space="preserve"> (</w:t>
      </w:r>
      <w:proofErr w:type="spellStart"/>
      <w:r w:rsidR="004843F0">
        <w:t>sesuai</w:t>
      </w:r>
      <w:proofErr w:type="spellEnd"/>
      <w:r w:rsidR="004843F0">
        <w:t xml:space="preserve"> </w:t>
      </w:r>
      <w:proofErr w:type="spellStart"/>
      <w:r w:rsidR="004843F0">
        <w:t>topik</w:t>
      </w:r>
      <w:proofErr w:type="spellEnd"/>
      <w:r w:rsidR="004843F0">
        <w:t xml:space="preserve"> </w:t>
      </w:r>
      <w:proofErr w:type="spellStart"/>
      <w:r w:rsidR="004843F0">
        <w:t>tugas</w:t>
      </w:r>
      <w:proofErr w:type="spellEnd"/>
      <w:r w:rsidR="004843F0">
        <w:t xml:space="preserve"> </w:t>
      </w:r>
      <w:proofErr w:type="spellStart"/>
      <w:r w:rsidR="004843F0">
        <w:t>akhir</w:t>
      </w:r>
      <w:proofErr w:type="spellEnd"/>
      <w:r w:rsidR="004843F0">
        <w:t>)</w:t>
      </w:r>
    </w:p>
    <w:p w14:paraId="3FB7D399" w14:textId="6F98424C" w:rsidR="00B92B3E" w:rsidRDefault="00B92B3E" w:rsidP="001158B8">
      <w:r>
        <w:t>Lembar</w:t>
      </w:r>
      <w:r w:rsidR="004843F0">
        <w:t>-</w:t>
      </w:r>
      <w:proofErr w:type="spellStart"/>
      <w:r w:rsidR="004843F0">
        <w:t>lembar</w:t>
      </w:r>
      <w:proofErr w:type="spellEnd"/>
      <w:r>
        <w:t xml:space="preserve"> </w:t>
      </w:r>
      <w:proofErr w:type="spellStart"/>
      <w:r>
        <w:t>bukti</w:t>
      </w:r>
      <w:proofErr w:type="spellEnd"/>
      <w:r>
        <w:t xml:space="preserve"> </w:t>
      </w:r>
      <w:proofErr w:type="spellStart"/>
      <w:r>
        <w:t>wawancara</w:t>
      </w:r>
      <w:proofErr w:type="spellEnd"/>
      <w:r w:rsidR="004843F0">
        <w:t xml:space="preserve"> (</w:t>
      </w:r>
      <w:proofErr w:type="spellStart"/>
      <w:r w:rsidR="004843F0">
        <w:t>jika</w:t>
      </w:r>
      <w:proofErr w:type="spellEnd"/>
      <w:r w:rsidR="004843F0">
        <w:t xml:space="preserve"> </w:t>
      </w:r>
      <w:proofErr w:type="spellStart"/>
      <w:r w:rsidR="004843F0">
        <w:t>ada</w:t>
      </w:r>
      <w:proofErr w:type="spellEnd"/>
      <w:r w:rsidR="004843F0">
        <w:t>)</w:t>
      </w:r>
    </w:p>
    <w:p w14:paraId="6645FD2D" w14:textId="64AEC180" w:rsidR="004843F0" w:rsidRDefault="004843F0" w:rsidP="001158B8">
      <w:r>
        <w:t xml:space="preserve">Foto </w:t>
      </w:r>
      <w:proofErr w:type="spellStart"/>
      <w:r>
        <w:t>bukti</w:t>
      </w:r>
      <w:proofErr w:type="spellEnd"/>
      <w:r>
        <w:t xml:space="preserve"> </w:t>
      </w:r>
      <w:proofErr w:type="spellStart"/>
      <w:r>
        <w:t>wawancara</w:t>
      </w:r>
      <w:proofErr w:type="spellEnd"/>
      <w:r w:rsidR="007B7699">
        <w:t xml:space="preserve"> / </w:t>
      </w:r>
      <w:proofErr w:type="spellStart"/>
      <w:r w:rsidR="007B7699">
        <w:t>bukti</w:t>
      </w:r>
      <w:proofErr w:type="spellEnd"/>
      <w:r w:rsidR="007B7699">
        <w:t xml:space="preserve"> </w:t>
      </w:r>
      <w:proofErr w:type="spellStart"/>
      <w:r w:rsidR="007B7699">
        <w:t>pengambilan</w:t>
      </w:r>
      <w:proofErr w:type="spellEnd"/>
      <w:r w:rsidR="007B7699">
        <w:t xml:space="preserve"> data</w:t>
      </w:r>
      <w:r>
        <w:t xml:space="preserve"> (</w:t>
      </w:r>
      <w:proofErr w:type="spellStart"/>
      <w:r>
        <w:t>jika</w:t>
      </w:r>
      <w:proofErr w:type="spellEnd"/>
      <w:r>
        <w:t xml:space="preserve"> </w:t>
      </w:r>
      <w:proofErr w:type="spellStart"/>
      <w:r>
        <w:t>ada</w:t>
      </w:r>
      <w:proofErr w:type="spellEnd"/>
      <w:r>
        <w:t>)</w:t>
      </w:r>
    </w:p>
    <w:p w14:paraId="7A9F358C" w14:textId="26CC55B5" w:rsidR="007B7699" w:rsidRDefault="007B7699" w:rsidP="001158B8">
      <w:r>
        <w:t xml:space="preserve">Surat </w:t>
      </w:r>
      <w:proofErr w:type="spellStart"/>
      <w:r>
        <w:t>pengantar</w:t>
      </w:r>
      <w:proofErr w:type="spellEnd"/>
      <w:r>
        <w:t xml:space="preserve"> </w:t>
      </w:r>
      <w:proofErr w:type="spellStart"/>
      <w:r>
        <w:t>dari</w:t>
      </w:r>
      <w:proofErr w:type="spellEnd"/>
      <w:r>
        <w:t xml:space="preserve"> </w:t>
      </w:r>
      <w:proofErr w:type="spellStart"/>
      <w:r>
        <w:t>kampus</w:t>
      </w:r>
      <w:proofErr w:type="spellEnd"/>
      <w:r>
        <w:t xml:space="preserve"> (</w:t>
      </w:r>
      <w:proofErr w:type="spellStart"/>
      <w:r>
        <w:t>jika</w:t>
      </w:r>
      <w:proofErr w:type="spellEnd"/>
      <w:r>
        <w:t xml:space="preserve"> </w:t>
      </w:r>
      <w:proofErr w:type="spellStart"/>
      <w:r>
        <w:t>ada</w:t>
      </w:r>
      <w:proofErr w:type="spellEnd"/>
      <w:r>
        <w:t>)</w:t>
      </w:r>
    </w:p>
    <w:p w14:paraId="309A0BF5" w14:textId="6FAFA7FD" w:rsidR="00B92B3E" w:rsidRDefault="00B92B3E" w:rsidP="001158B8">
      <w:r>
        <w:t xml:space="preserve">Surat </w:t>
      </w:r>
      <w:proofErr w:type="spellStart"/>
      <w:r>
        <w:t>balasan</w:t>
      </w:r>
      <w:proofErr w:type="spellEnd"/>
      <w:r>
        <w:t xml:space="preserve"> </w:t>
      </w:r>
      <w:proofErr w:type="spellStart"/>
      <w:r>
        <w:t>dari</w:t>
      </w:r>
      <w:proofErr w:type="spellEnd"/>
      <w:r>
        <w:t xml:space="preserve"> </w:t>
      </w:r>
      <w:proofErr w:type="spellStart"/>
      <w:r>
        <w:t>perusahaan</w:t>
      </w:r>
      <w:proofErr w:type="spellEnd"/>
      <w:r w:rsidR="004843F0">
        <w:t xml:space="preserve">, dan </w:t>
      </w:r>
      <w:proofErr w:type="spellStart"/>
      <w:r w:rsidR="004843F0">
        <w:t>surat-surat</w:t>
      </w:r>
      <w:proofErr w:type="spellEnd"/>
      <w:r w:rsidR="004843F0">
        <w:t xml:space="preserve"> </w:t>
      </w:r>
      <w:proofErr w:type="spellStart"/>
      <w:r w:rsidR="004843F0">
        <w:t>lainnya</w:t>
      </w:r>
      <w:proofErr w:type="spellEnd"/>
      <w:r w:rsidR="007B7699">
        <w:t xml:space="preserve"> (</w:t>
      </w:r>
      <w:proofErr w:type="spellStart"/>
      <w:r w:rsidR="007B7699">
        <w:t>jika</w:t>
      </w:r>
      <w:proofErr w:type="spellEnd"/>
      <w:r w:rsidR="007B7699">
        <w:t xml:space="preserve"> </w:t>
      </w:r>
      <w:proofErr w:type="spellStart"/>
      <w:r w:rsidR="007B7699">
        <w:t>ada</w:t>
      </w:r>
      <w:proofErr w:type="spellEnd"/>
      <w:r w:rsidR="007B7699">
        <w:t>)</w:t>
      </w:r>
    </w:p>
    <w:p w14:paraId="324B5849" w14:textId="5C5CCDF7" w:rsidR="004843F0" w:rsidRDefault="00B92B3E" w:rsidP="001158B8">
      <w:r>
        <w:t xml:space="preserve">Bukti </w:t>
      </w:r>
      <w:proofErr w:type="spellStart"/>
      <w:r>
        <w:t>pengambilan</w:t>
      </w:r>
      <w:proofErr w:type="spellEnd"/>
      <w:r>
        <w:t xml:space="preserve"> data di </w:t>
      </w:r>
      <w:proofErr w:type="spellStart"/>
      <w:r>
        <w:t>perusahaan</w:t>
      </w:r>
      <w:proofErr w:type="spellEnd"/>
      <w:r w:rsidR="007B7699">
        <w:t xml:space="preserve"> (</w:t>
      </w:r>
      <w:proofErr w:type="spellStart"/>
      <w:r w:rsidR="007B7699">
        <w:t>jika</w:t>
      </w:r>
      <w:proofErr w:type="spellEnd"/>
      <w:r w:rsidR="007B7699">
        <w:t xml:space="preserve"> </w:t>
      </w:r>
      <w:proofErr w:type="spellStart"/>
      <w:r w:rsidR="007B7699">
        <w:t>ada</w:t>
      </w:r>
      <w:proofErr w:type="spellEnd"/>
      <w:r w:rsidR="007B7699">
        <w:t>)</w:t>
      </w:r>
    </w:p>
    <w:p w14:paraId="781C5A6E" w14:textId="25FB3248" w:rsidR="001158B8" w:rsidRDefault="004843F0" w:rsidP="001158B8">
      <w:proofErr w:type="spellStart"/>
      <w:r>
        <w:t>bukti</w:t>
      </w:r>
      <w:proofErr w:type="spellEnd"/>
      <w:r>
        <w:t xml:space="preserve"> plagiarism checker</w:t>
      </w:r>
    </w:p>
    <w:p w14:paraId="6005766B" w14:textId="5F99B9E2" w:rsidR="004843F0" w:rsidRDefault="004843F0" w:rsidP="001158B8">
      <w:proofErr w:type="spellStart"/>
      <w:r>
        <w:t>notulen</w:t>
      </w:r>
      <w:proofErr w:type="spellEnd"/>
      <w:r>
        <w:t xml:space="preserve"> </w:t>
      </w:r>
      <w:proofErr w:type="spellStart"/>
      <w:r>
        <w:t>tugas</w:t>
      </w:r>
      <w:proofErr w:type="spellEnd"/>
      <w:r>
        <w:t xml:space="preserve"> </w:t>
      </w:r>
      <w:proofErr w:type="spellStart"/>
      <w:r>
        <w:t>akhir</w:t>
      </w:r>
      <w:proofErr w:type="spellEnd"/>
    </w:p>
    <w:p w14:paraId="18B08D17" w14:textId="34305749" w:rsidR="004843F0" w:rsidRPr="001158B8" w:rsidRDefault="004843F0" w:rsidP="001158B8">
      <w:r>
        <w:t xml:space="preserve">dan lain </w:t>
      </w:r>
      <w:proofErr w:type="spellStart"/>
      <w:r>
        <w:t>lain</w:t>
      </w:r>
      <w:proofErr w:type="spellEnd"/>
    </w:p>
    <w:p w14:paraId="3C768537" w14:textId="177E9910" w:rsidR="001158B8" w:rsidRDefault="001158B8" w:rsidP="001158B8">
      <w:r>
        <w:br w:type="page"/>
      </w:r>
    </w:p>
    <w:p w14:paraId="7DE61EB3" w14:textId="54A6327A" w:rsidR="004A4DF2" w:rsidRDefault="00B23140" w:rsidP="005520E6">
      <w:pPr>
        <w:pStyle w:val="Heading2"/>
        <w:numPr>
          <w:ilvl w:val="0"/>
          <w:numId w:val="0"/>
        </w:numPr>
        <w:jc w:val="center"/>
      </w:pPr>
      <w:bookmarkStart w:id="78" w:name="_Toc142127384"/>
      <w:r>
        <w:lastRenderedPageBreak/>
        <w:t>Daftar Riwayat Hidup</w:t>
      </w:r>
      <w:bookmarkEnd w:id="78"/>
    </w:p>
    <w:p w14:paraId="0393FCAC" w14:textId="76D9ADD8" w:rsidR="005520E6" w:rsidRDefault="005520E6" w:rsidP="005520E6">
      <w:pPr>
        <w:tabs>
          <w:tab w:val="left" w:pos="6237"/>
        </w:tabs>
        <w:spacing w:after="0"/>
        <w:jc w:val="right"/>
        <w:rPr>
          <w:b/>
          <w:szCs w:val="24"/>
          <w:lang w:val="id-ID"/>
        </w:rPr>
      </w:pPr>
      <w:r>
        <w:rPr>
          <w:b/>
          <w:szCs w:val="24"/>
          <w:lang w:val="id-ID"/>
        </w:rPr>
        <w:tab/>
      </w:r>
    </w:p>
    <w:sdt>
      <w:sdtPr>
        <w:rPr>
          <w:b/>
          <w:szCs w:val="24"/>
          <w:lang w:val="id-ID"/>
        </w:rPr>
        <w:id w:val="-845942855"/>
        <w:showingPlcHdr/>
        <w:picture/>
      </w:sdtPr>
      <w:sdtContent>
        <w:p w14:paraId="0C315AD6" w14:textId="78C3DEDB" w:rsidR="005520E6" w:rsidRDefault="001158B8" w:rsidP="005520E6">
          <w:pPr>
            <w:tabs>
              <w:tab w:val="left" w:pos="6237"/>
            </w:tabs>
            <w:spacing w:after="0"/>
            <w:jc w:val="right"/>
            <w:rPr>
              <w:b/>
              <w:szCs w:val="24"/>
              <w:lang w:val="id-ID"/>
            </w:rPr>
          </w:pPr>
          <w:r>
            <w:rPr>
              <w:b/>
              <w:noProof/>
              <w:szCs w:val="24"/>
              <w:lang w:val="id-ID"/>
            </w:rPr>
            <w:drawing>
              <wp:inline distT="0" distB="0" distL="0" distR="0" wp14:anchorId="04AF596E" wp14:editId="58DCF946">
                <wp:extent cx="1317413" cy="1246505"/>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323413" cy="1252182"/>
                        </a:xfrm>
                        <a:prstGeom prst="rect">
                          <a:avLst/>
                        </a:prstGeom>
                        <a:noFill/>
                        <a:ln>
                          <a:noFill/>
                        </a:ln>
                      </pic:spPr>
                    </pic:pic>
                  </a:graphicData>
                </a:graphic>
              </wp:inline>
            </w:drawing>
          </w:r>
        </w:p>
      </w:sdtContent>
    </w:sdt>
    <w:p w14:paraId="2C605712" w14:textId="2D6F0B23" w:rsidR="005520E6" w:rsidRPr="00A02341" w:rsidRDefault="005520E6" w:rsidP="005520E6">
      <w:pPr>
        <w:spacing w:after="0"/>
        <w:rPr>
          <w:lang w:val="id-ID"/>
        </w:rPr>
      </w:pPr>
      <w:r>
        <w:rPr>
          <w:b/>
          <w:szCs w:val="24"/>
          <w:lang w:val="id-ID"/>
        </w:rPr>
        <w:t>Data Pribadi</w:t>
      </w:r>
    </w:p>
    <w:p w14:paraId="06F91C71" w14:textId="140BE496" w:rsidR="005520E6" w:rsidRPr="00A02341" w:rsidRDefault="005520E6" w:rsidP="005520E6">
      <w:pPr>
        <w:tabs>
          <w:tab w:val="left" w:pos="2410"/>
        </w:tabs>
        <w:spacing w:after="0"/>
        <w:rPr>
          <w:lang w:val="id-ID"/>
        </w:rPr>
      </w:pPr>
      <w:r w:rsidRPr="00A02341">
        <w:rPr>
          <w:szCs w:val="24"/>
          <w:lang w:val="id-ID"/>
        </w:rPr>
        <w:t>Nama Lengkap</w:t>
      </w:r>
      <w:r w:rsidRPr="00A02341">
        <w:rPr>
          <w:szCs w:val="24"/>
          <w:lang w:val="id-ID"/>
        </w:rPr>
        <w:tab/>
        <w:t>:</w:t>
      </w:r>
      <w:r>
        <w:rPr>
          <w:szCs w:val="24"/>
          <w:lang w:val="id-ID"/>
        </w:rPr>
        <w:t xml:space="preserve"> </w:t>
      </w:r>
      <w:r w:rsidRPr="00A02341">
        <w:rPr>
          <w:szCs w:val="24"/>
          <w:lang w:val="id-ID"/>
        </w:rPr>
        <w:t>Xxxxxxxxx</w:t>
      </w:r>
    </w:p>
    <w:p w14:paraId="1DC4D8CB" w14:textId="3EB86809" w:rsidR="005520E6" w:rsidRPr="00A02341" w:rsidRDefault="005520E6" w:rsidP="005520E6">
      <w:pPr>
        <w:tabs>
          <w:tab w:val="left" w:pos="2410"/>
        </w:tabs>
        <w:spacing w:after="0"/>
        <w:rPr>
          <w:lang w:val="id-ID"/>
        </w:rPr>
      </w:pPr>
      <w:r>
        <w:rPr>
          <w:szCs w:val="24"/>
          <w:lang w:val="id-ID"/>
        </w:rPr>
        <w:t>Tempat, Tanggal Lahir</w:t>
      </w:r>
      <w:r>
        <w:rPr>
          <w:szCs w:val="24"/>
          <w:lang w:val="id-ID"/>
        </w:rPr>
        <w:tab/>
        <w:t xml:space="preserve">: </w:t>
      </w:r>
      <w:r w:rsidRPr="00A02341">
        <w:rPr>
          <w:szCs w:val="24"/>
          <w:lang w:val="id-ID"/>
        </w:rPr>
        <w:t>Xxxxxx, 00</w:t>
      </w:r>
      <w:r>
        <w:rPr>
          <w:szCs w:val="24"/>
          <w:lang w:val="id-ID"/>
        </w:rPr>
        <w:t xml:space="preserve"> Mei </w:t>
      </w:r>
      <w:r w:rsidRPr="00A02341">
        <w:rPr>
          <w:szCs w:val="24"/>
          <w:lang w:val="id-ID"/>
        </w:rPr>
        <w:t>XXXX</w:t>
      </w:r>
    </w:p>
    <w:p w14:paraId="23BDB100" w14:textId="1DAC506F" w:rsidR="005520E6" w:rsidRPr="00A02341" w:rsidRDefault="005520E6" w:rsidP="005520E6">
      <w:pPr>
        <w:tabs>
          <w:tab w:val="left" w:pos="2410"/>
        </w:tabs>
        <w:spacing w:after="0"/>
        <w:rPr>
          <w:lang w:val="id-ID"/>
        </w:rPr>
      </w:pPr>
      <w:r>
        <w:rPr>
          <w:szCs w:val="24"/>
          <w:lang w:val="id-ID"/>
        </w:rPr>
        <w:t>Jenis Kelamin</w:t>
      </w:r>
      <w:r>
        <w:rPr>
          <w:szCs w:val="24"/>
          <w:lang w:val="id-ID"/>
        </w:rPr>
        <w:tab/>
        <w:t xml:space="preserve">: </w:t>
      </w:r>
      <w:r w:rsidRPr="00A02341">
        <w:rPr>
          <w:szCs w:val="24"/>
          <w:lang w:val="id-ID"/>
        </w:rPr>
        <w:t>Xxxxx</w:t>
      </w:r>
    </w:p>
    <w:p w14:paraId="3F3C0AE4" w14:textId="61E18E43" w:rsidR="005520E6" w:rsidRPr="00A02341" w:rsidRDefault="005520E6" w:rsidP="005520E6">
      <w:pPr>
        <w:tabs>
          <w:tab w:val="left" w:pos="2410"/>
        </w:tabs>
        <w:spacing w:after="0"/>
        <w:ind w:left="2552" w:hanging="2552"/>
        <w:jc w:val="both"/>
        <w:rPr>
          <w:lang w:val="id-ID"/>
        </w:rPr>
      </w:pPr>
      <w:r>
        <w:rPr>
          <w:szCs w:val="24"/>
          <w:lang w:val="id-ID"/>
        </w:rPr>
        <w:t>Alamat</w:t>
      </w:r>
      <w:r>
        <w:rPr>
          <w:szCs w:val="24"/>
          <w:lang w:val="id-ID"/>
        </w:rPr>
        <w:tab/>
        <w:t xml:space="preserve">: </w:t>
      </w:r>
      <w:r w:rsidRPr="00A02341">
        <w:rPr>
          <w:szCs w:val="24"/>
          <w:lang w:val="id-ID"/>
        </w:rPr>
        <w:t>Xxxxxxxxxxxxxxxxxxxxxxxxxxxxxxxxxxxxxxxxxx</w:t>
      </w:r>
    </w:p>
    <w:p w14:paraId="7D7AA803" w14:textId="59C21FB1" w:rsidR="005520E6" w:rsidRPr="00A02341" w:rsidRDefault="005520E6" w:rsidP="005520E6">
      <w:pPr>
        <w:tabs>
          <w:tab w:val="left" w:pos="2410"/>
        </w:tabs>
        <w:spacing w:after="0"/>
        <w:rPr>
          <w:lang w:val="id-ID"/>
        </w:rPr>
      </w:pPr>
      <w:r>
        <w:rPr>
          <w:szCs w:val="24"/>
          <w:lang w:val="id-ID"/>
        </w:rPr>
        <w:t>Nomor Telepon</w:t>
      </w:r>
      <w:r>
        <w:rPr>
          <w:szCs w:val="24"/>
          <w:lang w:val="id-ID"/>
        </w:rPr>
        <w:tab/>
        <w:t xml:space="preserve">: </w:t>
      </w:r>
      <w:r w:rsidRPr="00A02341">
        <w:rPr>
          <w:szCs w:val="24"/>
          <w:lang w:val="id-ID"/>
        </w:rPr>
        <w:t>+62 123456789</w:t>
      </w:r>
    </w:p>
    <w:p w14:paraId="658C7D77" w14:textId="2FA4EF4B" w:rsidR="005520E6" w:rsidRPr="005520E6" w:rsidRDefault="005520E6" w:rsidP="005520E6">
      <w:pPr>
        <w:tabs>
          <w:tab w:val="left" w:pos="2410"/>
          <w:tab w:val="left" w:pos="8222"/>
        </w:tabs>
        <w:spacing w:after="0"/>
        <w:rPr>
          <w:szCs w:val="24"/>
        </w:rPr>
      </w:pPr>
      <w:r w:rsidRPr="00A02341">
        <w:rPr>
          <w:szCs w:val="24"/>
        </w:rPr>
        <w:t>Agama</w:t>
      </w:r>
      <w:r w:rsidRPr="00A02341">
        <w:rPr>
          <w:szCs w:val="24"/>
        </w:rPr>
        <w:tab/>
        <w:t>:</w:t>
      </w:r>
      <w:r>
        <w:rPr>
          <w:szCs w:val="24"/>
          <w:lang w:val="id-ID"/>
        </w:rPr>
        <w:t xml:space="preserve"> </w:t>
      </w:r>
      <w:proofErr w:type="spellStart"/>
      <w:r>
        <w:rPr>
          <w:szCs w:val="24"/>
        </w:rPr>
        <w:t>Xxxxxx</w:t>
      </w:r>
      <w:proofErr w:type="spellEnd"/>
    </w:p>
    <w:p w14:paraId="59B61A2B" w14:textId="2B693385" w:rsidR="005520E6" w:rsidRPr="00EF0900" w:rsidRDefault="005520E6" w:rsidP="005520E6">
      <w:pPr>
        <w:tabs>
          <w:tab w:val="left" w:pos="2410"/>
          <w:tab w:val="left" w:pos="8222"/>
        </w:tabs>
        <w:spacing w:after="0"/>
      </w:pPr>
      <w:r>
        <w:rPr>
          <w:lang w:val="id-ID"/>
        </w:rPr>
        <w:t>Email</w:t>
      </w:r>
      <w:r>
        <w:rPr>
          <w:lang w:val="id-ID"/>
        </w:rPr>
        <w:tab/>
        <w:t xml:space="preserve">: </w:t>
      </w:r>
      <w:proofErr w:type="spellStart"/>
      <w:r>
        <w:t>Xxxxxx</w:t>
      </w:r>
      <w:proofErr w:type="spellEnd"/>
      <w:r>
        <w:rPr>
          <w:lang w:val="id-ID"/>
        </w:rPr>
        <w:t>@gmail.com</w:t>
      </w:r>
    </w:p>
    <w:p w14:paraId="3A16B897" w14:textId="77777777" w:rsidR="005520E6" w:rsidRDefault="005520E6" w:rsidP="005520E6">
      <w:pPr>
        <w:tabs>
          <w:tab w:val="left" w:pos="2410"/>
          <w:tab w:val="left" w:pos="8222"/>
        </w:tabs>
        <w:spacing w:after="0"/>
      </w:pPr>
      <w:r>
        <w:rPr>
          <w:szCs w:val="24"/>
          <w:lang w:val="id-ID"/>
        </w:rPr>
        <w:t>Riwayat Pendidikan</w:t>
      </w:r>
      <w:r>
        <w:rPr>
          <w:szCs w:val="24"/>
          <w:lang w:val="id-ID"/>
        </w:rPr>
        <w:tab/>
        <w:t>:</w:t>
      </w:r>
    </w:p>
    <w:p w14:paraId="14B451F3" w14:textId="47E1B6E6" w:rsidR="005520E6" w:rsidRDefault="005520E6" w:rsidP="005520E6">
      <w:pPr>
        <w:pStyle w:val="ListParagraph"/>
        <w:numPr>
          <w:ilvl w:val="0"/>
          <w:numId w:val="36"/>
        </w:numPr>
        <w:tabs>
          <w:tab w:val="clear" w:pos="0"/>
        </w:tabs>
        <w:spacing w:after="0"/>
        <w:ind w:left="1134" w:hanging="283"/>
      </w:pPr>
      <w:proofErr w:type="spellStart"/>
      <w:r>
        <w:rPr>
          <w:szCs w:val="24"/>
          <w:lang w:val="en-US"/>
        </w:rPr>
        <w:t>xxxx</w:t>
      </w:r>
      <w:proofErr w:type="spellEnd"/>
      <w:r>
        <w:rPr>
          <w:szCs w:val="24"/>
        </w:rPr>
        <w:t xml:space="preserve"> – </w:t>
      </w:r>
      <w:proofErr w:type="spellStart"/>
      <w:r>
        <w:rPr>
          <w:szCs w:val="24"/>
          <w:lang w:val="en-US"/>
        </w:rPr>
        <w:t>xxxx</w:t>
      </w:r>
      <w:proofErr w:type="spellEnd"/>
      <w:r>
        <w:rPr>
          <w:szCs w:val="24"/>
        </w:rPr>
        <w:tab/>
        <w:t xml:space="preserve">: TK </w:t>
      </w:r>
      <w:r>
        <w:rPr>
          <w:szCs w:val="24"/>
          <w:lang w:val="en-US"/>
        </w:rPr>
        <w:t>XXXXX</w:t>
      </w:r>
    </w:p>
    <w:p w14:paraId="1684C1BA" w14:textId="08E276CE" w:rsidR="005520E6" w:rsidRDefault="005520E6" w:rsidP="005520E6">
      <w:pPr>
        <w:pStyle w:val="ListParagraph"/>
        <w:numPr>
          <w:ilvl w:val="0"/>
          <w:numId w:val="36"/>
        </w:numPr>
        <w:tabs>
          <w:tab w:val="clear" w:pos="0"/>
        </w:tabs>
        <w:spacing w:after="0"/>
        <w:ind w:left="1134" w:hanging="283"/>
      </w:pPr>
      <w:proofErr w:type="spellStart"/>
      <w:r>
        <w:rPr>
          <w:szCs w:val="24"/>
          <w:lang w:val="en-US"/>
        </w:rPr>
        <w:t>xxxx</w:t>
      </w:r>
      <w:proofErr w:type="spellEnd"/>
      <w:r>
        <w:rPr>
          <w:szCs w:val="24"/>
          <w:lang w:val="zh-CN"/>
        </w:rPr>
        <w:t xml:space="preserve"> – </w:t>
      </w:r>
      <w:proofErr w:type="spellStart"/>
      <w:r>
        <w:rPr>
          <w:szCs w:val="24"/>
          <w:lang w:val="en-US"/>
        </w:rPr>
        <w:t>xxxx</w:t>
      </w:r>
      <w:proofErr w:type="spellEnd"/>
      <w:r>
        <w:rPr>
          <w:szCs w:val="24"/>
          <w:lang w:val="zh-CN"/>
        </w:rPr>
        <w:tab/>
        <w:t>:</w:t>
      </w:r>
      <w:r>
        <w:rPr>
          <w:szCs w:val="24"/>
        </w:rPr>
        <w:t xml:space="preserve"> </w:t>
      </w:r>
      <w:r>
        <w:rPr>
          <w:szCs w:val="24"/>
          <w:lang w:val="zh-CN"/>
        </w:rPr>
        <w:t>SD</w:t>
      </w:r>
      <w:r>
        <w:rPr>
          <w:szCs w:val="24"/>
        </w:rPr>
        <w:t xml:space="preserve"> </w:t>
      </w:r>
      <w:r>
        <w:rPr>
          <w:szCs w:val="24"/>
          <w:lang w:val="en-US"/>
        </w:rPr>
        <w:t>XXXXX</w:t>
      </w:r>
    </w:p>
    <w:p w14:paraId="7E08C70C" w14:textId="3D79CB39" w:rsidR="005520E6" w:rsidRDefault="005520E6" w:rsidP="005520E6">
      <w:pPr>
        <w:pStyle w:val="ListParagraph"/>
        <w:numPr>
          <w:ilvl w:val="0"/>
          <w:numId w:val="36"/>
        </w:numPr>
        <w:tabs>
          <w:tab w:val="clear" w:pos="0"/>
        </w:tabs>
        <w:spacing w:after="0"/>
        <w:ind w:left="1134" w:hanging="283"/>
      </w:pPr>
      <w:proofErr w:type="spellStart"/>
      <w:r>
        <w:rPr>
          <w:szCs w:val="24"/>
          <w:lang w:val="en-US"/>
        </w:rPr>
        <w:t>xxxx</w:t>
      </w:r>
      <w:proofErr w:type="spellEnd"/>
      <w:r>
        <w:rPr>
          <w:szCs w:val="24"/>
          <w:lang w:val="zh-CN"/>
        </w:rPr>
        <w:t xml:space="preserve"> – </w:t>
      </w:r>
      <w:proofErr w:type="spellStart"/>
      <w:r>
        <w:rPr>
          <w:szCs w:val="24"/>
          <w:lang w:val="en-US"/>
        </w:rPr>
        <w:t>xxxx</w:t>
      </w:r>
      <w:proofErr w:type="spellEnd"/>
      <w:r>
        <w:rPr>
          <w:szCs w:val="24"/>
          <w:lang w:val="zh-CN"/>
        </w:rPr>
        <w:tab/>
        <w:t>:</w:t>
      </w:r>
      <w:r>
        <w:rPr>
          <w:szCs w:val="24"/>
        </w:rPr>
        <w:t xml:space="preserve"> </w:t>
      </w:r>
      <w:r>
        <w:rPr>
          <w:szCs w:val="24"/>
          <w:lang w:val="zh-CN"/>
        </w:rPr>
        <w:t>SMP</w:t>
      </w:r>
      <w:r>
        <w:rPr>
          <w:szCs w:val="24"/>
          <w:lang w:val="en-US"/>
        </w:rPr>
        <w:t xml:space="preserve"> XXXXX</w:t>
      </w:r>
    </w:p>
    <w:p w14:paraId="31C90654" w14:textId="75913DA0" w:rsidR="005520E6" w:rsidRDefault="005520E6" w:rsidP="005520E6">
      <w:pPr>
        <w:pStyle w:val="ListParagraph"/>
        <w:numPr>
          <w:ilvl w:val="0"/>
          <w:numId w:val="36"/>
        </w:numPr>
        <w:tabs>
          <w:tab w:val="clear" w:pos="0"/>
        </w:tabs>
        <w:spacing w:after="0"/>
        <w:ind w:left="1134" w:hanging="283"/>
      </w:pPr>
      <w:proofErr w:type="spellStart"/>
      <w:r>
        <w:rPr>
          <w:szCs w:val="24"/>
          <w:lang w:val="en-US"/>
        </w:rPr>
        <w:t>xxxx</w:t>
      </w:r>
      <w:proofErr w:type="spellEnd"/>
      <w:r>
        <w:rPr>
          <w:szCs w:val="24"/>
          <w:lang w:val="zh-CN"/>
        </w:rPr>
        <w:t xml:space="preserve"> – </w:t>
      </w:r>
      <w:proofErr w:type="spellStart"/>
      <w:r>
        <w:rPr>
          <w:szCs w:val="24"/>
          <w:lang w:val="en-US"/>
        </w:rPr>
        <w:t>xxxx</w:t>
      </w:r>
      <w:proofErr w:type="spellEnd"/>
      <w:r>
        <w:rPr>
          <w:szCs w:val="24"/>
          <w:lang w:val="zh-CN"/>
        </w:rPr>
        <w:tab/>
        <w:t>:</w:t>
      </w:r>
      <w:r>
        <w:rPr>
          <w:szCs w:val="24"/>
        </w:rPr>
        <w:t xml:space="preserve"> </w:t>
      </w:r>
      <w:r>
        <w:rPr>
          <w:szCs w:val="24"/>
          <w:lang w:val="zh-CN"/>
        </w:rPr>
        <w:t xml:space="preserve">SMA </w:t>
      </w:r>
      <w:r>
        <w:rPr>
          <w:szCs w:val="24"/>
          <w:lang w:val="en-US"/>
        </w:rPr>
        <w:t>XXXXX</w:t>
      </w:r>
    </w:p>
    <w:p w14:paraId="08049ECF" w14:textId="4AE0C80A" w:rsidR="005520E6" w:rsidRDefault="005520E6" w:rsidP="005520E6">
      <w:pPr>
        <w:pStyle w:val="ListParagraph"/>
        <w:numPr>
          <w:ilvl w:val="0"/>
          <w:numId w:val="36"/>
        </w:numPr>
        <w:tabs>
          <w:tab w:val="clear" w:pos="0"/>
        </w:tabs>
        <w:spacing w:after="0"/>
        <w:ind w:left="1134" w:hanging="283"/>
        <w:jc w:val="both"/>
      </w:pPr>
      <w:proofErr w:type="spellStart"/>
      <w:r>
        <w:rPr>
          <w:szCs w:val="24"/>
          <w:lang w:val="en-US"/>
        </w:rPr>
        <w:t>xxxx</w:t>
      </w:r>
      <w:proofErr w:type="spellEnd"/>
      <w:r w:rsidRPr="00A02341">
        <w:rPr>
          <w:szCs w:val="24"/>
          <w:lang w:val="en-US"/>
        </w:rPr>
        <w:t xml:space="preserve"> – </w:t>
      </w:r>
      <w:proofErr w:type="spellStart"/>
      <w:r w:rsidRPr="00A02341">
        <w:rPr>
          <w:szCs w:val="24"/>
          <w:lang w:val="en-US"/>
        </w:rPr>
        <w:t>Sekarang</w:t>
      </w:r>
      <w:proofErr w:type="spellEnd"/>
      <w:r w:rsidRPr="00A02341">
        <w:rPr>
          <w:szCs w:val="24"/>
          <w:lang w:val="en-US"/>
        </w:rPr>
        <w:t xml:space="preserve"> </w:t>
      </w:r>
      <w:r w:rsidRPr="00A02341">
        <w:rPr>
          <w:szCs w:val="24"/>
          <w:lang w:val="en-US"/>
        </w:rPr>
        <w:tab/>
      </w:r>
      <w:r>
        <w:rPr>
          <w:szCs w:val="24"/>
          <w:lang w:val="en-US"/>
        </w:rPr>
        <w:t>:</w:t>
      </w:r>
      <w:r>
        <w:rPr>
          <w:szCs w:val="24"/>
        </w:rPr>
        <w:t xml:space="preserve"> </w:t>
      </w:r>
      <w:r>
        <w:rPr>
          <w:szCs w:val="24"/>
          <w:lang w:val="en-US"/>
        </w:rPr>
        <w:t xml:space="preserve">Universitas Multi Data Palembang </w:t>
      </w:r>
    </w:p>
    <w:p w14:paraId="344D19F5" w14:textId="77777777" w:rsidR="005520E6" w:rsidRDefault="005520E6" w:rsidP="005520E6">
      <w:pPr>
        <w:pStyle w:val="ListParagraph"/>
        <w:spacing w:after="0"/>
        <w:ind w:left="1134"/>
        <w:jc w:val="both"/>
      </w:pPr>
    </w:p>
    <w:p w14:paraId="0CE98CAC" w14:textId="77777777" w:rsidR="005520E6" w:rsidRDefault="005520E6" w:rsidP="005520E6">
      <w:pPr>
        <w:tabs>
          <w:tab w:val="left" w:pos="2410"/>
        </w:tabs>
        <w:spacing w:after="0"/>
        <w:jc w:val="both"/>
        <w:rPr>
          <w:lang w:val="id-ID"/>
        </w:rPr>
      </w:pPr>
      <w:r>
        <w:rPr>
          <w:lang w:val="id-ID"/>
        </w:rPr>
        <w:t>Pengalaman Organisasi</w:t>
      </w:r>
      <w:r>
        <w:rPr>
          <w:lang w:val="id-ID"/>
        </w:rPr>
        <w:tab/>
        <w:t>:</w:t>
      </w:r>
    </w:p>
    <w:p w14:paraId="30754035" w14:textId="41F1C282" w:rsidR="005520E6" w:rsidRPr="005520E6" w:rsidRDefault="005520E6" w:rsidP="005520E6">
      <w:pPr>
        <w:pStyle w:val="ListParagraph"/>
        <w:numPr>
          <w:ilvl w:val="0"/>
          <w:numId w:val="37"/>
        </w:numPr>
        <w:tabs>
          <w:tab w:val="left" w:pos="2410"/>
        </w:tabs>
        <w:spacing w:after="0"/>
        <w:ind w:left="1134" w:hanging="283"/>
        <w:jc w:val="both"/>
      </w:pPr>
      <w:r>
        <w:rPr>
          <w:lang w:val="en-US"/>
        </w:rPr>
        <w:t>XXXXXXXXXXXX</w:t>
      </w:r>
    </w:p>
    <w:p w14:paraId="72BFD428" w14:textId="6B9C6C0F" w:rsidR="005520E6" w:rsidRDefault="005520E6" w:rsidP="005520E6">
      <w:pPr>
        <w:pStyle w:val="ListParagraph"/>
        <w:numPr>
          <w:ilvl w:val="0"/>
          <w:numId w:val="37"/>
        </w:numPr>
        <w:tabs>
          <w:tab w:val="left" w:pos="2410"/>
        </w:tabs>
        <w:spacing w:after="0"/>
        <w:ind w:left="1134" w:hanging="283"/>
        <w:jc w:val="both"/>
      </w:pPr>
      <w:r>
        <w:rPr>
          <w:lang w:val="en-US"/>
        </w:rPr>
        <w:t>XXXXXXXXXXXX</w:t>
      </w:r>
    </w:p>
    <w:p w14:paraId="1D2CF4C4" w14:textId="77777777" w:rsidR="005520E6" w:rsidRDefault="005520E6" w:rsidP="005520E6">
      <w:pPr>
        <w:tabs>
          <w:tab w:val="left" w:pos="2410"/>
        </w:tabs>
        <w:spacing w:after="0"/>
        <w:jc w:val="both"/>
      </w:pPr>
    </w:p>
    <w:p w14:paraId="60B6CFEE" w14:textId="77777777" w:rsidR="005520E6" w:rsidRDefault="005520E6" w:rsidP="005520E6">
      <w:pPr>
        <w:tabs>
          <w:tab w:val="left" w:pos="2410"/>
        </w:tabs>
        <w:spacing w:after="0"/>
        <w:jc w:val="both"/>
        <w:rPr>
          <w:lang w:val="id-ID"/>
        </w:rPr>
      </w:pPr>
      <w:r>
        <w:rPr>
          <w:lang w:val="id-ID"/>
        </w:rPr>
        <w:t>Prestasi</w:t>
      </w:r>
      <w:r>
        <w:rPr>
          <w:lang w:val="id-ID"/>
        </w:rPr>
        <w:tab/>
        <w:t>:</w:t>
      </w:r>
    </w:p>
    <w:p w14:paraId="1BB473A4" w14:textId="77777777" w:rsidR="005520E6" w:rsidRPr="005520E6" w:rsidRDefault="005520E6" w:rsidP="005520E6">
      <w:pPr>
        <w:pStyle w:val="ListParagraph"/>
        <w:numPr>
          <w:ilvl w:val="0"/>
          <w:numId w:val="38"/>
        </w:numPr>
        <w:tabs>
          <w:tab w:val="left" w:pos="2410"/>
        </w:tabs>
        <w:spacing w:after="0"/>
        <w:ind w:left="1134" w:hanging="283"/>
        <w:jc w:val="both"/>
      </w:pPr>
      <w:r>
        <w:rPr>
          <w:lang w:val="en-US"/>
        </w:rPr>
        <w:t>XXXXXXXXXXXXXXX</w:t>
      </w:r>
    </w:p>
    <w:p w14:paraId="4F1DAADF" w14:textId="3E3B8016" w:rsidR="005520E6" w:rsidRPr="005520E6" w:rsidRDefault="005520E6" w:rsidP="005520E6">
      <w:pPr>
        <w:pStyle w:val="ListParagraph"/>
        <w:numPr>
          <w:ilvl w:val="0"/>
          <w:numId w:val="38"/>
        </w:numPr>
        <w:tabs>
          <w:tab w:val="left" w:pos="2410"/>
        </w:tabs>
        <w:spacing w:after="0"/>
        <w:ind w:left="1134" w:hanging="283"/>
        <w:jc w:val="both"/>
      </w:pPr>
      <w:r>
        <w:rPr>
          <w:lang w:val="en-US"/>
        </w:rPr>
        <w:t>XXXXXXXXXXXXXXX</w:t>
      </w:r>
    </w:p>
    <w:p w14:paraId="06EB5933" w14:textId="613B961F" w:rsidR="005520E6" w:rsidRPr="005520E6" w:rsidRDefault="005520E6" w:rsidP="005520E6">
      <w:pPr>
        <w:pStyle w:val="ListParagraph"/>
        <w:numPr>
          <w:ilvl w:val="0"/>
          <w:numId w:val="38"/>
        </w:numPr>
        <w:tabs>
          <w:tab w:val="left" w:pos="2410"/>
        </w:tabs>
        <w:spacing w:after="0"/>
        <w:ind w:left="1134" w:hanging="283"/>
        <w:jc w:val="both"/>
      </w:pPr>
      <w:r w:rsidRPr="00E420AB">
        <w:rPr>
          <w:lang w:val="en-US"/>
        </w:rPr>
        <w:t>XXXXXXXXXXXXXX</w:t>
      </w:r>
      <w:r w:rsidR="00E420AB">
        <w:rPr>
          <w:lang w:val="en-US"/>
        </w:rPr>
        <w:t>X</w:t>
      </w:r>
    </w:p>
    <w:p w14:paraId="78EC1671" w14:textId="77777777" w:rsidR="001158B8" w:rsidRDefault="001158B8" w:rsidP="00FA1E06">
      <w:pPr>
        <w:pStyle w:val="Heading2"/>
        <w:numPr>
          <w:ilvl w:val="0"/>
          <w:numId w:val="0"/>
        </w:numPr>
        <w:jc w:val="center"/>
      </w:pPr>
      <w:r>
        <w:br w:type="page"/>
      </w:r>
    </w:p>
    <w:p w14:paraId="031A9BA6" w14:textId="0DC5D0E8" w:rsidR="00361404" w:rsidRDefault="00B23140" w:rsidP="00FA1E06">
      <w:pPr>
        <w:pStyle w:val="Heading2"/>
        <w:numPr>
          <w:ilvl w:val="0"/>
          <w:numId w:val="0"/>
        </w:numPr>
        <w:jc w:val="center"/>
      </w:pPr>
      <w:bookmarkStart w:id="79" w:name="_Toc142127385"/>
      <w:r>
        <w:lastRenderedPageBreak/>
        <w:t xml:space="preserve">Lembar </w:t>
      </w:r>
      <w:proofErr w:type="spellStart"/>
      <w:r>
        <w:t>Konsultasi</w:t>
      </w:r>
      <w:bookmarkEnd w:id="79"/>
      <w:proofErr w:type="spellEnd"/>
    </w:p>
    <w:tbl>
      <w:tblPr>
        <w:tblStyle w:val="TableGrid"/>
        <w:tblW w:w="0" w:type="auto"/>
        <w:tblLook w:val="04A0" w:firstRow="1" w:lastRow="0" w:firstColumn="1" w:lastColumn="0" w:noHBand="0" w:noVBand="1"/>
      </w:tblPr>
      <w:tblGrid>
        <w:gridCol w:w="2712"/>
        <w:gridCol w:w="5215"/>
      </w:tblGrid>
      <w:tr w:rsidR="00D340CD" w14:paraId="7A129574" w14:textId="77777777" w:rsidTr="00CB2675">
        <w:trPr>
          <w:trHeight w:val="1284"/>
        </w:trPr>
        <w:tc>
          <w:tcPr>
            <w:tcW w:w="2753" w:type="dxa"/>
            <w:tcBorders>
              <w:bottom w:val="single" w:sz="4" w:space="0" w:color="auto"/>
            </w:tcBorders>
            <w:vAlign w:val="center"/>
          </w:tcPr>
          <w:p w14:paraId="3B5F5FCB" w14:textId="117A98D4" w:rsidR="00D340CD" w:rsidRDefault="00D340CD" w:rsidP="00D340CD">
            <w:pPr>
              <w:spacing w:after="0" w:line="240" w:lineRule="auto"/>
              <w:jc w:val="center"/>
            </w:pPr>
            <w:r>
              <w:rPr>
                <w:noProof/>
                <w:color w:val="000000"/>
              </w:rPr>
              <w:drawing>
                <wp:inline distT="19050" distB="19050" distL="19050" distR="19050" wp14:anchorId="2745B9A2" wp14:editId="7F88AF4A">
                  <wp:extent cx="1266825" cy="933450"/>
                  <wp:effectExtent l="0" t="0" r="9525"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9"/>
                          <a:srcRect/>
                          <a:stretch>
                            <a:fillRect/>
                          </a:stretch>
                        </pic:blipFill>
                        <pic:spPr>
                          <a:xfrm>
                            <a:off x="0" y="0"/>
                            <a:ext cx="1267266" cy="933775"/>
                          </a:xfrm>
                          <a:prstGeom prst="rect">
                            <a:avLst/>
                          </a:prstGeom>
                          <a:ln/>
                        </pic:spPr>
                      </pic:pic>
                    </a:graphicData>
                  </a:graphic>
                </wp:inline>
              </w:drawing>
            </w:r>
          </w:p>
        </w:tc>
        <w:tc>
          <w:tcPr>
            <w:tcW w:w="5508" w:type="dxa"/>
            <w:vMerge w:val="restart"/>
            <w:tcBorders>
              <w:bottom w:val="single" w:sz="4" w:space="0" w:color="auto"/>
            </w:tcBorders>
            <w:vAlign w:val="center"/>
          </w:tcPr>
          <w:p w14:paraId="599EAFE7" w14:textId="3E340863" w:rsidR="00D340CD" w:rsidRPr="00673E73" w:rsidRDefault="00D340CD" w:rsidP="00673E73">
            <w:pPr>
              <w:spacing w:line="240" w:lineRule="auto"/>
              <w:jc w:val="center"/>
              <w:rPr>
                <w:rFonts w:ascii="Times New Roman" w:hAnsi="Times New Roman"/>
                <w:b/>
                <w:bCs/>
                <w:szCs w:val="24"/>
              </w:rPr>
            </w:pPr>
            <w:r w:rsidRPr="00673E73">
              <w:rPr>
                <w:rFonts w:ascii="Times New Roman" w:hAnsi="Times New Roman"/>
                <w:b/>
                <w:bCs/>
                <w:szCs w:val="24"/>
              </w:rPr>
              <w:t>LEMBAR KONSULTASI</w:t>
            </w:r>
          </w:p>
          <w:p w14:paraId="2348D989" w14:textId="77777777" w:rsidR="00D340CD" w:rsidRDefault="00D340CD" w:rsidP="00673E73">
            <w:pPr>
              <w:spacing w:line="240" w:lineRule="auto"/>
              <w:jc w:val="center"/>
              <w:rPr>
                <w:rFonts w:ascii="Times New Roman" w:hAnsi="Times New Roman"/>
                <w:b/>
                <w:bCs/>
                <w:szCs w:val="24"/>
              </w:rPr>
            </w:pPr>
            <w:r w:rsidRPr="00673E73">
              <w:rPr>
                <w:rFonts w:ascii="Times New Roman" w:hAnsi="Times New Roman"/>
                <w:b/>
                <w:bCs/>
                <w:szCs w:val="24"/>
              </w:rPr>
              <w:t>TUGAS AKHIR</w:t>
            </w:r>
          </w:p>
          <w:p w14:paraId="4D9F79DB" w14:textId="68B68BA6" w:rsidR="00B62F0A" w:rsidRPr="00D340CD" w:rsidRDefault="00BC113C" w:rsidP="00673E73">
            <w:pPr>
              <w:spacing w:line="240" w:lineRule="auto"/>
              <w:jc w:val="center"/>
              <w:rPr>
                <w:b/>
                <w:bCs/>
              </w:rPr>
            </w:pPr>
            <w:r>
              <w:rPr>
                <w:b/>
                <w:bCs/>
                <w:color w:val="FF0000"/>
                <w:sz w:val="16"/>
                <w:szCs w:val="14"/>
              </w:rPr>
              <w:t xml:space="preserve">(CONTOH) </w:t>
            </w:r>
            <w:r w:rsidRPr="004843F0">
              <w:rPr>
                <w:b/>
                <w:bCs/>
                <w:color w:val="FF0000"/>
                <w:sz w:val="16"/>
                <w:szCs w:val="14"/>
                <w:highlight w:val="yellow"/>
              </w:rPr>
              <w:t>(FILE ASLI HARUS DIUNDUH DI SIMPONI)</w:t>
            </w:r>
          </w:p>
        </w:tc>
      </w:tr>
      <w:tr w:rsidR="00D340CD" w14:paraId="109C53C6" w14:textId="77777777" w:rsidTr="002D5D55">
        <w:tc>
          <w:tcPr>
            <w:tcW w:w="2753" w:type="dxa"/>
          </w:tcPr>
          <w:p w14:paraId="2392A618" w14:textId="1EB68EE8" w:rsidR="00D340CD" w:rsidRPr="00D340CD" w:rsidRDefault="00D340CD" w:rsidP="00673E73">
            <w:pPr>
              <w:spacing w:after="0" w:line="240" w:lineRule="auto"/>
              <w:jc w:val="center"/>
              <w:rPr>
                <w:rFonts w:ascii="Times New Roman" w:hAnsi="Times New Roman"/>
                <w:szCs w:val="24"/>
              </w:rPr>
            </w:pPr>
            <w:r>
              <w:rPr>
                <w:rFonts w:ascii="Times New Roman" w:hAnsi="Times New Roman"/>
                <w:szCs w:val="24"/>
              </w:rPr>
              <w:t>XX-XXX-XXX-XX.XX</w:t>
            </w:r>
          </w:p>
        </w:tc>
        <w:tc>
          <w:tcPr>
            <w:tcW w:w="5508" w:type="dxa"/>
            <w:vMerge/>
          </w:tcPr>
          <w:p w14:paraId="67CF23C6" w14:textId="77777777" w:rsidR="00D340CD" w:rsidRDefault="00D340CD" w:rsidP="00B57484"/>
        </w:tc>
      </w:tr>
    </w:tbl>
    <w:p w14:paraId="34A6EE59" w14:textId="01F21276" w:rsidR="00B57484" w:rsidRDefault="00B57484" w:rsidP="00B57484">
      <w:pPr>
        <w:rPr>
          <w:szCs w:val="24"/>
        </w:rPr>
      </w:pPr>
    </w:p>
    <w:p w14:paraId="6D8E2B32" w14:textId="77629F1A" w:rsidR="00D340CD" w:rsidRDefault="00D340CD" w:rsidP="00D340CD">
      <w:pPr>
        <w:tabs>
          <w:tab w:val="left" w:pos="2977"/>
          <w:tab w:val="left" w:pos="3261"/>
          <w:tab w:val="left" w:pos="6663"/>
        </w:tabs>
        <w:rPr>
          <w:szCs w:val="24"/>
        </w:rPr>
      </w:pPr>
      <w:r>
        <w:rPr>
          <w:szCs w:val="24"/>
        </w:rPr>
        <w:t>TAHUN AKADEMIK</w:t>
      </w:r>
      <w:r>
        <w:rPr>
          <w:szCs w:val="24"/>
        </w:rPr>
        <w:tab/>
        <w:t>:</w:t>
      </w:r>
      <w:r>
        <w:rPr>
          <w:szCs w:val="24"/>
        </w:rPr>
        <w:tab/>
        <w:t>202X/202X</w:t>
      </w:r>
      <w:r>
        <w:rPr>
          <w:szCs w:val="24"/>
        </w:rPr>
        <w:tab/>
        <w:t xml:space="preserve">Hal x </w:t>
      </w:r>
      <w:proofErr w:type="spellStart"/>
      <w:r>
        <w:rPr>
          <w:szCs w:val="24"/>
        </w:rPr>
        <w:t>dari</w:t>
      </w:r>
      <w:proofErr w:type="spellEnd"/>
      <w:r>
        <w:rPr>
          <w:szCs w:val="24"/>
        </w:rPr>
        <w:t xml:space="preserve"> x</w:t>
      </w:r>
    </w:p>
    <w:tbl>
      <w:tblPr>
        <w:tblStyle w:val="TableGrid"/>
        <w:tblW w:w="0" w:type="auto"/>
        <w:tblLook w:val="04A0" w:firstRow="1" w:lastRow="0" w:firstColumn="1" w:lastColumn="0" w:noHBand="0" w:noVBand="1"/>
      </w:tblPr>
      <w:tblGrid>
        <w:gridCol w:w="562"/>
        <w:gridCol w:w="1062"/>
        <w:gridCol w:w="237"/>
        <w:gridCol w:w="84"/>
        <w:gridCol w:w="1332"/>
        <w:gridCol w:w="733"/>
        <w:gridCol w:w="2172"/>
        <w:gridCol w:w="850"/>
        <w:gridCol w:w="895"/>
      </w:tblGrid>
      <w:tr w:rsidR="00D340CD" w14:paraId="0537FD1B" w14:textId="77777777" w:rsidTr="00D340CD">
        <w:tc>
          <w:tcPr>
            <w:tcW w:w="2065" w:type="dxa"/>
            <w:gridSpan w:val="4"/>
            <w:vAlign w:val="center"/>
          </w:tcPr>
          <w:p w14:paraId="33044424" w14:textId="05320A92" w:rsidR="00D340CD" w:rsidRDefault="00D340CD" w:rsidP="00D340CD">
            <w:pPr>
              <w:tabs>
                <w:tab w:val="left" w:pos="2977"/>
                <w:tab w:val="left" w:pos="3261"/>
                <w:tab w:val="left" w:pos="6663"/>
              </w:tabs>
              <w:spacing w:before="120" w:after="120" w:line="240" w:lineRule="auto"/>
              <w:rPr>
                <w:rFonts w:ascii="Times New Roman" w:hAnsi="Times New Roman"/>
                <w:szCs w:val="24"/>
              </w:rPr>
            </w:pPr>
            <w:r>
              <w:rPr>
                <w:rFonts w:ascii="Times New Roman" w:hAnsi="Times New Roman"/>
                <w:szCs w:val="24"/>
              </w:rPr>
              <w:t>Nama / NPM</w:t>
            </w:r>
          </w:p>
        </w:tc>
        <w:tc>
          <w:tcPr>
            <w:tcW w:w="2065" w:type="dxa"/>
            <w:gridSpan w:val="2"/>
            <w:vAlign w:val="center"/>
          </w:tcPr>
          <w:p w14:paraId="45B6EB20" w14:textId="22E5BD01" w:rsidR="00D340CD" w:rsidRDefault="00D340CD" w:rsidP="00D340CD">
            <w:pPr>
              <w:tabs>
                <w:tab w:val="left" w:pos="2977"/>
                <w:tab w:val="left" w:pos="3261"/>
                <w:tab w:val="left" w:pos="6663"/>
              </w:tabs>
              <w:spacing w:before="120" w:after="120" w:line="240" w:lineRule="auto"/>
              <w:rPr>
                <w:rFonts w:ascii="Times New Roman" w:hAnsi="Times New Roman"/>
                <w:szCs w:val="24"/>
              </w:rPr>
            </w:pPr>
            <w:proofErr w:type="spellStart"/>
            <w:r>
              <w:rPr>
                <w:rFonts w:ascii="Times New Roman" w:hAnsi="Times New Roman"/>
                <w:szCs w:val="24"/>
              </w:rPr>
              <w:t>Xxxxxxxxxxx</w:t>
            </w:r>
            <w:proofErr w:type="spellEnd"/>
          </w:p>
        </w:tc>
        <w:tc>
          <w:tcPr>
            <w:tcW w:w="4131" w:type="dxa"/>
            <w:gridSpan w:val="3"/>
            <w:vAlign w:val="center"/>
          </w:tcPr>
          <w:p w14:paraId="2B8AC1C2" w14:textId="3DE3559E" w:rsidR="00D340CD" w:rsidRDefault="00D340CD" w:rsidP="00D340CD">
            <w:pPr>
              <w:tabs>
                <w:tab w:val="left" w:pos="2977"/>
                <w:tab w:val="left" w:pos="3261"/>
                <w:tab w:val="left" w:pos="6663"/>
              </w:tabs>
              <w:spacing w:before="120" w:after="120" w:line="240" w:lineRule="auto"/>
              <w:rPr>
                <w:rFonts w:ascii="Times New Roman" w:hAnsi="Times New Roman"/>
                <w:szCs w:val="24"/>
              </w:rPr>
            </w:pPr>
            <w:proofErr w:type="spellStart"/>
            <w:r>
              <w:rPr>
                <w:rFonts w:ascii="Times New Roman" w:hAnsi="Times New Roman"/>
                <w:szCs w:val="24"/>
              </w:rPr>
              <w:t>xxxxxxx</w:t>
            </w:r>
            <w:proofErr w:type="spellEnd"/>
          </w:p>
        </w:tc>
      </w:tr>
      <w:tr w:rsidR="00D340CD" w14:paraId="2605773F" w14:textId="77777777" w:rsidTr="00D340CD">
        <w:tc>
          <w:tcPr>
            <w:tcW w:w="2065" w:type="dxa"/>
            <w:gridSpan w:val="4"/>
            <w:vAlign w:val="center"/>
          </w:tcPr>
          <w:p w14:paraId="4FF5AF2D" w14:textId="4BE0EC55" w:rsidR="00D340CD" w:rsidRDefault="00D340CD" w:rsidP="00D340CD">
            <w:pPr>
              <w:tabs>
                <w:tab w:val="left" w:pos="2977"/>
                <w:tab w:val="left" w:pos="3261"/>
                <w:tab w:val="left" w:pos="6663"/>
              </w:tabs>
              <w:spacing w:before="120" w:after="120" w:line="240" w:lineRule="auto"/>
              <w:rPr>
                <w:rFonts w:ascii="Times New Roman" w:hAnsi="Times New Roman"/>
                <w:szCs w:val="24"/>
              </w:rPr>
            </w:pPr>
            <w:r>
              <w:rPr>
                <w:rFonts w:ascii="Times New Roman" w:hAnsi="Times New Roman"/>
                <w:szCs w:val="24"/>
              </w:rPr>
              <w:t>Program Studi</w:t>
            </w:r>
          </w:p>
        </w:tc>
        <w:tc>
          <w:tcPr>
            <w:tcW w:w="6196" w:type="dxa"/>
            <w:gridSpan w:val="5"/>
            <w:vAlign w:val="center"/>
          </w:tcPr>
          <w:p w14:paraId="210A5FAF" w14:textId="61CE8001" w:rsidR="00D340CD" w:rsidRDefault="00D340CD" w:rsidP="00D340CD">
            <w:pPr>
              <w:tabs>
                <w:tab w:val="left" w:pos="2977"/>
                <w:tab w:val="left" w:pos="3261"/>
                <w:tab w:val="left" w:pos="6663"/>
              </w:tabs>
              <w:spacing w:before="120" w:after="120" w:line="240" w:lineRule="auto"/>
              <w:rPr>
                <w:rFonts w:ascii="Times New Roman" w:hAnsi="Times New Roman"/>
                <w:szCs w:val="24"/>
              </w:rPr>
            </w:pPr>
            <w:r>
              <w:rPr>
                <w:rFonts w:ascii="Times New Roman" w:hAnsi="Times New Roman"/>
                <w:szCs w:val="24"/>
              </w:rPr>
              <w:t>XXXXXXX</w:t>
            </w:r>
          </w:p>
        </w:tc>
      </w:tr>
      <w:tr w:rsidR="00D340CD" w14:paraId="2ADD540F" w14:textId="77777777" w:rsidTr="00D340CD">
        <w:tc>
          <w:tcPr>
            <w:tcW w:w="2065" w:type="dxa"/>
            <w:gridSpan w:val="4"/>
            <w:vAlign w:val="center"/>
          </w:tcPr>
          <w:p w14:paraId="3ABC67FB" w14:textId="3DE96C52" w:rsidR="00D340CD" w:rsidRDefault="00D340CD" w:rsidP="00D340CD">
            <w:pPr>
              <w:tabs>
                <w:tab w:val="left" w:pos="2977"/>
                <w:tab w:val="left" w:pos="3261"/>
                <w:tab w:val="left" w:pos="6663"/>
              </w:tabs>
              <w:spacing w:before="120" w:after="120" w:line="240" w:lineRule="auto"/>
              <w:rPr>
                <w:rFonts w:ascii="Times New Roman" w:hAnsi="Times New Roman"/>
                <w:szCs w:val="24"/>
              </w:rPr>
            </w:pPr>
            <w:proofErr w:type="spellStart"/>
            <w:r>
              <w:rPr>
                <w:rFonts w:ascii="Times New Roman" w:hAnsi="Times New Roman"/>
                <w:szCs w:val="24"/>
              </w:rPr>
              <w:t>Topik</w:t>
            </w:r>
            <w:proofErr w:type="spellEnd"/>
          </w:p>
        </w:tc>
        <w:tc>
          <w:tcPr>
            <w:tcW w:w="6196" w:type="dxa"/>
            <w:gridSpan w:val="5"/>
            <w:vAlign w:val="center"/>
          </w:tcPr>
          <w:p w14:paraId="174AC7BD" w14:textId="5EAF63C4" w:rsidR="00D340CD" w:rsidRDefault="00D340CD" w:rsidP="00D340CD">
            <w:pPr>
              <w:tabs>
                <w:tab w:val="left" w:pos="2977"/>
                <w:tab w:val="left" w:pos="3261"/>
                <w:tab w:val="left" w:pos="6663"/>
              </w:tabs>
              <w:spacing w:before="120" w:after="120" w:line="240" w:lineRule="auto"/>
              <w:rPr>
                <w:rFonts w:ascii="Times New Roman" w:hAnsi="Times New Roman"/>
                <w:szCs w:val="24"/>
              </w:rPr>
            </w:pPr>
            <w:proofErr w:type="spellStart"/>
            <w:r>
              <w:rPr>
                <w:rFonts w:ascii="Times New Roman" w:hAnsi="Times New Roman"/>
                <w:szCs w:val="24"/>
              </w:rPr>
              <w:t>Xxxxxxxxxxxxxxxxx</w:t>
            </w:r>
            <w:proofErr w:type="spellEnd"/>
          </w:p>
        </w:tc>
      </w:tr>
      <w:tr w:rsidR="00D340CD" w14:paraId="2433F7C3" w14:textId="77777777" w:rsidTr="00D340CD">
        <w:tc>
          <w:tcPr>
            <w:tcW w:w="2065" w:type="dxa"/>
            <w:gridSpan w:val="4"/>
            <w:vAlign w:val="center"/>
          </w:tcPr>
          <w:p w14:paraId="07EE9859" w14:textId="72338E23" w:rsidR="00D340CD" w:rsidRDefault="00D340CD" w:rsidP="00D340CD">
            <w:pPr>
              <w:tabs>
                <w:tab w:val="left" w:pos="2977"/>
                <w:tab w:val="left" w:pos="3261"/>
                <w:tab w:val="left" w:pos="6663"/>
              </w:tabs>
              <w:spacing w:before="120" w:after="120" w:line="240" w:lineRule="auto"/>
              <w:rPr>
                <w:rFonts w:ascii="Times New Roman" w:hAnsi="Times New Roman"/>
                <w:szCs w:val="24"/>
              </w:rPr>
            </w:pPr>
            <w:proofErr w:type="spellStart"/>
            <w:r>
              <w:rPr>
                <w:rFonts w:ascii="Times New Roman" w:hAnsi="Times New Roman"/>
                <w:szCs w:val="24"/>
              </w:rPr>
              <w:t>Judul</w:t>
            </w:r>
            <w:proofErr w:type="spellEnd"/>
          </w:p>
        </w:tc>
        <w:tc>
          <w:tcPr>
            <w:tcW w:w="6196" w:type="dxa"/>
            <w:gridSpan w:val="5"/>
            <w:vAlign w:val="center"/>
          </w:tcPr>
          <w:p w14:paraId="2B0970AA" w14:textId="21B7344D" w:rsidR="00D340CD" w:rsidRDefault="00D340CD" w:rsidP="00D340CD">
            <w:pPr>
              <w:tabs>
                <w:tab w:val="left" w:pos="2977"/>
                <w:tab w:val="left" w:pos="3261"/>
                <w:tab w:val="left" w:pos="6663"/>
              </w:tabs>
              <w:spacing w:before="120" w:after="120" w:line="240" w:lineRule="auto"/>
              <w:rPr>
                <w:rFonts w:ascii="Times New Roman" w:hAnsi="Times New Roman"/>
                <w:szCs w:val="24"/>
              </w:rPr>
            </w:pPr>
            <w:proofErr w:type="spellStart"/>
            <w:r>
              <w:rPr>
                <w:rFonts w:ascii="Times New Roman" w:hAnsi="Times New Roman"/>
                <w:szCs w:val="24"/>
              </w:rPr>
              <w:t>Xxxxxxxxxxxxxxxxxxxxxxxxxxxxxxxxxxxxxxxxxxxx</w:t>
            </w:r>
            <w:proofErr w:type="spellEnd"/>
          </w:p>
        </w:tc>
      </w:tr>
      <w:tr w:rsidR="00D340CD" w14:paraId="1E4EC453" w14:textId="77777777" w:rsidTr="00D340CD">
        <w:tc>
          <w:tcPr>
            <w:tcW w:w="2065" w:type="dxa"/>
            <w:gridSpan w:val="4"/>
            <w:vAlign w:val="center"/>
          </w:tcPr>
          <w:p w14:paraId="78B4AAAF" w14:textId="05F58BC5" w:rsidR="00D340CD" w:rsidRDefault="00D340CD" w:rsidP="00D340CD">
            <w:pPr>
              <w:tabs>
                <w:tab w:val="left" w:pos="2977"/>
                <w:tab w:val="left" w:pos="3261"/>
                <w:tab w:val="left" w:pos="6663"/>
              </w:tabs>
              <w:spacing w:before="120" w:after="120" w:line="240" w:lineRule="auto"/>
              <w:rPr>
                <w:rFonts w:ascii="Times New Roman" w:hAnsi="Times New Roman"/>
                <w:szCs w:val="24"/>
              </w:rPr>
            </w:pPr>
            <w:proofErr w:type="spellStart"/>
            <w:r>
              <w:rPr>
                <w:rFonts w:ascii="Times New Roman" w:hAnsi="Times New Roman"/>
                <w:szCs w:val="24"/>
              </w:rPr>
              <w:t>Pembimbing</w:t>
            </w:r>
            <w:proofErr w:type="spellEnd"/>
          </w:p>
        </w:tc>
        <w:tc>
          <w:tcPr>
            <w:tcW w:w="6196" w:type="dxa"/>
            <w:gridSpan w:val="5"/>
            <w:vAlign w:val="center"/>
          </w:tcPr>
          <w:p w14:paraId="1C9BC12E" w14:textId="3B2A6FFE" w:rsidR="00D340CD" w:rsidRPr="00D340CD" w:rsidRDefault="00BC113C" w:rsidP="00D340CD">
            <w:pPr>
              <w:pStyle w:val="ListParagraph"/>
              <w:numPr>
                <w:ilvl w:val="3"/>
                <w:numId w:val="38"/>
              </w:numPr>
              <w:tabs>
                <w:tab w:val="left" w:pos="6663"/>
              </w:tabs>
              <w:spacing w:before="120" w:after="120" w:line="240" w:lineRule="auto"/>
              <w:ind w:left="368"/>
              <w:rPr>
                <w:rFonts w:ascii="Times New Roman" w:hAnsi="Times New Roman"/>
                <w:szCs w:val="24"/>
              </w:rPr>
            </w:pPr>
            <w:r w:rsidRPr="00BC113C">
              <w:rPr>
                <w:b/>
                <w:bCs/>
                <w:noProof/>
                <w:color w:val="FF0000"/>
                <w:sz w:val="16"/>
                <w:szCs w:val="14"/>
              </w:rPr>
              <mc:AlternateContent>
                <mc:Choice Requires="wps">
                  <w:drawing>
                    <wp:anchor distT="45720" distB="45720" distL="114300" distR="114300" simplePos="0" relativeHeight="251659264" behindDoc="0" locked="0" layoutInCell="1" allowOverlap="1" wp14:anchorId="5F93146B" wp14:editId="09EAE5FE">
                      <wp:simplePos x="0" y="0"/>
                      <wp:positionH relativeFrom="column">
                        <wp:posOffset>234950</wp:posOffset>
                      </wp:positionH>
                      <wp:positionV relativeFrom="paragraph">
                        <wp:posOffset>86360</wp:posOffset>
                      </wp:positionV>
                      <wp:extent cx="2756535" cy="1405255"/>
                      <wp:effectExtent l="0" t="0" r="24765" b="23495"/>
                      <wp:wrapNone/>
                      <wp:docPr id="21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6535" cy="1405255"/>
                              </a:xfrm>
                              <a:prstGeom prst="rect">
                                <a:avLst/>
                              </a:prstGeom>
                              <a:solidFill>
                                <a:srgbClr val="FFFFFF"/>
                              </a:solidFill>
                              <a:ln w="9525">
                                <a:solidFill>
                                  <a:srgbClr val="0070C0"/>
                                </a:solidFill>
                                <a:miter lim="800000"/>
                                <a:headEnd/>
                                <a:tailEnd/>
                              </a:ln>
                            </wps:spPr>
                            <wps:txbx>
                              <w:txbxContent>
                                <w:p w14:paraId="541AD549" w14:textId="6A7F61B7" w:rsidR="00BC113C" w:rsidRPr="00BC113C" w:rsidRDefault="00BC113C">
                                  <w:pPr>
                                    <w:rPr>
                                      <w:sz w:val="42"/>
                                      <w:szCs w:val="40"/>
                                    </w:rPr>
                                  </w:pPr>
                                  <w:r w:rsidRPr="00BC113C">
                                    <w:rPr>
                                      <w:b/>
                                      <w:bCs/>
                                      <w:color w:val="FF0000"/>
                                      <w:sz w:val="34"/>
                                      <w:szCs w:val="32"/>
                                    </w:rPr>
                                    <w:t>(</w:t>
                                  </w:r>
                                  <w:proofErr w:type="spellStart"/>
                                  <w:r w:rsidRPr="00BC113C">
                                    <w:rPr>
                                      <w:b/>
                                      <w:bCs/>
                                      <w:color w:val="FF0000"/>
                                      <w:sz w:val="34"/>
                                      <w:szCs w:val="32"/>
                                    </w:rPr>
                                    <w:t>lembar</w:t>
                                  </w:r>
                                  <w:proofErr w:type="spellEnd"/>
                                  <w:r w:rsidRPr="00BC113C">
                                    <w:rPr>
                                      <w:b/>
                                      <w:bCs/>
                                      <w:color w:val="FF0000"/>
                                      <w:sz w:val="34"/>
                                      <w:szCs w:val="32"/>
                                    </w:rPr>
                                    <w:t xml:space="preserve"> </w:t>
                                  </w:r>
                                  <w:proofErr w:type="spellStart"/>
                                  <w:r w:rsidRPr="00BC113C">
                                    <w:rPr>
                                      <w:b/>
                                      <w:bCs/>
                                      <w:color w:val="FF0000"/>
                                      <w:sz w:val="34"/>
                                      <w:szCs w:val="32"/>
                                    </w:rPr>
                                    <w:t>diunduh</w:t>
                                  </w:r>
                                  <w:proofErr w:type="spellEnd"/>
                                  <w:r w:rsidRPr="00BC113C">
                                    <w:rPr>
                                      <w:b/>
                                      <w:bCs/>
                                      <w:color w:val="FF0000"/>
                                      <w:sz w:val="34"/>
                                      <w:szCs w:val="32"/>
                                    </w:rPr>
                                    <w:t xml:space="preserve"> pada menu di SIMPONI pada </w:t>
                                  </w:r>
                                  <w:proofErr w:type="spellStart"/>
                                  <w:r w:rsidRPr="00BC113C">
                                    <w:rPr>
                                      <w:b/>
                                      <w:bCs/>
                                      <w:color w:val="FF0000"/>
                                      <w:sz w:val="34"/>
                                      <w:szCs w:val="32"/>
                                    </w:rPr>
                                    <w:t>akhir</w:t>
                                  </w:r>
                                  <w:proofErr w:type="spellEnd"/>
                                  <w:r w:rsidRPr="00BC113C">
                                    <w:rPr>
                                      <w:b/>
                                      <w:bCs/>
                                      <w:color w:val="FF0000"/>
                                      <w:sz w:val="34"/>
                                      <w:szCs w:val="32"/>
                                    </w:rPr>
                                    <w:t xml:space="preserve"> </w:t>
                                  </w:r>
                                  <w:proofErr w:type="spellStart"/>
                                  <w:r w:rsidRPr="00BC113C">
                                    <w:rPr>
                                      <w:b/>
                                      <w:bCs/>
                                      <w:color w:val="FF0000"/>
                                      <w:sz w:val="34"/>
                                      <w:szCs w:val="32"/>
                                    </w:rPr>
                                    <w:t>bimbingan</w:t>
                                  </w:r>
                                  <w:proofErr w:type="spellEnd"/>
                                  <w:r w:rsidRPr="00BC113C">
                                    <w:rPr>
                                      <w:b/>
                                      <w:bCs/>
                                      <w:color w:val="FF0000"/>
                                      <w:sz w:val="34"/>
                                      <w:szCs w:val="32"/>
                                    </w:rPr>
                                    <w:t xml:space="preserve"> </w:t>
                                  </w:r>
                                  <w:proofErr w:type="spellStart"/>
                                  <w:r w:rsidRPr="00BC113C">
                                    <w:rPr>
                                      <w:b/>
                                      <w:bCs/>
                                      <w:color w:val="FF0000"/>
                                      <w:sz w:val="34"/>
                                      <w:szCs w:val="32"/>
                                    </w:rPr>
                                    <w:t>saat</w:t>
                                  </w:r>
                                  <w:proofErr w:type="spellEnd"/>
                                  <w:r w:rsidRPr="00BC113C">
                                    <w:rPr>
                                      <w:b/>
                                      <w:bCs/>
                                      <w:color w:val="FF0000"/>
                                      <w:sz w:val="34"/>
                                      <w:szCs w:val="32"/>
                                    </w:rPr>
                                    <w:t xml:space="preserve"> </w:t>
                                  </w:r>
                                  <w:proofErr w:type="spellStart"/>
                                  <w:r w:rsidRPr="00BC113C">
                                    <w:rPr>
                                      <w:b/>
                                      <w:bCs/>
                                      <w:color w:val="FF0000"/>
                                      <w:sz w:val="34"/>
                                      <w:szCs w:val="32"/>
                                    </w:rPr>
                                    <w:t>mendaftar</w:t>
                                  </w:r>
                                  <w:proofErr w:type="spellEnd"/>
                                  <w:r w:rsidRPr="00BC113C">
                                    <w:rPr>
                                      <w:b/>
                                      <w:bCs/>
                                      <w:color w:val="FF0000"/>
                                      <w:sz w:val="34"/>
                                      <w:szCs w:val="32"/>
                                    </w:rPr>
                                    <w:t xml:space="preserve"> </w:t>
                                  </w:r>
                                  <w:proofErr w:type="spellStart"/>
                                  <w:r w:rsidRPr="00BC113C">
                                    <w:rPr>
                                      <w:b/>
                                      <w:bCs/>
                                      <w:color w:val="FF0000"/>
                                      <w:sz w:val="34"/>
                                      <w:szCs w:val="32"/>
                                    </w:rPr>
                                    <w:t>s</w:t>
                                  </w:r>
                                  <w:r>
                                    <w:rPr>
                                      <w:b/>
                                      <w:bCs/>
                                      <w:color w:val="FF0000"/>
                                      <w:sz w:val="34"/>
                                      <w:szCs w:val="32"/>
                                    </w:rPr>
                                    <w:t>idang</w:t>
                                  </w:r>
                                  <w:proofErr w:type="spellEnd"/>
                                  <w:r>
                                    <w:rPr>
                                      <w:b/>
                                      <w:bCs/>
                                      <w:color w:val="FF0000"/>
                                      <w:sz w:val="34"/>
                                      <w:szCs w:val="32"/>
                                    </w:rPr>
                                    <w:t xml:space="preserve"> TA</w:t>
                                  </w:r>
                                  <w:r w:rsidRPr="00BC113C">
                                    <w:rPr>
                                      <w:b/>
                                      <w:bCs/>
                                      <w:color w:val="FF0000"/>
                                      <w:sz w:val="34"/>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93146B" id="_x0000_t202" coordsize="21600,21600" o:spt="202" path="m,l,21600r21600,l21600,xe">
                      <v:stroke joinstyle="miter"/>
                      <v:path gradientshapeok="t" o:connecttype="rect"/>
                    </v:shapetype>
                    <v:shape id="Kotak Teks 2" o:spid="_x0000_s1026" type="#_x0000_t202" style="position:absolute;left:0;text-align:left;margin-left:18.5pt;margin-top:6.8pt;width:217.05pt;height:110.6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" strokecolor="#0070c0">
                      <v:textbox>
                        <w:txbxContent>
                          <w:p w14:paraId="541AD549" w14:textId="6A7F61B7" w:rsidR="00BC113C" w:rsidRPr="00BC113C" w:rsidRDefault="00BC113C">
                            <w:pPr>
                              <w:rPr>
                                <w:sz w:val="42"/>
                                <w:szCs w:val="40"/>
                              </w:rPr>
                            </w:pPr>
                            <w:r w:rsidRPr="00BC113C">
                              <w:rPr>
                                <w:b/>
                                <w:bCs/>
                                <w:color w:val="FF0000"/>
                                <w:sz w:val="34"/>
                                <w:szCs w:val="32"/>
                              </w:rPr>
                              <w:t>(</w:t>
                            </w:r>
                            <w:proofErr w:type="spellStart"/>
                            <w:r w:rsidRPr="00BC113C">
                              <w:rPr>
                                <w:b/>
                                <w:bCs/>
                                <w:color w:val="FF0000"/>
                                <w:sz w:val="34"/>
                                <w:szCs w:val="32"/>
                              </w:rPr>
                              <w:t>lembar</w:t>
                            </w:r>
                            <w:proofErr w:type="spellEnd"/>
                            <w:r w:rsidRPr="00BC113C">
                              <w:rPr>
                                <w:b/>
                                <w:bCs/>
                                <w:color w:val="FF0000"/>
                                <w:sz w:val="34"/>
                                <w:szCs w:val="32"/>
                              </w:rPr>
                              <w:t xml:space="preserve"> </w:t>
                            </w:r>
                            <w:proofErr w:type="spellStart"/>
                            <w:r w:rsidRPr="00BC113C">
                              <w:rPr>
                                <w:b/>
                                <w:bCs/>
                                <w:color w:val="FF0000"/>
                                <w:sz w:val="34"/>
                                <w:szCs w:val="32"/>
                              </w:rPr>
                              <w:t>diunduh</w:t>
                            </w:r>
                            <w:proofErr w:type="spellEnd"/>
                            <w:r w:rsidRPr="00BC113C">
                              <w:rPr>
                                <w:b/>
                                <w:bCs/>
                                <w:color w:val="FF0000"/>
                                <w:sz w:val="34"/>
                                <w:szCs w:val="32"/>
                              </w:rPr>
                              <w:t xml:space="preserve"> pada menu di SIMPONI pada </w:t>
                            </w:r>
                            <w:proofErr w:type="spellStart"/>
                            <w:r w:rsidRPr="00BC113C">
                              <w:rPr>
                                <w:b/>
                                <w:bCs/>
                                <w:color w:val="FF0000"/>
                                <w:sz w:val="34"/>
                                <w:szCs w:val="32"/>
                              </w:rPr>
                              <w:t>akhir</w:t>
                            </w:r>
                            <w:proofErr w:type="spellEnd"/>
                            <w:r w:rsidRPr="00BC113C">
                              <w:rPr>
                                <w:b/>
                                <w:bCs/>
                                <w:color w:val="FF0000"/>
                                <w:sz w:val="34"/>
                                <w:szCs w:val="32"/>
                              </w:rPr>
                              <w:t xml:space="preserve"> </w:t>
                            </w:r>
                            <w:proofErr w:type="spellStart"/>
                            <w:r w:rsidRPr="00BC113C">
                              <w:rPr>
                                <w:b/>
                                <w:bCs/>
                                <w:color w:val="FF0000"/>
                                <w:sz w:val="34"/>
                                <w:szCs w:val="32"/>
                              </w:rPr>
                              <w:t>bimbingan</w:t>
                            </w:r>
                            <w:proofErr w:type="spellEnd"/>
                            <w:r w:rsidRPr="00BC113C">
                              <w:rPr>
                                <w:b/>
                                <w:bCs/>
                                <w:color w:val="FF0000"/>
                                <w:sz w:val="34"/>
                                <w:szCs w:val="32"/>
                              </w:rPr>
                              <w:t xml:space="preserve"> </w:t>
                            </w:r>
                            <w:proofErr w:type="spellStart"/>
                            <w:r w:rsidRPr="00BC113C">
                              <w:rPr>
                                <w:b/>
                                <w:bCs/>
                                <w:color w:val="FF0000"/>
                                <w:sz w:val="34"/>
                                <w:szCs w:val="32"/>
                              </w:rPr>
                              <w:t>saat</w:t>
                            </w:r>
                            <w:proofErr w:type="spellEnd"/>
                            <w:r w:rsidRPr="00BC113C">
                              <w:rPr>
                                <w:b/>
                                <w:bCs/>
                                <w:color w:val="FF0000"/>
                                <w:sz w:val="34"/>
                                <w:szCs w:val="32"/>
                              </w:rPr>
                              <w:t xml:space="preserve"> </w:t>
                            </w:r>
                            <w:proofErr w:type="spellStart"/>
                            <w:r w:rsidRPr="00BC113C">
                              <w:rPr>
                                <w:b/>
                                <w:bCs/>
                                <w:color w:val="FF0000"/>
                                <w:sz w:val="34"/>
                                <w:szCs w:val="32"/>
                              </w:rPr>
                              <w:t>mendaftar</w:t>
                            </w:r>
                            <w:proofErr w:type="spellEnd"/>
                            <w:r w:rsidRPr="00BC113C">
                              <w:rPr>
                                <w:b/>
                                <w:bCs/>
                                <w:color w:val="FF0000"/>
                                <w:sz w:val="34"/>
                                <w:szCs w:val="32"/>
                              </w:rPr>
                              <w:t xml:space="preserve"> </w:t>
                            </w:r>
                            <w:proofErr w:type="spellStart"/>
                            <w:r w:rsidRPr="00BC113C">
                              <w:rPr>
                                <w:b/>
                                <w:bCs/>
                                <w:color w:val="FF0000"/>
                                <w:sz w:val="34"/>
                                <w:szCs w:val="32"/>
                              </w:rPr>
                              <w:t>s</w:t>
                            </w:r>
                            <w:r>
                              <w:rPr>
                                <w:b/>
                                <w:bCs/>
                                <w:color w:val="FF0000"/>
                                <w:sz w:val="34"/>
                                <w:szCs w:val="32"/>
                              </w:rPr>
                              <w:t>idang</w:t>
                            </w:r>
                            <w:proofErr w:type="spellEnd"/>
                            <w:r>
                              <w:rPr>
                                <w:b/>
                                <w:bCs/>
                                <w:color w:val="FF0000"/>
                                <w:sz w:val="34"/>
                                <w:szCs w:val="32"/>
                              </w:rPr>
                              <w:t xml:space="preserve"> TA</w:t>
                            </w:r>
                            <w:r w:rsidRPr="00BC113C">
                              <w:rPr>
                                <w:b/>
                                <w:bCs/>
                                <w:color w:val="FF0000"/>
                                <w:sz w:val="34"/>
                                <w:szCs w:val="32"/>
                              </w:rPr>
                              <w:t>)</w:t>
                            </w:r>
                          </w:p>
                        </w:txbxContent>
                      </v:textbox>
                    </v:shape>
                  </w:pict>
                </mc:Fallback>
              </mc:AlternateContent>
            </w:r>
          </w:p>
        </w:tc>
      </w:tr>
      <w:tr w:rsidR="00D340CD" w14:paraId="3099BD8B" w14:textId="77777777" w:rsidTr="00D340CD">
        <w:tc>
          <w:tcPr>
            <w:tcW w:w="2065" w:type="dxa"/>
            <w:gridSpan w:val="4"/>
            <w:vAlign w:val="center"/>
          </w:tcPr>
          <w:p w14:paraId="4ECE69FC" w14:textId="77777777" w:rsidR="00D340CD" w:rsidRDefault="00D340CD" w:rsidP="00D340CD">
            <w:pPr>
              <w:tabs>
                <w:tab w:val="left" w:pos="2977"/>
                <w:tab w:val="left" w:pos="3261"/>
                <w:tab w:val="left" w:pos="6663"/>
              </w:tabs>
              <w:spacing w:before="120" w:after="120" w:line="240" w:lineRule="auto"/>
              <w:rPr>
                <w:rFonts w:ascii="Times New Roman" w:hAnsi="Times New Roman"/>
                <w:szCs w:val="24"/>
              </w:rPr>
            </w:pPr>
          </w:p>
        </w:tc>
        <w:tc>
          <w:tcPr>
            <w:tcW w:w="6196" w:type="dxa"/>
            <w:gridSpan w:val="5"/>
            <w:vAlign w:val="center"/>
          </w:tcPr>
          <w:p w14:paraId="02667B6D" w14:textId="1B91B459" w:rsidR="00D340CD" w:rsidRPr="00D340CD" w:rsidRDefault="00D340CD" w:rsidP="00D340CD">
            <w:pPr>
              <w:pStyle w:val="ListParagraph"/>
              <w:numPr>
                <w:ilvl w:val="3"/>
                <w:numId w:val="38"/>
              </w:numPr>
              <w:tabs>
                <w:tab w:val="left" w:pos="6663"/>
              </w:tabs>
              <w:spacing w:before="120" w:after="120" w:line="240" w:lineRule="auto"/>
              <w:ind w:left="368"/>
              <w:rPr>
                <w:rFonts w:ascii="Times New Roman" w:hAnsi="Times New Roman"/>
                <w:szCs w:val="24"/>
              </w:rPr>
            </w:pPr>
          </w:p>
        </w:tc>
      </w:tr>
      <w:tr w:rsidR="00D340CD" w14:paraId="66CE3D58" w14:textId="77777777" w:rsidTr="008A2F23">
        <w:tc>
          <w:tcPr>
            <w:tcW w:w="562" w:type="dxa"/>
            <w:vMerge w:val="restart"/>
            <w:vAlign w:val="center"/>
          </w:tcPr>
          <w:p w14:paraId="0E6CFA80" w14:textId="754F5E31" w:rsidR="00D340CD" w:rsidRPr="008A2F23" w:rsidRDefault="00D340CD" w:rsidP="008A2F23">
            <w:pPr>
              <w:spacing w:before="120" w:after="120" w:line="240" w:lineRule="auto"/>
              <w:jc w:val="center"/>
              <w:rPr>
                <w:rFonts w:ascii="Times New Roman" w:hAnsi="Times New Roman"/>
                <w:b/>
                <w:bCs/>
                <w:szCs w:val="24"/>
              </w:rPr>
            </w:pPr>
            <w:r w:rsidRPr="008A2F23">
              <w:rPr>
                <w:rFonts w:ascii="Times New Roman" w:hAnsi="Times New Roman"/>
                <w:b/>
                <w:bCs/>
                <w:szCs w:val="24"/>
              </w:rPr>
              <w:t>No</w:t>
            </w:r>
          </w:p>
        </w:tc>
        <w:tc>
          <w:tcPr>
            <w:tcW w:w="1418" w:type="dxa"/>
            <w:gridSpan w:val="2"/>
            <w:vMerge w:val="restart"/>
            <w:vAlign w:val="center"/>
          </w:tcPr>
          <w:p w14:paraId="05D2A957" w14:textId="4893E879" w:rsidR="00D340CD" w:rsidRPr="008A2F23" w:rsidRDefault="00D340CD" w:rsidP="008A2F23">
            <w:pPr>
              <w:spacing w:before="120" w:after="120" w:line="240" w:lineRule="auto"/>
              <w:jc w:val="center"/>
              <w:rPr>
                <w:rFonts w:ascii="Times New Roman" w:hAnsi="Times New Roman"/>
                <w:b/>
                <w:bCs/>
                <w:szCs w:val="24"/>
              </w:rPr>
            </w:pPr>
            <w:proofErr w:type="spellStart"/>
            <w:r w:rsidRPr="008A2F23">
              <w:rPr>
                <w:rFonts w:ascii="Times New Roman" w:hAnsi="Times New Roman"/>
                <w:b/>
                <w:bCs/>
                <w:szCs w:val="24"/>
              </w:rPr>
              <w:t>Tanggal</w:t>
            </w:r>
            <w:proofErr w:type="spellEnd"/>
          </w:p>
        </w:tc>
        <w:tc>
          <w:tcPr>
            <w:tcW w:w="4536" w:type="dxa"/>
            <w:gridSpan w:val="4"/>
            <w:vMerge w:val="restart"/>
            <w:vAlign w:val="center"/>
          </w:tcPr>
          <w:p w14:paraId="7DB721DA" w14:textId="3E576E2C" w:rsidR="00D340CD" w:rsidRPr="008A2F23" w:rsidRDefault="00D340CD" w:rsidP="008A2F23">
            <w:pPr>
              <w:spacing w:before="120" w:after="120" w:line="240" w:lineRule="auto"/>
              <w:jc w:val="center"/>
              <w:rPr>
                <w:rFonts w:ascii="Times New Roman" w:hAnsi="Times New Roman"/>
                <w:b/>
                <w:bCs/>
                <w:szCs w:val="24"/>
              </w:rPr>
            </w:pPr>
            <w:proofErr w:type="spellStart"/>
            <w:r w:rsidRPr="008A2F23">
              <w:rPr>
                <w:rFonts w:ascii="Times New Roman" w:hAnsi="Times New Roman"/>
                <w:b/>
                <w:bCs/>
                <w:szCs w:val="24"/>
              </w:rPr>
              <w:t>Uraian</w:t>
            </w:r>
            <w:proofErr w:type="spellEnd"/>
          </w:p>
        </w:tc>
        <w:tc>
          <w:tcPr>
            <w:tcW w:w="1745" w:type="dxa"/>
            <w:gridSpan w:val="2"/>
            <w:vAlign w:val="center"/>
          </w:tcPr>
          <w:p w14:paraId="2F67C1D7" w14:textId="7D85E663" w:rsidR="00D340CD" w:rsidRPr="008A2F23" w:rsidRDefault="00D340CD" w:rsidP="008A2F23">
            <w:pPr>
              <w:spacing w:before="120" w:after="120" w:line="240" w:lineRule="auto"/>
              <w:jc w:val="center"/>
              <w:rPr>
                <w:rFonts w:ascii="Times New Roman" w:hAnsi="Times New Roman"/>
                <w:b/>
                <w:bCs/>
                <w:szCs w:val="24"/>
              </w:rPr>
            </w:pPr>
            <w:r w:rsidRPr="008A2F23">
              <w:rPr>
                <w:rFonts w:ascii="Times New Roman" w:hAnsi="Times New Roman"/>
                <w:b/>
                <w:bCs/>
                <w:szCs w:val="24"/>
              </w:rPr>
              <w:t>Paraf</w:t>
            </w:r>
          </w:p>
          <w:p w14:paraId="4A9F92C4" w14:textId="377F72E6" w:rsidR="00D340CD" w:rsidRPr="008A2F23" w:rsidRDefault="00D340CD" w:rsidP="008A2F23">
            <w:pPr>
              <w:spacing w:before="120" w:after="120" w:line="240" w:lineRule="auto"/>
              <w:jc w:val="center"/>
              <w:rPr>
                <w:rFonts w:ascii="Times New Roman" w:hAnsi="Times New Roman"/>
                <w:b/>
                <w:bCs/>
                <w:szCs w:val="24"/>
              </w:rPr>
            </w:pPr>
            <w:proofErr w:type="spellStart"/>
            <w:r w:rsidRPr="008A2F23">
              <w:rPr>
                <w:rFonts w:ascii="Times New Roman" w:hAnsi="Times New Roman"/>
                <w:b/>
                <w:bCs/>
                <w:szCs w:val="24"/>
              </w:rPr>
              <w:t>Pembimbing</w:t>
            </w:r>
            <w:proofErr w:type="spellEnd"/>
          </w:p>
        </w:tc>
      </w:tr>
      <w:tr w:rsidR="00D340CD" w14:paraId="5AFE7895" w14:textId="77777777" w:rsidTr="008A2F23">
        <w:tc>
          <w:tcPr>
            <w:tcW w:w="562" w:type="dxa"/>
            <w:vMerge/>
            <w:vAlign w:val="center"/>
          </w:tcPr>
          <w:p w14:paraId="11145880" w14:textId="77777777" w:rsidR="00D340CD" w:rsidRPr="008A2F23" w:rsidRDefault="00D340CD" w:rsidP="008A2F23">
            <w:pPr>
              <w:spacing w:before="120" w:after="120" w:line="240" w:lineRule="auto"/>
              <w:jc w:val="center"/>
              <w:rPr>
                <w:rFonts w:ascii="Times New Roman" w:hAnsi="Times New Roman"/>
                <w:b/>
                <w:bCs/>
                <w:szCs w:val="24"/>
              </w:rPr>
            </w:pPr>
          </w:p>
        </w:tc>
        <w:tc>
          <w:tcPr>
            <w:tcW w:w="1418" w:type="dxa"/>
            <w:gridSpan w:val="2"/>
            <w:vMerge/>
            <w:vAlign w:val="center"/>
          </w:tcPr>
          <w:p w14:paraId="5493DFD2" w14:textId="77777777" w:rsidR="00D340CD" w:rsidRPr="008A2F23" w:rsidRDefault="00D340CD" w:rsidP="008A2F23">
            <w:pPr>
              <w:spacing w:before="120" w:after="120" w:line="240" w:lineRule="auto"/>
              <w:jc w:val="center"/>
              <w:rPr>
                <w:rFonts w:ascii="Times New Roman" w:hAnsi="Times New Roman"/>
                <w:b/>
                <w:bCs/>
                <w:szCs w:val="24"/>
              </w:rPr>
            </w:pPr>
          </w:p>
        </w:tc>
        <w:tc>
          <w:tcPr>
            <w:tcW w:w="4536" w:type="dxa"/>
            <w:gridSpan w:val="4"/>
            <w:vMerge/>
            <w:vAlign w:val="center"/>
          </w:tcPr>
          <w:p w14:paraId="47FE5368" w14:textId="77777777" w:rsidR="00D340CD" w:rsidRPr="008A2F23" w:rsidRDefault="00D340CD" w:rsidP="008A2F23">
            <w:pPr>
              <w:spacing w:before="120" w:after="120" w:line="240" w:lineRule="auto"/>
              <w:jc w:val="center"/>
              <w:rPr>
                <w:rFonts w:ascii="Times New Roman" w:hAnsi="Times New Roman"/>
                <w:b/>
                <w:bCs/>
                <w:szCs w:val="24"/>
              </w:rPr>
            </w:pPr>
          </w:p>
        </w:tc>
        <w:tc>
          <w:tcPr>
            <w:tcW w:w="850" w:type="dxa"/>
            <w:vAlign w:val="center"/>
          </w:tcPr>
          <w:p w14:paraId="02D287A4" w14:textId="06FBD1CC" w:rsidR="00D340CD" w:rsidRPr="008A2F23" w:rsidRDefault="00D340CD" w:rsidP="008A2F23">
            <w:pPr>
              <w:spacing w:before="120" w:after="120" w:line="240" w:lineRule="auto"/>
              <w:jc w:val="center"/>
              <w:rPr>
                <w:rFonts w:ascii="Times New Roman" w:hAnsi="Times New Roman"/>
                <w:b/>
                <w:bCs/>
                <w:szCs w:val="24"/>
              </w:rPr>
            </w:pPr>
            <w:r w:rsidRPr="008A2F23">
              <w:rPr>
                <w:rFonts w:ascii="Times New Roman" w:hAnsi="Times New Roman"/>
                <w:b/>
                <w:bCs/>
                <w:szCs w:val="24"/>
              </w:rPr>
              <w:t>I</w:t>
            </w:r>
          </w:p>
        </w:tc>
        <w:tc>
          <w:tcPr>
            <w:tcW w:w="895" w:type="dxa"/>
            <w:vAlign w:val="center"/>
          </w:tcPr>
          <w:p w14:paraId="61AA3D4C" w14:textId="3945DFDD" w:rsidR="00D340CD" w:rsidRPr="008A2F23" w:rsidRDefault="00D340CD" w:rsidP="008A2F23">
            <w:pPr>
              <w:spacing w:before="120" w:after="120" w:line="240" w:lineRule="auto"/>
              <w:jc w:val="center"/>
              <w:rPr>
                <w:rFonts w:ascii="Times New Roman" w:hAnsi="Times New Roman"/>
                <w:b/>
                <w:bCs/>
                <w:szCs w:val="24"/>
              </w:rPr>
            </w:pPr>
            <w:r w:rsidRPr="008A2F23">
              <w:rPr>
                <w:rFonts w:ascii="Times New Roman" w:hAnsi="Times New Roman"/>
                <w:b/>
                <w:bCs/>
                <w:szCs w:val="24"/>
              </w:rPr>
              <w:t>II</w:t>
            </w:r>
          </w:p>
        </w:tc>
      </w:tr>
      <w:tr w:rsidR="00D340CD" w14:paraId="527FFB89" w14:textId="77777777" w:rsidTr="008A2F23">
        <w:tc>
          <w:tcPr>
            <w:tcW w:w="562" w:type="dxa"/>
          </w:tcPr>
          <w:p w14:paraId="6F64D327" w14:textId="77777777" w:rsidR="00D340CD" w:rsidRPr="008A2F23" w:rsidRDefault="00D340CD" w:rsidP="008A2F23">
            <w:pPr>
              <w:spacing w:before="120" w:after="120" w:line="240" w:lineRule="auto"/>
              <w:rPr>
                <w:rFonts w:ascii="Times New Roman" w:hAnsi="Times New Roman"/>
                <w:szCs w:val="24"/>
              </w:rPr>
            </w:pPr>
          </w:p>
        </w:tc>
        <w:tc>
          <w:tcPr>
            <w:tcW w:w="1418" w:type="dxa"/>
            <w:gridSpan w:val="2"/>
          </w:tcPr>
          <w:p w14:paraId="0A057602" w14:textId="77777777" w:rsidR="00D340CD" w:rsidRPr="008A2F23" w:rsidRDefault="00D340CD" w:rsidP="008A2F23">
            <w:pPr>
              <w:spacing w:before="120" w:after="120" w:line="240" w:lineRule="auto"/>
              <w:rPr>
                <w:rFonts w:ascii="Times New Roman" w:hAnsi="Times New Roman"/>
                <w:szCs w:val="24"/>
              </w:rPr>
            </w:pPr>
          </w:p>
        </w:tc>
        <w:tc>
          <w:tcPr>
            <w:tcW w:w="4536" w:type="dxa"/>
            <w:gridSpan w:val="4"/>
          </w:tcPr>
          <w:p w14:paraId="0E8CE181" w14:textId="77777777" w:rsidR="00D340CD" w:rsidRPr="008A2F23" w:rsidRDefault="00D340CD" w:rsidP="008A2F23">
            <w:pPr>
              <w:spacing w:before="120" w:after="120" w:line="240" w:lineRule="auto"/>
              <w:rPr>
                <w:rFonts w:ascii="Times New Roman" w:hAnsi="Times New Roman"/>
                <w:szCs w:val="24"/>
              </w:rPr>
            </w:pPr>
          </w:p>
        </w:tc>
        <w:tc>
          <w:tcPr>
            <w:tcW w:w="850" w:type="dxa"/>
          </w:tcPr>
          <w:p w14:paraId="4DB3BCDF" w14:textId="77777777" w:rsidR="00D340CD" w:rsidRPr="008A2F23" w:rsidRDefault="00D340CD" w:rsidP="008A2F23">
            <w:pPr>
              <w:spacing w:before="120" w:after="120" w:line="240" w:lineRule="auto"/>
              <w:rPr>
                <w:rFonts w:ascii="Times New Roman" w:hAnsi="Times New Roman"/>
                <w:szCs w:val="24"/>
              </w:rPr>
            </w:pPr>
          </w:p>
        </w:tc>
        <w:tc>
          <w:tcPr>
            <w:tcW w:w="895" w:type="dxa"/>
          </w:tcPr>
          <w:p w14:paraId="03619AE5" w14:textId="77777777" w:rsidR="00D340CD" w:rsidRPr="008A2F23" w:rsidRDefault="00D340CD" w:rsidP="008A2F23">
            <w:pPr>
              <w:spacing w:before="120" w:after="120" w:line="240" w:lineRule="auto"/>
              <w:rPr>
                <w:rFonts w:ascii="Times New Roman" w:hAnsi="Times New Roman"/>
                <w:szCs w:val="24"/>
              </w:rPr>
            </w:pPr>
          </w:p>
        </w:tc>
      </w:tr>
      <w:tr w:rsidR="008A2F23" w14:paraId="000BB0D3" w14:textId="77777777" w:rsidTr="008A2F23">
        <w:tc>
          <w:tcPr>
            <w:tcW w:w="562" w:type="dxa"/>
          </w:tcPr>
          <w:p w14:paraId="10F3F91A" w14:textId="77777777" w:rsidR="008A2F23" w:rsidRPr="008A2F23" w:rsidRDefault="008A2F23" w:rsidP="008A2F23">
            <w:pPr>
              <w:spacing w:before="120" w:after="120" w:line="240" w:lineRule="auto"/>
              <w:rPr>
                <w:rFonts w:ascii="Times New Roman" w:hAnsi="Times New Roman"/>
                <w:szCs w:val="24"/>
              </w:rPr>
            </w:pPr>
          </w:p>
        </w:tc>
        <w:tc>
          <w:tcPr>
            <w:tcW w:w="1418" w:type="dxa"/>
            <w:gridSpan w:val="2"/>
          </w:tcPr>
          <w:p w14:paraId="7AA811AA" w14:textId="77777777" w:rsidR="008A2F23" w:rsidRPr="008A2F23" w:rsidRDefault="008A2F23" w:rsidP="008A2F23">
            <w:pPr>
              <w:spacing w:before="120" w:after="120" w:line="240" w:lineRule="auto"/>
              <w:rPr>
                <w:rFonts w:ascii="Times New Roman" w:hAnsi="Times New Roman"/>
                <w:szCs w:val="24"/>
              </w:rPr>
            </w:pPr>
          </w:p>
        </w:tc>
        <w:tc>
          <w:tcPr>
            <w:tcW w:w="4536" w:type="dxa"/>
            <w:gridSpan w:val="4"/>
          </w:tcPr>
          <w:p w14:paraId="1CBAA1F1" w14:textId="77777777" w:rsidR="008A2F23" w:rsidRPr="008A2F23" w:rsidRDefault="008A2F23" w:rsidP="008A2F23">
            <w:pPr>
              <w:spacing w:before="120" w:after="120" w:line="240" w:lineRule="auto"/>
              <w:rPr>
                <w:rFonts w:ascii="Times New Roman" w:hAnsi="Times New Roman"/>
                <w:szCs w:val="24"/>
              </w:rPr>
            </w:pPr>
          </w:p>
        </w:tc>
        <w:tc>
          <w:tcPr>
            <w:tcW w:w="850" w:type="dxa"/>
          </w:tcPr>
          <w:p w14:paraId="3EE365B4" w14:textId="77777777" w:rsidR="008A2F23" w:rsidRPr="008A2F23" w:rsidRDefault="008A2F23" w:rsidP="008A2F23">
            <w:pPr>
              <w:spacing w:before="120" w:after="120" w:line="240" w:lineRule="auto"/>
              <w:rPr>
                <w:rFonts w:ascii="Times New Roman" w:hAnsi="Times New Roman"/>
                <w:szCs w:val="24"/>
              </w:rPr>
            </w:pPr>
          </w:p>
        </w:tc>
        <w:tc>
          <w:tcPr>
            <w:tcW w:w="895" w:type="dxa"/>
          </w:tcPr>
          <w:p w14:paraId="34C18B59" w14:textId="77777777" w:rsidR="008A2F23" w:rsidRPr="008A2F23" w:rsidRDefault="008A2F23" w:rsidP="008A2F23">
            <w:pPr>
              <w:spacing w:before="120" w:after="120" w:line="240" w:lineRule="auto"/>
              <w:rPr>
                <w:rFonts w:ascii="Times New Roman" w:hAnsi="Times New Roman"/>
                <w:szCs w:val="24"/>
              </w:rPr>
            </w:pPr>
          </w:p>
        </w:tc>
      </w:tr>
      <w:tr w:rsidR="008A2F23" w14:paraId="0770A0BE" w14:textId="77777777" w:rsidTr="008A2F23">
        <w:tc>
          <w:tcPr>
            <w:tcW w:w="3397" w:type="dxa"/>
            <w:gridSpan w:val="5"/>
            <w:vAlign w:val="center"/>
          </w:tcPr>
          <w:p w14:paraId="6ACE46C0" w14:textId="0D5B86D0" w:rsidR="008A2F23" w:rsidRPr="008A2F23" w:rsidRDefault="008A2F23" w:rsidP="008A2F23">
            <w:pPr>
              <w:spacing w:before="120" w:after="120" w:line="240" w:lineRule="auto"/>
              <w:jc w:val="center"/>
              <w:rPr>
                <w:rFonts w:ascii="Times New Roman" w:hAnsi="Times New Roman"/>
                <w:szCs w:val="24"/>
              </w:rPr>
            </w:pPr>
            <w:proofErr w:type="spellStart"/>
            <w:r w:rsidRPr="008A2F23">
              <w:rPr>
                <w:rFonts w:ascii="Times New Roman" w:hAnsi="Times New Roman"/>
                <w:szCs w:val="24"/>
              </w:rPr>
              <w:t>Persetujuan</w:t>
            </w:r>
            <w:proofErr w:type="spellEnd"/>
            <w:r w:rsidRPr="008A2F23">
              <w:rPr>
                <w:rFonts w:ascii="Times New Roman" w:hAnsi="Times New Roman"/>
                <w:szCs w:val="24"/>
              </w:rPr>
              <w:t xml:space="preserve"> </w:t>
            </w:r>
            <w:proofErr w:type="spellStart"/>
            <w:r w:rsidRPr="008A2F23">
              <w:rPr>
                <w:rFonts w:ascii="Times New Roman" w:hAnsi="Times New Roman"/>
                <w:szCs w:val="24"/>
              </w:rPr>
              <w:t>Pembimbing</w:t>
            </w:r>
            <w:proofErr w:type="spellEnd"/>
          </w:p>
        </w:tc>
        <w:tc>
          <w:tcPr>
            <w:tcW w:w="4864" w:type="dxa"/>
            <w:gridSpan w:val="4"/>
            <w:vMerge w:val="restart"/>
          </w:tcPr>
          <w:p w14:paraId="364DC141" w14:textId="77777777" w:rsidR="008A2F23" w:rsidRPr="008A2F23" w:rsidRDefault="008A2F23" w:rsidP="008A2F23">
            <w:pPr>
              <w:spacing w:before="120" w:after="120" w:line="240" w:lineRule="auto"/>
              <w:rPr>
                <w:rFonts w:ascii="Times New Roman" w:hAnsi="Times New Roman"/>
                <w:szCs w:val="24"/>
              </w:rPr>
            </w:pPr>
            <w:r w:rsidRPr="008A2F23">
              <w:rPr>
                <w:rFonts w:ascii="Times New Roman" w:hAnsi="Times New Roman"/>
                <w:szCs w:val="24"/>
              </w:rPr>
              <w:t>JUDUL TUGAS AKHIR :</w:t>
            </w:r>
          </w:p>
          <w:p w14:paraId="067D13E3" w14:textId="2CE5C361" w:rsidR="008A2F23" w:rsidRPr="008A2F23" w:rsidRDefault="008A2F23" w:rsidP="008A2F23">
            <w:pPr>
              <w:spacing w:before="120" w:after="120" w:line="240" w:lineRule="auto"/>
              <w:rPr>
                <w:rFonts w:ascii="Times New Roman" w:hAnsi="Times New Roman"/>
                <w:szCs w:val="24"/>
              </w:rPr>
            </w:pPr>
            <w:proofErr w:type="spellStart"/>
            <w:r w:rsidRPr="008A2F23">
              <w:rPr>
                <w:rFonts w:ascii="Times New Roman" w:hAnsi="Times New Roman"/>
                <w:szCs w:val="24"/>
              </w:rPr>
              <w:t>Xxxxxxxxxxxxxxxxxxx</w:t>
            </w:r>
            <w:proofErr w:type="spellEnd"/>
          </w:p>
        </w:tc>
      </w:tr>
      <w:tr w:rsidR="008A2F23" w14:paraId="10ED3950" w14:textId="77777777" w:rsidTr="008A2F23">
        <w:tc>
          <w:tcPr>
            <w:tcW w:w="1696" w:type="dxa"/>
            <w:gridSpan w:val="2"/>
            <w:vAlign w:val="center"/>
          </w:tcPr>
          <w:p w14:paraId="342387E9" w14:textId="77777777" w:rsidR="008A2F23" w:rsidRDefault="008A2F23" w:rsidP="008A2F23">
            <w:pPr>
              <w:spacing w:before="120" w:after="120" w:line="240" w:lineRule="auto"/>
              <w:jc w:val="center"/>
              <w:rPr>
                <w:rFonts w:ascii="Times New Roman" w:hAnsi="Times New Roman"/>
                <w:szCs w:val="24"/>
              </w:rPr>
            </w:pPr>
            <w:proofErr w:type="spellStart"/>
            <w:r w:rsidRPr="008A2F23">
              <w:rPr>
                <w:rFonts w:ascii="Times New Roman" w:hAnsi="Times New Roman"/>
                <w:szCs w:val="24"/>
              </w:rPr>
              <w:t>Pembimbing</w:t>
            </w:r>
            <w:proofErr w:type="spellEnd"/>
            <w:r w:rsidRPr="008A2F23">
              <w:rPr>
                <w:rFonts w:ascii="Times New Roman" w:hAnsi="Times New Roman"/>
                <w:szCs w:val="24"/>
              </w:rPr>
              <w:t xml:space="preserve"> 1</w:t>
            </w:r>
          </w:p>
          <w:p w14:paraId="759CD667" w14:textId="77777777" w:rsidR="008A2F23" w:rsidRDefault="008A2F23" w:rsidP="00567E5B">
            <w:pPr>
              <w:spacing w:before="120" w:after="120" w:line="240" w:lineRule="auto"/>
              <w:rPr>
                <w:rFonts w:ascii="Times New Roman" w:hAnsi="Times New Roman"/>
                <w:szCs w:val="24"/>
              </w:rPr>
            </w:pPr>
          </w:p>
          <w:p w14:paraId="06D3521F" w14:textId="514F9891" w:rsidR="008A2F23" w:rsidRPr="008A2F23" w:rsidRDefault="008A2F23" w:rsidP="008A2F23">
            <w:pPr>
              <w:spacing w:before="120" w:after="120" w:line="240" w:lineRule="auto"/>
              <w:jc w:val="center"/>
              <w:rPr>
                <w:rFonts w:ascii="Times New Roman" w:hAnsi="Times New Roman"/>
                <w:szCs w:val="24"/>
              </w:rPr>
            </w:pPr>
          </w:p>
        </w:tc>
        <w:tc>
          <w:tcPr>
            <w:tcW w:w="1701" w:type="dxa"/>
            <w:gridSpan w:val="3"/>
            <w:vAlign w:val="center"/>
          </w:tcPr>
          <w:p w14:paraId="30C51D87" w14:textId="77777777" w:rsidR="008A2F23" w:rsidRDefault="008A2F23" w:rsidP="008A2F23">
            <w:pPr>
              <w:spacing w:before="120" w:after="120" w:line="240" w:lineRule="auto"/>
              <w:jc w:val="center"/>
              <w:rPr>
                <w:rFonts w:ascii="Times New Roman" w:hAnsi="Times New Roman"/>
                <w:szCs w:val="24"/>
              </w:rPr>
            </w:pPr>
            <w:proofErr w:type="spellStart"/>
            <w:r w:rsidRPr="008A2F23">
              <w:rPr>
                <w:rFonts w:ascii="Times New Roman" w:hAnsi="Times New Roman"/>
                <w:szCs w:val="24"/>
              </w:rPr>
              <w:t>Pembimbing</w:t>
            </w:r>
            <w:proofErr w:type="spellEnd"/>
            <w:r w:rsidRPr="008A2F23">
              <w:rPr>
                <w:rFonts w:ascii="Times New Roman" w:hAnsi="Times New Roman"/>
                <w:szCs w:val="24"/>
              </w:rPr>
              <w:t xml:space="preserve"> 2</w:t>
            </w:r>
          </w:p>
          <w:p w14:paraId="77B92E3B" w14:textId="77777777" w:rsidR="008A2F23" w:rsidRDefault="008A2F23" w:rsidP="00567E5B">
            <w:pPr>
              <w:spacing w:before="120" w:after="120" w:line="240" w:lineRule="auto"/>
              <w:rPr>
                <w:rFonts w:ascii="Times New Roman" w:hAnsi="Times New Roman"/>
                <w:szCs w:val="24"/>
              </w:rPr>
            </w:pPr>
          </w:p>
          <w:p w14:paraId="74023278" w14:textId="1CDA248E" w:rsidR="008A2F23" w:rsidRPr="008A2F23" w:rsidRDefault="008A2F23" w:rsidP="008A2F23">
            <w:pPr>
              <w:spacing w:before="120" w:after="120" w:line="240" w:lineRule="auto"/>
              <w:jc w:val="center"/>
              <w:rPr>
                <w:rFonts w:ascii="Times New Roman" w:hAnsi="Times New Roman"/>
                <w:szCs w:val="24"/>
              </w:rPr>
            </w:pPr>
          </w:p>
        </w:tc>
        <w:tc>
          <w:tcPr>
            <w:tcW w:w="4864" w:type="dxa"/>
            <w:gridSpan w:val="4"/>
            <w:vMerge/>
          </w:tcPr>
          <w:p w14:paraId="1357232D" w14:textId="77777777" w:rsidR="008A2F23" w:rsidRDefault="008A2F23" w:rsidP="00E420AB"/>
        </w:tc>
      </w:tr>
    </w:tbl>
    <w:p w14:paraId="472843B0" w14:textId="77777777" w:rsidR="00FA1E06" w:rsidRPr="00E420AB" w:rsidRDefault="00FA1E06" w:rsidP="00E420AB"/>
    <w:p w14:paraId="42DE6CA1" w14:textId="77777777" w:rsidR="00EF0900" w:rsidRDefault="00EF0900">
      <w:pPr>
        <w:suppressAutoHyphens w:val="0"/>
        <w:spacing w:after="160" w:line="259" w:lineRule="auto"/>
        <w:rPr>
          <w:rFonts w:eastAsia="Times New Roman"/>
          <w:b/>
          <w:szCs w:val="24"/>
        </w:rPr>
      </w:pPr>
      <w:r>
        <w:br w:type="page"/>
      </w:r>
    </w:p>
    <w:p w14:paraId="2568CE84" w14:textId="79F4E411" w:rsidR="004A4DF2" w:rsidRDefault="00B23140" w:rsidP="00FA1E06">
      <w:pPr>
        <w:pStyle w:val="Heading2"/>
        <w:numPr>
          <w:ilvl w:val="0"/>
          <w:numId w:val="0"/>
        </w:numPr>
        <w:jc w:val="center"/>
      </w:pPr>
      <w:bookmarkStart w:id="80" w:name="_Toc142127386"/>
      <w:r>
        <w:lastRenderedPageBreak/>
        <w:t>Kode Program</w:t>
      </w:r>
      <w:bookmarkEnd w:id="80"/>
    </w:p>
    <w:p w14:paraId="0DD34D22" w14:textId="77777777" w:rsidR="004843F0" w:rsidRDefault="00E420AB" w:rsidP="00FA1E06">
      <w:pPr>
        <w:jc w:val="center"/>
        <w:rPr>
          <w:szCs w:val="24"/>
        </w:rPr>
      </w:pPr>
      <w:r w:rsidRPr="00961E9E">
        <w:rPr>
          <w:szCs w:val="24"/>
        </w:rPr>
        <w:t>XXXXXXXXXXXXXXXXXXXX</w:t>
      </w:r>
    </w:p>
    <w:p w14:paraId="06E9812F" w14:textId="6B39969D" w:rsidR="004843F0" w:rsidRDefault="006A396D" w:rsidP="00FA1E06">
      <w:pPr>
        <w:jc w:val="center"/>
        <w:rPr>
          <w:szCs w:val="24"/>
        </w:rPr>
      </w:pPr>
      <w:proofErr w:type="spellStart"/>
      <w:r>
        <w:rPr>
          <w:szCs w:val="24"/>
        </w:rPr>
        <w:t>jika</w:t>
      </w:r>
      <w:proofErr w:type="spellEnd"/>
      <w:r>
        <w:rPr>
          <w:szCs w:val="24"/>
        </w:rPr>
        <w:t xml:space="preserve"> </w:t>
      </w:r>
      <w:proofErr w:type="spellStart"/>
      <w:r>
        <w:rPr>
          <w:szCs w:val="24"/>
        </w:rPr>
        <w:t>kode</w:t>
      </w:r>
      <w:proofErr w:type="spellEnd"/>
      <w:r>
        <w:rPr>
          <w:szCs w:val="24"/>
        </w:rPr>
        <w:t xml:space="preserve"> program </w:t>
      </w:r>
      <w:proofErr w:type="spellStart"/>
      <w:r>
        <w:rPr>
          <w:szCs w:val="24"/>
        </w:rPr>
        <w:t>terlalu</w:t>
      </w:r>
      <w:proofErr w:type="spellEnd"/>
      <w:r>
        <w:rPr>
          <w:szCs w:val="24"/>
        </w:rPr>
        <w:t xml:space="preserve"> </w:t>
      </w:r>
      <w:proofErr w:type="spellStart"/>
      <w:r>
        <w:rPr>
          <w:szCs w:val="24"/>
        </w:rPr>
        <w:t>banyak</w:t>
      </w:r>
      <w:proofErr w:type="spellEnd"/>
      <w:r>
        <w:rPr>
          <w:szCs w:val="24"/>
        </w:rPr>
        <w:t xml:space="preserve">, </w:t>
      </w:r>
      <w:proofErr w:type="spellStart"/>
      <w:r>
        <w:rPr>
          <w:szCs w:val="24"/>
        </w:rPr>
        <w:t>seperti</w:t>
      </w:r>
      <w:proofErr w:type="spellEnd"/>
      <w:r>
        <w:rPr>
          <w:szCs w:val="24"/>
        </w:rPr>
        <w:t xml:space="preserve"> </w:t>
      </w:r>
      <w:proofErr w:type="spellStart"/>
      <w:r>
        <w:rPr>
          <w:szCs w:val="24"/>
        </w:rPr>
        <w:t>aplikasi</w:t>
      </w:r>
      <w:proofErr w:type="spellEnd"/>
      <w:r>
        <w:rPr>
          <w:szCs w:val="24"/>
        </w:rPr>
        <w:t xml:space="preserve"> website, </w:t>
      </w:r>
      <w:proofErr w:type="spellStart"/>
      <w:r>
        <w:rPr>
          <w:szCs w:val="24"/>
        </w:rPr>
        <w:t>cukup</w:t>
      </w:r>
      <w:proofErr w:type="spellEnd"/>
      <w:r>
        <w:rPr>
          <w:szCs w:val="24"/>
        </w:rPr>
        <w:t xml:space="preserve"> </w:t>
      </w:r>
      <w:proofErr w:type="spellStart"/>
      <w:r>
        <w:rPr>
          <w:szCs w:val="24"/>
        </w:rPr>
        <w:t>ambil</w:t>
      </w:r>
      <w:proofErr w:type="spellEnd"/>
      <w:r>
        <w:rPr>
          <w:szCs w:val="24"/>
        </w:rPr>
        <w:t xml:space="preserve"> </w:t>
      </w:r>
      <w:proofErr w:type="spellStart"/>
      <w:r>
        <w:rPr>
          <w:szCs w:val="24"/>
        </w:rPr>
        <w:t>contoh</w:t>
      </w:r>
      <w:proofErr w:type="spellEnd"/>
      <w:r>
        <w:rPr>
          <w:szCs w:val="24"/>
        </w:rPr>
        <w:t>/</w:t>
      </w:r>
      <w:proofErr w:type="spellStart"/>
      <w:r>
        <w:rPr>
          <w:szCs w:val="24"/>
        </w:rPr>
        <w:t>intinya</w:t>
      </w:r>
      <w:proofErr w:type="spellEnd"/>
      <w:r>
        <w:rPr>
          <w:szCs w:val="24"/>
        </w:rPr>
        <w:t xml:space="preserve"> </w:t>
      </w:r>
      <w:proofErr w:type="spellStart"/>
      <w:r>
        <w:rPr>
          <w:szCs w:val="24"/>
        </w:rPr>
        <w:t>saja</w:t>
      </w:r>
      <w:proofErr w:type="spellEnd"/>
      <w:r>
        <w:rPr>
          <w:szCs w:val="24"/>
        </w:rPr>
        <w:t xml:space="preserve">, </w:t>
      </w:r>
      <w:proofErr w:type="spellStart"/>
      <w:r>
        <w:rPr>
          <w:szCs w:val="24"/>
        </w:rPr>
        <w:t>misal</w:t>
      </w:r>
      <w:proofErr w:type="spellEnd"/>
      <w:r>
        <w:rPr>
          <w:szCs w:val="24"/>
        </w:rPr>
        <w:t xml:space="preserve"> </w:t>
      </w:r>
      <w:proofErr w:type="spellStart"/>
      <w:r>
        <w:rPr>
          <w:szCs w:val="24"/>
        </w:rPr>
        <w:t>kode</w:t>
      </w:r>
      <w:proofErr w:type="spellEnd"/>
      <w:r>
        <w:rPr>
          <w:szCs w:val="24"/>
        </w:rPr>
        <w:t xml:space="preserve"> program </w:t>
      </w:r>
      <w:proofErr w:type="spellStart"/>
      <w:r>
        <w:rPr>
          <w:szCs w:val="24"/>
        </w:rPr>
        <w:t>terkait</w:t>
      </w:r>
      <w:proofErr w:type="spellEnd"/>
      <w:r>
        <w:rPr>
          <w:szCs w:val="24"/>
        </w:rPr>
        <w:t xml:space="preserve"> </w:t>
      </w:r>
      <w:proofErr w:type="spellStart"/>
      <w:r>
        <w:rPr>
          <w:szCs w:val="24"/>
        </w:rPr>
        <w:t>penjualan</w:t>
      </w:r>
      <w:proofErr w:type="spellEnd"/>
    </w:p>
    <w:p w14:paraId="422F7E03" w14:textId="43FAC878" w:rsidR="00E420AB" w:rsidRPr="00961E9E" w:rsidRDefault="004843F0" w:rsidP="00FA1E06">
      <w:pPr>
        <w:jc w:val="center"/>
      </w:pPr>
      <w:r>
        <w:rPr>
          <w:szCs w:val="24"/>
        </w:rPr>
        <w:t xml:space="preserve"> </w:t>
      </w:r>
      <w:r w:rsidR="00E420AB" w:rsidRPr="00961E9E">
        <w:rPr>
          <w:szCs w:val="24"/>
        </w:rPr>
        <w:t>XXXXXXXXXX</w:t>
      </w:r>
    </w:p>
    <w:p w14:paraId="21E2B2E3" w14:textId="26F9523E" w:rsidR="00EA752A" w:rsidRDefault="00EA752A" w:rsidP="00E420AB"/>
    <w:p w14:paraId="3E77484B" w14:textId="77777777" w:rsidR="00BC113C" w:rsidRDefault="00BC113C" w:rsidP="00E420AB">
      <w:r>
        <w:t xml:space="preserve">Kode Program – </w:t>
      </w:r>
      <w:proofErr w:type="spellStart"/>
      <w:r>
        <w:t>Rancangan</w:t>
      </w:r>
      <w:proofErr w:type="spellEnd"/>
      <w:r>
        <w:t xml:space="preserve"> Database</w:t>
      </w:r>
    </w:p>
    <w:p w14:paraId="5B51B1EB" w14:textId="46C14F90" w:rsidR="00BC113C" w:rsidRDefault="00BC113C" w:rsidP="00E420AB"/>
    <w:p w14:paraId="011628B9" w14:textId="77777777" w:rsidR="00BC113C" w:rsidRDefault="00BC113C" w:rsidP="00E420AB"/>
    <w:p w14:paraId="45D4D423" w14:textId="68560316" w:rsidR="00EA752A" w:rsidRDefault="00BC113C" w:rsidP="00E420AB">
      <w:r>
        <w:t>Kode Program Menu XXXXX</w:t>
      </w:r>
    </w:p>
    <w:p w14:paraId="3BE7E2D2" w14:textId="49F56E13" w:rsidR="00BC113C" w:rsidRDefault="00BC113C" w:rsidP="00E420AB"/>
    <w:p w14:paraId="678CBC4C" w14:textId="1D2090F2" w:rsidR="00BC113C" w:rsidRDefault="00BC113C" w:rsidP="00E420AB"/>
    <w:p w14:paraId="05654585" w14:textId="6D97F52E" w:rsidR="00BC113C" w:rsidRDefault="00BC113C" w:rsidP="00E420AB">
      <w:r>
        <w:t>Kode Program Laman XXXXXX</w:t>
      </w:r>
    </w:p>
    <w:p w14:paraId="4DC918E0" w14:textId="36CC1F18" w:rsidR="00BC113C" w:rsidRDefault="00BC113C" w:rsidP="00E420AB"/>
    <w:p w14:paraId="4FD1ADC4" w14:textId="3A040E12" w:rsidR="00BC113C" w:rsidRDefault="00BC113C" w:rsidP="00E420AB"/>
    <w:p w14:paraId="421C9729" w14:textId="4A24F9C7" w:rsidR="00EA752A" w:rsidRDefault="00BC113C" w:rsidP="00E420AB">
      <w:r>
        <w:t>Kode Program CSS – Desain Menu XXXX</w:t>
      </w:r>
    </w:p>
    <w:p w14:paraId="714BE079" w14:textId="06EF73DA" w:rsidR="00EA752A" w:rsidRDefault="00EA752A" w:rsidP="00E420AB"/>
    <w:p w14:paraId="2B3C2945" w14:textId="3E0802F3" w:rsidR="00EA752A" w:rsidRDefault="00EA752A" w:rsidP="00E420AB"/>
    <w:p w14:paraId="5465F7AC" w14:textId="66DB61B1" w:rsidR="00EA752A" w:rsidRDefault="00EA752A" w:rsidP="00E420AB"/>
    <w:p w14:paraId="5BD1B2AD" w14:textId="16C08871" w:rsidR="00EA752A" w:rsidRDefault="00EA752A" w:rsidP="00E420AB"/>
    <w:p w14:paraId="6FB661D8" w14:textId="77777777" w:rsidR="00B92B3E" w:rsidRDefault="00B92B3E" w:rsidP="00E420AB">
      <w:pPr>
        <w:pStyle w:val="Heading2"/>
        <w:numPr>
          <w:ilvl w:val="0"/>
          <w:numId w:val="0"/>
        </w:numPr>
        <w:jc w:val="center"/>
      </w:pPr>
      <w:r>
        <w:br w:type="page"/>
      </w:r>
    </w:p>
    <w:p w14:paraId="6116447B" w14:textId="2F9376AE" w:rsidR="000F7D36" w:rsidRDefault="000F7D36" w:rsidP="000F7D36">
      <w:pPr>
        <w:pStyle w:val="Heading2"/>
        <w:numPr>
          <w:ilvl w:val="0"/>
          <w:numId w:val="0"/>
        </w:numPr>
        <w:jc w:val="center"/>
      </w:pPr>
      <w:bookmarkStart w:id="81" w:name="_Toc142127387"/>
      <w:r>
        <w:lastRenderedPageBreak/>
        <w:t>&lt;</w:t>
      </w:r>
      <w:proofErr w:type="spellStart"/>
      <w:r>
        <w:t>judul</w:t>
      </w:r>
      <w:proofErr w:type="spellEnd"/>
      <w:r>
        <w:t xml:space="preserve"> </w:t>
      </w:r>
      <w:proofErr w:type="spellStart"/>
      <w:r>
        <w:t>lampiran</w:t>
      </w:r>
      <w:proofErr w:type="spellEnd"/>
      <w:r>
        <w:t>&gt;</w:t>
      </w:r>
      <w:bookmarkEnd w:id="81"/>
    </w:p>
    <w:p w14:paraId="2DBB1901" w14:textId="77777777" w:rsidR="00266F55" w:rsidRDefault="00266F55" w:rsidP="00266F55"/>
    <w:p w14:paraId="0A85BBF5" w14:textId="563685D6" w:rsidR="00266F55" w:rsidRDefault="00266F55" w:rsidP="00266F55">
      <w:r>
        <w:br w:type="page"/>
      </w:r>
    </w:p>
    <w:p w14:paraId="51E5AB55" w14:textId="77777777" w:rsidR="00266F55" w:rsidRDefault="00266F55" w:rsidP="00266F55">
      <w:pPr>
        <w:pStyle w:val="Heading2"/>
        <w:numPr>
          <w:ilvl w:val="0"/>
          <w:numId w:val="0"/>
        </w:numPr>
        <w:jc w:val="center"/>
      </w:pPr>
      <w:bookmarkStart w:id="82" w:name="_Toc142127388"/>
      <w:r>
        <w:lastRenderedPageBreak/>
        <w:t>&lt;</w:t>
      </w:r>
      <w:proofErr w:type="spellStart"/>
      <w:r>
        <w:t>judul</w:t>
      </w:r>
      <w:proofErr w:type="spellEnd"/>
      <w:r>
        <w:t xml:space="preserve"> </w:t>
      </w:r>
      <w:proofErr w:type="spellStart"/>
      <w:r>
        <w:t>lampiran</w:t>
      </w:r>
      <w:proofErr w:type="spellEnd"/>
      <w:r>
        <w:t>&gt;</w:t>
      </w:r>
      <w:bookmarkEnd w:id="82"/>
    </w:p>
    <w:p w14:paraId="04B94055" w14:textId="77777777" w:rsidR="00266F55" w:rsidRPr="00266F55" w:rsidRDefault="00266F55" w:rsidP="00266F55"/>
    <w:p w14:paraId="08961E3F" w14:textId="77777777" w:rsidR="006A396D" w:rsidRDefault="00907D3D" w:rsidP="006A396D">
      <w:pPr>
        <w:pStyle w:val="Heading2"/>
        <w:numPr>
          <w:ilvl w:val="0"/>
          <w:numId w:val="0"/>
        </w:numPr>
        <w:jc w:val="center"/>
      </w:pPr>
      <w:r>
        <w:rPr>
          <w:sz w:val="16"/>
          <w:szCs w:val="16"/>
          <w:lang w:val="id-ID"/>
        </w:rPr>
        <w:br w:type="page"/>
      </w:r>
      <w:bookmarkStart w:id="83" w:name="_Toc142127389"/>
      <w:r w:rsidR="006A396D">
        <w:lastRenderedPageBreak/>
        <w:t xml:space="preserve">Form Hasil </w:t>
      </w:r>
      <w:proofErr w:type="spellStart"/>
      <w:r w:rsidR="006A396D">
        <w:t>Pemeriksaan</w:t>
      </w:r>
      <w:proofErr w:type="spellEnd"/>
      <w:r w:rsidR="006A396D">
        <w:t xml:space="preserve"> Tingkat </w:t>
      </w:r>
      <w:proofErr w:type="spellStart"/>
      <w:r w:rsidR="006A396D">
        <w:t>Plagiarisme</w:t>
      </w:r>
      <w:bookmarkEnd w:id="83"/>
      <w:proofErr w:type="spellEnd"/>
    </w:p>
    <w:tbl>
      <w:tblPr>
        <w:tblStyle w:val="TableGrid"/>
        <w:tblW w:w="0" w:type="auto"/>
        <w:tblLook w:val="04A0" w:firstRow="1" w:lastRow="0" w:firstColumn="1" w:lastColumn="0" w:noHBand="0" w:noVBand="1"/>
      </w:tblPr>
      <w:tblGrid>
        <w:gridCol w:w="2361"/>
        <w:gridCol w:w="5566"/>
      </w:tblGrid>
      <w:tr w:rsidR="006A396D" w:rsidRPr="00BB6796" w14:paraId="60C92A58" w14:textId="77777777" w:rsidTr="00BC4A24">
        <w:trPr>
          <w:trHeight w:val="1142"/>
        </w:trPr>
        <w:tc>
          <w:tcPr>
            <w:tcW w:w="2405" w:type="dxa"/>
            <w:tcBorders>
              <w:bottom w:val="single" w:sz="4" w:space="0" w:color="auto"/>
            </w:tcBorders>
            <w:vAlign w:val="center"/>
          </w:tcPr>
          <w:p w14:paraId="021302F3" w14:textId="77777777" w:rsidR="006A396D" w:rsidRPr="00BB6796" w:rsidRDefault="006A396D" w:rsidP="00BC4A24">
            <w:pPr>
              <w:spacing w:after="0" w:line="240" w:lineRule="auto"/>
              <w:jc w:val="center"/>
              <w:rPr>
                <w:rFonts w:ascii="Times New Roman" w:hAnsi="Times New Roman"/>
                <w:sz w:val="18"/>
                <w:szCs w:val="18"/>
              </w:rPr>
            </w:pPr>
            <w:r w:rsidRPr="00BB6796">
              <w:rPr>
                <w:noProof/>
                <w:color w:val="000000"/>
                <w:sz w:val="18"/>
                <w:szCs w:val="18"/>
              </w:rPr>
              <w:drawing>
                <wp:inline distT="19050" distB="19050" distL="19050" distR="19050" wp14:anchorId="0EA059E2" wp14:editId="38A4E35B">
                  <wp:extent cx="990600" cy="6858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9"/>
                          <a:srcRect/>
                          <a:stretch>
                            <a:fillRect/>
                          </a:stretch>
                        </pic:blipFill>
                        <pic:spPr>
                          <a:xfrm>
                            <a:off x="0" y="0"/>
                            <a:ext cx="990948" cy="686041"/>
                          </a:xfrm>
                          <a:prstGeom prst="rect">
                            <a:avLst/>
                          </a:prstGeom>
                          <a:ln/>
                        </pic:spPr>
                      </pic:pic>
                    </a:graphicData>
                  </a:graphic>
                </wp:inline>
              </w:drawing>
            </w:r>
          </w:p>
        </w:tc>
        <w:tc>
          <w:tcPr>
            <w:tcW w:w="5856" w:type="dxa"/>
            <w:tcBorders>
              <w:bottom w:val="single" w:sz="4" w:space="0" w:color="auto"/>
            </w:tcBorders>
            <w:vAlign w:val="center"/>
          </w:tcPr>
          <w:p w14:paraId="2E64D043" w14:textId="77777777" w:rsidR="006A396D" w:rsidRPr="00B62F0A" w:rsidRDefault="006A396D" w:rsidP="00BC4A24">
            <w:pPr>
              <w:widowControl w:val="0"/>
              <w:pBdr>
                <w:top w:val="nil"/>
                <w:left w:val="nil"/>
                <w:bottom w:val="nil"/>
                <w:right w:val="nil"/>
                <w:between w:val="nil"/>
              </w:pBdr>
              <w:spacing w:line="240" w:lineRule="auto"/>
              <w:rPr>
                <w:rFonts w:ascii="Times New Roman" w:eastAsia="Times" w:hAnsi="Times New Roman"/>
                <w:b/>
                <w:color w:val="000000"/>
                <w:sz w:val="20"/>
                <w:szCs w:val="20"/>
              </w:rPr>
            </w:pPr>
            <w:r w:rsidRPr="00B62F0A">
              <w:rPr>
                <w:rFonts w:ascii="Times New Roman" w:eastAsia="Times" w:hAnsi="Times New Roman"/>
                <w:b/>
                <w:color w:val="000000"/>
                <w:sz w:val="20"/>
                <w:szCs w:val="20"/>
              </w:rPr>
              <w:t xml:space="preserve">FORM HASIL PEMERIKSAAN TINGKAT PLAGIARISME </w:t>
            </w:r>
          </w:p>
          <w:p w14:paraId="6C9665B8" w14:textId="77777777" w:rsidR="006A396D" w:rsidRPr="00BB6796" w:rsidRDefault="006A396D" w:rsidP="00BC4A24">
            <w:pPr>
              <w:spacing w:after="0" w:line="240" w:lineRule="auto"/>
              <w:rPr>
                <w:rFonts w:ascii="Times New Roman" w:hAnsi="Times New Roman"/>
                <w:b/>
                <w:bCs/>
                <w:sz w:val="18"/>
                <w:szCs w:val="18"/>
              </w:rPr>
            </w:pPr>
            <w:r w:rsidRPr="00B62F0A">
              <w:rPr>
                <w:rFonts w:ascii="Times New Roman" w:eastAsia="Times" w:hAnsi="Times New Roman"/>
                <w:b/>
                <w:color w:val="000000"/>
                <w:sz w:val="20"/>
                <w:szCs w:val="20"/>
              </w:rPr>
              <w:t>TUGAS AKHIR</w:t>
            </w:r>
          </w:p>
        </w:tc>
      </w:tr>
    </w:tbl>
    <w:p w14:paraId="206A5E64" w14:textId="77777777" w:rsidR="006A396D" w:rsidRPr="00BB6796" w:rsidRDefault="006A396D" w:rsidP="006A396D">
      <w:pPr>
        <w:widowControl w:val="0"/>
        <w:pBdr>
          <w:top w:val="nil"/>
          <w:left w:val="nil"/>
          <w:bottom w:val="nil"/>
          <w:right w:val="nil"/>
          <w:between w:val="nil"/>
        </w:pBdr>
        <w:tabs>
          <w:tab w:val="left" w:pos="2268"/>
          <w:tab w:val="left" w:pos="2552"/>
        </w:tabs>
        <w:spacing w:after="0" w:line="240" w:lineRule="auto"/>
        <w:ind w:right="474"/>
        <w:rPr>
          <w:color w:val="000000"/>
          <w:sz w:val="18"/>
          <w:szCs w:val="18"/>
        </w:rPr>
      </w:pPr>
    </w:p>
    <w:p w14:paraId="2BB3F5CD" w14:textId="77777777" w:rsidR="006A396D" w:rsidRPr="00B62F0A" w:rsidRDefault="006A396D" w:rsidP="006A396D">
      <w:pPr>
        <w:widowControl w:val="0"/>
        <w:pBdr>
          <w:top w:val="nil"/>
          <w:left w:val="nil"/>
          <w:bottom w:val="nil"/>
          <w:right w:val="nil"/>
          <w:between w:val="nil"/>
        </w:pBdr>
        <w:tabs>
          <w:tab w:val="left" w:pos="2268"/>
          <w:tab w:val="left" w:pos="2552"/>
        </w:tabs>
        <w:spacing w:after="0" w:line="360" w:lineRule="auto"/>
        <w:ind w:right="474"/>
        <w:rPr>
          <w:rFonts w:eastAsia="Times"/>
          <w:color w:val="000000"/>
          <w:sz w:val="20"/>
          <w:szCs w:val="20"/>
        </w:rPr>
      </w:pPr>
      <w:r w:rsidRPr="00B62F0A">
        <w:rPr>
          <w:rFonts w:eastAsia="Times"/>
          <w:color w:val="000000"/>
          <w:sz w:val="20"/>
          <w:szCs w:val="20"/>
        </w:rPr>
        <w:t xml:space="preserve">Nama </w:t>
      </w:r>
      <w:proofErr w:type="spellStart"/>
      <w:r w:rsidRPr="00B62F0A">
        <w:rPr>
          <w:rFonts w:eastAsia="Times"/>
          <w:color w:val="000000"/>
          <w:sz w:val="20"/>
          <w:szCs w:val="20"/>
        </w:rPr>
        <w:t>Mahasiswa</w:t>
      </w:r>
      <w:proofErr w:type="spellEnd"/>
      <w:r w:rsidRPr="00B62F0A">
        <w:rPr>
          <w:rFonts w:eastAsia="Times"/>
          <w:color w:val="000000"/>
          <w:sz w:val="20"/>
          <w:szCs w:val="20"/>
        </w:rPr>
        <w:tab/>
        <w:t>:</w:t>
      </w:r>
      <w:r w:rsidRPr="00B62F0A">
        <w:rPr>
          <w:rFonts w:eastAsia="Times"/>
          <w:color w:val="000000"/>
          <w:sz w:val="20"/>
          <w:szCs w:val="20"/>
        </w:rPr>
        <w:tab/>
        <w:t xml:space="preserve">………………………………………………………... </w:t>
      </w:r>
    </w:p>
    <w:p w14:paraId="31E97A49" w14:textId="77777777" w:rsidR="006A396D" w:rsidRPr="00B62F0A" w:rsidRDefault="006A396D" w:rsidP="006A396D">
      <w:pPr>
        <w:widowControl w:val="0"/>
        <w:pBdr>
          <w:top w:val="nil"/>
          <w:left w:val="nil"/>
          <w:bottom w:val="nil"/>
          <w:right w:val="nil"/>
          <w:between w:val="nil"/>
        </w:pBdr>
        <w:tabs>
          <w:tab w:val="left" w:pos="2268"/>
          <w:tab w:val="left" w:pos="2552"/>
        </w:tabs>
        <w:spacing w:after="0" w:line="360" w:lineRule="auto"/>
        <w:ind w:right="474"/>
        <w:rPr>
          <w:rFonts w:eastAsia="Times"/>
          <w:color w:val="000000"/>
          <w:sz w:val="20"/>
          <w:szCs w:val="20"/>
        </w:rPr>
      </w:pPr>
      <w:r w:rsidRPr="00B62F0A">
        <w:rPr>
          <w:rFonts w:eastAsia="Times"/>
          <w:color w:val="000000"/>
          <w:sz w:val="20"/>
          <w:szCs w:val="20"/>
        </w:rPr>
        <w:t>NPM</w:t>
      </w:r>
      <w:r w:rsidRPr="00B62F0A">
        <w:rPr>
          <w:rFonts w:eastAsia="Times"/>
          <w:color w:val="000000"/>
          <w:sz w:val="20"/>
          <w:szCs w:val="20"/>
        </w:rPr>
        <w:tab/>
        <w:t>:</w:t>
      </w:r>
      <w:r w:rsidRPr="00B62F0A">
        <w:rPr>
          <w:rFonts w:eastAsia="Times"/>
          <w:color w:val="000000"/>
          <w:sz w:val="20"/>
          <w:szCs w:val="20"/>
        </w:rPr>
        <w:tab/>
        <w:t>……………………………………………………..….</w:t>
      </w:r>
    </w:p>
    <w:p w14:paraId="650520ED" w14:textId="77777777" w:rsidR="006A396D" w:rsidRPr="00B62F0A" w:rsidRDefault="006A396D" w:rsidP="006A396D">
      <w:pPr>
        <w:widowControl w:val="0"/>
        <w:pBdr>
          <w:top w:val="nil"/>
          <w:left w:val="nil"/>
          <w:bottom w:val="nil"/>
          <w:right w:val="nil"/>
          <w:between w:val="nil"/>
        </w:pBdr>
        <w:tabs>
          <w:tab w:val="left" w:pos="2268"/>
          <w:tab w:val="left" w:pos="2552"/>
        </w:tabs>
        <w:spacing w:after="0" w:line="360" w:lineRule="auto"/>
        <w:ind w:right="49"/>
        <w:rPr>
          <w:rFonts w:eastAsia="Times"/>
          <w:color w:val="000000"/>
          <w:sz w:val="20"/>
          <w:szCs w:val="20"/>
        </w:rPr>
      </w:pPr>
      <w:proofErr w:type="spellStart"/>
      <w:r w:rsidRPr="00B62F0A">
        <w:rPr>
          <w:rFonts w:eastAsia="Times"/>
          <w:color w:val="000000"/>
          <w:sz w:val="20"/>
          <w:szCs w:val="20"/>
        </w:rPr>
        <w:t>Pembimbing</w:t>
      </w:r>
      <w:proofErr w:type="spellEnd"/>
      <w:r w:rsidRPr="00B62F0A">
        <w:rPr>
          <w:rFonts w:eastAsia="Times"/>
          <w:color w:val="000000"/>
          <w:sz w:val="20"/>
          <w:szCs w:val="20"/>
        </w:rPr>
        <w:t xml:space="preserve"> I </w:t>
      </w:r>
      <w:r w:rsidRPr="00B62F0A">
        <w:rPr>
          <w:rFonts w:eastAsia="Times"/>
          <w:color w:val="000000"/>
          <w:sz w:val="20"/>
          <w:szCs w:val="20"/>
        </w:rPr>
        <w:tab/>
        <w:t>:</w:t>
      </w:r>
      <w:r w:rsidRPr="00B62F0A">
        <w:rPr>
          <w:rFonts w:eastAsia="Times"/>
          <w:color w:val="000000"/>
          <w:sz w:val="20"/>
          <w:szCs w:val="20"/>
        </w:rPr>
        <w:tab/>
        <w:t>…………...………………………</w:t>
      </w:r>
      <w:r>
        <w:rPr>
          <w:rFonts w:eastAsia="Times"/>
          <w:color w:val="000000"/>
          <w:sz w:val="20"/>
          <w:szCs w:val="20"/>
        </w:rPr>
        <w:t>…..…</w:t>
      </w:r>
      <w:r w:rsidRPr="00B62F0A">
        <w:rPr>
          <w:rFonts w:eastAsia="Times"/>
          <w:color w:val="000000"/>
          <w:sz w:val="20"/>
          <w:szCs w:val="20"/>
        </w:rPr>
        <w:t>…… (</w:t>
      </w:r>
      <w:proofErr w:type="spellStart"/>
      <w:r w:rsidRPr="00B62F0A">
        <w:rPr>
          <w:rFonts w:eastAsia="Times"/>
          <w:color w:val="000000"/>
          <w:sz w:val="20"/>
          <w:szCs w:val="20"/>
        </w:rPr>
        <w:t>paraf</w:t>
      </w:r>
      <w:proofErr w:type="spellEnd"/>
      <w:r w:rsidRPr="00B62F0A">
        <w:rPr>
          <w:rFonts w:eastAsia="Times"/>
          <w:color w:val="000000"/>
          <w:sz w:val="20"/>
          <w:szCs w:val="20"/>
        </w:rPr>
        <w:t xml:space="preserve">:    </w:t>
      </w:r>
      <w:r>
        <w:rPr>
          <w:rFonts w:eastAsia="Times"/>
          <w:color w:val="000000"/>
          <w:sz w:val="20"/>
          <w:szCs w:val="20"/>
        </w:rPr>
        <w:t xml:space="preserve">      </w:t>
      </w:r>
      <w:r w:rsidRPr="00B62F0A">
        <w:rPr>
          <w:rFonts w:eastAsia="Times"/>
          <w:color w:val="000000"/>
          <w:sz w:val="20"/>
          <w:szCs w:val="20"/>
        </w:rPr>
        <w:t xml:space="preserve">             )  </w:t>
      </w:r>
    </w:p>
    <w:p w14:paraId="10CD1F35" w14:textId="77777777" w:rsidR="006A396D" w:rsidRPr="00B62F0A" w:rsidRDefault="006A396D" w:rsidP="006A396D">
      <w:pPr>
        <w:widowControl w:val="0"/>
        <w:pBdr>
          <w:top w:val="nil"/>
          <w:left w:val="nil"/>
          <w:bottom w:val="nil"/>
          <w:right w:val="nil"/>
          <w:between w:val="nil"/>
        </w:pBdr>
        <w:tabs>
          <w:tab w:val="left" w:pos="2268"/>
          <w:tab w:val="left" w:pos="2552"/>
        </w:tabs>
        <w:spacing w:after="0" w:line="360" w:lineRule="auto"/>
        <w:ind w:right="49"/>
        <w:rPr>
          <w:rFonts w:eastAsia="Times"/>
          <w:color w:val="000000"/>
          <w:sz w:val="20"/>
          <w:szCs w:val="20"/>
        </w:rPr>
      </w:pPr>
      <w:proofErr w:type="spellStart"/>
      <w:r w:rsidRPr="00B62F0A">
        <w:rPr>
          <w:rFonts w:eastAsia="Times"/>
          <w:color w:val="000000"/>
          <w:sz w:val="20"/>
          <w:szCs w:val="20"/>
        </w:rPr>
        <w:t>Pembimbing</w:t>
      </w:r>
      <w:proofErr w:type="spellEnd"/>
      <w:r w:rsidRPr="00B62F0A">
        <w:rPr>
          <w:rFonts w:eastAsia="Times"/>
          <w:color w:val="000000"/>
          <w:sz w:val="20"/>
          <w:szCs w:val="20"/>
        </w:rPr>
        <w:t xml:space="preserve"> II</w:t>
      </w:r>
      <w:r w:rsidRPr="00B62F0A">
        <w:rPr>
          <w:rFonts w:eastAsia="Times"/>
          <w:color w:val="000000"/>
          <w:sz w:val="20"/>
          <w:szCs w:val="20"/>
        </w:rPr>
        <w:tab/>
        <w:t>:</w:t>
      </w:r>
      <w:r w:rsidRPr="00B62F0A">
        <w:rPr>
          <w:rFonts w:eastAsia="Times"/>
          <w:color w:val="000000"/>
          <w:sz w:val="20"/>
          <w:szCs w:val="20"/>
        </w:rPr>
        <w:tab/>
        <w:t>…………...………………………</w:t>
      </w:r>
      <w:r>
        <w:rPr>
          <w:rFonts w:eastAsia="Times"/>
          <w:color w:val="000000"/>
          <w:sz w:val="20"/>
          <w:szCs w:val="20"/>
        </w:rPr>
        <w:t>..…...</w:t>
      </w:r>
      <w:r w:rsidRPr="00B62F0A">
        <w:rPr>
          <w:rFonts w:eastAsia="Times"/>
          <w:color w:val="000000"/>
          <w:sz w:val="20"/>
          <w:szCs w:val="20"/>
        </w:rPr>
        <w:t>…</w:t>
      </w:r>
      <w:r>
        <w:rPr>
          <w:rFonts w:eastAsia="Times"/>
          <w:color w:val="000000"/>
          <w:sz w:val="20"/>
          <w:szCs w:val="20"/>
        </w:rPr>
        <w:t>.</w:t>
      </w:r>
      <w:r w:rsidRPr="00B62F0A">
        <w:rPr>
          <w:rFonts w:eastAsia="Times"/>
          <w:color w:val="000000"/>
          <w:sz w:val="20"/>
          <w:szCs w:val="20"/>
        </w:rPr>
        <w:t>… (</w:t>
      </w:r>
      <w:proofErr w:type="spellStart"/>
      <w:r w:rsidRPr="00B62F0A">
        <w:rPr>
          <w:rFonts w:eastAsia="Times"/>
          <w:color w:val="000000"/>
          <w:sz w:val="20"/>
          <w:szCs w:val="20"/>
        </w:rPr>
        <w:t>paraf</w:t>
      </w:r>
      <w:proofErr w:type="spellEnd"/>
      <w:r w:rsidRPr="00B62F0A">
        <w:rPr>
          <w:rFonts w:eastAsia="Times"/>
          <w:color w:val="000000"/>
          <w:sz w:val="20"/>
          <w:szCs w:val="20"/>
        </w:rPr>
        <w:t xml:space="preserve">:     </w:t>
      </w:r>
      <w:r>
        <w:rPr>
          <w:rFonts w:eastAsia="Times"/>
          <w:color w:val="000000"/>
          <w:sz w:val="20"/>
          <w:szCs w:val="20"/>
        </w:rPr>
        <w:t xml:space="preserve">      </w:t>
      </w:r>
      <w:r w:rsidRPr="00B62F0A">
        <w:rPr>
          <w:rFonts w:eastAsia="Times"/>
          <w:color w:val="000000"/>
          <w:sz w:val="20"/>
          <w:szCs w:val="20"/>
        </w:rPr>
        <w:t xml:space="preserve">            )  </w:t>
      </w:r>
    </w:p>
    <w:p w14:paraId="2832F871" w14:textId="77777777" w:rsidR="006A396D" w:rsidRPr="00B62F0A" w:rsidRDefault="006A396D" w:rsidP="006A396D">
      <w:pPr>
        <w:widowControl w:val="0"/>
        <w:pBdr>
          <w:top w:val="nil"/>
          <w:left w:val="nil"/>
          <w:bottom w:val="nil"/>
          <w:right w:val="nil"/>
          <w:between w:val="nil"/>
        </w:pBdr>
        <w:tabs>
          <w:tab w:val="left" w:pos="2268"/>
          <w:tab w:val="left" w:pos="2552"/>
        </w:tabs>
        <w:spacing w:after="0" w:line="360" w:lineRule="auto"/>
        <w:ind w:right="474"/>
        <w:rPr>
          <w:rFonts w:eastAsia="Times"/>
          <w:color w:val="000000"/>
          <w:sz w:val="20"/>
          <w:szCs w:val="20"/>
        </w:rPr>
      </w:pPr>
      <w:proofErr w:type="spellStart"/>
      <w:r w:rsidRPr="00B62F0A">
        <w:rPr>
          <w:rFonts w:eastAsia="Times"/>
          <w:color w:val="000000"/>
          <w:sz w:val="20"/>
          <w:szCs w:val="20"/>
        </w:rPr>
        <w:t>Tahun</w:t>
      </w:r>
      <w:proofErr w:type="spellEnd"/>
      <w:r w:rsidRPr="00B62F0A">
        <w:rPr>
          <w:rFonts w:eastAsia="Times"/>
          <w:color w:val="000000"/>
          <w:sz w:val="20"/>
          <w:szCs w:val="20"/>
        </w:rPr>
        <w:t xml:space="preserve"> Akademik</w:t>
      </w:r>
      <w:r w:rsidRPr="00B62F0A">
        <w:rPr>
          <w:rFonts w:eastAsia="Times"/>
          <w:color w:val="000000"/>
          <w:sz w:val="20"/>
          <w:szCs w:val="20"/>
        </w:rPr>
        <w:tab/>
        <w:t>:</w:t>
      </w:r>
      <w:r w:rsidRPr="00B62F0A">
        <w:rPr>
          <w:rFonts w:eastAsia="Times"/>
          <w:color w:val="000000"/>
          <w:sz w:val="20"/>
          <w:szCs w:val="20"/>
        </w:rPr>
        <w:tab/>
        <w:t xml:space="preserve">…..….. /…..….. Semester : Gasal / </w:t>
      </w:r>
      <w:proofErr w:type="spellStart"/>
      <w:r w:rsidRPr="00B62F0A">
        <w:rPr>
          <w:rFonts w:eastAsia="Times"/>
          <w:color w:val="000000"/>
          <w:sz w:val="20"/>
          <w:szCs w:val="20"/>
        </w:rPr>
        <w:t>Genap</w:t>
      </w:r>
      <w:proofErr w:type="spellEnd"/>
      <w:r w:rsidRPr="00B62F0A">
        <w:rPr>
          <w:rFonts w:eastAsia="Times"/>
          <w:color w:val="000000"/>
          <w:sz w:val="20"/>
          <w:szCs w:val="20"/>
        </w:rPr>
        <w:t xml:space="preserve">* </w:t>
      </w:r>
    </w:p>
    <w:p w14:paraId="4671C5C4" w14:textId="77777777" w:rsidR="006A396D" w:rsidRPr="00B62F0A" w:rsidRDefault="006A396D" w:rsidP="006A396D">
      <w:pPr>
        <w:widowControl w:val="0"/>
        <w:pBdr>
          <w:top w:val="nil"/>
          <w:left w:val="nil"/>
          <w:bottom w:val="nil"/>
          <w:right w:val="nil"/>
          <w:between w:val="nil"/>
        </w:pBdr>
        <w:tabs>
          <w:tab w:val="left" w:pos="2268"/>
          <w:tab w:val="left" w:pos="2552"/>
        </w:tabs>
        <w:spacing w:after="0" w:line="240" w:lineRule="auto"/>
        <w:ind w:right="474"/>
        <w:rPr>
          <w:rFonts w:eastAsia="Times"/>
          <w:color w:val="000000"/>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106"/>
        <w:gridCol w:w="1797"/>
        <w:gridCol w:w="2077"/>
        <w:gridCol w:w="2937"/>
      </w:tblGrid>
      <w:tr w:rsidR="006A396D" w:rsidRPr="00B62F0A" w14:paraId="03D81944" w14:textId="77777777" w:rsidTr="00BC4A24">
        <w:trPr>
          <w:trHeight w:val="20"/>
        </w:trPr>
        <w:tc>
          <w:tcPr>
            <w:tcW w:w="698" w:type="pct"/>
            <w:vMerge w:val="restart"/>
            <w:shd w:val="clear" w:color="auto" w:fill="auto"/>
            <w:tcMar>
              <w:top w:w="100" w:type="dxa"/>
              <w:left w:w="100" w:type="dxa"/>
              <w:bottom w:w="100" w:type="dxa"/>
              <w:right w:w="100" w:type="dxa"/>
            </w:tcMar>
            <w:vAlign w:val="center"/>
          </w:tcPr>
          <w:p w14:paraId="15BCCB52"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b/>
                <w:color w:val="000000"/>
                <w:sz w:val="20"/>
                <w:szCs w:val="20"/>
              </w:rPr>
            </w:pPr>
            <w:bookmarkStart w:id="84" w:name="_Hlk128241333"/>
            <w:r w:rsidRPr="00B62F0A">
              <w:rPr>
                <w:rFonts w:eastAsia="Times"/>
                <w:b/>
                <w:color w:val="000000"/>
                <w:sz w:val="20"/>
                <w:szCs w:val="20"/>
              </w:rPr>
              <w:t>BAB</w:t>
            </w:r>
          </w:p>
        </w:tc>
        <w:tc>
          <w:tcPr>
            <w:tcW w:w="2447" w:type="pct"/>
            <w:gridSpan w:val="2"/>
            <w:shd w:val="clear" w:color="auto" w:fill="auto"/>
            <w:tcMar>
              <w:top w:w="100" w:type="dxa"/>
              <w:left w:w="100" w:type="dxa"/>
              <w:bottom w:w="100" w:type="dxa"/>
              <w:right w:w="100" w:type="dxa"/>
            </w:tcMar>
            <w:vAlign w:val="center"/>
          </w:tcPr>
          <w:p w14:paraId="06D0B779"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b/>
                <w:color w:val="000000"/>
                <w:sz w:val="20"/>
                <w:szCs w:val="20"/>
              </w:rPr>
            </w:pPr>
            <w:r w:rsidRPr="00B62F0A">
              <w:rPr>
                <w:rFonts w:eastAsia="Times"/>
                <w:b/>
                <w:color w:val="000000"/>
                <w:sz w:val="20"/>
                <w:szCs w:val="20"/>
              </w:rPr>
              <w:t xml:space="preserve">Tingkat </w:t>
            </w:r>
            <w:proofErr w:type="spellStart"/>
            <w:r w:rsidRPr="00B62F0A">
              <w:rPr>
                <w:rFonts w:eastAsia="Times"/>
                <w:b/>
                <w:color w:val="000000"/>
                <w:sz w:val="20"/>
                <w:szCs w:val="20"/>
              </w:rPr>
              <w:t>Plagiarisme</w:t>
            </w:r>
            <w:proofErr w:type="spellEnd"/>
            <w:r w:rsidRPr="00B62F0A">
              <w:rPr>
                <w:rFonts w:eastAsia="Times"/>
                <w:b/>
                <w:color w:val="000000"/>
                <w:sz w:val="20"/>
                <w:szCs w:val="20"/>
              </w:rPr>
              <w:t xml:space="preserve"> (%)</w:t>
            </w:r>
          </w:p>
        </w:tc>
        <w:tc>
          <w:tcPr>
            <w:tcW w:w="1856" w:type="pct"/>
            <w:vMerge w:val="restart"/>
            <w:shd w:val="clear" w:color="auto" w:fill="auto"/>
            <w:tcMar>
              <w:top w:w="100" w:type="dxa"/>
              <w:left w:w="100" w:type="dxa"/>
              <w:bottom w:w="100" w:type="dxa"/>
              <w:right w:w="100" w:type="dxa"/>
            </w:tcMar>
            <w:vAlign w:val="center"/>
          </w:tcPr>
          <w:p w14:paraId="101B56A8"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b/>
                <w:color w:val="000000"/>
                <w:sz w:val="20"/>
                <w:szCs w:val="20"/>
              </w:rPr>
            </w:pPr>
            <w:proofErr w:type="spellStart"/>
            <w:r w:rsidRPr="00B62F0A">
              <w:rPr>
                <w:rFonts w:eastAsia="Times"/>
                <w:b/>
                <w:color w:val="000000"/>
                <w:sz w:val="20"/>
                <w:szCs w:val="20"/>
              </w:rPr>
              <w:t>Keterangan</w:t>
            </w:r>
            <w:proofErr w:type="spellEnd"/>
          </w:p>
        </w:tc>
      </w:tr>
      <w:tr w:rsidR="006A396D" w:rsidRPr="00B62F0A" w14:paraId="153D5FE9" w14:textId="77777777" w:rsidTr="00BC4A24">
        <w:trPr>
          <w:trHeight w:val="20"/>
        </w:trPr>
        <w:tc>
          <w:tcPr>
            <w:tcW w:w="698" w:type="pct"/>
            <w:vMerge/>
            <w:shd w:val="clear" w:color="auto" w:fill="auto"/>
            <w:tcMar>
              <w:top w:w="100" w:type="dxa"/>
              <w:left w:w="100" w:type="dxa"/>
              <w:bottom w:w="100" w:type="dxa"/>
              <w:right w:w="100" w:type="dxa"/>
            </w:tcMar>
          </w:tcPr>
          <w:p w14:paraId="144DFBF4" w14:textId="77777777" w:rsidR="006A396D" w:rsidRPr="00B62F0A" w:rsidRDefault="006A396D" w:rsidP="00BC4A24">
            <w:pPr>
              <w:widowControl w:val="0"/>
              <w:pBdr>
                <w:top w:val="nil"/>
                <w:left w:val="nil"/>
                <w:bottom w:val="nil"/>
                <w:right w:val="nil"/>
                <w:between w:val="nil"/>
              </w:pBdr>
              <w:spacing w:after="0" w:line="240" w:lineRule="auto"/>
              <w:rPr>
                <w:rFonts w:eastAsia="Times"/>
                <w:b/>
                <w:color w:val="000000"/>
                <w:sz w:val="20"/>
                <w:szCs w:val="20"/>
              </w:rPr>
            </w:pPr>
          </w:p>
        </w:tc>
        <w:tc>
          <w:tcPr>
            <w:tcW w:w="1135" w:type="pct"/>
            <w:shd w:val="clear" w:color="auto" w:fill="auto"/>
            <w:tcMar>
              <w:top w:w="100" w:type="dxa"/>
              <w:left w:w="100" w:type="dxa"/>
              <w:bottom w:w="100" w:type="dxa"/>
              <w:right w:w="100" w:type="dxa"/>
            </w:tcMar>
            <w:vAlign w:val="center"/>
          </w:tcPr>
          <w:p w14:paraId="0EC7869A"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b/>
                <w:color w:val="000000"/>
                <w:sz w:val="20"/>
                <w:szCs w:val="20"/>
              </w:rPr>
            </w:pPr>
            <w:proofErr w:type="spellStart"/>
            <w:r w:rsidRPr="00B62F0A">
              <w:rPr>
                <w:rFonts w:eastAsia="Times"/>
                <w:b/>
                <w:color w:val="000000"/>
                <w:sz w:val="20"/>
                <w:szCs w:val="20"/>
              </w:rPr>
              <w:t>Sebelum</w:t>
            </w:r>
            <w:proofErr w:type="spellEnd"/>
          </w:p>
        </w:tc>
        <w:tc>
          <w:tcPr>
            <w:tcW w:w="1311" w:type="pct"/>
            <w:shd w:val="clear" w:color="auto" w:fill="auto"/>
            <w:tcMar>
              <w:top w:w="100" w:type="dxa"/>
              <w:left w:w="100" w:type="dxa"/>
              <w:bottom w:w="100" w:type="dxa"/>
              <w:right w:w="100" w:type="dxa"/>
            </w:tcMar>
            <w:vAlign w:val="center"/>
          </w:tcPr>
          <w:p w14:paraId="178375F3"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b/>
                <w:color w:val="000000"/>
                <w:sz w:val="20"/>
                <w:szCs w:val="20"/>
              </w:rPr>
            </w:pPr>
            <w:proofErr w:type="spellStart"/>
            <w:r w:rsidRPr="00B62F0A">
              <w:rPr>
                <w:rFonts w:eastAsia="Times"/>
                <w:b/>
                <w:color w:val="000000"/>
                <w:sz w:val="20"/>
                <w:szCs w:val="20"/>
              </w:rPr>
              <w:t>Sesudah</w:t>
            </w:r>
            <w:proofErr w:type="spellEnd"/>
          </w:p>
        </w:tc>
        <w:tc>
          <w:tcPr>
            <w:tcW w:w="1856" w:type="pct"/>
            <w:vMerge/>
            <w:shd w:val="clear" w:color="auto" w:fill="auto"/>
            <w:tcMar>
              <w:top w:w="100" w:type="dxa"/>
              <w:left w:w="100" w:type="dxa"/>
              <w:bottom w:w="100" w:type="dxa"/>
              <w:right w:w="100" w:type="dxa"/>
            </w:tcMar>
          </w:tcPr>
          <w:p w14:paraId="2950A101" w14:textId="77777777" w:rsidR="006A396D" w:rsidRPr="00B62F0A" w:rsidRDefault="006A396D" w:rsidP="00BC4A24">
            <w:pPr>
              <w:widowControl w:val="0"/>
              <w:pBdr>
                <w:top w:val="nil"/>
                <w:left w:val="nil"/>
                <w:bottom w:val="nil"/>
                <w:right w:val="nil"/>
                <w:between w:val="nil"/>
              </w:pBdr>
              <w:spacing w:after="0" w:line="240" w:lineRule="auto"/>
              <w:rPr>
                <w:rFonts w:eastAsia="Times"/>
                <w:b/>
                <w:color w:val="000000"/>
                <w:sz w:val="20"/>
                <w:szCs w:val="20"/>
              </w:rPr>
            </w:pPr>
          </w:p>
        </w:tc>
      </w:tr>
      <w:tr w:rsidR="006A396D" w:rsidRPr="00B62F0A" w14:paraId="44EFB182" w14:textId="77777777" w:rsidTr="00BC4A24">
        <w:trPr>
          <w:trHeight w:val="20"/>
        </w:trPr>
        <w:tc>
          <w:tcPr>
            <w:tcW w:w="698" w:type="pct"/>
            <w:shd w:val="clear" w:color="auto" w:fill="auto"/>
            <w:tcMar>
              <w:top w:w="100" w:type="dxa"/>
              <w:left w:w="100" w:type="dxa"/>
              <w:bottom w:w="100" w:type="dxa"/>
              <w:right w:w="100" w:type="dxa"/>
            </w:tcMar>
          </w:tcPr>
          <w:p w14:paraId="6E951820"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color w:val="000000"/>
                <w:sz w:val="20"/>
                <w:szCs w:val="20"/>
              </w:rPr>
            </w:pPr>
            <w:r w:rsidRPr="00B62F0A">
              <w:rPr>
                <w:rFonts w:eastAsia="Times"/>
                <w:color w:val="000000"/>
                <w:sz w:val="20"/>
                <w:szCs w:val="20"/>
              </w:rPr>
              <w:t>I</w:t>
            </w:r>
          </w:p>
        </w:tc>
        <w:tc>
          <w:tcPr>
            <w:tcW w:w="1135" w:type="pct"/>
            <w:shd w:val="clear" w:color="auto" w:fill="auto"/>
            <w:tcMar>
              <w:top w:w="100" w:type="dxa"/>
              <w:left w:w="100" w:type="dxa"/>
              <w:bottom w:w="100" w:type="dxa"/>
              <w:right w:w="100" w:type="dxa"/>
            </w:tcMar>
          </w:tcPr>
          <w:p w14:paraId="68CB8373"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311" w:type="pct"/>
            <w:shd w:val="clear" w:color="auto" w:fill="auto"/>
            <w:tcMar>
              <w:top w:w="100" w:type="dxa"/>
              <w:left w:w="100" w:type="dxa"/>
              <w:bottom w:w="100" w:type="dxa"/>
              <w:right w:w="100" w:type="dxa"/>
            </w:tcMar>
          </w:tcPr>
          <w:p w14:paraId="627ECE7B"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856" w:type="pct"/>
            <w:shd w:val="clear" w:color="auto" w:fill="auto"/>
            <w:tcMar>
              <w:top w:w="100" w:type="dxa"/>
              <w:left w:w="100" w:type="dxa"/>
              <w:bottom w:w="100" w:type="dxa"/>
              <w:right w:w="100" w:type="dxa"/>
            </w:tcMar>
          </w:tcPr>
          <w:p w14:paraId="35C4409E"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r>
      <w:tr w:rsidR="006A396D" w:rsidRPr="00B62F0A" w14:paraId="2A46699C" w14:textId="77777777" w:rsidTr="00BC4A24">
        <w:trPr>
          <w:trHeight w:val="20"/>
        </w:trPr>
        <w:tc>
          <w:tcPr>
            <w:tcW w:w="698" w:type="pct"/>
            <w:shd w:val="clear" w:color="auto" w:fill="auto"/>
            <w:tcMar>
              <w:top w:w="100" w:type="dxa"/>
              <w:left w:w="100" w:type="dxa"/>
              <w:bottom w:w="100" w:type="dxa"/>
              <w:right w:w="100" w:type="dxa"/>
            </w:tcMar>
          </w:tcPr>
          <w:p w14:paraId="3A79A656"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color w:val="000000"/>
                <w:sz w:val="20"/>
                <w:szCs w:val="20"/>
              </w:rPr>
            </w:pPr>
            <w:r w:rsidRPr="00B62F0A">
              <w:rPr>
                <w:rFonts w:eastAsia="Times"/>
                <w:color w:val="000000"/>
                <w:sz w:val="20"/>
                <w:szCs w:val="20"/>
              </w:rPr>
              <w:t>II</w:t>
            </w:r>
          </w:p>
        </w:tc>
        <w:tc>
          <w:tcPr>
            <w:tcW w:w="1135" w:type="pct"/>
            <w:shd w:val="clear" w:color="auto" w:fill="auto"/>
            <w:tcMar>
              <w:top w:w="100" w:type="dxa"/>
              <w:left w:w="100" w:type="dxa"/>
              <w:bottom w:w="100" w:type="dxa"/>
              <w:right w:w="100" w:type="dxa"/>
            </w:tcMar>
          </w:tcPr>
          <w:p w14:paraId="67EF1079"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311" w:type="pct"/>
            <w:shd w:val="clear" w:color="auto" w:fill="auto"/>
            <w:tcMar>
              <w:top w:w="100" w:type="dxa"/>
              <w:left w:w="100" w:type="dxa"/>
              <w:bottom w:w="100" w:type="dxa"/>
              <w:right w:w="100" w:type="dxa"/>
            </w:tcMar>
          </w:tcPr>
          <w:p w14:paraId="5957ECFD"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856" w:type="pct"/>
            <w:shd w:val="clear" w:color="auto" w:fill="auto"/>
            <w:tcMar>
              <w:top w:w="100" w:type="dxa"/>
              <w:left w:w="100" w:type="dxa"/>
              <w:bottom w:w="100" w:type="dxa"/>
              <w:right w:w="100" w:type="dxa"/>
            </w:tcMar>
          </w:tcPr>
          <w:p w14:paraId="1D2B897E"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r>
      <w:tr w:rsidR="006A396D" w:rsidRPr="00B62F0A" w14:paraId="3C281613" w14:textId="77777777" w:rsidTr="00BC4A24">
        <w:trPr>
          <w:trHeight w:val="20"/>
        </w:trPr>
        <w:tc>
          <w:tcPr>
            <w:tcW w:w="698" w:type="pct"/>
            <w:shd w:val="clear" w:color="auto" w:fill="auto"/>
            <w:tcMar>
              <w:top w:w="100" w:type="dxa"/>
              <w:left w:w="100" w:type="dxa"/>
              <w:bottom w:w="100" w:type="dxa"/>
              <w:right w:w="100" w:type="dxa"/>
            </w:tcMar>
          </w:tcPr>
          <w:p w14:paraId="6A4E6068"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color w:val="000000"/>
                <w:sz w:val="20"/>
                <w:szCs w:val="20"/>
              </w:rPr>
            </w:pPr>
            <w:r w:rsidRPr="00B62F0A">
              <w:rPr>
                <w:rFonts w:eastAsia="Times"/>
                <w:color w:val="000000"/>
                <w:sz w:val="20"/>
                <w:szCs w:val="20"/>
              </w:rPr>
              <w:t>III</w:t>
            </w:r>
          </w:p>
        </w:tc>
        <w:tc>
          <w:tcPr>
            <w:tcW w:w="1135" w:type="pct"/>
            <w:shd w:val="clear" w:color="auto" w:fill="auto"/>
            <w:tcMar>
              <w:top w:w="100" w:type="dxa"/>
              <w:left w:w="100" w:type="dxa"/>
              <w:bottom w:w="100" w:type="dxa"/>
              <w:right w:w="100" w:type="dxa"/>
            </w:tcMar>
          </w:tcPr>
          <w:p w14:paraId="5BD574B5"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311" w:type="pct"/>
            <w:shd w:val="clear" w:color="auto" w:fill="auto"/>
            <w:tcMar>
              <w:top w:w="100" w:type="dxa"/>
              <w:left w:w="100" w:type="dxa"/>
              <w:bottom w:w="100" w:type="dxa"/>
              <w:right w:w="100" w:type="dxa"/>
            </w:tcMar>
          </w:tcPr>
          <w:p w14:paraId="26EB386B"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856" w:type="pct"/>
            <w:shd w:val="clear" w:color="auto" w:fill="auto"/>
            <w:tcMar>
              <w:top w:w="100" w:type="dxa"/>
              <w:left w:w="100" w:type="dxa"/>
              <w:bottom w:w="100" w:type="dxa"/>
              <w:right w:w="100" w:type="dxa"/>
            </w:tcMar>
          </w:tcPr>
          <w:p w14:paraId="28E03398"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r>
      <w:tr w:rsidR="006A396D" w:rsidRPr="00B62F0A" w14:paraId="35476C58" w14:textId="77777777" w:rsidTr="00BC4A24">
        <w:trPr>
          <w:trHeight w:val="20"/>
        </w:trPr>
        <w:tc>
          <w:tcPr>
            <w:tcW w:w="698" w:type="pct"/>
            <w:shd w:val="clear" w:color="auto" w:fill="auto"/>
            <w:tcMar>
              <w:top w:w="100" w:type="dxa"/>
              <w:left w:w="100" w:type="dxa"/>
              <w:bottom w:w="100" w:type="dxa"/>
              <w:right w:w="100" w:type="dxa"/>
            </w:tcMar>
          </w:tcPr>
          <w:p w14:paraId="68E3B828"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color w:val="000000"/>
                <w:sz w:val="20"/>
                <w:szCs w:val="20"/>
              </w:rPr>
            </w:pPr>
            <w:r w:rsidRPr="00B62F0A">
              <w:rPr>
                <w:rFonts w:eastAsia="Times"/>
                <w:color w:val="000000"/>
                <w:sz w:val="20"/>
                <w:szCs w:val="20"/>
              </w:rPr>
              <w:t>IV</w:t>
            </w:r>
          </w:p>
        </w:tc>
        <w:tc>
          <w:tcPr>
            <w:tcW w:w="1135" w:type="pct"/>
            <w:shd w:val="clear" w:color="auto" w:fill="auto"/>
            <w:tcMar>
              <w:top w:w="100" w:type="dxa"/>
              <w:left w:w="100" w:type="dxa"/>
              <w:bottom w:w="100" w:type="dxa"/>
              <w:right w:w="100" w:type="dxa"/>
            </w:tcMar>
          </w:tcPr>
          <w:p w14:paraId="031CCDE5"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311" w:type="pct"/>
            <w:shd w:val="clear" w:color="auto" w:fill="auto"/>
            <w:tcMar>
              <w:top w:w="100" w:type="dxa"/>
              <w:left w:w="100" w:type="dxa"/>
              <w:bottom w:w="100" w:type="dxa"/>
              <w:right w:w="100" w:type="dxa"/>
            </w:tcMar>
          </w:tcPr>
          <w:p w14:paraId="03138B3C"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856" w:type="pct"/>
            <w:shd w:val="clear" w:color="auto" w:fill="auto"/>
            <w:tcMar>
              <w:top w:w="100" w:type="dxa"/>
              <w:left w:w="100" w:type="dxa"/>
              <w:bottom w:w="100" w:type="dxa"/>
              <w:right w:w="100" w:type="dxa"/>
            </w:tcMar>
          </w:tcPr>
          <w:p w14:paraId="1FD12364"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r>
      <w:tr w:rsidR="006A396D" w:rsidRPr="00B62F0A" w14:paraId="55C4343A" w14:textId="77777777" w:rsidTr="00BC4A24">
        <w:trPr>
          <w:trHeight w:val="20"/>
        </w:trPr>
        <w:tc>
          <w:tcPr>
            <w:tcW w:w="698" w:type="pct"/>
            <w:shd w:val="clear" w:color="auto" w:fill="auto"/>
            <w:tcMar>
              <w:top w:w="100" w:type="dxa"/>
              <w:left w:w="100" w:type="dxa"/>
              <w:bottom w:w="100" w:type="dxa"/>
              <w:right w:w="100" w:type="dxa"/>
            </w:tcMar>
          </w:tcPr>
          <w:p w14:paraId="101446EF"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color w:val="000000"/>
                <w:sz w:val="20"/>
                <w:szCs w:val="20"/>
              </w:rPr>
            </w:pPr>
            <w:r w:rsidRPr="00B62F0A">
              <w:rPr>
                <w:rFonts w:eastAsia="Times"/>
                <w:color w:val="000000"/>
                <w:sz w:val="20"/>
                <w:szCs w:val="20"/>
              </w:rPr>
              <w:t>V</w:t>
            </w:r>
          </w:p>
        </w:tc>
        <w:tc>
          <w:tcPr>
            <w:tcW w:w="1135" w:type="pct"/>
            <w:shd w:val="clear" w:color="auto" w:fill="auto"/>
            <w:tcMar>
              <w:top w:w="100" w:type="dxa"/>
              <w:left w:w="100" w:type="dxa"/>
              <w:bottom w:w="100" w:type="dxa"/>
              <w:right w:w="100" w:type="dxa"/>
            </w:tcMar>
          </w:tcPr>
          <w:p w14:paraId="74F205EE"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311" w:type="pct"/>
            <w:shd w:val="clear" w:color="auto" w:fill="auto"/>
            <w:tcMar>
              <w:top w:w="100" w:type="dxa"/>
              <w:left w:w="100" w:type="dxa"/>
              <w:bottom w:w="100" w:type="dxa"/>
              <w:right w:w="100" w:type="dxa"/>
            </w:tcMar>
          </w:tcPr>
          <w:p w14:paraId="03DA63C4"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856" w:type="pct"/>
            <w:shd w:val="clear" w:color="auto" w:fill="auto"/>
            <w:tcMar>
              <w:top w:w="100" w:type="dxa"/>
              <w:left w:w="100" w:type="dxa"/>
              <w:bottom w:w="100" w:type="dxa"/>
              <w:right w:w="100" w:type="dxa"/>
            </w:tcMar>
          </w:tcPr>
          <w:p w14:paraId="6C3203AF"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r>
    </w:tbl>
    <w:bookmarkEnd w:id="84"/>
    <w:p w14:paraId="63148563" w14:textId="77777777" w:rsidR="006A396D" w:rsidRPr="00CB2675" w:rsidRDefault="006A396D" w:rsidP="006A396D">
      <w:pPr>
        <w:widowControl w:val="0"/>
        <w:pBdr>
          <w:top w:val="nil"/>
          <w:left w:val="nil"/>
          <w:bottom w:val="nil"/>
          <w:right w:val="nil"/>
          <w:between w:val="nil"/>
        </w:pBdr>
        <w:spacing w:after="0" w:line="240" w:lineRule="auto"/>
        <w:ind w:left="20"/>
        <w:rPr>
          <w:rFonts w:eastAsia="Times"/>
          <w:color w:val="000000"/>
          <w:sz w:val="16"/>
          <w:szCs w:val="16"/>
        </w:rPr>
      </w:pPr>
      <w:r w:rsidRPr="00CB2675">
        <w:rPr>
          <w:rFonts w:eastAsia="Times"/>
          <w:color w:val="000000"/>
          <w:sz w:val="16"/>
          <w:szCs w:val="16"/>
        </w:rPr>
        <w:t xml:space="preserve">*) Coret yang </w:t>
      </w:r>
      <w:proofErr w:type="spellStart"/>
      <w:r w:rsidRPr="00CB2675">
        <w:rPr>
          <w:rFonts w:eastAsia="Times"/>
          <w:color w:val="000000"/>
          <w:sz w:val="16"/>
          <w:szCs w:val="16"/>
        </w:rPr>
        <w:t>tidak</w:t>
      </w:r>
      <w:proofErr w:type="spellEnd"/>
      <w:r w:rsidRPr="00CB2675">
        <w:rPr>
          <w:rFonts w:eastAsia="Times"/>
          <w:color w:val="000000"/>
          <w:sz w:val="16"/>
          <w:szCs w:val="16"/>
        </w:rPr>
        <w:t xml:space="preserve"> </w:t>
      </w:r>
      <w:proofErr w:type="spellStart"/>
      <w:r w:rsidRPr="00CB2675">
        <w:rPr>
          <w:rFonts w:eastAsia="Times"/>
          <w:color w:val="000000"/>
          <w:sz w:val="16"/>
          <w:szCs w:val="16"/>
        </w:rPr>
        <w:t>perlu</w:t>
      </w:r>
      <w:proofErr w:type="spellEnd"/>
      <w:r w:rsidRPr="00CB2675">
        <w:rPr>
          <w:rFonts w:eastAsia="Times"/>
          <w:color w:val="000000"/>
          <w:sz w:val="16"/>
          <w:szCs w:val="16"/>
        </w:rPr>
        <w:t xml:space="preserve"> </w:t>
      </w:r>
    </w:p>
    <w:p w14:paraId="254E0B85" w14:textId="77777777" w:rsidR="006A396D" w:rsidRPr="00B62F0A" w:rsidRDefault="006A396D" w:rsidP="006A396D">
      <w:pPr>
        <w:widowControl w:val="0"/>
        <w:pBdr>
          <w:top w:val="nil"/>
          <w:left w:val="nil"/>
          <w:bottom w:val="nil"/>
          <w:right w:val="nil"/>
          <w:between w:val="nil"/>
        </w:pBdr>
        <w:spacing w:after="0" w:line="240" w:lineRule="auto"/>
        <w:ind w:right="533" w:firstLine="4253"/>
        <w:rPr>
          <w:rFonts w:eastAsia="Times"/>
          <w:color w:val="000000"/>
          <w:sz w:val="20"/>
          <w:szCs w:val="20"/>
        </w:rPr>
      </w:pPr>
      <w:r w:rsidRPr="00B62F0A">
        <w:rPr>
          <w:rFonts w:eastAsia="Times"/>
          <w:color w:val="000000"/>
          <w:sz w:val="20"/>
          <w:szCs w:val="20"/>
        </w:rPr>
        <w:t xml:space="preserve">Palembang, …………………………….. </w:t>
      </w:r>
    </w:p>
    <w:p w14:paraId="3E1CBE04" w14:textId="77777777" w:rsidR="006A396D" w:rsidRPr="00B62F0A" w:rsidRDefault="006A396D" w:rsidP="006A396D">
      <w:pPr>
        <w:widowControl w:val="0"/>
        <w:pBdr>
          <w:top w:val="nil"/>
          <w:left w:val="nil"/>
          <w:bottom w:val="nil"/>
          <w:right w:val="nil"/>
          <w:between w:val="nil"/>
        </w:pBdr>
        <w:spacing w:after="0" w:line="240" w:lineRule="auto"/>
        <w:ind w:right="49" w:firstLine="4253"/>
        <w:rPr>
          <w:rFonts w:eastAsia="Times"/>
          <w:color w:val="000000"/>
          <w:sz w:val="20"/>
          <w:szCs w:val="20"/>
        </w:rPr>
      </w:pPr>
      <w:proofErr w:type="spellStart"/>
      <w:r w:rsidRPr="00B62F0A">
        <w:rPr>
          <w:rFonts w:eastAsia="Times"/>
          <w:color w:val="000000"/>
          <w:sz w:val="20"/>
          <w:szCs w:val="20"/>
        </w:rPr>
        <w:t>Mengetahui</w:t>
      </w:r>
      <w:proofErr w:type="spellEnd"/>
      <w:r w:rsidRPr="00B62F0A">
        <w:rPr>
          <w:rFonts w:eastAsia="Times"/>
          <w:color w:val="000000"/>
          <w:sz w:val="20"/>
          <w:szCs w:val="20"/>
        </w:rPr>
        <w:t xml:space="preserve">, </w:t>
      </w:r>
    </w:p>
    <w:p w14:paraId="6FB26AFA" w14:textId="77777777" w:rsidR="006A396D" w:rsidRPr="00B62F0A" w:rsidRDefault="006A396D" w:rsidP="006A396D">
      <w:pPr>
        <w:widowControl w:val="0"/>
        <w:pBdr>
          <w:top w:val="nil"/>
          <w:left w:val="nil"/>
          <w:bottom w:val="nil"/>
          <w:right w:val="nil"/>
          <w:between w:val="nil"/>
        </w:pBdr>
        <w:spacing w:before="663" w:after="0" w:line="240" w:lineRule="auto"/>
        <w:ind w:right="1458" w:firstLine="4253"/>
        <w:rPr>
          <w:rFonts w:eastAsia="Times"/>
          <w:color w:val="000000"/>
          <w:sz w:val="20"/>
          <w:szCs w:val="20"/>
        </w:rPr>
      </w:pPr>
      <w:r w:rsidRPr="00B62F0A">
        <w:rPr>
          <w:rFonts w:eastAsia="Times"/>
          <w:color w:val="000000"/>
          <w:sz w:val="20"/>
          <w:szCs w:val="20"/>
        </w:rPr>
        <w:t xml:space="preserve"> </w:t>
      </w:r>
    </w:p>
    <w:p w14:paraId="2ABEFC9F" w14:textId="77777777" w:rsidR="006A396D" w:rsidRDefault="006A396D" w:rsidP="006A396D">
      <w:pPr>
        <w:widowControl w:val="0"/>
        <w:pBdr>
          <w:top w:val="nil"/>
          <w:left w:val="nil"/>
          <w:bottom w:val="nil"/>
          <w:right w:val="nil"/>
          <w:between w:val="nil"/>
        </w:pBdr>
        <w:spacing w:after="0" w:line="240" w:lineRule="auto"/>
        <w:ind w:right="838" w:firstLine="4253"/>
        <w:rPr>
          <w:rFonts w:eastAsia="Times"/>
          <w:color w:val="000000"/>
          <w:sz w:val="20"/>
          <w:szCs w:val="20"/>
        </w:rPr>
      </w:pPr>
      <w:proofErr w:type="spellStart"/>
      <w:r w:rsidRPr="00B62F0A">
        <w:rPr>
          <w:rFonts w:eastAsia="Times"/>
          <w:color w:val="000000"/>
          <w:sz w:val="20"/>
          <w:szCs w:val="20"/>
        </w:rPr>
        <w:t>Ketua</w:t>
      </w:r>
      <w:proofErr w:type="spellEnd"/>
      <w:r w:rsidRPr="00B62F0A">
        <w:rPr>
          <w:rFonts w:eastAsia="Times"/>
          <w:color w:val="000000"/>
          <w:sz w:val="20"/>
          <w:szCs w:val="20"/>
        </w:rPr>
        <w:t xml:space="preserve"> Program Studi ……………….. </w:t>
      </w:r>
    </w:p>
    <w:p w14:paraId="7BEE26B7" w14:textId="77777777" w:rsidR="006A396D" w:rsidRPr="00B62F0A" w:rsidRDefault="006A396D" w:rsidP="006A396D">
      <w:pPr>
        <w:widowControl w:val="0"/>
        <w:pBdr>
          <w:top w:val="nil"/>
          <w:left w:val="nil"/>
          <w:bottom w:val="nil"/>
          <w:right w:val="nil"/>
          <w:between w:val="nil"/>
        </w:pBdr>
        <w:spacing w:after="0" w:line="240" w:lineRule="auto"/>
        <w:ind w:right="838" w:firstLine="4253"/>
        <w:rPr>
          <w:rFonts w:eastAsia="Times"/>
          <w:color w:val="000000"/>
          <w:sz w:val="20"/>
          <w:szCs w:val="20"/>
        </w:rPr>
      </w:pPr>
    </w:p>
    <w:p w14:paraId="7A503B34" w14:textId="77777777" w:rsidR="006A396D" w:rsidRPr="00CB2675" w:rsidRDefault="006A396D" w:rsidP="006A396D">
      <w:pPr>
        <w:widowControl w:val="0"/>
        <w:pBdr>
          <w:top w:val="nil"/>
          <w:left w:val="nil"/>
          <w:bottom w:val="nil"/>
          <w:right w:val="nil"/>
          <w:between w:val="nil"/>
        </w:pBdr>
        <w:spacing w:after="0" w:line="240" w:lineRule="auto"/>
        <w:ind w:left="111"/>
        <w:rPr>
          <w:rFonts w:eastAsia="Times"/>
          <w:b/>
          <w:color w:val="000000"/>
          <w:sz w:val="18"/>
          <w:szCs w:val="18"/>
        </w:rPr>
      </w:pPr>
      <w:proofErr w:type="spellStart"/>
      <w:r w:rsidRPr="00CB2675">
        <w:rPr>
          <w:rFonts w:eastAsia="Times"/>
          <w:b/>
          <w:color w:val="000000"/>
          <w:sz w:val="18"/>
          <w:szCs w:val="18"/>
        </w:rPr>
        <w:t>Keterangan</w:t>
      </w:r>
      <w:proofErr w:type="spellEnd"/>
      <w:r w:rsidRPr="00CB2675">
        <w:rPr>
          <w:rFonts w:eastAsia="Times"/>
          <w:b/>
          <w:color w:val="000000"/>
          <w:sz w:val="18"/>
          <w:szCs w:val="18"/>
        </w:rPr>
        <w:t xml:space="preserve">: </w:t>
      </w:r>
    </w:p>
    <w:tbl>
      <w:tblPr>
        <w:tblpPr w:leftFromText="180" w:rightFromText="180" w:vertAnchor="text" w:horzAnchor="margin" w:tblpXSpec="right" w:tblpY="32"/>
        <w:tblW w:w="22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9"/>
        <w:gridCol w:w="1409"/>
      </w:tblGrid>
      <w:tr w:rsidR="006A396D" w:rsidRPr="00CB2675" w14:paraId="6D79FE29" w14:textId="77777777" w:rsidTr="00BC4A24">
        <w:trPr>
          <w:trHeight w:val="20"/>
        </w:trPr>
        <w:tc>
          <w:tcPr>
            <w:tcW w:w="849" w:type="dxa"/>
            <w:shd w:val="clear" w:color="auto" w:fill="auto"/>
            <w:tcMar>
              <w:top w:w="100" w:type="dxa"/>
              <w:left w:w="100" w:type="dxa"/>
              <w:bottom w:w="100" w:type="dxa"/>
              <w:right w:w="100" w:type="dxa"/>
            </w:tcMar>
          </w:tcPr>
          <w:p w14:paraId="72FC3C7D"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Bab</w:t>
            </w:r>
          </w:p>
        </w:tc>
        <w:tc>
          <w:tcPr>
            <w:tcW w:w="1409" w:type="dxa"/>
            <w:shd w:val="clear" w:color="auto" w:fill="auto"/>
            <w:tcMar>
              <w:top w:w="100" w:type="dxa"/>
              <w:left w:w="100" w:type="dxa"/>
              <w:bottom w:w="100" w:type="dxa"/>
              <w:right w:w="100" w:type="dxa"/>
            </w:tcMar>
          </w:tcPr>
          <w:p w14:paraId="51A97854"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proofErr w:type="spellStart"/>
            <w:r w:rsidRPr="00CB2675">
              <w:rPr>
                <w:rFonts w:eastAsia="Times"/>
                <w:color w:val="000000"/>
                <w:sz w:val="16"/>
                <w:szCs w:val="16"/>
              </w:rPr>
              <w:t>Tugas</w:t>
            </w:r>
            <w:proofErr w:type="spellEnd"/>
            <w:r w:rsidRPr="00CB2675">
              <w:rPr>
                <w:rFonts w:eastAsia="Times"/>
                <w:color w:val="000000"/>
                <w:sz w:val="16"/>
                <w:szCs w:val="16"/>
              </w:rPr>
              <w:t xml:space="preserve"> Akhir</w:t>
            </w:r>
          </w:p>
        </w:tc>
      </w:tr>
      <w:tr w:rsidR="006A396D" w:rsidRPr="00CB2675" w14:paraId="3692A19E" w14:textId="77777777" w:rsidTr="00BC4A24">
        <w:tc>
          <w:tcPr>
            <w:tcW w:w="849" w:type="dxa"/>
            <w:shd w:val="clear" w:color="auto" w:fill="auto"/>
          </w:tcPr>
          <w:p w14:paraId="7C186E51"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 xml:space="preserve">I </w:t>
            </w:r>
          </w:p>
        </w:tc>
        <w:tc>
          <w:tcPr>
            <w:tcW w:w="1409" w:type="dxa"/>
            <w:shd w:val="clear" w:color="auto" w:fill="auto"/>
          </w:tcPr>
          <w:p w14:paraId="504D0A58"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30%</w:t>
            </w:r>
          </w:p>
        </w:tc>
      </w:tr>
      <w:tr w:rsidR="006A396D" w:rsidRPr="00CB2675" w14:paraId="0C56B312" w14:textId="77777777" w:rsidTr="00BC4A24">
        <w:tc>
          <w:tcPr>
            <w:tcW w:w="849" w:type="dxa"/>
            <w:shd w:val="clear" w:color="auto" w:fill="auto"/>
          </w:tcPr>
          <w:p w14:paraId="324F0776"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 xml:space="preserve">II </w:t>
            </w:r>
          </w:p>
        </w:tc>
        <w:tc>
          <w:tcPr>
            <w:tcW w:w="1409" w:type="dxa"/>
            <w:shd w:val="clear" w:color="auto" w:fill="auto"/>
          </w:tcPr>
          <w:p w14:paraId="1CDE0446"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50%</w:t>
            </w:r>
          </w:p>
        </w:tc>
      </w:tr>
      <w:tr w:rsidR="006A396D" w:rsidRPr="00CB2675" w14:paraId="7F42EA9A" w14:textId="77777777" w:rsidTr="00BC4A24">
        <w:tc>
          <w:tcPr>
            <w:tcW w:w="849" w:type="dxa"/>
            <w:shd w:val="clear" w:color="auto" w:fill="auto"/>
          </w:tcPr>
          <w:p w14:paraId="75207182"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 xml:space="preserve">III </w:t>
            </w:r>
          </w:p>
        </w:tc>
        <w:tc>
          <w:tcPr>
            <w:tcW w:w="1409" w:type="dxa"/>
            <w:shd w:val="clear" w:color="auto" w:fill="auto"/>
          </w:tcPr>
          <w:p w14:paraId="78AF7C5D"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40%</w:t>
            </w:r>
          </w:p>
        </w:tc>
      </w:tr>
      <w:tr w:rsidR="006A396D" w:rsidRPr="00CB2675" w14:paraId="26016A43" w14:textId="77777777" w:rsidTr="00BC4A24">
        <w:tc>
          <w:tcPr>
            <w:tcW w:w="849" w:type="dxa"/>
            <w:shd w:val="clear" w:color="auto" w:fill="auto"/>
          </w:tcPr>
          <w:p w14:paraId="452F08A9"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 xml:space="preserve">IV </w:t>
            </w:r>
          </w:p>
        </w:tc>
        <w:tc>
          <w:tcPr>
            <w:tcW w:w="1409" w:type="dxa"/>
            <w:shd w:val="clear" w:color="auto" w:fill="auto"/>
          </w:tcPr>
          <w:p w14:paraId="386C18D5"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30%</w:t>
            </w:r>
          </w:p>
        </w:tc>
      </w:tr>
      <w:tr w:rsidR="006A396D" w:rsidRPr="00CB2675" w14:paraId="50C52A65" w14:textId="77777777" w:rsidTr="00BC4A24">
        <w:tc>
          <w:tcPr>
            <w:tcW w:w="849" w:type="dxa"/>
            <w:shd w:val="clear" w:color="auto" w:fill="auto"/>
          </w:tcPr>
          <w:p w14:paraId="1F565FBD"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 xml:space="preserve">V </w:t>
            </w:r>
          </w:p>
        </w:tc>
        <w:tc>
          <w:tcPr>
            <w:tcW w:w="1409" w:type="dxa"/>
            <w:shd w:val="clear" w:color="auto" w:fill="auto"/>
          </w:tcPr>
          <w:p w14:paraId="4FA38F81"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30%</w:t>
            </w:r>
          </w:p>
        </w:tc>
      </w:tr>
    </w:tbl>
    <w:p w14:paraId="36F83910" w14:textId="77777777" w:rsidR="006A396D" w:rsidRPr="00CB2675" w:rsidRDefault="006A396D" w:rsidP="006A396D">
      <w:pPr>
        <w:pStyle w:val="ListParagraph"/>
        <w:widowControl w:val="0"/>
        <w:numPr>
          <w:ilvl w:val="6"/>
          <w:numId w:val="38"/>
        </w:numPr>
        <w:pBdr>
          <w:top w:val="nil"/>
          <w:left w:val="nil"/>
          <w:bottom w:val="nil"/>
          <w:right w:val="nil"/>
          <w:between w:val="nil"/>
        </w:pBdr>
        <w:spacing w:after="0" w:line="240" w:lineRule="auto"/>
        <w:ind w:left="426"/>
        <w:rPr>
          <w:rFonts w:eastAsia="Times"/>
          <w:color w:val="000000"/>
          <w:sz w:val="18"/>
          <w:szCs w:val="18"/>
        </w:rPr>
      </w:pPr>
      <w:r w:rsidRPr="00CB2675">
        <w:rPr>
          <w:rFonts w:eastAsia="Times"/>
          <w:color w:val="000000"/>
          <w:sz w:val="18"/>
          <w:szCs w:val="18"/>
        </w:rPr>
        <w:t>Kolom Keterangan diisi dengan berita setelah pengecekan Plagiarisme</w:t>
      </w:r>
    </w:p>
    <w:p w14:paraId="6BB1E284" w14:textId="77777777" w:rsidR="006A396D" w:rsidRPr="00CB2675" w:rsidRDefault="006A396D" w:rsidP="006A396D">
      <w:pPr>
        <w:pStyle w:val="ListParagraph"/>
        <w:widowControl w:val="0"/>
        <w:pBdr>
          <w:top w:val="nil"/>
          <w:left w:val="nil"/>
          <w:bottom w:val="nil"/>
          <w:right w:val="nil"/>
          <w:between w:val="nil"/>
        </w:pBdr>
        <w:spacing w:after="0" w:line="240" w:lineRule="auto"/>
        <w:ind w:left="426"/>
        <w:rPr>
          <w:rFonts w:eastAsia="Times"/>
          <w:color w:val="000000"/>
          <w:sz w:val="18"/>
          <w:szCs w:val="18"/>
        </w:rPr>
      </w:pPr>
      <w:r w:rsidRPr="00CB2675">
        <w:rPr>
          <w:rFonts w:eastAsia="Times"/>
          <w:color w:val="000000"/>
          <w:sz w:val="18"/>
          <w:szCs w:val="18"/>
        </w:rPr>
        <w:t xml:space="preserve">(contoh: diterima atau ditolak untuk mendaftar Ujian Komprehensif). </w:t>
      </w:r>
    </w:p>
    <w:p w14:paraId="224BDBA4" w14:textId="77777777" w:rsidR="006A396D" w:rsidRPr="00CB2675" w:rsidRDefault="006A396D" w:rsidP="006A396D">
      <w:pPr>
        <w:pStyle w:val="ListParagraph"/>
        <w:widowControl w:val="0"/>
        <w:numPr>
          <w:ilvl w:val="6"/>
          <w:numId w:val="38"/>
        </w:numPr>
        <w:pBdr>
          <w:top w:val="nil"/>
          <w:left w:val="nil"/>
          <w:bottom w:val="nil"/>
          <w:right w:val="nil"/>
          <w:between w:val="nil"/>
        </w:pBdr>
        <w:spacing w:after="0" w:line="240" w:lineRule="auto"/>
        <w:ind w:left="426"/>
        <w:rPr>
          <w:rFonts w:eastAsia="Times"/>
          <w:color w:val="000000"/>
          <w:sz w:val="18"/>
          <w:szCs w:val="18"/>
        </w:rPr>
      </w:pPr>
      <w:r w:rsidRPr="00CB2675">
        <w:rPr>
          <w:rFonts w:eastAsia="Times"/>
          <w:color w:val="000000"/>
          <w:sz w:val="18"/>
          <w:szCs w:val="18"/>
        </w:rPr>
        <w:t xml:space="preserve">Laporan hasil pengecekan Plagiarisme yang </w:t>
      </w:r>
      <w:r w:rsidRPr="00907D3D">
        <w:rPr>
          <w:rFonts w:eastAsia="Times"/>
          <w:b/>
          <w:bCs/>
          <w:color w:val="000000"/>
          <w:sz w:val="18"/>
          <w:szCs w:val="18"/>
        </w:rPr>
        <w:t>dilampirkan</w:t>
      </w:r>
      <w:r w:rsidRPr="00CB2675">
        <w:rPr>
          <w:rFonts w:eastAsia="Times"/>
          <w:color w:val="000000"/>
          <w:sz w:val="18"/>
          <w:szCs w:val="18"/>
        </w:rPr>
        <w:t xml:space="preserve"> bersama dengan Form Hasil Pemeriksaan Tingkat Plagiarisme Tugas Akhir, antara lain: </w:t>
      </w:r>
    </w:p>
    <w:p w14:paraId="5335D574" w14:textId="77777777" w:rsidR="006A396D" w:rsidRPr="00CB2675" w:rsidRDefault="006A396D" w:rsidP="006A396D">
      <w:pPr>
        <w:pStyle w:val="ListParagraph"/>
        <w:widowControl w:val="0"/>
        <w:pBdr>
          <w:top w:val="nil"/>
          <w:left w:val="nil"/>
          <w:bottom w:val="nil"/>
          <w:right w:val="nil"/>
          <w:between w:val="nil"/>
        </w:pBdr>
        <w:spacing w:after="0" w:line="240" w:lineRule="auto"/>
        <w:ind w:left="426"/>
        <w:rPr>
          <w:rFonts w:eastAsia="Times"/>
          <w:color w:val="000000"/>
          <w:sz w:val="18"/>
          <w:szCs w:val="18"/>
        </w:rPr>
      </w:pPr>
      <w:r w:rsidRPr="00CB2675">
        <w:rPr>
          <w:rFonts w:eastAsia="Times"/>
          <w:color w:val="000000"/>
          <w:sz w:val="18"/>
          <w:szCs w:val="18"/>
        </w:rPr>
        <w:t xml:space="preserve">- Laporan pada saat ada indikasi Plagiarisme. </w:t>
      </w:r>
    </w:p>
    <w:p w14:paraId="534AA9CB" w14:textId="77777777" w:rsidR="006A396D" w:rsidRPr="00CB2675" w:rsidRDefault="006A396D" w:rsidP="006A396D">
      <w:pPr>
        <w:pStyle w:val="ListParagraph"/>
        <w:widowControl w:val="0"/>
        <w:pBdr>
          <w:top w:val="nil"/>
          <w:left w:val="nil"/>
          <w:bottom w:val="nil"/>
          <w:right w:val="nil"/>
          <w:between w:val="nil"/>
        </w:pBdr>
        <w:spacing w:after="0" w:line="240" w:lineRule="auto"/>
        <w:ind w:left="426"/>
        <w:rPr>
          <w:rFonts w:eastAsia="Times"/>
          <w:color w:val="000000"/>
          <w:sz w:val="18"/>
          <w:szCs w:val="18"/>
        </w:rPr>
      </w:pPr>
      <w:r w:rsidRPr="00CB2675">
        <w:rPr>
          <w:rFonts w:eastAsia="Times"/>
          <w:color w:val="000000"/>
          <w:sz w:val="18"/>
          <w:szCs w:val="18"/>
        </w:rPr>
        <w:t xml:space="preserve">- Laporan pada saat setelah dilakukan perbaikan Plagiarisme. </w:t>
      </w:r>
    </w:p>
    <w:p w14:paraId="7260A4BD" w14:textId="77777777" w:rsidR="006A396D" w:rsidRPr="00CB2675" w:rsidRDefault="006A396D" w:rsidP="006A396D">
      <w:pPr>
        <w:pStyle w:val="ListParagraph"/>
        <w:widowControl w:val="0"/>
        <w:numPr>
          <w:ilvl w:val="6"/>
          <w:numId w:val="38"/>
        </w:numPr>
        <w:pBdr>
          <w:top w:val="nil"/>
          <w:left w:val="nil"/>
          <w:bottom w:val="nil"/>
          <w:right w:val="nil"/>
          <w:between w:val="nil"/>
        </w:pBdr>
        <w:spacing w:after="0" w:line="240" w:lineRule="auto"/>
        <w:ind w:left="426"/>
        <w:rPr>
          <w:rFonts w:eastAsia="Times"/>
          <w:color w:val="000000"/>
          <w:sz w:val="18"/>
          <w:szCs w:val="18"/>
        </w:rPr>
      </w:pPr>
      <w:r w:rsidRPr="00CB2675">
        <w:rPr>
          <w:rFonts w:eastAsia="Times"/>
          <w:color w:val="000000"/>
          <w:sz w:val="18"/>
          <w:szCs w:val="18"/>
        </w:rPr>
        <w:t xml:space="preserve">Tingkat Plagiarisme </w:t>
      </w:r>
      <w:r w:rsidRPr="00CB2675">
        <w:rPr>
          <w:rFonts w:eastAsia="Times"/>
          <w:b/>
          <w:color w:val="000000"/>
          <w:sz w:val="18"/>
          <w:szCs w:val="18"/>
        </w:rPr>
        <w:t xml:space="preserve">maksimal </w:t>
      </w:r>
      <w:r w:rsidRPr="00CB2675">
        <w:rPr>
          <w:rFonts w:eastAsia="Times"/>
          <w:color w:val="000000"/>
          <w:sz w:val="18"/>
          <w:szCs w:val="18"/>
        </w:rPr>
        <w:t>yang diizinkan oleh Universitas Multi Data Palembang mengikuti ketentuan berikut ini</w:t>
      </w:r>
    </w:p>
    <w:p w14:paraId="009CD841" w14:textId="77777777" w:rsidR="006A396D" w:rsidRDefault="006A396D" w:rsidP="006A396D">
      <w:pPr>
        <w:spacing w:after="0" w:line="240" w:lineRule="auto"/>
        <w:rPr>
          <w:sz w:val="16"/>
          <w:szCs w:val="16"/>
          <w:lang w:val="id-ID"/>
        </w:rPr>
      </w:pPr>
    </w:p>
    <w:p w14:paraId="1C20F72E" w14:textId="77777777" w:rsidR="006A396D" w:rsidRDefault="006A396D" w:rsidP="006A396D">
      <w:pPr>
        <w:spacing w:after="0" w:line="240" w:lineRule="auto"/>
        <w:rPr>
          <w:sz w:val="16"/>
          <w:szCs w:val="16"/>
          <w:lang w:val="id-ID"/>
        </w:rPr>
      </w:pPr>
    </w:p>
    <w:p w14:paraId="72F5642F" w14:textId="53AB87F8" w:rsidR="00052C2E" w:rsidRDefault="0051203B" w:rsidP="00907D3D">
      <w:pPr>
        <w:pStyle w:val="Heading2"/>
        <w:numPr>
          <w:ilvl w:val="0"/>
          <w:numId w:val="0"/>
        </w:numPr>
        <w:ind w:left="426" w:hanging="426"/>
        <w:jc w:val="center"/>
        <w:rPr>
          <w:rFonts w:eastAsia="Times"/>
        </w:rPr>
      </w:pPr>
      <w:bookmarkStart w:id="85" w:name="_Toc142127390"/>
      <w:proofErr w:type="spellStart"/>
      <w:r w:rsidRPr="00907D3D">
        <w:rPr>
          <w:rFonts w:eastAsia="Times"/>
        </w:rPr>
        <w:lastRenderedPageBreak/>
        <w:t>Laporan</w:t>
      </w:r>
      <w:proofErr w:type="spellEnd"/>
      <w:r w:rsidRPr="00907D3D">
        <w:rPr>
          <w:rFonts w:eastAsia="Times"/>
        </w:rPr>
        <w:t xml:space="preserve"> Hasil </w:t>
      </w:r>
      <w:proofErr w:type="spellStart"/>
      <w:r w:rsidRPr="00907D3D">
        <w:rPr>
          <w:rFonts w:eastAsia="Times"/>
        </w:rPr>
        <w:t>Pengecekan</w:t>
      </w:r>
      <w:proofErr w:type="spellEnd"/>
      <w:r w:rsidRPr="00907D3D">
        <w:rPr>
          <w:rFonts w:eastAsia="Times"/>
        </w:rPr>
        <w:t xml:space="preserve"> </w:t>
      </w:r>
      <w:proofErr w:type="spellStart"/>
      <w:r w:rsidRPr="00907D3D">
        <w:rPr>
          <w:rFonts w:eastAsia="Times"/>
        </w:rPr>
        <w:t>Plagiarisme</w:t>
      </w:r>
      <w:bookmarkEnd w:id="85"/>
      <w:proofErr w:type="spellEnd"/>
    </w:p>
    <w:p w14:paraId="72EE8AA4" w14:textId="77777777" w:rsidR="00052C2E" w:rsidRDefault="00052C2E" w:rsidP="00052C2E"/>
    <w:p w14:paraId="4449BDCC" w14:textId="77777777" w:rsidR="00052C2E" w:rsidRDefault="00052C2E" w:rsidP="00052C2E">
      <w:pPr>
        <w:rPr>
          <w:color w:val="000000"/>
          <w:sz w:val="18"/>
          <w:szCs w:val="18"/>
        </w:rPr>
      </w:pPr>
      <w:proofErr w:type="spellStart"/>
      <w:r>
        <w:rPr>
          <w:color w:val="000000"/>
          <w:sz w:val="18"/>
          <w:szCs w:val="18"/>
        </w:rPr>
        <w:t>Lampirkan</w:t>
      </w:r>
      <w:proofErr w:type="spellEnd"/>
      <w:r>
        <w:rPr>
          <w:color w:val="000000"/>
          <w:sz w:val="18"/>
          <w:szCs w:val="18"/>
        </w:rPr>
        <w:t xml:space="preserve"> </w:t>
      </w:r>
      <w:proofErr w:type="spellStart"/>
      <w:r>
        <w:rPr>
          <w:color w:val="000000"/>
          <w:sz w:val="18"/>
          <w:szCs w:val="18"/>
        </w:rPr>
        <w:t>bukti-bukti</w:t>
      </w:r>
      <w:proofErr w:type="spellEnd"/>
      <w:r>
        <w:rPr>
          <w:color w:val="000000"/>
          <w:sz w:val="18"/>
          <w:szCs w:val="18"/>
        </w:rPr>
        <w:t xml:space="preserve"> </w:t>
      </w:r>
      <w:proofErr w:type="spellStart"/>
      <w:r>
        <w:rPr>
          <w:color w:val="000000"/>
          <w:sz w:val="18"/>
          <w:szCs w:val="18"/>
        </w:rPr>
        <w:t>hasil</w:t>
      </w:r>
      <w:proofErr w:type="spellEnd"/>
      <w:r>
        <w:rPr>
          <w:color w:val="000000"/>
          <w:sz w:val="18"/>
          <w:szCs w:val="18"/>
        </w:rPr>
        <w:t xml:space="preserve"> </w:t>
      </w:r>
      <w:proofErr w:type="spellStart"/>
      <w:r>
        <w:rPr>
          <w:color w:val="000000"/>
          <w:sz w:val="18"/>
          <w:szCs w:val="18"/>
        </w:rPr>
        <w:t>pengecekan</w:t>
      </w:r>
      <w:proofErr w:type="spellEnd"/>
      <w:r>
        <w:rPr>
          <w:color w:val="000000"/>
          <w:sz w:val="18"/>
          <w:szCs w:val="18"/>
        </w:rPr>
        <w:t xml:space="preserve"> </w:t>
      </w:r>
      <w:proofErr w:type="spellStart"/>
      <w:r>
        <w:rPr>
          <w:color w:val="000000"/>
          <w:sz w:val="18"/>
          <w:szCs w:val="18"/>
        </w:rPr>
        <w:t>plagiarisme</w:t>
      </w:r>
      <w:proofErr w:type="spellEnd"/>
    </w:p>
    <w:p w14:paraId="66514300" w14:textId="7059F175" w:rsidR="00907D3D" w:rsidRDefault="00D40781" w:rsidP="00052C2E">
      <w:r>
        <w:br w:type="page"/>
      </w:r>
    </w:p>
    <w:p w14:paraId="40C3F1BA" w14:textId="7A7E6FF3" w:rsidR="0051203B" w:rsidRDefault="0051203B" w:rsidP="0051203B">
      <w:pPr>
        <w:pStyle w:val="Heading2"/>
        <w:numPr>
          <w:ilvl w:val="0"/>
          <w:numId w:val="0"/>
        </w:numPr>
        <w:jc w:val="center"/>
      </w:pPr>
      <w:bookmarkStart w:id="86" w:name="_Toc142127391"/>
      <w:proofErr w:type="spellStart"/>
      <w:r>
        <w:lastRenderedPageBreak/>
        <w:t>Notulen</w:t>
      </w:r>
      <w:proofErr w:type="spellEnd"/>
      <w:r>
        <w:t xml:space="preserve"> </w:t>
      </w:r>
      <w:proofErr w:type="spellStart"/>
      <w:r>
        <w:t>Tugas</w:t>
      </w:r>
      <w:proofErr w:type="spellEnd"/>
      <w:r>
        <w:t xml:space="preserve"> Akhir</w:t>
      </w:r>
      <w:bookmarkEnd w:id="86"/>
    </w:p>
    <w:p w14:paraId="47C46535" w14:textId="77777777" w:rsidR="00B742E5" w:rsidRDefault="00B742E5" w:rsidP="00B742E5"/>
    <w:p w14:paraId="3B2B2EE4" w14:textId="77777777" w:rsidR="00B742E5" w:rsidRDefault="00B742E5" w:rsidP="00B742E5"/>
    <w:p w14:paraId="1C4B93D5" w14:textId="77777777" w:rsidR="00B742E5" w:rsidRPr="00B742E5" w:rsidRDefault="00B742E5" w:rsidP="00B742E5"/>
    <w:p w14:paraId="7EA2A5EA" w14:textId="77777777" w:rsidR="0051203B" w:rsidRPr="004843F0" w:rsidRDefault="0051203B" w:rsidP="00052C2E"/>
    <w:p w14:paraId="4B01A828" w14:textId="77777777" w:rsidR="00907D3D" w:rsidRDefault="00907D3D" w:rsidP="00052C2E">
      <w:pPr>
        <w:rPr>
          <w:rFonts w:eastAsia="Times"/>
          <w:color w:val="000000"/>
          <w:sz w:val="18"/>
          <w:szCs w:val="18"/>
        </w:rPr>
      </w:pPr>
    </w:p>
    <w:p w14:paraId="63BD9EE4" w14:textId="7C857920" w:rsidR="00D40781" w:rsidRDefault="00D40781" w:rsidP="00052C2E">
      <w:pPr>
        <w:rPr>
          <w:rFonts w:eastAsia="Times"/>
          <w:color w:val="000000"/>
          <w:sz w:val="18"/>
          <w:szCs w:val="18"/>
        </w:rPr>
      </w:pPr>
    </w:p>
    <w:p w14:paraId="2784BAD6" w14:textId="77777777" w:rsidR="00D40781" w:rsidRPr="00CB2675" w:rsidRDefault="00D40781" w:rsidP="00052C2E">
      <w:pPr>
        <w:rPr>
          <w:sz w:val="16"/>
          <w:szCs w:val="16"/>
          <w:lang w:val="id-ID"/>
        </w:rPr>
      </w:pPr>
    </w:p>
    <w:sectPr w:rsidR="00D40781" w:rsidRPr="00CB2675" w:rsidSect="004843F0">
      <w:pgSz w:w="11906" w:h="16838" w:code="9"/>
      <w:pgMar w:top="2268" w:right="1701" w:bottom="1701" w:left="2268" w:header="1417"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CCDB83" w14:textId="77777777" w:rsidR="00CA1775" w:rsidRDefault="00CA1775">
      <w:pPr>
        <w:spacing w:after="0" w:line="240" w:lineRule="auto"/>
      </w:pPr>
      <w:r>
        <w:separator/>
      </w:r>
    </w:p>
  </w:endnote>
  <w:endnote w:type="continuationSeparator" w:id="0">
    <w:p w14:paraId="494811E3" w14:textId="77777777" w:rsidR="00CA1775" w:rsidRDefault="00CA1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eeSans">
    <w:altName w:val="Calibri"/>
    <w:charset w:val="01"/>
    <w:family w:val="auto"/>
    <w:pitch w:val="default"/>
  </w:font>
  <w:font w:name="Liberation Sans">
    <w:altName w:val="Arial"/>
    <w:charset w:val="01"/>
    <w:family w:val="swiss"/>
    <w:pitch w:val="default"/>
  </w:font>
  <w:font w:name="Noto Sans CJK SC Regular">
    <w:altName w:val="Calibri"/>
    <w:charset w:val="01"/>
    <w:family w:val="auto"/>
    <w:pitch w:val="default"/>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w:panose1 w:val="02020603050405020304"/>
    <w:charset w:val="00"/>
    <w:family w:val="auto"/>
    <w:pitch w:val="default"/>
  </w:font>
  <w:font w:name="Cambria Math">
    <w:panose1 w:val="02040503050406030204"/>
    <w:charset w:val="00"/>
    <w:family w:val="roman"/>
    <w:pitch w:val="variable"/>
    <w:sig w:usb0="E00006FF" w:usb1="420024FF" w:usb2="02000000" w:usb3="00000000" w:csb0="0000019F" w:csb1="00000000"/>
  </w:font>
  <w:font w:name="Times-Roman">
    <w:altName w:val="Times New Roman"/>
    <w:charset w:val="00"/>
    <w:family w:val="roman"/>
    <w:pitch w:val="default"/>
    <w:sig w:usb0="00000000"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8A7D99" w14:textId="0FBB53CA" w:rsidR="008F03F2" w:rsidRDefault="008F03F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422613" w14:textId="77777777" w:rsidR="00F3043B" w:rsidRDefault="00F3043B">
    <w:pPr>
      <w:pStyle w:val="Footer"/>
      <w:jc w:val="center"/>
    </w:pPr>
    <w:r>
      <w:rPr>
        <w:szCs w:val="24"/>
      </w:rPr>
      <w:fldChar w:fldCharType="begin"/>
    </w:r>
    <w:r>
      <w:rPr>
        <w:szCs w:val="24"/>
      </w:rPr>
      <w:instrText xml:space="preserve"> PAGE </w:instrText>
    </w:r>
    <w:r>
      <w:rPr>
        <w:szCs w:val="24"/>
      </w:rPr>
      <w:fldChar w:fldCharType="separate"/>
    </w:r>
    <w:r>
      <w:rPr>
        <w:noProof/>
        <w:szCs w:val="24"/>
      </w:rPr>
      <w:t>vi</w:t>
    </w:r>
    <w:r>
      <w:rPr>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672E0C" w14:textId="77777777" w:rsidR="008F03F2" w:rsidRDefault="008F03F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9838358"/>
      <w:docPartObj>
        <w:docPartGallery w:val="Page Numbers (Bottom of Page)"/>
        <w:docPartUnique/>
      </w:docPartObj>
    </w:sdtPr>
    <w:sdtEndPr>
      <w:rPr>
        <w:noProof/>
      </w:rPr>
    </w:sdtEndPr>
    <w:sdtContent>
      <w:p w14:paraId="2484CC9C" w14:textId="50765599" w:rsidR="0090418A" w:rsidRDefault="009041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7FFF2C" w14:textId="77777777" w:rsidR="008F03F2" w:rsidRDefault="008F03F2">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9C392E" w14:textId="4C4CF054" w:rsidR="008F03F2" w:rsidRDefault="008F03F2">
    <w:pPr>
      <w:pStyle w:val="Footer"/>
      <w:jc w:val="center"/>
    </w:pPr>
    <w:r>
      <w:rPr>
        <w:szCs w:val="24"/>
      </w:rPr>
      <w:fldChar w:fldCharType="begin"/>
    </w:r>
    <w:r>
      <w:rPr>
        <w:szCs w:val="24"/>
      </w:rPr>
      <w:instrText xml:space="preserve"> PAGE </w:instrText>
    </w:r>
    <w:r>
      <w:rPr>
        <w:szCs w:val="24"/>
      </w:rPr>
      <w:fldChar w:fldCharType="separate"/>
    </w:r>
    <w:r w:rsidR="00AD0919">
      <w:rPr>
        <w:noProof/>
        <w:szCs w:val="24"/>
      </w:rPr>
      <w:t>1</w:t>
    </w:r>
    <w:r>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58839715"/>
      <w:docPartObj>
        <w:docPartGallery w:val="Page Numbers (Bottom of Page)"/>
        <w:docPartUnique/>
      </w:docPartObj>
    </w:sdtPr>
    <w:sdtEndPr>
      <w:rPr>
        <w:noProof/>
      </w:rPr>
    </w:sdtEndPr>
    <w:sdtContent>
      <w:p w14:paraId="32E52BCF" w14:textId="389DD91E" w:rsidR="00AE2514" w:rsidRDefault="00000000">
        <w:pPr>
          <w:pStyle w:val="Footer"/>
          <w:jc w:val="center"/>
        </w:pPr>
      </w:p>
    </w:sdtContent>
  </w:sdt>
  <w:p w14:paraId="1CCE7CFE" w14:textId="77777777" w:rsidR="00AE2514" w:rsidRDefault="00AE2514">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0E64D" w14:textId="77777777" w:rsidR="00AE2514" w:rsidRDefault="00AE2514">
    <w:pPr>
      <w:pStyle w:val="Footer"/>
      <w:jc w:val="center"/>
    </w:pPr>
    <w:r>
      <w:rPr>
        <w:szCs w:val="24"/>
      </w:rPr>
      <w:fldChar w:fldCharType="begin"/>
    </w:r>
    <w:r>
      <w:rPr>
        <w:szCs w:val="24"/>
      </w:rPr>
      <w:instrText xml:space="preserve"> PAGE </w:instrText>
    </w:r>
    <w:r>
      <w:rPr>
        <w:szCs w:val="24"/>
      </w:rPr>
      <w:fldChar w:fldCharType="separate"/>
    </w:r>
    <w:r>
      <w:rPr>
        <w:noProof/>
        <w:szCs w:val="24"/>
      </w:rPr>
      <w:t>1</w:t>
    </w:r>
    <w:r>
      <w:rPr>
        <w:szCs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50B5B3" w14:textId="77777777" w:rsidR="008F03F2" w:rsidRDefault="008F03F2"/>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B733FA" w14:textId="77777777" w:rsidR="008F03F2" w:rsidRDefault="008F03F2">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7E4AE6" w14:textId="1406B653" w:rsidR="008F03F2" w:rsidRDefault="008F03F2">
    <w:pPr>
      <w:pStyle w:val="Footer"/>
      <w:jc w:val="center"/>
      <w:rPr>
        <w:lang w:val="id-ID"/>
      </w:rPr>
    </w:pPr>
    <w:r>
      <w:rPr>
        <w:szCs w:val="24"/>
      </w:rPr>
      <w:fldChar w:fldCharType="begin"/>
    </w:r>
    <w:r>
      <w:rPr>
        <w:szCs w:val="24"/>
      </w:rPr>
      <w:instrText xml:space="preserve"> PAGE </w:instrText>
    </w:r>
    <w:r>
      <w:rPr>
        <w:szCs w:val="24"/>
      </w:rPr>
      <w:fldChar w:fldCharType="separate"/>
    </w:r>
    <w:r w:rsidR="00AD0919">
      <w:rPr>
        <w:noProof/>
        <w:szCs w:val="24"/>
      </w:rPr>
      <w:t>11</w:t>
    </w:r>
    <w:r>
      <w:rPr>
        <w:szCs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ADF04" w14:textId="77777777" w:rsidR="008F03F2" w:rsidRDefault="008F03F2"/>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4BF84C" w14:textId="77777777" w:rsidR="008F03F2" w:rsidRDefault="008F03F2">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9D8CAC" w14:textId="77777777" w:rsidR="008F03F2" w:rsidRDefault="008F03F2"/>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99AE8" w14:textId="77777777" w:rsidR="008F03F2" w:rsidRDefault="008F03F2"/>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1A7B3D" w14:textId="77777777" w:rsidR="008F03F2" w:rsidRDefault="008F03F2">
    <w:pPr>
      <w:pStyle w:val="Footer"/>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CDFD56" w14:textId="35A5D6C4" w:rsidR="008F03F2" w:rsidRDefault="008F03F2">
    <w:pPr>
      <w:pStyle w:val="Footer"/>
      <w:jc w:val="center"/>
    </w:pPr>
    <w:r>
      <w:rPr>
        <w:szCs w:val="24"/>
      </w:rPr>
      <w:fldChar w:fldCharType="begin"/>
    </w:r>
    <w:r>
      <w:rPr>
        <w:szCs w:val="24"/>
      </w:rPr>
      <w:instrText xml:space="preserve"> PAGE </w:instrText>
    </w:r>
    <w:r>
      <w:rPr>
        <w:szCs w:val="24"/>
      </w:rPr>
      <w:fldChar w:fldCharType="separate"/>
    </w:r>
    <w:r w:rsidR="00AD0919">
      <w:rPr>
        <w:noProof/>
        <w:szCs w:val="24"/>
      </w:rPr>
      <w:t>25</w:t>
    </w:r>
    <w:r>
      <w:rPr>
        <w:szCs w:val="24"/>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EB47FF" w14:textId="77777777" w:rsidR="008F03F2" w:rsidRDefault="008F03F2"/>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9EE414" w14:textId="77777777" w:rsidR="008F03F2" w:rsidRDefault="008F03F2">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11381840"/>
      <w:docPartObj>
        <w:docPartGallery w:val="AutoText"/>
      </w:docPartObj>
    </w:sdtPr>
    <w:sdtContent>
      <w:p w14:paraId="5B7FAB65" w14:textId="2D75AA87" w:rsidR="008F03F2" w:rsidRDefault="008F03F2">
        <w:pPr>
          <w:pStyle w:val="Footer"/>
          <w:jc w:val="center"/>
        </w:pPr>
        <w:r>
          <w:fldChar w:fldCharType="begin"/>
        </w:r>
        <w:r>
          <w:instrText xml:space="preserve"> PAGE   \* MERGEFORMAT </w:instrText>
        </w:r>
        <w:r>
          <w:fldChar w:fldCharType="separate"/>
        </w:r>
        <w:r w:rsidR="00AD0919">
          <w:rPr>
            <w:noProof/>
          </w:rPr>
          <w:t>36</w:t>
        </w:r>
        <w:r>
          <w:fldChar w:fldCharType="end"/>
        </w:r>
      </w:p>
    </w:sdtContent>
  </w:sdt>
  <w:p w14:paraId="4BDF1D07" w14:textId="77777777" w:rsidR="008F03F2" w:rsidRDefault="008F03F2">
    <w:pPr>
      <w:pStyle w:val="Foote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1E541C" w14:textId="77777777" w:rsidR="008F03F2" w:rsidRDefault="008F03F2">
    <w:pPr>
      <w:pStyle w:val="Footer"/>
      <w:jc w:val="cen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E2EAB4" w14:textId="77777777" w:rsidR="008F03F2" w:rsidRDefault="008F03F2"/>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7A18D" w14:textId="77777777" w:rsidR="008F03F2" w:rsidRDefault="008F03F2">
    <w:pPr>
      <w:pStyle w:val="Footer"/>
      <w:jc w:val="cen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6222EB" w14:textId="5DB4A890" w:rsidR="008F03F2" w:rsidRDefault="008F03F2">
    <w:pPr>
      <w:pStyle w:val="Footer"/>
      <w:jc w:val="center"/>
    </w:pPr>
    <w:r>
      <w:rPr>
        <w:szCs w:val="24"/>
      </w:rPr>
      <w:fldChar w:fldCharType="begin"/>
    </w:r>
    <w:r>
      <w:rPr>
        <w:szCs w:val="24"/>
      </w:rPr>
      <w:instrText xml:space="preserve"> PAGE </w:instrText>
    </w:r>
    <w:r>
      <w:rPr>
        <w:szCs w:val="24"/>
      </w:rPr>
      <w:fldChar w:fldCharType="separate"/>
    </w:r>
    <w:r w:rsidR="00AD0919">
      <w:rPr>
        <w:noProof/>
        <w:szCs w:val="24"/>
      </w:rPr>
      <w:t>50</w:t>
    </w:r>
    <w:r>
      <w:rPr>
        <w:szCs w:val="24"/>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C35EB2" w14:textId="77777777" w:rsidR="008F03F2" w:rsidRDefault="008F03F2"/>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C793FF" w14:textId="72A9C03D" w:rsidR="004843F0" w:rsidRDefault="00000000">
    <w:pPr>
      <w:pStyle w:val="Footer"/>
      <w:jc w:val="center"/>
    </w:pPr>
    <w:sdt>
      <w:sdtPr>
        <w:id w:val="-510534717"/>
        <w:docPartObj>
          <w:docPartGallery w:val="Page Numbers (Bottom of Page)"/>
          <w:docPartUnique/>
        </w:docPartObj>
      </w:sdtPr>
      <w:sdtEndPr>
        <w:rPr>
          <w:noProof/>
        </w:rPr>
      </w:sdtEndPr>
      <w:sdtContent/>
    </w:sdt>
  </w:p>
  <w:p w14:paraId="1A80B34C" w14:textId="77777777" w:rsidR="008F03F2" w:rsidRDefault="008F03F2">
    <w:pPr>
      <w:pStyle w:val="Footer"/>
      <w:jc w:val="cen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1214033"/>
      <w:docPartObj>
        <w:docPartGallery w:val="Page Numbers (Bottom of Page)"/>
        <w:docPartUnique/>
      </w:docPartObj>
    </w:sdtPr>
    <w:sdtEndPr>
      <w:rPr>
        <w:noProof/>
      </w:rPr>
    </w:sdtEndPr>
    <w:sdtContent>
      <w:p w14:paraId="0AE74891" w14:textId="6174CA5D" w:rsidR="004843F0" w:rsidRDefault="00000000">
        <w:pPr>
          <w:pStyle w:val="Footer"/>
          <w:jc w:val="center"/>
        </w:pPr>
      </w:p>
    </w:sdtContent>
  </w:sdt>
  <w:p w14:paraId="49A72D09" w14:textId="77777777" w:rsidR="008F03F2" w:rsidRDefault="008F03F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9877E4" w14:textId="77777777" w:rsidR="00CA1775" w:rsidRDefault="00CA1775">
      <w:pPr>
        <w:spacing w:after="0" w:line="240" w:lineRule="auto"/>
      </w:pPr>
      <w:r>
        <w:separator/>
      </w:r>
    </w:p>
  </w:footnote>
  <w:footnote w:type="continuationSeparator" w:id="0">
    <w:p w14:paraId="62212DDB" w14:textId="77777777" w:rsidR="00CA1775" w:rsidRDefault="00CA17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6264ED" w14:textId="77777777" w:rsidR="008F03F2" w:rsidRDefault="008F03F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B752C8" w14:textId="77AF36E3" w:rsidR="00AE2514" w:rsidRDefault="00AE2514">
    <w:pPr>
      <w:pStyle w:val="Header"/>
      <w:jc w:val="right"/>
    </w:pPr>
  </w:p>
  <w:p w14:paraId="79CE2D98" w14:textId="54A836B7" w:rsidR="008F03F2" w:rsidRDefault="008F03F2">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FB32E" w14:textId="77777777" w:rsidR="008F03F2" w:rsidRDefault="008F03F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39442368"/>
      <w:docPartObj>
        <w:docPartGallery w:val="Page Numbers (Top of Page)"/>
        <w:docPartUnique/>
      </w:docPartObj>
    </w:sdtPr>
    <w:sdtEndPr>
      <w:rPr>
        <w:noProof/>
      </w:rPr>
    </w:sdtEndPr>
    <w:sdtContent>
      <w:p w14:paraId="761947A6" w14:textId="0B8E5F59" w:rsidR="00AE2514" w:rsidRDefault="00AE251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B43082" w14:textId="77777777" w:rsidR="00AE2514" w:rsidRDefault="00AE2514">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9F2C3B" w14:textId="77777777" w:rsidR="00AE2514" w:rsidRDefault="00AE251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CBEAD1" w14:textId="77777777" w:rsidR="008F03F2" w:rsidRDefault="008F03F2"/>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FA2003" w14:textId="1D970541" w:rsidR="008F03F2" w:rsidRDefault="008F03F2">
    <w:pPr>
      <w:pStyle w:val="Header"/>
      <w:jc w:val="right"/>
      <w:rPr>
        <w:lang w:val="id-ID"/>
      </w:rPr>
    </w:pPr>
    <w:r>
      <w:rPr>
        <w:szCs w:val="24"/>
      </w:rPr>
      <w:fldChar w:fldCharType="begin"/>
    </w:r>
    <w:r>
      <w:rPr>
        <w:szCs w:val="24"/>
      </w:rPr>
      <w:instrText xml:space="preserve"> PAGE </w:instrText>
    </w:r>
    <w:r>
      <w:rPr>
        <w:szCs w:val="24"/>
      </w:rPr>
      <w:fldChar w:fldCharType="separate"/>
    </w:r>
    <w:r w:rsidR="00AD0919">
      <w:rPr>
        <w:noProof/>
        <w:szCs w:val="24"/>
      </w:rPr>
      <w:t>12</w:t>
    </w:r>
    <w:r>
      <w:rPr>
        <w:szCs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F689A3" w14:textId="77777777" w:rsidR="008F03F2" w:rsidRDefault="008F03F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CF6162" w14:textId="77777777" w:rsidR="008F03F2" w:rsidRDefault="008F03F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2C08F6" w14:textId="192261CA" w:rsidR="008F03F2" w:rsidRDefault="008F03F2">
    <w:pPr>
      <w:pStyle w:val="Header"/>
      <w:jc w:val="right"/>
    </w:pPr>
    <w:r>
      <w:rPr>
        <w:szCs w:val="24"/>
      </w:rPr>
      <w:fldChar w:fldCharType="begin"/>
    </w:r>
    <w:r>
      <w:rPr>
        <w:szCs w:val="24"/>
      </w:rPr>
      <w:instrText xml:space="preserve"> PAGE </w:instrText>
    </w:r>
    <w:r>
      <w:rPr>
        <w:szCs w:val="24"/>
      </w:rPr>
      <w:fldChar w:fldCharType="separate"/>
    </w:r>
    <w:r w:rsidR="00AD0919">
      <w:rPr>
        <w:noProof/>
        <w:szCs w:val="24"/>
      </w:rPr>
      <w:t>21</w:t>
    </w:r>
    <w:r>
      <w:rPr>
        <w:szCs w:val="24"/>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419139" w14:textId="77777777" w:rsidR="008F03F2" w:rsidRDefault="008F03F2"/>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CD8995" w14:textId="77777777" w:rsidR="008F03F2" w:rsidRDefault="008F03F2"/>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DBE6DC" w14:textId="25B93215" w:rsidR="008F03F2" w:rsidRDefault="008F03F2">
    <w:pPr>
      <w:pStyle w:val="Header"/>
      <w:jc w:val="right"/>
    </w:pPr>
    <w:r>
      <w:rPr>
        <w:szCs w:val="24"/>
      </w:rPr>
      <w:fldChar w:fldCharType="begin"/>
    </w:r>
    <w:r>
      <w:rPr>
        <w:szCs w:val="24"/>
      </w:rPr>
      <w:instrText xml:space="preserve"> PAGE </w:instrText>
    </w:r>
    <w:r>
      <w:rPr>
        <w:szCs w:val="24"/>
      </w:rPr>
      <w:fldChar w:fldCharType="separate"/>
    </w:r>
    <w:r w:rsidR="00AD0919">
      <w:rPr>
        <w:noProof/>
        <w:szCs w:val="24"/>
      </w:rPr>
      <w:t>28</w:t>
    </w:r>
    <w:r>
      <w:rPr>
        <w:szCs w:val="24"/>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0145E" w14:textId="77777777" w:rsidR="008F03F2" w:rsidRDefault="008F03F2">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9BB569" w14:textId="77777777" w:rsidR="008F03F2" w:rsidRDefault="008F03F2"/>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72ABCB" w14:textId="28EEC026" w:rsidR="008F03F2" w:rsidRDefault="008F03F2">
    <w:pPr>
      <w:pStyle w:val="Header"/>
      <w:jc w:val="right"/>
    </w:pPr>
    <w:r>
      <w:fldChar w:fldCharType="begin"/>
    </w:r>
    <w:r>
      <w:instrText xml:space="preserve"> PAGE   \* MERGEFORMAT </w:instrText>
    </w:r>
    <w:r>
      <w:fldChar w:fldCharType="separate"/>
    </w:r>
    <w:r w:rsidR="00AD0919">
      <w:rPr>
        <w:noProof/>
      </w:rPr>
      <w:t>48</w:t>
    </w:r>
    <w: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9001000"/>
      <w:docPartObj>
        <w:docPartGallery w:val="AutoText"/>
      </w:docPartObj>
    </w:sdtPr>
    <w:sdtContent>
      <w:p w14:paraId="1693BCB1" w14:textId="77777777" w:rsidR="008F03F2" w:rsidRDefault="00000000">
        <w:pPr>
          <w:pStyle w:val="Header"/>
          <w:jc w:val="right"/>
        </w:pP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2867396"/>
      <w:docPartObj>
        <w:docPartGallery w:val="AutoText"/>
      </w:docPartObj>
    </w:sdtPr>
    <w:sdtContent>
      <w:p w14:paraId="6F4CD877" w14:textId="6440DEC5" w:rsidR="008F03F2" w:rsidRDefault="008F03F2">
        <w:pPr>
          <w:pStyle w:val="Header"/>
          <w:jc w:val="right"/>
        </w:pPr>
        <w:r>
          <w:fldChar w:fldCharType="begin"/>
        </w:r>
        <w:r>
          <w:instrText xml:space="preserve"> PAGE   \* MERGEFORMAT </w:instrText>
        </w:r>
        <w:r>
          <w:fldChar w:fldCharType="separate"/>
        </w:r>
        <w:r w:rsidR="00AD0919">
          <w:rPr>
            <w:noProof/>
          </w:rPr>
          <w:t>41</w:t>
        </w:r>
        <w: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25027D" w14:textId="77777777" w:rsidR="008F03F2" w:rsidRDefault="008F03F2"/>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416FE6" w14:textId="7D898D76" w:rsidR="008F03F2" w:rsidRDefault="008F03F2">
    <w:pPr>
      <w:pStyle w:val="Header"/>
      <w:jc w:val="right"/>
    </w:pPr>
    <w:r>
      <w:rPr>
        <w:szCs w:val="24"/>
      </w:rPr>
      <w:fldChar w:fldCharType="begin"/>
    </w:r>
    <w:r>
      <w:rPr>
        <w:szCs w:val="24"/>
      </w:rPr>
      <w:instrText xml:space="preserve"> PAGE </w:instrText>
    </w:r>
    <w:r>
      <w:rPr>
        <w:szCs w:val="24"/>
      </w:rPr>
      <w:fldChar w:fldCharType="separate"/>
    </w:r>
    <w:r w:rsidR="00AD0919">
      <w:rPr>
        <w:noProof/>
        <w:szCs w:val="24"/>
      </w:rPr>
      <w:t>51</w:t>
    </w:r>
    <w:r>
      <w:rPr>
        <w:szCs w:val="24"/>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3E3FA8" w14:textId="77777777" w:rsidR="008F03F2" w:rsidRDefault="008F03F2">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E8B704" w14:textId="77777777" w:rsidR="008F03F2" w:rsidRDefault="008F03F2"/>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035271" w14:textId="6C5096D7" w:rsidR="004843F0" w:rsidRDefault="004843F0">
    <w:pPr>
      <w:pStyle w:val="Header"/>
      <w:jc w:val="right"/>
    </w:pPr>
  </w:p>
  <w:p w14:paraId="77302CCE" w14:textId="77777777" w:rsidR="008F03F2" w:rsidRDefault="008F03F2">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B27E07" w14:textId="77777777" w:rsidR="008F03F2" w:rsidRDefault="008F03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5"/>
    <w:multiLevelType w:val="singleLevel"/>
    <w:tmpl w:val="842E59EE"/>
    <w:lvl w:ilvl="0">
      <w:start w:val="1"/>
      <w:numFmt w:val="decimal"/>
      <w:lvlText w:val="%1."/>
      <w:lvlJc w:val="left"/>
      <w:pPr>
        <w:tabs>
          <w:tab w:val="left" w:pos="-1276"/>
        </w:tabs>
        <w:ind w:left="360" w:hanging="360"/>
      </w:pPr>
      <w:rPr>
        <w:rFonts w:ascii="Times New Roman" w:hAnsi="Times New Roman" w:cs="Times New Roman" w:hint="default"/>
        <w:i w:val="0"/>
        <w:iCs/>
        <w:sz w:val="24"/>
        <w:szCs w:val="24"/>
      </w:rPr>
    </w:lvl>
  </w:abstractNum>
  <w:abstractNum w:abstractNumId="1" w15:restartNumberingAfterBreak="0">
    <w:nsid w:val="00000009"/>
    <w:multiLevelType w:val="singleLevel"/>
    <w:tmpl w:val="00000009"/>
    <w:lvl w:ilvl="0">
      <w:start w:val="1"/>
      <w:numFmt w:val="decimal"/>
      <w:lvlText w:val="%1."/>
      <w:lvlJc w:val="left"/>
      <w:pPr>
        <w:tabs>
          <w:tab w:val="left" w:pos="0"/>
        </w:tabs>
        <w:ind w:left="1260" w:hanging="360"/>
      </w:pPr>
      <w:rPr>
        <w:rFonts w:ascii="Times New Roman" w:hAnsi="Times New Roman" w:cs="Times New Roman" w:hint="default"/>
        <w:b w:val="0"/>
        <w:sz w:val="24"/>
        <w:szCs w:val="24"/>
        <w:lang w:val="id-ID" w:eastAsia="id-ID"/>
      </w:rPr>
    </w:lvl>
  </w:abstractNum>
  <w:abstractNum w:abstractNumId="2" w15:restartNumberingAfterBreak="0">
    <w:nsid w:val="0000000A"/>
    <w:multiLevelType w:val="singleLevel"/>
    <w:tmpl w:val="0000000A"/>
    <w:lvl w:ilvl="0">
      <w:start w:val="1"/>
      <w:numFmt w:val="decimal"/>
      <w:lvlText w:val="%1."/>
      <w:lvlJc w:val="left"/>
      <w:pPr>
        <w:tabs>
          <w:tab w:val="left" w:pos="0"/>
        </w:tabs>
        <w:ind w:left="5956" w:hanging="360"/>
      </w:pPr>
      <w:rPr>
        <w:rFonts w:ascii="Times New Roman" w:hAnsi="Times New Roman" w:cs="Times New Roman"/>
        <w:sz w:val="24"/>
        <w:szCs w:val="24"/>
        <w:lang w:val="en-US"/>
      </w:rPr>
    </w:lvl>
  </w:abstractNum>
  <w:abstractNum w:abstractNumId="3" w15:restartNumberingAfterBreak="0">
    <w:nsid w:val="0000000D"/>
    <w:multiLevelType w:val="multilevel"/>
    <w:tmpl w:val="0000000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decimal"/>
      <w:lvlText w:val="%3."/>
      <w:lvlJc w:val="left"/>
      <w:pPr>
        <w:tabs>
          <w:tab w:val="left" w:pos="0"/>
        </w:tabs>
        <w:ind w:left="2160" w:hanging="360"/>
      </w:pPr>
      <w:rPr>
        <w:rFonts w:ascii="Times New Roman" w:hAnsi="Times New Roman" w:cs="Times New Roman" w:hint="default"/>
        <w:b w:val="0"/>
        <w:i/>
        <w:sz w:val="24"/>
        <w:szCs w:val="24"/>
        <w:lang w:val="en-US"/>
      </w:rPr>
    </w:lvl>
    <w:lvl w:ilvl="3">
      <w:start w:val="15"/>
      <w:numFmt w:val="bullet"/>
      <w:lvlText w:val="-"/>
      <w:lvlJc w:val="left"/>
      <w:pPr>
        <w:tabs>
          <w:tab w:val="left" w:pos="0"/>
        </w:tabs>
        <w:ind w:left="2880" w:hanging="360"/>
      </w:pPr>
      <w:rPr>
        <w:rFonts w:ascii="Times New Roman" w:hAnsi="Times New Roman" w:cs="Times New Roman" w:hint="default"/>
        <w:sz w:val="24"/>
        <w:szCs w:val="24"/>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000000F"/>
    <w:multiLevelType w:val="singleLevel"/>
    <w:tmpl w:val="0000000F"/>
    <w:lvl w:ilvl="0">
      <w:start w:val="1"/>
      <w:numFmt w:val="decimal"/>
      <w:lvlText w:val="%1."/>
      <w:lvlJc w:val="left"/>
      <w:pPr>
        <w:tabs>
          <w:tab w:val="left" w:pos="0"/>
        </w:tabs>
        <w:ind w:left="720" w:hanging="360"/>
      </w:pPr>
      <w:rPr>
        <w:rFonts w:ascii="Times New Roman" w:hAnsi="Times New Roman" w:cs="Times New Roman" w:hint="default"/>
        <w:sz w:val="24"/>
        <w:szCs w:val="24"/>
        <w:lang w:val="en-US"/>
      </w:rPr>
    </w:lvl>
  </w:abstractNum>
  <w:abstractNum w:abstractNumId="5" w15:restartNumberingAfterBreak="0">
    <w:nsid w:val="00000015"/>
    <w:multiLevelType w:val="singleLevel"/>
    <w:tmpl w:val="00000015"/>
    <w:lvl w:ilvl="0">
      <w:start w:val="1"/>
      <w:numFmt w:val="decimal"/>
      <w:lvlText w:val="%1."/>
      <w:lvlJc w:val="left"/>
      <w:pPr>
        <w:tabs>
          <w:tab w:val="left" w:pos="0"/>
        </w:tabs>
        <w:ind w:left="2345" w:hanging="360"/>
      </w:pPr>
      <w:rPr>
        <w:rFonts w:ascii="Times New Roman" w:hAnsi="Times New Roman" w:cs="Times New Roman" w:hint="default"/>
        <w:i w:val="0"/>
        <w:sz w:val="24"/>
        <w:szCs w:val="24"/>
      </w:rPr>
    </w:lvl>
  </w:abstractNum>
  <w:abstractNum w:abstractNumId="6" w15:restartNumberingAfterBreak="0">
    <w:nsid w:val="00000025"/>
    <w:multiLevelType w:val="singleLevel"/>
    <w:tmpl w:val="00000025"/>
    <w:lvl w:ilvl="0">
      <w:start w:val="1"/>
      <w:numFmt w:val="decimal"/>
      <w:lvlText w:val="%1."/>
      <w:lvlJc w:val="left"/>
      <w:pPr>
        <w:tabs>
          <w:tab w:val="left" w:pos="0"/>
        </w:tabs>
        <w:ind w:left="5956" w:hanging="360"/>
      </w:pPr>
      <w:rPr>
        <w:rFonts w:ascii="Times New Roman" w:hAnsi="Times New Roman" w:cs="Times New Roman" w:hint="default"/>
        <w:sz w:val="24"/>
        <w:szCs w:val="24"/>
        <w:lang w:val="en-US"/>
      </w:rPr>
    </w:lvl>
  </w:abstractNum>
  <w:abstractNum w:abstractNumId="7" w15:restartNumberingAfterBreak="0">
    <w:nsid w:val="00000027"/>
    <w:multiLevelType w:val="multilevel"/>
    <w:tmpl w:val="00000027"/>
    <w:lvl w:ilvl="0">
      <w:start w:val="1"/>
      <w:numFmt w:val="decimal"/>
      <w:lvlText w:val="%1."/>
      <w:lvlJc w:val="left"/>
      <w:pPr>
        <w:tabs>
          <w:tab w:val="left" w:pos="0"/>
        </w:tabs>
        <w:ind w:left="1636" w:hanging="360"/>
      </w:pPr>
      <w:rPr>
        <w:rFonts w:ascii="Times New Roman" w:hAnsi="Times New Roman" w:cs="Times New Roman"/>
        <w:sz w:val="24"/>
        <w:szCs w:val="24"/>
        <w:lang w:val="en-US"/>
      </w:rPr>
    </w:lvl>
    <w:lvl w:ilvl="1">
      <w:start w:val="1"/>
      <w:numFmt w:val="lowerLetter"/>
      <w:lvlText w:val="%2."/>
      <w:lvlJc w:val="left"/>
      <w:pPr>
        <w:tabs>
          <w:tab w:val="left" w:pos="0"/>
        </w:tabs>
        <w:ind w:left="2356" w:hanging="360"/>
      </w:pPr>
    </w:lvl>
    <w:lvl w:ilvl="2">
      <w:start w:val="1"/>
      <w:numFmt w:val="lowerRoman"/>
      <w:lvlText w:val="%3."/>
      <w:lvlJc w:val="right"/>
      <w:pPr>
        <w:tabs>
          <w:tab w:val="left" w:pos="0"/>
        </w:tabs>
        <w:ind w:left="3076" w:hanging="180"/>
      </w:pPr>
    </w:lvl>
    <w:lvl w:ilvl="3">
      <w:start w:val="1"/>
      <w:numFmt w:val="decimal"/>
      <w:lvlText w:val="%4."/>
      <w:lvlJc w:val="left"/>
      <w:pPr>
        <w:tabs>
          <w:tab w:val="left" w:pos="0"/>
        </w:tabs>
        <w:ind w:left="3796" w:hanging="360"/>
      </w:pPr>
      <w:rPr>
        <w:rFonts w:ascii="Times New Roman" w:hAnsi="Times New Roman" w:cs="Times New Roman"/>
        <w:sz w:val="24"/>
        <w:szCs w:val="24"/>
      </w:rPr>
    </w:lvl>
    <w:lvl w:ilvl="4">
      <w:start w:val="1"/>
      <w:numFmt w:val="lowerLetter"/>
      <w:lvlText w:val="%5."/>
      <w:lvlJc w:val="left"/>
      <w:pPr>
        <w:tabs>
          <w:tab w:val="left" w:pos="0"/>
        </w:tabs>
        <w:ind w:left="4516" w:hanging="360"/>
      </w:pPr>
    </w:lvl>
    <w:lvl w:ilvl="5">
      <w:start w:val="1"/>
      <w:numFmt w:val="lowerRoman"/>
      <w:lvlText w:val="%6."/>
      <w:lvlJc w:val="right"/>
      <w:pPr>
        <w:tabs>
          <w:tab w:val="left" w:pos="0"/>
        </w:tabs>
        <w:ind w:left="5236" w:hanging="180"/>
      </w:pPr>
    </w:lvl>
    <w:lvl w:ilvl="6">
      <w:start w:val="1"/>
      <w:numFmt w:val="decimal"/>
      <w:lvlText w:val="%7."/>
      <w:lvlJc w:val="left"/>
      <w:pPr>
        <w:tabs>
          <w:tab w:val="left" w:pos="0"/>
        </w:tabs>
        <w:ind w:left="5956" w:hanging="360"/>
      </w:pPr>
      <w:rPr>
        <w:rFonts w:ascii="Times New Roman" w:hAnsi="Times New Roman" w:cs="Times New Roman" w:hint="default"/>
        <w:sz w:val="24"/>
        <w:szCs w:val="24"/>
      </w:rPr>
    </w:lvl>
    <w:lvl w:ilvl="7">
      <w:start w:val="1"/>
      <w:numFmt w:val="lowerLetter"/>
      <w:lvlText w:val="%8."/>
      <w:lvlJc w:val="left"/>
      <w:pPr>
        <w:tabs>
          <w:tab w:val="left" w:pos="0"/>
        </w:tabs>
        <w:ind w:left="6676" w:hanging="360"/>
      </w:pPr>
    </w:lvl>
    <w:lvl w:ilvl="8">
      <w:start w:val="1"/>
      <w:numFmt w:val="lowerRoman"/>
      <w:lvlText w:val="%9."/>
      <w:lvlJc w:val="right"/>
      <w:pPr>
        <w:tabs>
          <w:tab w:val="left" w:pos="0"/>
        </w:tabs>
        <w:ind w:left="7396" w:hanging="180"/>
      </w:pPr>
    </w:lvl>
  </w:abstractNum>
  <w:abstractNum w:abstractNumId="8" w15:restartNumberingAfterBreak="0">
    <w:nsid w:val="00000029"/>
    <w:multiLevelType w:val="multilevel"/>
    <w:tmpl w:val="4B7C6038"/>
    <w:lvl w:ilvl="0">
      <w:start w:val="1"/>
      <w:numFmt w:val="decimal"/>
      <w:pStyle w:val="Heading1"/>
      <w:lvlText w:val="BAB %1"/>
      <w:lvlJc w:val="left"/>
      <w:pPr>
        <w:tabs>
          <w:tab w:val="left" w:pos="3687"/>
        </w:tabs>
        <w:ind w:left="4047" w:hanging="360"/>
      </w:pPr>
      <w:rPr>
        <w:b/>
        <w:sz w:val="24"/>
        <w:szCs w:val="24"/>
        <w:lang w:val="zh-CN" w:bidi="zh-CN"/>
      </w:rPr>
    </w:lvl>
    <w:lvl w:ilvl="1">
      <w:start w:val="1"/>
      <w:numFmt w:val="decimal"/>
      <w:pStyle w:val="Heading2"/>
      <w:lvlText w:val="%1.%2"/>
      <w:lvlJc w:val="left"/>
      <w:pPr>
        <w:tabs>
          <w:tab w:val="left" w:pos="0"/>
        </w:tabs>
        <w:ind w:left="360" w:hanging="360"/>
      </w:pPr>
    </w:lvl>
    <w:lvl w:ilvl="2">
      <w:start w:val="1"/>
      <w:numFmt w:val="decimal"/>
      <w:pStyle w:val="Heading3"/>
      <w:lvlText w:val="%1.%2.%3"/>
      <w:lvlJc w:val="left"/>
      <w:pPr>
        <w:tabs>
          <w:tab w:val="left" w:pos="0"/>
        </w:tabs>
        <w:ind w:left="720" w:hanging="720"/>
      </w:pPr>
      <w:rPr>
        <w:rFonts w:cs="Times New Roman" w:hint="default"/>
      </w:rPr>
    </w:lvl>
    <w:lvl w:ilvl="3">
      <w:start w:val="1"/>
      <w:numFmt w:val="decimal"/>
      <w:pStyle w:val="Heading4"/>
      <w:lvlText w:val="%1.%2.%3.%4"/>
      <w:lvlJc w:val="left"/>
      <w:pPr>
        <w:tabs>
          <w:tab w:val="left" w:pos="0"/>
        </w:tabs>
        <w:ind w:left="720" w:hanging="720"/>
      </w:pPr>
      <w:rPr>
        <w:rFonts w:cs="Times New Roman" w:hint="default"/>
      </w:r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9" w15:restartNumberingAfterBreak="0">
    <w:nsid w:val="01E02FEE"/>
    <w:multiLevelType w:val="multilevel"/>
    <w:tmpl w:val="01E02F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2477E54"/>
    <w:multiLevelType w:val="hybridMultilevel"/>
    <w:tmpl w:val="CD76BCDA"/>
    <w:lvl w:ilvl="0" w:tplc="F10CFDD0">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0D3890"/>
    <w:multiLevelType w:val="multilevel"/>
    <w:tmpl w:val="0E0D3890"/>
    <w:lvl w:ilvl="0">
      <w:start w:val="1"/>
      <w:numFmt w:val="decimal"/>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2" w15:restartNumberingAfterBreak="0">
    <w:nsid w:val="0EBC78D6"/>
    <w:multiLevelType w:val="multilevel"/>
    <w:tmpl w:val="0EBC78D6"/>
    <w:lvl w:ilvl="0">
      <w:start w:val="1"/>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3" w15:restartNumberingAfterBreak="0">
    <w:nsid w:val="155C11FF"/>
    <w:multiLevelType w:val="multilevel"/>
    <w:tmpl w:val="155C11FF"/>
    <w:lvl w:ilvl="0">
      <w:start w:val="1"/>
      <w:numFmt w:val="lowerLetter"/>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4" w15:restartNumberingAfterBreak="0">
    <w:nsid w:val="16921A1E"/>
    <w:multiLevelType w:val="hybridMultilevel"/>
    <w:tmpl w:val="2384E0AC"/>
    <w:lvl w:ilvl="0" w:tplc="66C87F18">
      <w:numFmt w:val="bullet"/>
      <w:lvlText w:val="-"/>
      <w:lvlJc w:val="left"/>
      <w:pPr>
        <w:ind w:left="720" w:hanging="360"/>
      </w:pPr>
      <w:rPr>
        <w:rFonts w:ascii="Calibri" w:eastAsia="Calibr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16F619EF"/>
    <w:multiLevelType w:val="multilevel"/>
    <w:tmpl w:val="16F619E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83C5BC8"/>
    <w:multiLevelType w:val="hybridMultilevel"/>
    <w:tmpl w:val="066A86AC"/>
    <w:lvl w:ilvl="0" w:tplc="4552F192">
      <w:start w:val="1"/>
      <w:numFmt w:val="decimal"/>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7" w15:restartNumberingAfterBreak="0">
    <w:nsid w:val="239A72DD"/>
    <w:multiLevelType w:val="multilevel"/>
    <w:tmpl w:val="239A72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4521A56"/>
    <w:multiLevelType w:val="multilevel"/>
    <w:tmpl w:val="24521A56"/>
    <w:lvl w:ilvl="0">
      <w:start w:val="1"/>
      <w:numFmt w:val="decimal"/>
      <w:lvlText w:val="%1."/>
      <w:lvlJc w:val="left"/>
      <w:pPr>
        <w:tabs>
          <w:tab w:val="left" w:pos="0"/>
        </w:tabs>
        <w:ind w:left="1636" w:hanging="360"/>
      </w:pPr>
      <w:rPr>
        <w:rFonts w:ascii="Times New Roman" w:hAnsi="Times New Roman" w:cs="Times New Roman"/>
        <w:sz w:val="24"/>
        <w:szCs w:val="24"/>
        <w:lang w:val="en-US"/>
      </w:rPr>
    </w:lvl>
    <w:lvl w:ilvl="1">
      <w:start w:val="1"/>
      <w:numFmt w:val="lowerLetter"/>
      <w:lvlText w:val="%2."/>
      <w:lvlJc w:val="left"/>
      <w:pPr>
        <w:tabs>
          <w:tab w:val="left" w:pos="0"/>
        </w:tabs>
        <w:ind w:left="2356" w:hanging="360"/>
      </w:pPr>
    </w:lvl>
    <w:lvl w:ilvl="2">
      <w:start w:val="1"/>
      <w:numFmt w:val="decimal"/>
      <w:lvlText w:val="%3."/>
      <w:lvlJc w:val="left"/>
      <w:pPr>
        <w:tabs>
          <w:tab w:val="left" w:pos="0"/>
        </w:tabs>
        <w:ind w:left="3076" w:hanging="180"/>
      </w:pPr>
    </w:lvl>
    <w:lvl w:ilvl="3">
      <w:start w:val="1"/>
      <w:numFmt w:val="decimal"/>
      <w:lvlText w:val="%4."/>
      <w:lvlJc w:val="left"/>
      <w:pPr>
        <w:tabs>
          <w:tab w:val="left" w:pos="0"/>
        </w:tabs>
        <w:ind w:left="3796" w:hanging="360"/>
      </w:pPr>
      <w:rPr>
        <w:rFonts w:ascii="Times New Roman" w:hAnsi="Times New Roman" w:cs="Times New Roman"/>
        <w:sz w:val="24"/>
        <w:szCs w:val="24"/>
      </w:rPr>
    </w:lvl>
    <w:lvl w:ilvl="4">
      <w:start w:val="1"/>
      <w:numFmt w:val="lowerLetter"/>
      <w:lvlText w:val="%5."/>
      <w:lvlJc w:val="left"/>
      <w:pPr>
        <w:tabs>
          <w:tab w:val="left" w:pos="0"/>
        </w:tabs>
        <w:ind w:left="4516" w:hanging="360"/>
      </w:pPr>
    </w:lvl>
    <w:lvl w:ilvl="5">
      <w:start w:val="1"/>
      <w:numFmt w:val="lowerRoman"/>
      <w:lvlText w:val="%6."/>
      <w:lvlJc w:val="right"/>
      <w:pPr>
        <w:tabs>
          <w:tab w:val="left" w:pos="0"/>
        </w:tabs>
        <w:ind w:left="5236" w:hanging="180"/>
      </w:pPr>
    </w:lvl>
    <w:lvl w:ilvl="6">
      <w:start w:val="1"/>
      <w:numFmt w:val="decimal"/>
      <w:lvlText w:val="%7."/>
      <w:lvlJc w:val="left"/>
      <w:pPr>
        <w:tabs>
          <w:tab w:val="left" w:pos="0"/>
        </w:tabs>
        <w:ind w:left="5956" w:hanging="360"/>
      </w:pPr>
      <w:rPr>
        <w:rFonts w:ascii="Times New Roman" w:hAnsi="Times New Roman" w:cs="Times New Roman" w:hint="default"/>
        <w:sz w:val="24"/>
        <w:szCs w:val="24"/>
      </w:rPr>
    </w:lvl>
    <w:lvl w:ilvl="7">
      <w:start w:val="1"/>
      <w:numFmt w:val="lowerLetter"/>
      <w:lvlText w:val="%8."/>
      <w:lvlJc w:val="left"/>
      <w:pPr>
        <w:tabs>
          <w:tab w:val="left" w:pos="0"/>
        </w:tabs>
        <w:ind w:left="6676" w:hanging="360"/>
      </w:pPr>
    </w:lvl>
    <w:lvl w:ilvl="8">
      <w:start w:val="1"/>
      <w:numFmt w:val="lowerRoman"/>
      <w:lvlText w:val="%9."/>
      <w:lvlJc w:val="right"/>
      <w:pPr>
        <w:tabs>
          <w:tab w:val="left" w:pos="0"/>
        </w:tabs>
        <w:ind w:left="7396" w:hanging="180"/>
      </w:pPr>
    </w:lvl>
  </w:abstractNum>
  <w:abstractNum w:abstractNumId="19" w15:restartNumberingAfterBreak="0">
    <w:nsid w:val="2908499E"/>
    <w:multiLevelType w:val="multilevel"/>
    <w:tmpl w:val="2908499E"/>
    <w:lvl w:ilvl="0">
      <w:start w:val="1"/>
      <w:numFmt w:val="lowerLetter"/>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20" w15:restartNumberingAfterBreak="0">
    <w:nsid w:val="2AA065D6"/>
    <w:multiLevelType w:val="multilevel"/>
    <w:tmpl w:val="2AA065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1164A8B"/>
    <w:multiLevelType w:val="multilevel"/>
    <w:tmpl w:val="31164A8B"/>
    <w:lvl w:ilvl="0">
      <w:start w:val="1"/>
      <w:numFmt w:val="decimal"/>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22" w15:restartNumberingAfterBreak="0">
    <w:nsid w:val="311811FB"/>
    <w:multiLevelType w:val="multilevel"/>
    <w:tmpl w:val="311811FB"/>
    <w:lvl w:ilvl="0">
      <w:start w:val="1"/>
      <w:numFmt w:val="decimal"/>
      <w:lvlText w:val="%1."/>
      <w:lvlJc w:val="left"/>
      <w:pPr>
        <w:tabs>
          <w:tab w:val="left" w:pos="0"/>
        </w:tabs>
        <w:ind w:left="1636" w:hanging="360"/>
      </w:pPr>
      <w:rPr>
        <w:rFonts w:ascii="Times New Roman" w:hAnsi="Times New Roman" w:cs="Times New Roman"/>
        <w:sz w:val="24"/>
        <w:szCs w:val="24"/>
        <w:lang w:val="en-US"/>
      </w:rPr>
    </w:lvl>
    <w:lvl w:ilvl="1">
      <w:start w:val="1"/>
      <w:numFmt w:val="lowerLetter"/>
      <w:lvlText w:val="%2."/>
      <w:lvlJc w:val="left"/>
      <w:pPr>
        <w:tabs>
          <w:tab w:val="left" w:pos="0"/>
        </w:tabs>
        <w:ind w:left="2356" w:hanging="360"/>
      </w:pPr>
    </w:lvl>
    <w:lvl w:ilvl="2">
      <w:start w:val="1"/>
      <w:numFmt w:val="decimal"/>
      <w:lvlText w:val="%3."/>
      <w:lvlJc w:val="left"/>
      <w:pPr>
        <w:tabs>
          <w:tab w:val="left" w:pos="0"/>
        </w:tabs>
        <w:ind w:left="3076" w:hanging="180"/>
      </w:pPr>
    </w:lvl>
    <w:lvl w:ilvl="3">
      <w:start w:val="1"/>
      <w:numFmt w:val="decimal"/>
      <w:lvlText w:val="%4."/>
      <w:lvlJc w:val="left"/>
      <w:pPr>
        <w:tabs>
          <w:tab w:val="left" w:pos="0"/>
        </w:tabs>
        <w:ind w:left="3796" w:hanging="360"/>
      </w:pPr>
      <w:rPr>
        <w:rFonts w:ascii="Times New Roman" w:hAnsi="Times New Roman" w:cs="Times New Roman"/>
        <w:sz w:val="24"/>
        <w:szCs w:val="24"/>
      </w:rPr>
    </w:lvl>
    <w:lvl w:ilvl="4">
      <w:start w:val="1"/>
      <w:numFmt w:val="lowerLetter"/>
      <w:lvlText w:val="%5."/>
      <w:lvlJc w:val="left"/>
      <w:pPr>
        <w:tabs>
          <w:tab w:val="left" w:pos="0"/>
        </w:tabs>
        <w:ind w:left="4516" w:hanging="360"/>
      </w:pPr>
    </w:lvl>
    <w:lvl w:ilvl="5">
      <w:start w:val="1"/>
      <w:numFmt w:val="lowerRoman"/>
      <w:lvlText w:val="%6."/>
      <w:lvlJc w:val="right"/>
      <w:pPr>
        <w:tabs>
          <w:tab w:val="left" w:pos="0"/>
        </w:tabs>
        <w:ind w:left="5236" w:hanging="180"/>
      </w:pPr>
    </w:lvl>
    <w:lvl w:ilvl="6">
      <w:start w:val="1"/>
      <w:numFmt w:val="decimal"/>
      <w:lvlText w:val="%7."/>
      <w:lvlJc w:val="left"/>
      <w:pPr>
        <w:tabs>
          <w:tab w:val="left" w:pos="0"/>
        </w:tabs>
        <w:ind w:left="5956" w:hanging="360"/>
      </w:pPr>
      <w:rPr>
        <w:rFonts w:ascii="Times New Roman" w:hAnsi="Times New Roman" w:cs="Times New Roman" w:hint="default"/>
        <w:sz w:val="24"/>
        <w:szCs w:val="24"/>
      </w:rPr>
    </w:lvl>
    <w:lvl w:ilvl="7">
      <w:start w:val="1"/>
      <w:numFmt w:val="lowerLetter"/>
      <w:lvlText w:val="%8."/>
      <w:lvlJc w:val="left"/>
      <w:pPr>
        <w:tabs>
          <w:tab w:val="left" w:pos="0"/>
        </w:tabs>
        <w:ind w:left="6676" w:hanging="360"/>
      </w:pPr>
    </w:lvl>
    <w:lvl w:ilvl="8">
      <w:start w:val="1"/>
      <w:numFmt w:val="lowerRoman"/>
      <w:lvlText w:val="%9."/>
      <w:lvlJc w:val="right"/>
      <w:pPr>
        <w:tabs>
          <w:tab w:val="left" w:pos="0"/>
        </w:tabs>
        <w:ind w:left="7396" w:hanging="180"/>
      </w:pPr>
    </w:lvl>
  </w:abstractNum>
  <w:abstractNum w:abstractNumId="23" w15:restartNumberingAfterBreak="0">
    <w:nsid w:val="3BC8274A"/>
    <w:multiLevelType w:val="multilevel"/>
    <w:tmpl w:val="3BC827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0804140"/>
    <w:multiLevelType w:val="multilevel"/>
    <w:tmpl w:val="408041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BF41F84"/>
    <w:multiLevelType w:val="multilevel"/>
    <w:tmpl w:val="4BF41F84"/>
    <w:lvl w:ilvl="0">
      <w:start w:val="1"/>
      <w:numFmt w:val="lowerLetter"/>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26" w15:restartNumberingAfterBreak="0">
    <w:nsid w:val="4EB36E02"/>
    <w:multiLevelType w:val="multilevel"/>
    <w:tmpl w:val="4EB36E02"/>
    <w:lvl w:ilvl="0">
      <w:start w:val="1"/>
      <w:numFmt w:val="lowerLetter"/>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27" w15:restartNumberingAfterBreak="0">
    <w:nsid w:val="4EEC6671"/>
    <w:multiLevelType w:val="multilevel"/>
    <w:tmpl w:val="4EEC667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0812155"/>
    <w:multiLevelType w:val="multilevel"/>
    <w:tmpl w:val="50812155"/>
    <w:lvl w:ilvl="0">
      <w:start w:val="1"/>
      <w:numFmt w:val="lowerLetter"/>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29" w15:restartNumberingAfterBreak="0">
    <w:nsid w:val="50A6394E"/>
    <w:multiLevelType w:val="multilevel"/>
    <w:tmpl w:val="50A639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A314E75"/>
    <w:multiLevelType w:val="multilevel"/>
    <w:tmpl w:val="5A314E75"/>
    <w:lvl w:ilvl="0">
      <w:start w:val="1"/>
      <w:numFmt w:val="lowerLetter"/>
      <w:lvlText w:val="%1."/>
      <w:lvlJc w:val="left"/>
      <w:pPr>
        <w:ind w:left="2421" w:hanging="360"/>
      </w:pPr>
      <w:rPr>
        <w:sz w:val="24"/>
        <w:szCs w:val="24"/>
      </w:rPr>
    </w:lvl>
    <w:lvl w:ilvl="1">
      <w:start w:val="1"/>
      <w:numFmt w:val="decimal"/>
      <w:lvlText w:val="%2."/>
      <w:lvlJc w:val="left"/>
      <w:pPr>
        <w:ind w:left="3141" w:hanging="360"/>
      </w:pPr>
      <w:rPr>
        <w:rFonts w:hint="default"/>
      </w:r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31" w15:restartNumberingAfterBreak="0">
    <w:nsid w:val="5A91355F"/>
    <w:multiLevelType w:val="multilevel"/>
    <w:tmpl w:val="5A91355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1BD6284"/>
    <w:multiLevelType w:val="multilevel"/>
    <w:tmpl w:val="61BD62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1D6290C"/>
    <w:multiLevelType w:val="multilevel"/>
    <w:tmpl w:val="61D6290C"/>
    <w:lvl w:ilvl="0">
      <w:start w:val="1"/>
      <w:numFmt w:val="decimal"/>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34" w15:restartNumberingAfterBreak="0">
    <w:nsid w:val="6A0E7368"/>
    <w:multiLevelType w:val="hybridMultilevel"/>
    <w:tmpl w:val="C6869FD4"/>
    <w:lvl w:ilvl="0" w:tplc="9228875E">
      <w:start w:val="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4D702F"/>
    <w:multiLevelType w:val="multilevel"/>
    <w:tmpl w:val="0421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6F740CA1"/>
    <w:multiLevelType w:val="multilevel"/>
    <w:tmpl w:val="6F740CA1"/>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0CA5812"/>
    <w:multiLevelType w:val="multilevel"/>
    <w:tmpl w:val="70CA58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2E45BE0"/>
    <w:multiLevelType w:val="hybridMultilevel"/>
    <w:tmpl w:val="B470D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217456"/>
    <w:multiLevelType w:val="multilevel"/>
    <w:tmpl w:val="74217456"/>
    <w:lvl w:ilvl="0">
      <w:start w:val="1"/>
      <w:numFmt w:val="decimal"/>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40" w15:restartNumberingAfterBreak="0">
    <w:nsid w:val="756329C4"/>
    <w:multiLevelType w:val="multilevel"/>
    <w:tmpl w:val="756329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ADE7594"/>
    <w:multiLevelType w:val="multilevel"/>
    <w:tmpl w:val="7ADE75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C186750"/>
    <w:multiLevelType w:val="multilevel"/>
    <w:tmpl w:val="7C1867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CC7325E"/>
    <w:multiLevelType w:val="multilevel"/>
    <w:tmpl w:val="7CC7325E"/>
    <w:lvl w:ilvl="0">
      <w:start w:val="1"/>
      <w:numFmt w:val="lowerLetter"/>
      <w:lvlText w:val="%1."/>
      <w:lvlJc w:val="left"/>
      <w:pPr>
        <w:ind w:left="2421" w:hanging="360"/>
      </w:pPr>
      <w:rPr>
        <w:sz w:val="24"/>
        <w:szCs w:val="24"/>
      </w:rPr>
    </w:lvl>
    <w:lvl w:ilvl="1">
      <w:start w:val="1"/>
      <w:numFmt w:val="decimal"/>
      <w:lvlText w:val="%2."/>
      <w:lvlJc w:val="left"/>
      <w:pPr>
        <w:ind w:left="3141" w:hanging="360"/>
      </w:pPr>
      <w:rPr>
        <w:rFonts w:hint="default"/>
      </w:r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44" w15:restartNumberingAfterBreak="0">
    <w:nsid w:val="7CC979DE"/>
    <w:multiLevelType w:val="multilevel"/>
    <w:tmpl w:val="7CC979DE"/>
    <w:lvl w:ilvl="0">
      <w:start w:val="1"/>
      <w:numFmt w:val="lowerLetter"/>
      <w:lvlText w:val="%1."/>
      <w:lvlJc w:val="left"/>
      <w:pPr>
        <w:ind w:left="2421" w:hanging="360"/>
      </w:pPr>
    </w:lvl>
    <w:lvl w:ilvl="1">
      <w:start w:val="1"/>
      <w:numFmt w:val="decimal"/>
      <w:lvlText w:val="%2."/>
      <w:lvlJc w:val="left"/>
      <w:pPr>
        <w:ind w:left="3141" w:hanging="360"/>
      </w:pPr>
      <w:rPr>
        <w:rFonts w:hint="default"/>
      </w:r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num w:numId="1" w16cid:durableId="117645492">
    <w:abstractNumId w:val="8"/>
  </w:num>
  <w:num w:numId="2" w16cid:durableId="277952441">
    <w:abstractNumId w:val="4"/>
  </w:num>
  <w:num w:numId="3" w16cid:durableId="2038464428">
    <w:abstractNumId w:val="7"/>
  </w:num>
  <w:num w:numId="4" w16cid:durableId="1977488227">
    <w:abstractNumId w:val="22"/>
  </w:num>
  <w:num w:numId="5" w16cid:durableId="251277356">
    <w:abstractNumId w:val="18"/>
  </w:num>
  <w:num w:numId="6" w16cid:durableId="1067799651">
    <w:abstractNumId w:val="0"/>
  </w:num>
  <w:num w:numId="7" w16cid:durableId="1444305894">
    <w:abstractNumId w:val="21"/>
  </w:num>
  <w:num w:numId="8" w16cid:durableId="367485544">
    <w:abstractNumId w:val="39"/>
  </w:num>
  <w:num w:numId="9" w16cid:durableId="20520447">
    <w:abstractNumId w:val="36"/>
  </w:num>
  <w:num w:numId="10" w16cid:durableId="1445998888">
    <w:abstractNumId w:val="17"/>
  </w:num>
  <w:num w:numId="11" w16cid:durableId="890962248">
    <w:abstractNumId w:val="41"/>
  </w:num>
  <w:num w:numId="12" w16cid:durableId="1933779221">
    <w:abstractNumId w:val="32"/>
  </w:num>
  <w:num w:numId="13" w16cid:durableId="2104640240">
    <w:abstractNumId w:val="20"/>
  </w:num>
  <w:num w:numId="14" w16cid:durableId="2118910544">
    <w:abstractNumId w:val="37"/>
  </w:num>
  <w:num w:numId="15" w16cid:durableId="1077632654">
    <w:abstractNumId w:val="31"/>
  </w:num>
  <w:num w:numId="16" w16cid:durableId="1021467030">
    <w:abstractNumId w:val="29"/>
  </w:num>
  <w:num w:numId="17" w16cid:durableId="1354112995">
    <w:abstractNumId w:val="40"/>
  </w:num>
  <w:num w:numId="18" w16cid:durableId="1583641388">
    <w:abstractNumId w:val="23"/>
  </w:num>
  <w:num w:numId="19" w16cid:durableId="878471348">
    <w:abstractNumId w:val="24"/>
  </w:num>
  <w:num w:numId="20" w16cid:durableId="296421846">
    <w:abstractNumId w:val="27"/>
  </w:num>
  <w:num w:numId="21" w16cid:durableId="822042803">
    <w:abstractNumId w:val="5"/>
  </w:num>
  <w:num w:numId="22" w16cid:durableId="949825516">
    <w:abstractNumId w:val="11"/>
  </w:num>
  <w:num w:numId="23" w16cid:durableId="1336570886">
    <w:abstractNumId w:val="33"/>
  </w:num>
  <w:num w:numId="24" w16cid:durableId="1832982344">
    <w:abstractNumId w:val="42"/>
  </w:num>
  <w:num w:numId="25" w16cid:durableId="98529311">
    <w:abstractNumId w:val="25"/>
  </w:num>
  <w:num w:numId="26" w16cid:durableId="104813513">
    <w:abstractNumId w:val="28"/>
  </w:num>
  <w:num w:numId="27" w16cid:durableId="1376924452">
    <w:abstractNumId w:val="44"/>
  </w:num>
  <w:num w:numId="28" w16cid:durableId="1322662256">
    <w:abstractNumId w:val="26"/>
  </w:num>
  <w:num w:numId="29" w16cid:durableId="961575856">
    <w:abstractNumId w:val="19"/>
  </w:num>
  <w:num w:numId="30" w16cid:durableId="1709917908">
    <w:abstractNumId w:val="13"/>
  </w:num>
  <w:num w:numId="31" w16cid:durableId="459112167">
    <w:abstractNumId w:val="12"/>
  </w:num>
  <w:num w:numId="32" w16cid:durableId="601955495">
    <w:abstractNumId w:val="30"/>
  </w:num>
  <w:num w:numId="33" w16cid:durableId="1959680182">
    <w:abstractNumId w:val="43"/>
  </w:num>
  <w:num w:numId="34" w16cid:durableId="1613319516">
    <w:abstractNumId w:val="6"/>
  </w:num>
  <w:num w:numId="35" w16cid:durableId="1734086660">
    <w:abstractNumId w:val="2"/>
  </w:num>
  <w:num w:numId="36" w16cid:durableId="866404229">
    <w:abstractNumId w:val="1"/>
  </w:num>
  <w:num w:numId="37" w16cid:durableId="111412064">
    <w:abstractNumId w:val="15"/>
  </w:num>
  <w:num w:numId="38" w16cid:durableId="898595807">
    <w:abstractNumId w:val="9"/>
  </w:num>
  <w:num w:numId="39" w16cid:durableId="880944623">
    <w:abstractNumId w:val="3"/>
  </w:num>
  <w:num w:numId="40" w16cid:durableId="1819766446">
    <w:abstractNumId w:val="35"/>
  </w:num>
  <w:num w:numId="41" w16cid:durableId="384523484">
    <w:abstractNumId w:val="38"/>
  </w:num>
  <w:num w:numId="42" w16cid:durableId="1243836208">
    <w:abstractNumId w:val="34"/>
  </w:num>
  <w:num w:numId="43" w16cid:durableId="327053749">
    <w:abstractNumId w:val="10"/>
  </w:num>
  <w:num w:numId="44" w16cid:durableId="951666667">
    <w:abstractNumId w:val="16"/>
  </w:num>
  <w:num w:numId="45" w16cid:durableId="1800501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hideSpellingError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087"/>
    <w:rsid w:val="00001C3D"/>
    <w:rsid w:val="00015CFE"/>
    <w:rsid w:val="00016165"/>
    <w:rsid w:val="00016875"/>
    <w:rsid w:val="00022178"/>
    <w:rsid w:val="000372A5"/>
    <w:rsid w:val="00037467"/>
    <w:rsid w:val="00052C2E"/>
    <w:rsid w:val="00055B66"/>
    <w:rsid w:val="00056E80"/>
    <w:rsid w:val="00062B9D"/>
    <w:rsid w:val="00067742"/>
    <w:rsid w:val="000746BD"/>
    <w:rsid w:val="00083B1C"/>
    <w:rsid w:val="000A577E"/>
    <w:rsid w:val="000A7607"/>
    <w:rsid w:val="000B2C12"/>
    <w:rsid w:val="000C1BFE"/>
    <w:rsid w:val="000C4EF5"/>
    <w:rsid w:val="000D3765"/>
    <w:rsid w:val="000D5C89"/>
    <w:rsid w:val="000F2699"/>
    <w:rsid w:val="000F5A54"/>
    <w:rsid w:val="000F6E11"/>
    <w:rsid w:val="000F7D36"/>
    <w:rsid w:val="00107883"/>
    <w:rsid w:val="001158B8"/>
    <w:rsid w:val="001272EB"/>
    <w:rsid w:val="00136690"/>
    <w:rsid w:val="00146496"/>
    <w:rsid w:val="00146BBA"/>
    <w:rsid w:val="00147FEF"/>
    <w:rsid w:val="00161CB8"/>
    <w:rsid w:val="00164361"/>
    <w:rsid w:val="00164B53"/>
    <w:rsid w:val="001677A6"/>
    <w:rsid w:val="00180C94"/>
    <w:rsid w:val="00183665"/>
    <w:rsid w:val="001902AA"/>
    <w:rsid w:val="0019544F"/>
    <w:rsid w:val="00197DB0"/>
    <w:rsid w:val="001B7087"/>
    <w:rsid w:val="001B7796"/>
    <w:rsid w:val="001C1777"/>
    <w:rsid w:val="001C5016"/>
    <w:rsid w:val="001C6DBC"/>
    <w:rsid w:val="001D7110"/>
    <w:rsid w:val="001E540B"/>
    <w:rsid w:val="001E7A75"/>
    <w:rsid w:val="001E7AC0"/>
    <w:rsid w:val="002104F3"/>
    <w:rsid w:val="00217E68"/>
    <w:rsid w:val="002247A5"/>
    <w:rsid w:val="002259FA"/>
    <w:rsid w:val="00233AA9"/>
    <w:rsid w:val="00242AA1"/>
    <w:rsid w:val="002457F4"/>
    <w:rsid w:val="00245B63"/>
    <w:rsid w:val="0025292F"/>
    <w:rsid w:val="00256665"/>
    <w:rsid w:val="00266D2C"/>
    <w:rsid w:val="00266F55"/>
    <w:rsid w:val="00274C51"/>
    <w:rsid w:val="002A58EA"/>
    <w:rsid w:val="002A7316"/>
    <w:rsid w:val="002A764A"/>
    <w:rsid w:val="002B267B"/>
    <w:rsid w:val="002C1FF6"/>
    <w:rsid w:val="002D75F9"/>
    <w:rsid w:val="002D7DA5"/>
    <w:rsid w:val="002F6250"/>
    <w:rsid w:val="00312C64"/>
    <w:rsid w:val="00314BBB"/>
    <w:rsid w:val="003167AE"/>
    <w:rsid w:val="0032717B"/>
    <w:rsid w:val="003403B0"/>
    <w:rsid w:val="00344425"/>
    <w:rsid w:val="003468B6"/>
    <w:rsid w:val="00361247"/>
    <w:rsid w:val="00361404"/>
    <w:rsid w:val="0036211E"/>
    <w:rsid w:val="00373113"/>
    <w:rsid w:val="00374579"/>
    <w:rsid w:val="00375426"/>
    <w:rsid w:val="003909F0"/>
    <w:rsid w:val="00390BB4"/>
    <w:rsid w:val="003930CA"/>
    <w:rsid w:val="00393BA6"/>
    <w:rsid w:val="00394205"/>
    <w:rsid w:val="003A2B06"/>
    <w:rsid w:val="003A5A1E"/>
    <w:rsid w:val="003A63FF"/>
    <w:rsid w:val="003B0088"/>
    <w:rsid w:val="003B3AB4"/>
    <w:rsid w:val="003B62BC"/>
    <w:rsid w:val="003C45B8"/>
    <w:rsid w:val="003D78B8"/>
    <w:rsid w:val="003E51C8"/>
    <w:rsid w:val="003E779A"/>
    <w:rsid w:val="00406149"/>
    <w:rsid w:val="0040645F"/>
    <w:rsid w:val="00411076"/>
    <w:rsid w:val="0042442A"/>
    <w:rsid w:val="00454694"/>
    <w:rsid w:val="00470E10"/>
    <w:rsid w:val="00480707"/>
    <w:rsid w:val="00481280"/>
    <w:rsid w:val="004823CF"/>
    <w:rsid w:val="004843F0"/>
    <w:rsid w:val="00486AC6"/>
    <w:rsid w:val="004A4DF2"/>
    <w:rsid w:val="004A5160"/>
    <w:rsid w:val="004B71D3"/>
    <w:rsid w:val="004B790F"/>
    <w:rsid w:val="004C7166"/>
    <w:rsid w:val="004D0D0D"/>
    <w:rsid w:val="004D4B3E"/>
    <w:rsid w:val="004E7F16"/>
    <w:rsid w:val="00501DEB"/>
    <w:rsid w:val="0051203B"/>
    <w:rsid w:val="00523DA3"/>
    <w:rsid w:val="00527BDB"/>
    <w:rsid w:val="00536D87"/>
    <w:rsid w:val="00537453"/>
    <w:rsid w:val="00540EDE"/>
    <w:rsid w:val="005520E6"/>
    <w:rsid w:val="005605C4"/>
    <w:rsid w:val="00567E5B"/>
    <w:rsid w:val="005726B6"/>
    <w:rsid w:val="005818B5"/>
    <w:rsid w:val="005845EF"/>
    <w:rsid w:val="005A675A"/>
    <w:rsid w:val="005C3068"/>
    <w:rsid w:val="005D1B7F"/>
    <w:rsid w:val="005D5BE6"/>
    <w:rsid w:val="005E5EF1"/>
    <w:rsid w:val="005F5995"/>
    <w:rsid w:val="00610B7A"/>
    <w:rsid w:val="006250FF"/>
    <w:rsid w:val="00627537"/>
    <w:rsid w:val="006416CF"/>
    <w:rsid w:val="00673E73"/>
    <w:rsid w:val="00683885"/>
    <w:rsid w:val="00685F26"/>
    <w:rsid w:val="006922FA"/>
    <w:rsid w:val="00696767"/>
    <w:rsid w:val="006A396D"/>
    <w:rsid w:val="006A49B4"/>
    <w:rsid w:val="006D1EF7"/>
    <w:rsid w:val="006D2652"/>
    <w:rsid w:val="006D4C90"/>
    <w:rsid w:val="006E0A83"/>
    <w:rsid w:val="006E2F97"/>
    <w:rsid w:val="006E44C2"/>
    <w:rsid w:val="006F27D9"/>
    <w:rsid w:val="006F4678"/>
    <w:rsid w:val="006F7245"/>
    <w:rsid w:val="00707437"/>
    <w:rsid w:val="00707F75"/>
    <w:rsid w:val="00714D61"/>
    <w:rsid w:val="00716F9D"/>
    <w:rsid w:val="0072202B"/>
    <w:rsid w:val="00723FCF"/>
    <w:rsid w:val="00727D3B"/>
    <w:rsid w:val="007318CA"/>
    <w:rsid w:val="0075411C"/>
    <w:rsid w:val="00754C03"/>
    <w:rsid w:val="00770571"/>
    <w:rsid w:val="0077720B"/>
    <w:rsid w:val="007831D6"/>
    <w:rsid w:val="007913AD"/>
    <w:rsid w:val="0079176C"/>
    <w:rsid w:val="007A3568"/>
    <w:rsid w:val="007A6119"/>
    <w:rsid w:val="007B696E"/>
    <w:rsid w:val="007B7699"/>
    <w:rsid w:val="007C1115"/>
    <w:rsid w:val="007C4A49"/>
    <w:rsid w:val="007C73AB"/>
    <w:rsid w:val="0080318D"/>
    <w:rsid w:val="0081073C"/>
    <w:rsid w:val="0081311C"/>
    <w:rsid w:val="0081626F"/>
    <w:rsid w:val="00821748"/>
    <w:rsid w:val="00822564"/>
    <w:rsid w:val="00833C49"/>
    <w:rsid w:val="00835B2D"/>
    <w:rsid w:val="00850D07"/>
    <w:rsid w:val="0085265F"/>
    <w:rsid w:val="008779BE"/>
    <w:rsid w:val="00877EE2"/>
    <w:rsid w:val="0088525C"/>
    <w:rsid w:val="008A20DA"/>
    <w:rsid w:val="008A2F23"/>
    <w:rsid w:val="008A3000"/>
    <w:rsid w:val="008A3C40"/>
    <w:rsid w:val="008C77A8"/>
    <w:rsid w:val="008D1322"/>
    <w:rsid w:val="008F03F2"/>
    <w:rsid w:val="008F1388"/>
    <w:rsid w:val="0090418A"/>
    <w:rsid w:val="00904386"/>
    <w:rsid w:val="00907D3D"/>
    <w:rsid w:val="0091647D"/>
    <w:rsid w:val="00916E2D"/>
    <w:rsid w:val="009275BA"/>
    <w:rsid w:val="00927C59"/>
    <w:rsid w:val="009303FD"/>
    <w:rsid w:val="00936DB7"/>
    <w:rsid w:val="009410C3"/>
    <w:rsid w:val="00945E2B"/>
    <w:rsid w:val="0094663C"/>
    <w:rsid w:val="00952615"/>
    <w:rsid w:val="00952720"/>
    <w:rsid w:val="00961E9E"/>
    <w:rsid w:val="00983021"/>
    <w:rsid w:val="00992B5F"/>
    <w:rsid w:val="009A2604"/>
    <w:rsid w:val="009A4505"/>
    <w:rsid w:val="009A5825"/>
    <w:rsid w:val="009A6BB9"/>
    <w:rsid w:val="009B2996"/>
    <w:rsid w:val="009C3EFB"/>
    <w:rsid w:val="009C52EB"/>
    <w:rsid w:val="009C623D"/>
    <w:rsid w:val="009C6CF6"/>
    <w:rsid w:val="009D1064"/>
    <w:rsid w:val="00A02341"/>
    <w:rsid w:val="00A05714"/>
    <w:rsid w:val="00A07B88"/>
    <w:rsid w:val="00A10658"/>
    <w:rsid w:val="00A30ED7"/>
    <w:rsid w:val="00A40B72"/>
    <w:rsid w:val="00A4389A"/>
    <w:rsid w:val="00A55CEC"/>
    <w:rsid w:val="00A57487"/>
    <w:rsid w:val="00A737C8"/>
    <w:rsid w:val="00A7579B"/>
    <w:rsid w:val="00A80668"/>
    <w:rsid w:val="00A857A2"/>
    <w:rsid w:val="00AA7D01"/>
    <w:rsid w:val="00AB21E5"/>
    <w:rsid w:val="00AB3662"/>
    <w:rsid w:val="00AC7C22"/>
    <w:rsid w:val="00AD0919"/>
    <w:rsid w:val="00AE2514"/>
    <w:rsid w:val="00AE346E"/>
    <w:rsid w:val="00AF0297"/>
    <w:rsid w:val="00B02758"/>
    <w:rsid w:val="00B031E6"/>
    <w:rsid w:val="00B04A5B"/>
    <w:rsid w:val="00B10D80"/>
    <w:rsid w:val="00B23140"/>
    <w:rsid w:val="00B366AE"/>
    <w:rsid w:val="00B4066E"/>
    <w:rsid w:val="00B4509E"/>
    <w:rsid w:val="00B54C5F"/>
    <w:rsid w:val="00B57484"/>
    <w:rsid w:val="00B62F0A"/>
    <w:rsid w:val="00B6505B"/>
    <w:rsid w:val="00B7052D"/>
    <w:rsid w:val="00B742E5"/>
    <w:rsid w:val="00B755A1"/>
    <w:rsid w:val="00B820B2"/>
    <w:rsid w:val="00B86871"/>
    <w:rsid w:val="00B92B3E"/>
    <w:rsid w:val="00B95DB0"/>
    <w:rsid w:val="00BA08DD"/>
    <w:rsid w:val="00BA7B63"/>
    <w:rsid w:val="00BB2229"/>
    <w:rsid w:val="00BB6796"/>
    <w:rsid w:val="00BB794A"/>
    <w:rsid w:val="00BC113C"/>
    <w:rsid w:val="00BC5FCD"/>
    <w:rsid w:val="00BC7322"/>
    <w:rsid w:val="00BF5345"/>
    <w:rsid w:val="00BF54E3"/>
    <w:rsid w:val="00C041A5"/>
    <w:rsid w:val="00C12B28"/>
    <w:rsid w:val="00C3099D"/>
    <w:rsid w:val="00C36D2F"/>
    <w:rsid w:val="00C402F5"/>
    <w:rsid w:val="00C42F1D"/>
    <w:rsid w:val="00C457FC"/>
    <w:rsid w:val="00C504A0"/>
    <w:rsid w:val="00C52805"/>
    <w:rsid w:val="00C70DAC"/>
    <w:rsid w:val="00C74B4A"/>
    <w:rsid w:val="00C813A3"/>
    <w:rsid w:val="00C831FC"/>
    <w:rsid w:val="00C94413"/>
    <w:rsid w:val="00C970B6"/>
    <w:rsid w:val="00CA1775"/>
    <w:rsid w:val="00CA3056"/>
    <w:rsid w:val="00CB2675"/>
    <w:rsid w:val="00CB2E8B"/>
    <w:rsid w:val="00CB3217"/>
    <w:rsid w:val="00CC3330"/>
    <w:rsid w:val="00CD06C2"/>
    <w:rsid w:val="00CD20F9"/>
    <w:rsid w:val="00CD2B33"/>
    <w:rsid w:val="00CD6097"/>
    <w:rsid w:val="00CE4201"/>
    <w:rsid w:val="00D001C0"/>
    <w:rsid w:val="00D10CE9"/>
    <w:rsid w:val="00D13FDF"/>
    <w:rsid w:val="00D27BF7"/>
    <w:rsid w:val="00D33DA0"/>
    <w:rsid w:val="00D340CD"/>
    <w:rsid w:val="00D40781"/>
    <w:rsid w:val="00D40E52"/>
    <w:rsid w:val="00D42B5F"/>
    <w:rsid w:val="00D43435"/>
    <w:rsid w:val="00D536EC"/>
    <w:rsid w:val="00D55ED6"/>
    <w:rsid w:val="00D57BBD"/>
    <w:rsid w:val="00D617E4"/>
    <w:rsid w:val="00D6317D"/>
    <w:rsid w:val="00D845F7"/>
    <w:rsid w:val="00D92E07"/>
    <w:rsid w:val="00D94C88"/>
    <w:rsid w:val="00DA2E59"/>
    <w:rsid w:val="00DB41ED"/>
    <w:rsid w:val="00DB778B"/>
    <w:rsid w:val="00DC5911"/>
    <w:rsid w:val="00DD17FE"/>
    <w:rsid w:val="00DE0DAA"/>
    <w:rsid w:val="00DE3468"/>
    <w:rsid w:val="00DE4DBB"/>
    <w:rsid w:val="00DE6C2A"/>
    <w:rsid w:val="00DF267F"/>
    <w:rsid w:val="00E004B1"/>
    <w:rsid w:val="00E035B5"/>
    <w:rsid w:val="00E0372B"/>
    <w:rsid w:val="00E16578"/>
    <w:rsid w:val="00E1783B"/>
    <w:rsid w:val="00E30D6D"/>
    <w:rsid w:val="00E33E65"/>
    <w:rsid w:val="00E420AB"/>
    <w:rsid w:val="00E430B7"/>
    <w:rsid w:val="00E449AF"/>
    <w:rsid w:val="00E450D6"/>
    <w:rsid w:val="00E56120"/>
    <w:rsid w:val="00E62CEB"/>
    <w:rsid w:val="00E6765C"/>
    <w:rsid w:val="00E85543"/>
    <w:rsid w:val="00E8555D"/>
    <w:rsid w:val="00E91A05"/>
    <w:rsid w:val="00E94737"/>
    <w:rsid w:val="00EA088F"/>
    <w:rsid w:val="00EA170B"/>
    <w:rsid w:val="00EA752A"/>
    <w:rsid w:val="00EB0502"/>
    <w:rsid w:val="00EC126A"/>
    <w:rsid w:val="00ED6E6E"/>
    <w:rsid w:val="00EE4367"/>
    <w:rsid w:val="00EE5C8C"/>
    <w:rsid w:val="00EF0900"/>
    <w:rsid w:val="00EF540F"/>
    <w:rsid w:val="00EF54EE"/>
    <w:rsid w:val="00F02E59"/>
    <w:rsid w:val="00F137F7"/>
    <w:rsid w:val="00F152AD"/>
    <w:rsid w:val="00F16368"/>
    <w:rsid w:val="00F1782E"/>
    <w:rsid w:val="00F241AF"/>
    <w:rsid w:val="00F3043B"/>
    <w:rsid w:val="00F430AD"/>
    <w:rsid w:val="00F45872"/>
    <w:rsid w:val="00F55A2D"/>
    <w:rsid w:val="00F56A64"/>
    <w:rsid w:val="00F60BA1"/>
    <w:rsid w:val="00F72EAB"/>
    <w:rsid w:val="00F7445F"/>
    <w:rsid w:val="00F76BC2"/>
    <w:rsid w:val="00F77C8E"/>
    <w:rsid w:val="00F90B1C"/>
    <w:rsid w:val="00F90E17"/>
    <w:rsid w:val="00F910F5"/>
    <w:rsid w:val="00F9711C"/>
    <w:rsid w:val="00FA0CD3"/>
    <w:rsid w:val="00FA1E06"/>
    <w:rsid w:val="00FA4520"/>
    <w:rsid w:val="00FA7DE8"/>
    <w:rsid w:val="00FD4E9F"/>
    <w:rsid w:val="00FE25BE"/>
    <w:rsid w:val="00FE3F50"/>
    <w:rsid w:val="00FF107A"/>
    <w:rsid w:val="00FF4A46"/>
    <w:rsid w:val="033B0507"/>
    <w:rsid w:val="23EF5849"/>
    <w:rsid w:val="266C32D5"/>
    <w:rsid w:val="2735587E"/>
    <w:rsid w:val="2C4D7027"/>
    <w:rsid w:val="37B34E31"/>
    <w:rsid w:val="52937168"/>
    <w:rsid w:val="545D6A19"/>
    <w:rsid w:val="59892632"/>
    <w:rsid w:val="7A456C97"/>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oNotEmbedSmartTags/>
  <w:decimalSymbol w:val=","/>
  <w:listSeparator w:val=";"/>
  <w14:docId w14:val="3E23D775"/>
  <w15:docId w15:val="{139A3204-5FA1-4E66-AA3F-CDECADC3C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uiPriority="0"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A1E"/>
    <w:pPr>
      <w:suppressAutoHyphens/>
      <w:spacing w:after="200" w:line="276" w:lineRule="auto"/>
    </w:pPr>
    <w:rPr>
      <w:rFonts w:eastAsia="Calibri"/>
      <w:sz w:val="24"/>
      <w:szCs w:val="22"/>
      <w:lang w:val="en-US" w:eastAsia="zh-CN"/>
    </w:rPr>
  </w:style>
  <w:style w:type="paragraph" w:styleId="Heading1">
    <w:name w:val="heading 1"/>
    <w:basedOn w:val="Normal"/>
    <w:next w:val="BodyText"/>
    <w:link w:val="Heading1Char1"/>
    <w:qFormat/>
    <w:rsid w:val="00245B63"/>
    <w:pPr>
      <w:keepNext/>
      <w:keepLines/>
      <w:numPr>
        <w:numId w:val="1"/>
      </w:numPr>
      <w:tabs>
        <w:tab w:val="clear" w:pos="3687"/>
        <w:tab w:val="left" w:pos="0"/>
      </w:tabs>
      <w:spacing w:after="960" w:line="480" w:lineRule="auto"/>
      <w:ind w:left="357" w:hanging="357"/>
      <w:jc w:val="center"/>
      <w:outlineLvl w:val="0"/>
    </w:pPr>
    <w:rPr>
      <w:rFonts w:eastAsia="Times New Roman"/>
      <w:b/>
      <w:szCs w:val="24"/>
    </w:rPr>
  </w:style>
  <w:style w:type="paragraph" w:styleId="Heading2">
    <w:name w:val="heading 2"/>
    <w:aliases w:val="Heading 2 (SUBBAB)"/>
    <w:basedOn w:val="Normal"/>
    <w:next w:val="Normal"/>
    <w:qFormat/>
    <w:rsid w:val="003A5A1E"/>
    <w:pPr>
      <w:keepNext/>
      <w:keepLines/>
      <w:numPr>
        <w:ilvl w:val="1"/>
        <w:numId w:val="1"/>
      </w:numPr>
      <w:spacing w:before="480" w:after="0" w:line="480" w:lineRule="auto"/>
      <w:ind w:left="425" w:hanging="425"/>
      <w:outlineLvl w:val="1"/>
    </w:pPr>
    <w:rPr>
      <w:rFonts w:eastAsia="Times New Roman"/>
      <w:b/>
      <w:szCs w:val="24"/>
    </w:rPr>
  </w:style>
  <w:style w:type="paragraph" w:styleId="Heading3">
    <w:name w:val="heading 3"/>
    <w:basedOn w:val="Normal"/>
    <w:next w:val="BodyText"/>
    <w:qFormat/>
    <w:pPr>
      <w:numPr>
        <w:ilvl w:val="2"/>
        <w:numId w:val="1"/>
      </w:numPr>
      <w:spacing w:after="0" w:line="480" w:lineRule="auto"/>
      <w:ind w:left="993" w:hanging="567"/>
      <w:outlineLvl w:val="2"/>
    </w:pPr>
    <w:rPr>
      <w:rFonts w:eastAsia="Times New Roman"/>
      <w:b/>
      <w:bCs/>
      <w:szCs w:val="24"/>
    </w:rPr>
  </w:style>
  <w:style w:type="paragraph" w:styleId="Heading4">
    <w:name w:val="heading 4"/>
    <w:basedOn w:val="Normal"/>
    <w:next w:val="Normal"/>
    <w:qFormat/>
    <w:pPr>
      <w:keepNext/>
      <w:numPr>
        <w:ilvl w:val="3"/>
        <w:numId w:val="1"/>
      </w:numPr>
      <w:spacing w:after="0" w:line="480" w:lineRule="auto"/>
      <w:ind w:left="1701" w:firstLine="0"/>
      <w:outlineLvl w:val="3"/>
    </w:pPr>
    <w:rPr>
      <w:rFonts w:eastAsia="Times New Roman"/>
      <w:b/>
      <w:bCs/>
      <w:szCs w:val="24"/>
    </w:rPr>
  </w:style>
  <w:style w:type="paragraph" w:styleId="Heading5">
    <w:name w:val="heading 5"/>
    <w:basedOn w:val="Normal"/>
    <w:next w:val="Normal"/>
    <w:qFormat/>
    <w:pPr>
      <w:spacing w:before="240" w:after="60"/>
      <w:outlineLvl w:val="4"/>
    </w:pPr>
    <w:rPr>
      <w:rFonts w:eastAsia="Times New Roman"/>
      <w:b/>
      <w:bCs/>
      <w:i/>
      <w:iCs/>
      <w:sz w:val="26"/>
      <w:szCs w:val="26"/>
    </w:rPr>
  </w:style>
  <w:style w:type="paragraph" w:styleId="Heading6">
    <w:name w:val="heading 6"/>
    <w:basedOn w:val="Normal"/>
    <w:next w:val="Normal"/>
    <w:qFormat/>
    <w:pPr>
      <w:spacing w:before="240" w:after="60"/>
      <w:outlineLvl w:val="5"/>
    </w:pPr>
    <w:rPr>
      <w:rFonts w:eastAsia="Times New Roman"/>
      <w:b/>
      <w:bCs/>
    </w:rPr>
  </w:style>
  <w:style w:type="paragraph" w:styleId="Heading7">
    <w:name w:val="heading 7"/>
    <w:basedOn w:val="Normal"/>
    <w:next w:val="Normal"/>
    <w:qFormat/>
    <w:pPr>
      <w:spacing w:before="240" w:after="60"/>
      <w:outlineLvl w:val="6"/>
    </w:pPr>
    <w:rPr>
      <w:rFonts w:eastAsia="Times New Roman"/>
      <w:szCs w:val="24"/>
    </w:rPr>
  </w:style>
  <w:style w:type="paragraph" w:styleId="Heading8">
    <w:name w:val="heading 8"/>
    <w:basedOn w:val="Normal"/>
    <w:next w:val="Normal"/>
    <w:qFormat/>
    <w:pPr>
      <w:spacing w:before="240" w:after="60"/>
      <w:outlineLvl w:val="7"/>
    </w:pPr>
    <w:rPr>
      <w:rFonts w:eastAsia="Times New Roman"/>
      <w:i/>
      <w:iCs/>
      <w:szCs w:val="24"/>
    </w:rPr>
  </w:style>
  <w:style w:type="paragraph" w:styleId="Heading9">
    <w:name w:val="heading 9"/>
    <w:basedOn w:val="Normal"/>
    <w:next w:val="Normal"/>
    <w:qFormat/>
    <w:pPr>
      <w:spacing w:before="240" w:after="60"/>
      <w:outlineLvl w:val="8"/>
    </w:pPr>
    <w:rPr>
      <w:rFonts w:ascii="Calibri Light" w:eastAsia="Times New Roman" w:hAnsi="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88" w:lineRule="auto"/>
    </w:pPr>
  </w:style>
  <w:style w:type="paragraph" w:styleId="BalloonText">
    <w:name w:val="Balloon Text"/>
    <w:basedOn w:val="Normal"/>
    <w:pPr>
      <w:spacing w:after="0" w:line="240" w:lineRule="auto"/>
    </w:pPr>
    <w:rPr>
      <w:rFonts w:ascii="Segoe UI" w:hAnsi="Segoe UI" w:cs="Segoe UI"/>
      <w:sz w:val="18"/>
      <w:szCs w:val="18"/>
    </w:rPr>
  </w:style>
  <w:style w:type="paragraph" w:styleId="Caption">
    <w:name w:val="caption"/>
    <w:basedOn w:val="Normal"/>
    <w:next w:val="Normal"/>
    <w:qFormat/>
    <w:pPr>
      <w:spacing w:after="0" w:line="240" w:lineRule="auto"/>
      <w:jc w:val="center"/>
    </w:pPr>
    <w:rPr>
      <w:b/>
      <w:bCs/>
      <w:szCs w:val="24"/>
    </w:rPr>
  </w:style>
  <w:style w:type="paragraph" w:styleId="EndnoteText">
    <w:name w:val="endnote text"/>
    <w:basedOn w:val="Normal"/>
    <w:link w:val="EndnoteTextChar"/>
    <w:uiPriority w:val="99"/>
    <w:semiHidden/>
    <w:unhideWhenUsed/>
    <w:rPr>
      <w:sz w:val="20"/>
      <w:szCs w:val="20"/>
    </w:rPr>
  </w:style>
  <w:style w:type="paragraph" w:styleId="Footer">
    <w:name w:val="footer"/>
    <w:basedOn w:val="Normal"/>
    <w:uiPriority w:val="99"/>
    <w:qFormat/>
    <w:pPr>
      <w:tabs>
        <w:tab w:val="center" w:pos="4680"/>
        <w:tab w:val="right" w:pos="9360"/>
      </w:tabs>
      <w:spacing w:after="0" w:line="240" w:lineRule="auto"/>
    </w:pPr>
  </w:style>
  <w:style w:type="paragraph" w:styleId="Header">
    <w:name w:val="header"/>
    <w:basedOn w:val="Normal"/>
    <w:uiPriority w:val="99"/>
    <w:qFormat/>
    <w:pPr>
      <w:tabs>
        <w:tab w:val="center" w:pos="4680"/>
        <w:tab w:val="right" w:pos="9360"/>
      </w:tabs>
      <w:spacing w:after="0" w:line="240" w:lineRule="auto"/>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id-ID"/>
    </w:rPr>
  </w:style>
  <w:style w:type="paragraph" w:styleId="List">
    <w:name w:val="List"/>
    <w:basedOn w:val="BodyText"/>
    <w:rPr>
      <w:rFonts w:cs="FreeSans"/>
    </w:rPr>
  </w:style>
  <w:style w:type="paragraph" w:styleId="NormalWeb">
    <w:name w:val="Normal (Web)"/>
    <w:basedOn w:val="Normal"/>
    <w:pPr>
      <w:spacing w:before="280" w:after="280" w:line="240" w:lineRule="auto"/>
    </w:pPr>
    <w:rPr>
      <w:rFonts w:eastAsia="Times New Roman"/>
      <w:szCs w:val="24"/>
    </w:rPr>
  </w:style>
  <w:style w:type="paragraph" w:styleId="TableofFigures">
    <w:name w:val="table of figures"/>
    <w:basedOn w:val="Normal"/>
    <w:next w:val="Normal"/>
    <w:uiPriority w:val="99"/>
    <w:rsid w:val="001272EB"/>
    <w:pPr>
      <w:spacing w:after="0" w:line="240" w:lineRule="auto"/>
    </w:pPr>
  </w:style>
  <w:style w:type="paragraph" w:styleId="TOC1">
    <w:name w:val="toc 1"/>
    <w:basedOn w:val="Normal"/>
    <w:next w:val="Pustaka1"/>
    <w:uiPriority w:val="39"/>
    <w:rsid w:val="00DE0DAA"/>
    <w:pPr>
      <w:tabs>
        <w:tab w:val="left" w:pos="794"/>
        <w:tab w:val="right" w:leader="dot" w:pos="8261"/>
      </w:tabs>
      <w:spacing w:before="120" w:after="0" w:line="240" w:lineRule="auto"/>
      <w:ind w:right="510"/>
      <w:jc w:val="both"/>
    </w:pPr>
    <w:rPr>
      <w:b/>
      <w:lang w:val="id-ID" w:eastAsia="id-ID"/>
    </w:rPr>
  </w:style>
  <w:style w:type="paragraph" w:customStyle="1" w:styleId="Pustaka1">
    <w:name w:val="Pustaka1"/>
    <w:basedOn w:val="TOC1"/>
    <w:rPr>
      <w:b w:val="0"/>
      <w:szCs w:val="24"/>
    </w:rPr>
  </w:style>
  <w:style w:type="paragraph" w:styleId="TOC2">
    <w:name w:val="toc 2"/>
    <w:basedOn w:val="Pustaka2"/>
    <w:next w:val="Pustaka2"/>
    <w:uiPriority w:val="39"/>
    <w:rsid w:val="00DE0DAA"/>
    <w:pPr>
      <w:tabs>
        <w:tab w:val="left" w:pos="1134"/>
      </w:tabs>
      <w:spacing w:before="0"/>
      <w:ind w:left="709"/>
    </w:pPr>
  </w:style>
  <w:style w:type="paragraph" w:customStyle="1" w:styleId="Pustaka2">
    <w:name w:val="Pustaka2"/>
    <w:basedOn w:val="Pustaka1"/>
  </w:style>
  <w:style w:type="paragraph" w:styleId="TOC3">
    <w:name w:val="toc 3"/>
    <w:basedOn w:val="Pustaka3"/>
    <w:next w:val="Pustaka3"/>
    <w:uiPriority w:val="39"/>
    <w:pPr>
      <w:tabs>
        <w:tab w:val="left" w:pos="1843"/>
        <w:tab w:val="left" w:pos="1954"/>
      </w:tabs>
      <w:ind w:left="1843" w:hanging="709"/>
    </w:pPr>
  </w:style>
  <w:style w:type="paragraph" w:customStyle="1" w:styleId="Pustaka3">
    <w:name w:val="Pustaka3"/>
    <w:basedOn w:val="Pustaka2"/>
  </w:style>
  <w:style w:type="paragraph" w:styleId="TOC4">
    <w:name w:val="toc 4"/>
    <w:basedOn w:val="Normal"/>
    <w:next w:val="Normal"/>
    <w:uiPriority w:val="39"/>
    <w:semiHidden/>
    <w:unhideWhenUsed/>
    <w:pPr>
      <w:spacing w:after="100"/>
      <w:ind w:left="660"/>
    </w:pPr>
  </w:style>
  <w:style w:type="character" w:styleId="Emphasis">
    <w:name w:val="Emphasis"/>
    <w:uiPriority w:val="20"/>
    <w:qFormat/>
    <w:rPr>
      <w:i/>
      <w:iCs/>
    </w:rPr>
  </w:style>
  <w:style w:type="character" w:styleId="EndnoteReference">
    <w:name w:val="endnote reference"/>
    <w:uiPriority w:val="99"/>
    <w:semiHidden/>
    <w:unhideWhenUsed/>
    <w:rPr>
      <w:vertAlign w:val="superscript"/>
    </w:rPr>
  </w:style>
  <w:style w:type="character" w:styleId="FollowedHyperlink">
    <w:name w:val="FollowedHyperlink"/>
    <w:uiPriority w:val="99"/>
    <w:rPr>
      <w:color w:val="954F72"/>
      <w:u w:val="single"/>
    </w:rPr>
  </w:style>
  <w:style w:type="character" w:styleId="Hyperlink">
    <w:name w:val="Hyperlink"/>
    <w:uiPriority w:val="99"/>
    <w:rPr>
      <w:color w:val="0563C1"/>
      <w:u w:val="single"/>
    </w:rPr>
  </w:style>
  <w:style w:type="character" w:styleId="Strong">
    <w:name w:val="Strong"/>
    <w:qFormat/>
    <w:rPr>
      <w:b/>
      <w:bCs/>
    </w:rPr>
  </w:style>
  <w:style w:type="table" w:styleId="TableGrid">
    <w:name w:val="Table Grid"/>
    <w:basedOn w:val="TableNormal"/>
    <w:uiPriority w:val="39"/>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1z0">
    <w:name w:val="WW8Num1z0"/>
    <w:rPr>
      <w:rFonts w:ascii="Times New Roman" w:hAnsi="Times New Roman" w:cs="Times New Roman" w:hint="default"/>
      <w:sz w:val="24"/>
      <w:szCs w:val="24"/>
      <w:lang w:val="en-US"/>
    </w:rPr>
  </w:style>
  <w:style w:type="character" w:customStyle="1" w:styleId="WW8Num1z1">
    <w:name w:val="WW8Num1z1"/>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Times New Roman" w:hAnsi="Times New Roman" w:cs="Times New Roman"/>
      <w:sz w:val="24"/>
      <w:szCs w:val="24"/>
    </w:rPr>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4z0">
    <w:name w:val="WW8Num4z0"/>
    <w:qFormat/>
    <w:rPr>
      <w:rFonts w:ascii="Times New Roman" w:hAnsi="Times New Roman" w:cs="Times New Roman"/>
      <w:sz w:val="24"/>
      <w:szCs w:val="24"/>
    </w:rPr>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WW8Num5z0">
    <w:name w:val="WW8Num5z0"/>
    <w:rPr>
      <w:rFonts w:ascii="Times New Roman" w:hAnsi="Times New Roman" w:cs="Times New Roman" w:hint="default"/>
      <w:i/>
      <w:sz w:val="24"/>
      <w:szCs w:val="24"/>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Times New Roman" w:hAnsi="Times New Roman" w:cs="Times New Roman"/>
      <w:sz w:val="24"/>
      <w:szCs w:val="24"/>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Times New Roman" w:hAnsi="Times New Roman" w:cs="Times New Roman" w:hint="default"/>
      <w:sz w:val="18"/>
      <w:szCs w:val="18"/>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Times New Roman" w:hAnsi="Times New Roman" w:cs="Times New Roman"/>
      <w:sz w:val="24"/>
      <w:szCs w:val="24"/>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ascii="Times New Roman" w:hAnsi="Times New Roman" w:cs="Times New Roman" w:hint="default"/>
      <w:sz w:val="24"/>
      <w:szCs w:val="24"/>
      <w:lang w:val="id-ID" w:eastAsia="id-ID"/>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ascii="Times New Roman" w:hAnsi="Times New Roman" w:cs="Times New Roman"/>
      <w:sz w:val="24"/>
      <w:szCs w:val="24"/>
      <w:lang w:val="en-US"/>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ascii="Times New Roman" w:hAnsi="Times New Roman" w:cs="Times New Roman"/>
      <w:sz w:val="24"/>
      <w:szCs w:val="24"/>
      <w:lang w:val="id-ID"/>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ascii="Times New Roman" w:hAnsi="Times New Roman" w:cs="Times New Roman" w:hint="default"/>
      <w:sz w:val="24"/>
      <w:szCs w:val="24"/>
      <w:lang w:val="id-ID" w:eastAsia="id-ID"/>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Symbol" w:hAnsi="Symbol" w:cs="Symbol" w:hint="default"/>
      <w:sz w:val="20"/>
    </w:rPr>
  </w:style>
  <w:style w:type="character" w:customStyle="1" w:styleId="WW8Num13z1">
    <w:name w:val="WW8Num13z1"/>
    <w:rPr>
      <w:rFonts w:ascii="Courier New" w:hAnsi="Courier New" w:cs="Courier New" w:hint="default"/>
      <w:sz w:val="20"/>
    </w:rPr>
  </w:style>
  <w:style w:type="character" w:customStyle="1" w:styleId="WW8Num13z2">
    <w:name w:val="WW8Num13z2"/>
    <w:rPr>
      <w:rFonts w:ascii="Times New Roman" w:hAnsi="Times New Roman" w:cs="Times New Roman" w:hint="default"/>
      <w:i/>
      <w:sz w:val="24"/>
      <w:szCs w:val="24"/>
      <w:lang w:val="en-US"/>
    </w:rPr>
  </w:style>
  <w:style w:type="character" w:customStyle="1" w:styleId="WW8Num13z3">
    <w:name w:val="WW8Num13z3"/>
    <w:rPr>
      <w:rFonts w:ascii="Times New Roman" w:eastAsia="Calibri" w:hAnsi="Times New Roman" w:cs="Times New Roman" w:hint="default"/>
      <w:sz w:val="24"/>
      <w:szCs w:val="24"/>
    </w:rPr>
  </w:style>
  <w:style w:type="character" w:customStyle="1" w:styleId="WW8Num13z4">
    <w:name w:val="WW8Num13z4"/>
    <w:rPr>
      <w:rFonts w:ascii="Wingdings" w:hAnsi="Wingdings" w:cs="Wingdings" w:hint="default"/>
      <w:sz w:val="20"/>
    </w:rPr>
  </w:style>
  <w:style w:type="character" w:customStyle="1" w:styleId="WW8Num14z0">
    <w:name w:val="WW8Num14z0"/>
    <w:rPr>
      <w:rFonts w:hint="default"/>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ascii="Times New Roman" w:hAnsi="Times New Roman" w:cs="Times New Roman" w:hint="default"/>
      <w:sz w:val="24"/>
      <w:szCs w:val="24"/>
      <w:lang w:val="en-US"/>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Times New Roman" w:hAnsi="Times New Roman" w:cs="Times New Roman" w:hint="default"/>
      <w:sz w:val="24"/>
      <w:szCs w:val="24"/>
      <w:lang w:val="en-US"/>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cs="Times New Roman"/>
    </w:rPr>
  </w:style>
  <w:style w:type="character" w:customStyle="1" w:styleId="WW8Num18z0">
    <w:name w:val="WW8Num18z0"/>
    <w:rPr>
      <w:rFonts w:ascii="Times New Roman" w:hAnsi="Times New Roman" w:cs="Times New Roman"/>
      <w:sz w:val="24"/>
      <w:szCs w:val="24"/>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ascii="Times New Roman" w:hAnsi="Times New Roman" w:cs="Times New Roman"/>
      <w:sz w:val="24"/>
      <w:szCs w:val="24"/>
    </w:rPr>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Times New Roman" w:hAnsi="Times New Roman" w:cs="Times New Roman" w:hint="default"/>
      <w:sz w:val="24"/>
      <w:szCs w:val="24"/>
    </w:rPr>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style>
  <w:style w:type="character" w:customStyle="1" w:styleId="WW8Num22z1">
    <w:name w:val="WW8Num22z1"/>
  </w:style>
  <w:style w:type="character" w:customStyle="1" w:styleId="WW8Num22z2">
    <w:name w:val="WW8Num22z2"/>
  </w:style>
  <w:style w:type="character" w:customStyle="1" w:styleId="WW8Num22z3">
    <w:name w:val="WW8Num22z3"/>
  </w:style>
  <w:style w:type="character" w:customStyle="1" w:styleId="WW8Num22z4">
    <w:name w:val="WW8Num22z4"/>
  </w:style>
  <w:style w:type="character" w:customStyle="1" w:styleId="WW8Num22z5">
    <w:name w:val="WW8Num22z5"/>
  </w:style>
  <w:style w:type="character" w:customStyle="1" w:styleId="WW8Num22z6">
    <w:name w:val="WW8Num22z6"/>
  </w:style>
  <w:style w:type="character" w:customStyle="1" w:styleId="WW8Num22z7">
    <w:name w:val="WW8Num22z7"/>
  </w:style>
  <w:style w:type="character" w:customStyle="1" w:styleId="WW8Num22z8">
    <w:name w:val="WW8Num22z8"/>
  </w:style>
  <w:style w:type="character" w:customStyle="1" w:styleId="WW8Num23z0">
    <w:name w:val="WW8Num23z0"/>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ascii="Times New Roman" w:hAnsi="Times New Roman" w:cs="Times New Roman"/>
      <w:sz w:val="24"/>
      <w:szCs w:val="24"/>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rPr>
      <w:rFonts w:hint="default"/>
    </w:rPr>
  </w:style>
  <w:style w:type="character" w:customStyle="1" w:styleId="WW8Num25z1">
    <w:name w:val="WW8Num25z1"/>
  </w:style>
  <w:style w:type="character" w:customStyle="1" w:styleId="WW8Num25z2">
    <w:name w:val="WW8Num25z2"/>
  </w:style>
  <w:style w:type="character" w:customStyle="1" w:styleId="WW8Num25z3">
    <w:name w:val="WW8Num25z3"/>
    <w:qFormat/>
  </w:style>
  <w:style w:type="character" w:customStyle="1" w:styleId="WW8Num25z4">
    <w:name w:val="WW8Num25z4"/>
  </w:style>
  <w:style w:type="character" w:customStyle="1" w:styleId="WW8Num25z5">
    <w:name w:val="WW8Num25z5"/>
  </w:style>
  <w:style w:type="character" w:customStyle="1" w:styleId="WW8Num25z6">
    <w:name w:val="WW8Num25z6"/>
  </w:style>
  <w:style w:type="character" w:customStyle="1" w:styleId="WW8Num25z7">
    <w:name w:val="WW8Num25z7"/>
  </w:style>
  <w:style w:type="character" w:customStyle="1" w:styleId="WW8Num25z8">
    <w:name w:val="WW8Num25z8"/>
  </w:style>
  <w:style w:type="character" w:customStyle="1" w:styleId="WW8Num26z0">
    <w:name w:val="WW8Num26z0"/>
    <w:rPr>
      <w:rFonts w:ascii="Times New Roman" w:hAnsi="Times New Roman" w:cs="Times New Roman" w:hint="default"/>
      <w:sz w:val="18"/>
      <w:szCs w:val="18"/>
    </w:rPr>
  </w:style>
  <w:style w:type="character" w:customStyle="1" w:styleId="WW8Num26z1">
    <w:name w:val="WW8Num26z1"/>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0">
    <w:name w:val="WW8Num27z0"/>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rPr>
      <w:rFonts w:ascii="Times New Roman" w:hAnsi="Times New Roman" w:cs="Times New Roman"/>
      <w:sz w:val="24"/>
      <w:szCs w:val="24"/>
    </w:rPr>
  </w:style>
  <w:style w:type="character" w:customStyle="1" w:styleId="WW8Num28z1">
    <w:name w:val="WW8Num28z1"/>
  </w:style>
  <w:style w:type="character" w:customStyle="1" w:styleId="WW8Num28z2">
    <w:name w:val="WW8Num28z2"/>
  </w:style>
  <w:style w:type="character" w:customStyle="1" w:styleId="WW8Num28z3">
    <w:name w:val="WW8Num28z3"/>
  </w:style>
  <w:style w:type="character" w:customStyle="1" w:styleId="WW8Num28z4">
    <w:name w:val="WW8Num28z4"/>
  </w:style>
  <w:style w:type="character" w:customStyle="1" w:styleId="WW8Num28z5">
    <w:name w:val="WW8Num28z5"/>
  </w:style>
  <w:style w:type="character" w:customStyle="1" w:styleId="WW8Num28z6">
    <w:name w:val="WW8Num28z6"/>
  </w:style>
  <w:style w:type="character" w:customStyle="1" w:styleId="WW8Num28z7">
    <w:name w:val="WW8Num28z7"/>
  </w:style>
  <w:style w:type="character" w:customStyle="1" w:styleId="WW8Num28z8">
    <w:name w:val="WW8Num28z8"/>
  </w:style>
  <w:style w:type="character" w:customStyle="1" w:styleId="WW8Num29z0">
    <w:name w:val="WW8Num29z0"/>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rPr>
      <w:rFonts w:ascii="Times New Roman" w:hAnsi="Times New Roman" w:cs="Times New Roman"/>
      <w:sz w:val="24"/>
      <w:szCs w:val="24"/>
    </w:rPr>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ascii="Times New Roman" w:hAnsi="Times New Roman" w:cs="Times New Roman" w:hint="default"/>
      <w:sz w:val="24"/>
      <w:szCs w:val="24"/>
    </w:rPr>
  </w:style>
  <w:style w:type="character" w:customStyle="1" w:styleId="WW8Num31z1">
    <w:name w:val="WW8Num31z1"/>
  </w:style>
  <w:style w:type="character" w:customStyle="1" w:styleId="WW8Num31z2">
    <w:name w:val="WW8Num31z2"/>
  </w:style>
  <w:style w:type="character" w:customStyle="1" w:styleId="WW8Num31z3">
    <w:name w:val="WW8Num31z3"/>
  </w:style>
  <w:style w:type="character" w:customStyle="1" w:styleId="WW8Num31z4">
    <w:name w:val="WW8Num31z4"/>
  </w:style>
  <w:style w:type="character" w:customStyle="1" w:styleId="WW8Num31z5">
    <w:name w:val="WW8Num31z5"/>
  </w:style>
  <w:style w:type="character" w:customStyle="1" w:styleId="WW8Num31z6">
    <w:name w:val="WW8Num31z6"/>
  </w:style>
  <w:style w:type="character" w:customStyle="1" w:styleId="WW8Num31z7">
    <w:name w:val="WW8Num31z7"/>
  </w:style>
  <w:style w:type="character" w:customStyle="1" w:styleId="WW8Num31z8">
    <w:name w:val="WW8Num31z8"/>
  </w:style>
  <w:style w:type="character" w:customStyle="1" w:styleId="WW8Num32z0">
    <w:name w:val="WW8Num32z0"/>
    <w:rPr>
      <w:rFonts w:ascii="Times New Roman" w:hAnsi="Times New Roman" w:cs="Times New Roman"/>
      <w:sz w:val="24"/>
      <w:szCs w:val="24"/>
    </w:rPr>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WW8Num33z0">
    <w:name w:val="WW8Num33z0"/>
  </w:style>
  <w:style w:type="character" w:customStyle="1" w:styleId="WW8Num33z1">
    <w:name w:val="WW8Num33z1"/>
  </w:style>
  <w:style w:type="character" w:customStyle="1" w:styleId="WW8Num33z2">
    <w:name w:val="WW8Num33z2"/>
  </w:style>
  <w:style w:type="character" w:customStyle="1" w:styleId="WW8Num33z3">
    <w:name w:val="WW8Num33z3"/>
  </w:style>
  <w:style w:type="character" w:customStyle="1" w:styleId="WW8Num33z4">
    <w:name w:val="WW8Num33z4"/>
  </w:style>
  <w:style w:type="character" w:customStyle="1" w:styleId="WW8Num33z5">
    <w:name w:val="WW8Num33z5"/>
  </w:style>
  <w:style w:type="character" w:customStyle="1" w:styleId="WW8Num33z6">
    <w:name w:val="WW8Num33z6"/>
  </w:style>
  <w:style w:type="character" w:customStyle="1" w:styleId="WW8Num33z7">
    <w:name w:val="WW8Num33z7"/>
  </w:style>
  <w:style w:type="character" w:customStyle="1" w:styleId="WW8Num33z8">
    <w:name w:val="WW8Num33z8"/>
  </w:style>
  <w:style w:type="character" w:customStyle="1" w:styleId="WW8Num34z0">
    <w:name w:val="WW8Num34z0"/>
    <w:rPr>
      <w:rFonts w:ascii="Times New Roman" w:hAnsi="Times New Roman" w:cs="Times New Roman"/>
      <w:sz w:val="24"/>
      <w:szCs w:val="24"/>
    </w:rPr>
  </w:style>
  <w:style w:type="character" w:customStyle="1" w:styleId="WW8Num34z1">
    <w:name w:val="WW8Num34z1"/>
  </w:style>
  <w:style w:type="character" w:customStyle="1" w:styleId="WW8Num34z2">
    <w:name w:val="WW8Num34z2"/>
  </w:style>
  <w:style w:type="character" w:customStyle="1" w:styleId="WW8Num34z3">
    <w:name w:val="WW8Num34z3"/>
  </w:style>
  <w:style w:type="character" w:customStyle="1" w:styleId="WW8Num34z4">
    <w:name w:val="WW8Num34z4"/>
  </w:style>
  <w:style w:type="character" w:customStyle="1" w:styleId="WW8Num34z5">
    <w:name w:val="WW8Num34z5"/>
  </w:style>
  <w:style w:type="character" w:customStyle="1" w:styleId="WW8Num34z6">
    <w:name w:val="WW8Num34z6"/>
  </w:style>
  <w:style w:type="character" w:customStyle="1" w:styleId="WW8Num34z7">
    <w:name w:val="WW8Num34z7"/>
  </w:style>
  <w:style w:type="character" w:customStyle="1" w:styleId="WW8Num34z8">
    <w:name w:val="WW8Num34z8"/>
  </w:style>
  <w:style w:type="character" w:customStyle="1" w:styleId="WW8Num35z0">
    <w:name w:val="WW8Num35z0"/>
    <w:rPr>
      <w:rFonts w:ascii="Times New Roman" w:hAnsi="Times New Roman" w:cs="Times New Roman" w:hint="default"/>
      <w:color w:val="000000"/>
      <w:spacing w:val="0"/>
      <w:kern w:val="1"/>
      <w:position w:val="0"/>
      <w:sz w:val="24"/>
      <w:szCs w:val="24"/>
      <w:u w:val="none"/>
      <w:vertAlign w:val="baseline"/>
      <w14:shadow w14:blurRad="0" w14:dist="0" w14:dir="0" w14:sx="0" w14:sy="0" w14:kx="0" w14:ky="0" w14:algn="none">
        <w14:srgbClr w14:val="000000"/>
      </w14:shadow>
    </w:rPr>
  </w:style>
  <w:style w:type="character" w:customStyle="1" w:styleId="WW8Num35z1">
    <w:name w:val="WW8Num35z1"/>
    <w:rPr>
      <w:rFonts w:cs="Times New Roman" w:hint="default"/>
    </w:rPr>
  </w:style>
  <w:style w:type="character" w:customStyle="1" w:styleId="WW8Num36z0">
    <w:name w:val="WW8Num36z0"/>
  </w:style>
  <w:style w:type="character" w:customStyle="1" w:styleId="WW8Num36z1">
    <w:name w:val="WW8Num36z1"/>
  </w:style>
  <w:style w:type="character" w:customStyle="1" w:styleId="WW8Num36z2">
    <w:name w:val="WW8Num36z2"/>
  </w:style>
  <w:style w:type="character" w:customStyle="1" w:styleId="WW8Num36z3">
    <w:name w:val="WW8Num36z3"/>
  </w:style>
  <w:style w:type="character" w:customStyle="1" w:styleId="WW8Num36z4">
    <w:name w:val="WW8Num36z4"/>
  </w:style>
  <w:style w:type="character" w:customStyle="1" w:styleId="WW8Num36z5">
    <w:name w:val="WW8Num36z5"/>
  </w:style>
  <w:style w:type="character" w:customStyle="1" w:styleId="WW8Num36z6">
    <w:name w:val="WW8Num36z6"/>
  </w:style>
  <w:style w:type="character" w:customStyle="1" w:styleId="WW8Num36z7">
    <w:name w:val="WW8Num36z7"/>
  </w:style>
  <w:style w:type="character" w:customStyle="1" w:styleId="WW8Num36z8">
    <w:name w:val="WW8Num36z8"/>
  </w:style>
  <w:style w:type="character" w:customStyle="1" w:styleId="WW8Num37z0">
    <w:name w:val="WW8Num37z0"/>
    <w:rPr>
      <w:rFonts w:hint="default"/>
    </w:rPr>
  </w:style>
  <w:style w:type="character" w:customStyle="1" w:styleId="WW8Num37z1">
    <w:name w:val="WW8Num37z1"/>
  </w:style>
  <w:style w:type="character" w:customStyle="1" w:styleId="WW8Num37z2">
    <w:name w:val="WW8Num37z2"/>
  </w:style>
  <w:style w:type="character" w:customStyle="1" w:styleId="WW8Num37z3">
    <w:name w:val="WW8Num37z3"/>
  </w:style>
  <w:style w:type="character" w:customStyle="1" w:styleId="WW8Num37z4">
    <w:name w:val="WW8Num37z4"/>
  </w:style>
  <w:style w:type="character" w:customStyle="1" w:styleId="WW8Num37z5">
    <w:name w:val="WW8Num37z5"/>
  </w:style>
  <w:style w:type="character" w:customStyle="1" w:styleId="WW8Num37z6">
    <w:name w:val="WW8Num37z6"/>
  </w:style>
  <w:style w:type="character" w:customStyle="1" w:styleId="WW8Num37z7">
    <w:name w:val="WW8Num37z7"/>
  </w:style>
  <w:style w:type="character" w:customStyle="1" w:styleId="WW8Num37z8">
    <w:name w:val="WW8Num37z8"/>
  </w:style>
  <w:style w:type="character" w:customStyle="1" w:styleId="WW8Num38z0">
    <w:name w:val="WW8Num38z0"/>
    <w:rPr>
      <w:rFonts w:hint="default"/>
    </w:rPr>
  </w:style>
  <w:style w:type="character" w:customStyle="1" w:styleId="WW8Num38z1">
    <w:name w:val="WW8Num38z1"/>
  </w:style>
  <w:style w:type="character" w:customStyle="1" w:styleId="WW8Num38z2">
    <w:name w:val="WW8Num38z2"/>
  </w:style>
  <w:style w:type="character" w:customStyle="1" w:styleId="WW8Num38z3">
    <w:name w:val="WW8Num38z3"/>
  </w:style>
  <w:style w:type="character" w:customStyle="1" w:styleId="WW8Num38z4">
    <w:name w:val="WW8Num38z4"/>
  </w:style>
  <w:style w:type="character" w:customStyle="1" w:styleId="WW8Num38z5">
    <w:name w:val="WW8Num38z5"/>
  </w:style>
  <w:style w:type="character" w:customStyle="1" w:styleId="WW8Num38z6">
    <w:name w:val="WW8Num38z6"/>
  </w:style>
  <w:style w:type="character" w:customStyle="1" w:styleId="WW8Num38z7">
    <w:name w:val="WW8Num38z7"/>
  </w:style>
  <w:style w:type="character" w:customStyle="1" w:styleId="WW8Num38z8">
    <w:name w:val="WW8Num38z8"/>
  </w:style>
  <w:style w:type="character" w:customStyle="1" w:styleId="WW8Num39z0">
    <w:name w:val="WW8Num39z0"/>
    <w:rPr>
      <w:rFonts w:ascii="Symbol" w:hAnsi="Symbol" w:cs="Symbol" w:hint="default"/>
      <w:sz w:val="20"/>
    </w:rPr>
  </w:style>
  <w:style w:type="character" w:customStyle="1" w:styleId="WW8Num39z1">
    <w:name w:val="WW8Num39z1"/>
    <w:rPr>
      <w:rFonts w:ascii="Courier New" w:hAnsi="Courier New" w:cs="Courier New" w:hint="default"/>
      <w:sz w:val="20"/>
    </w:rPr>
  </w:style>
  <w:style w:type="character" w:customStyle="1" w:styleId="WW8Num39z2">
    <w:name w:val="WW8Num39z2"/>
    <w:rPr>
      <w:rFonts w:ascii="Times New Roman" w:hAnsi="Times New Roman" w:cs="Times New Roman" w:hint="default"/>
      <w:i/>
      <w:sz w:val="24"/>
      <w:szCs w:val="24"/>
    </w:rPr>
  </w:style>
  <w:style w:type="character" w:customStyle="1" w:styleId="WW8Num39z3">
    <w:name w:val="WW8Num39z3"/>
    <w:rPr>
      <w:rFonts w:ascii="Wingdings" w:hAnsi="Wingdings" w:cs="Wingdings" w:hint="default"/>
      <w:sz w:val="20"/>
    </w:rPr>
  </w:style>
  <w:style w:type="character" w:customStyle="1" w:styleId="WW8Num40z0">
    <w:name w:val="WW8Num40z0"/>
  </w:style>
  <w:style w:type="character" w:customStyle="1" w:styleId="WW8Num40z1">
    <w:name w:val="WW8Num40z1"/>
  </w:style>
  <w:style w:type="character" w:customStyle="1" w:styleId="WW8Num40z2">
    <w:name w:val="WW8Num40z2"/>
  </w:style>
  <w:style w:type="character" w:customStyle="1" w:styleId="WW8Num40z3">
    <w:name w:val="WW8Num40z3"/>
  </w:style>
  <w:style w:type="character" w:customStyle="1" w:styleId="WW8Num40z4">
    <w:name w:val="WW8Num40z4"/>
  </w:style>
  <w:style w:type="character" w:customStyle="1" w:styleId="WW8Num40z5">
    <w:name w:val="WW8Num40z5"/>
  </w:style>
  <w:style w:type="character" w:customStyle="1" w:styleId="WW8Num40z6">
    <w:name w:val="WW8Num40z6"/>
  </w:style>
  <w:style w:type="character" w:customStyle="1" w:styleId="WW8Num40z7">
    <w:name w:val="WW8Num40z7"/>
  </w:style>
  <w:style w:type="character" w:customStyle="1" w:styleId="WW8Num40z8">
    <w:name w:val="WW8Num40z8"/>
  </w:style>
  <w:style w:type="character" w:customStyle="1" w:styleId="WW8Num41z0">
    <w:name w:val="WW8Num41z0"/>
  </w:style>
  <w:style w:type="character" w:customStyle="1" w:styleId="WW8Num41z1">
    <w:name w:val="WW8Num41z1"/>
  </w:style>
  <w:style w:type="character" w:customStyle="1" w:styleId="WW8Num41z2">
    <w:name w:val="WW8Num41z2"/>
  </w:style>
  <w:style w:type="character" w:customStyle="1" w:styleId="WW8Num41z3">
    <w:name w:val="WW8Num41z3"/>
  </w:style>
  <w:style w:type="character" w:customStyle="1" w:styleId="WW8Num41z4">
    <w:name w:val="WW8Num41z4"/>
  </w:style>
  <w:style w:type="character" w:customStyle="1" w:styleId="WW8Num41z5">
    <w:name w:val="WW8Num41z5"/>
  </w:style>
  <w:style w:type="character" w:customStyle="1" w:styleId="WW8Num41z6">
    <w:name w:val="WW8Num41z6"/>
  </w:style>
  <w:style w:type="character" w:customStyle="1" w:styleId="WW8Num41z7">
    <w:name w:val="WW8Num41z7"/>
  </w:style>
  <w:style w:type="character" w:customStyle="1" w:styleId="WW8Num41z8">
    <w:name w:val="WW8Num41z8"/>
  </w:style>
  <w:style w:type="character" w:customStyle="1" w:styleId="WW8Num42z0">
    <w:name w:val="WW8Num42z0"/>
    <w:rPr>
      <w:rFonts w:hint="default"/>
    </w:rPr>
  </w:style>
  <w:style w:type="character" w:customStyle="1" w:styleId="WW8Num42z1">
    <w:name w:val="WW8Num42z1"/>
  </w:style>
  <w:style w:type="character" w:customStyle="1" w:styleId="WW8Num42z2">
    <w:name w:val="WW8Num42z2"/>
  </w:style>
  <w:style w:type="character" w:customStyle="1" w:styleId="WW8Num42z3">
    <w:name w:val="WW8Num42z3"/>
  </w:style>
  <w:style w:type="character" w:customStyle="1" w:styleId="WW8Num42z4">
    <w:name w:val="WW8Num42z4"/>
  </w:style>
  <w:style w:type="character" w:customStyle="1" w:styleId="WW8Num42z5">
    <w:name w:val="WW8Num42z5"/>
  </w:style>
  <w:style w:type="character" w:customStyle="1" w:styleId="WW8Num42z6">
    <w:name w:val="WW8Num42z6"/>
  </w:style>
  <w:style w:type="character" w:customStyle="1" w:styleId="WW8Num42z7">
    <w:name w:val="WW8Num42z7"/>
  </w:style>
  <w:style w:type="character" w:customStyle="1" w:styleId="WW8Num42z8">
    <w:name w:val="WW8Num42z8"/>
  </w:style>
  <w:style w:type="character" w:customStyle="1" w:styleId="WW8Num43z0">
    <w:name w:val="WW8Num43z0"/>
    <w:rPr>
      <w:rFonts w:hint="default"/>
    </w:rPr>
  </w:style>
  <w:style w:type="character" w:customStyle="1" w:styleId="WW8Num43z1">
    <w:name w:val="WW8Num43z1"/>
  </w:style>
  <w:style w:type="character" w:customStyle="1" w:styleId="WW8Num43z2">
    <w:name w:val="WW8Num43z2"/>
  </w:style>
  <w:style w:type="character" w:customStyle="1" w:styleId="WW8Num43z3">
    <w:name w:val="WW8Num43z3"/>
  </w:style>
  <w:style w:type="character" w:customStyle="1" w:styleId="WW8Num43z4">
    <w:name w:val="WW8Num43z4"/>
  </w:style>
  <w:style w:type="character" w:customStyle="1" w:styleId="WW8Num43z5">
    <w:name w:val="WW8Num43z5"/>
  </w:style>
  <w:style w:type="character" w:customStyle="1" w:styleId="WW8Num43z6">
    <w:name w:val="WW8Num43z6"/>
  </w:style>
  <w:style w:type="character" w:customStyle="1" w:styleId="WW8Num43z7">
    <w:name w:val="WW8Num43z7"/>
  </w:style>
  <w:style w:type="character" w:customStyle="1" w:styleId="WW8Num43z8">
    <w:name w:val="WW8Num43z8"/>
  </w:style>
  <w:style w:type="character" w:customStyle="1" w:styleId="WW8Num44z0">
    <w:name w:val="WW8Num44z0"/>
    <w:rPr>
      <w:rFonts w:ascii="Times New Roman" w:hAnsi="Times New Roman" w:cs="Times New Roman" w:hint="default"/>
      <w:sz w:val="24"/>
      <w:szCs w:val="24"/>
      <w:lang w:val="en-US"/>
    </w:rPr>
  </w:style>
  <w:style w:type="character" w:customStyle="1" w:styleId="WW8Num44z1">
    <w:name w:val="WW8Num44z1"/>
  </w:style>
  <w:style w:type="character" w:customStyle="1" w:styleId="WW8Num44z2">
    <w:name w:val="WW8Num44z2"/>
  </w:style>
  <w:style w:type="character" w:customStyle="1" w:styleId="WW8Num44z3">
    <w:name w:val="WW8Num44z3"/>
  </w:style>
  <w:style w:type="character" w:customStyle="1" w:styleId="WW8Num44z4">
    <w:name w:val="WW8Num44z4"/>
  </w:style>
  <w:style w:type="character" w:customStyle="1" w:styleId="WW8Num44z5">
    <w:name w:val="WW8Num44z5"/>
  </w:style>
  <w:style w:type="character" w:customStyle="1" w:styleId="WW8Num44z6">
    <w:name w:val="WW8Num44z6"/>
  </w:style>
  <w:style w:type="character" w:customStyle="1" w:styleId="WW8Num44z7">
    <w:name w:val="WW8Num44z7"/>
  </w:style>
  <w:style w:type="character" w:customStyle="1" w:styleId="WW8Num44z8">
    <w:name w:val="WW8Num44z8"/>
  </w:style>
  <w:style w:type="character" w:customStyle="1" w:styleId="WW8Num45z0">
    <w:name w:val="WW8Num45z0"/>
    <w:rPr>
      <w:b/>
      <w:sz w:val="24"/>
      <w:szCs w:val="24"/>
      <w:lang w:val="zh-CN" w:bidi="zh-CN"/>
    </w:rPr>
  </w:style>
  <w:style w:type="character" w:customStyle="1" w:styleId="WW8Num45z1">
    <w:name w:val="WW8Num45z1"/>
    <w:rPr>
      <w:rFonts w:cs="Times New Roman" w:hint="default"/>
    </w:rPr>
  </w:style>
  <w:style w:type="character" w:customStyle="1" w:styleId="WW8Num45z2">
    <w:name w:val="WW8Num45z2"/>
    <w:rPr>
      <w:rFonts w:cs="Times New Roman" w:hint="default"/>
    </w:rPr>
  </w:style>
  <w:style w:type="character" w:customStyle="1" w:styleId="WW8Num46z0">
    <w:name w:val="WW8Num46z0"/>
    <w:rPr>
      <w:rFonts w:ascii="Symbol" w:hAnsi="Symbol" w:cs="Symbol" w:hint="default"/>
      <w:sz w:val="20"/>
    </w:rPr>
  </w:style>
  <w:style w:type="character" w:customStyle="1" w:styleId="WW8Num46z1">
    <w:name w:val="WW8Num46z1"/>
    <w:rPr>
      <w:rFonts w:ascii="Courier New" w:hAnsi="Courier New" w:cs="Courier New" w:hint="default"/>
      <w:sz w:val="20"/>
    </w:rPr>
  </w:style>
  <w:style w:type="character" w:customStyle="1" w:styleId="WW8Num46z2">
    <w:name w:val="WW8Num46z2"/>
    <w:rPr>
      <w:rFonts w:ascii="Times New Roman" w:hAnsi="Times New Roman" w:cs="Times New Roman" w:hint="default"/>
      <w:sz w:val="24"/>
      <w:szCs w:val="24"/>
    </w:rPr>
  </w:style>
  <w:style w:type="character" w:customStyle="1" w:styleId="WW8Num46z3">
    <w:name w:val="WW8Num46z3"/>
    <w:rPr>
      <w:rFonts w:ascii="Wingdings" w:hAnsi="Wingdings" w:cs="Wingdings" w:hint="default"/>
      <w:sz w:val="20"/>
    </w:rPr>
  </w:style>
  <w:style w:type="character" w:customStyle="1" w:styleId="WW8Num47z0">
    <w:name w:val="WW8Num47z0"/>
    <w:rPr>
      <w:rFonts w:ascii="Times New Roman" w:hAnsi="Times New Roman" w:cs="Times New Roman"/>
      <w:sz w:val="24"/>
      <w:szCs w:val="24"/>
      <w:lang w:val="en-US"/>
    </w:rPr>
  </w:style>
  <w:style w:type="character" w:customStyle="1" w:styleId="WW8Num47z1">
    <w:name w:val="WW8Num47z1"/>
  </w:style>
  <w:style w:type="character" w:customStyle="1" w:styleId="WW8Num47z2">
    <w:name w:val="WW8Num47z2"/>
  </w:style>
  <w:style w:type="character" w:customStyle="1" w:styleId="WW8Num47z3">
    <w:name w:val="WW8Num47z3"/>
    <w:rPr>
      <w:rFonts w:ascii="Times New Roman" w:hAnsi="Times New Roman" w:cs="Times New Roman"/>
      <w:sz w:val="24"/>
      <w:szCs w:val="24"/>
    </w:rPr>
  </w:style>
  <w:style w:type="character" w:customStyle="1" w:styleId="WW8Num47z4">
    <w:name w:val="WW8Num47z4"/>
  </w:style>
  <w:style w:type="character" w:customStyle="1" w:styleId="WW8Num47z5">
    <w:name w:val="WW8Num47z5"/>
  </w:style>
  <w:style w:type="character" w:customStyle="1" w:styleId="WW8Num47z6">
    <w:name w:val="WW8Num47z6"/>
    <w:rPr>
      <w:rFonts w:ascii="Times New Roman" w:hAnsi="Times New Roman" w:cs="Times New Roman" w:hint="default"/>
      <w:sz w:val="24"/>
      <w:szCs w:val="24"/>
    </w:rPr>
  </w:style>
  <w:style w:type="character" w:customStyle="1" w:styleId="WW8Num47z7">
    <w:name w:val="WW8Num47z7"/>
  </w:style>
  <w:style w:type="character" w:customStyle="1" w:styleId="WW8Num47z8">
    <w:name w:val="WW8Num47z8"/>
  </w:style>
  <w:style w:type="character" w:customStyle="1" w:styleId="WW8Num48z0">
    <w:name w:val="WW8Num48z0"/>
    <w:rPr>
      <w:rFonts w:ascii="Times New Roman" w:hAnsi="Times New Roman" w:cs="Times New Roman"/>
      <w:sz w:val="24"/>
      <w:szCs w:val="24"/>
    </w:rPr>
  </w:style>
  <w:style w:type="character" w:customStyle="1" w:styleId="WW8Num48z1">
    <w:name w:val="WW8Num48z1"/>
  </w:style>
  <w:style w:type="character" w:customStyle="1" w:styleId="WW8Num48z2">
    <w:name w:val="WW8Num48z2"/>
  </w:style>
  <w:style w:type="character" w:customStyle="1" w:styleId="WW8Num48z3">
    <w:name w:val="WW8Num48z3"/>
  </w:style>
  <w:style w:type="character" w:customStyle="1" w:styleId="WW8Num48z4">
    <w:name w:val="WW8Num48z4"/>
  </w:style>
  <w:style w:type="character" w:customStyle="1" w:styleId="WW8Num48z5">
    <w:name w:val="WW8Num48z5"/>
  </w:style>
  <w:style w:type="character" w:customStyle="1" w:styleId="WW8Num48z6">
    <w:name w:val="WW8Num48z6"/>
  </w:style>
  <w:style w:type="character" w:customStyle="1" w:styleId="WW8Num48z7">
    <w:name w:val="WW8Num48z7"/>
  </w:style>
  <w:style w:type="character" w:customStyle="1" w:styleId="WW8Num48z8">
    <w:name w:val="WW8Num48z8"/>
  </w:style>
  <w:style w:type="character" w:customStyle="1" w:styleId="Heading2Char">
    <w:name w:val="Heading 2 Char"/>
    <w:rPr>
      <w:rFonts w:ascii="Times New Roman" w:eastAsia="Times New Roman" w:hAnsi="Times New Roman" w:cs="Times New Roman"/>
      <w:b/>
      <w:sz w:val="24"/>
      <w:szCs w:val="24"/>
    </w:rPr>
  </w:style>
  <w:style w:type="character" w:customStyle="1" w:styleId="Heading3Char">
    <w:name w:val="Heading 3 Char"/>
    <w:rPr>
      <w:rFonts w:ascii="Times New Roman" w:eastAsia="Times New Roman" w:hAnsi="Times New Roman" w:cs="Times New Roman"/>
      <w:b/>
      <w:bCs/>
      <w:sz w:val="24"/>
      <w:szCs w:val="24"/>
    </w:rPr>
  </w:style>
  <w:style w:type="character" w:customStyle="1" w:styleId="tgc">
    <w:name w:val="_tgc"/>
    <w:basedOn w:val="DefaultParagraphFont"/>
  </w:style>
  <w:style w:type="character" w:customStyle="1" w:styleId="apple-converted-space">
    <w:name w:val="apple-converted-space"/>
    <w:basedOn w:val="DefaultParagraphFont"/>
  </w:style>
  <w:style w:type="character" w:customStyle="1" w:styleId="mw-headline">
    <w:name w:val="mw-headline"/>
    <w:basedOn w:val="DefaultParagraphFont"/>
  </w:style>
  <w:style w:type="character" w:customStyle="1" w:styleId="highlight">
    <w:name w:val="highlight"/>
    <w:basedOn w:val="DefaultParagraphFont"/>
  </w:style>
  <w:style w:type="character" w:customStyle="1" w:styleId="it">
    <w:name w:val="it"/>
    <w:basedOn w:val="DefaultParagraphFont"/>
  </w:style>
  <w:style w:type="character" w:customStyle="1" w:styleId="HeaderChar">
    <w:name w:val="Header Char"/>
    <w:uiPriority w:val="99"/>
    <w:rPr>
      <w:rFonts w:ascii="Calibri" w:eastAsia="Calibri" w:hAnsi="Calibri" w:cs="Times New Roman"/>
    </w:rPr>
  </w:style>
  <w:style w:type="character" w:customStyle="1" w:styleId="FooterChar">
    <w:name w:val="Footer Char"/>
    <w:uiPriority w:val="99"/>
    <w:rPr>
      <w:rFonts w:ascii="Calibri" w:eastAsia="Calibri" w:hAnsi="Calibri" w:cs="Times New Roman"/>
    </w:rPr>
  </w:style>
  <w:style w:type="character" w:customStyle="1" w:styleId="Heading1Char">
    <w:name w:val="Heading 1 Char"/>
    <w:rPr>
      <w:rFonts w:ascii="Times New Roman" w:eastAsia="Times New Roman" w:hAnsi="Times New Roman" w:cs="Times New Roman"/>
      <w:b/>
      <w:sz w:val="24"/>
      <w:szCs w:val="24"/>
    </w:rPr>
  </w:style>
  <w:style w:type="character" w:customStyle="1" w:styleId="Heading4Char">
    <w:name w:val="Heading 4 Char"/>
    <w:rPr>
      <w:rFonts w:ascii="Times New Roman" w:eastAsia="Times New Roman" w:hAnsi="Times New Roman" w:cs="Times New Roman"/>
      <w:b/>
      <w:bCs/>
      <w:sz w:val="24"/>
      <w:szCs w:val="24"/>
    </w:rPr>
  </w:style>
  <w:style w:type="character" w:customStyle="1" w:styleId="BalloonTextChar">
    <w:name w:val="Balloon Text Char"/>
    <w:rPr>
      <w:rFonts w:ascii="Segoe UI" w:hAnsi="Segoe UI" w:cs="Segoe UI"/>
      <w:sz w:val="18"/>
      <w:szCs w:val="18"/>
    </w:rPr>
  </w:style>
  <w:style w:type="character" w:customStyle="1" w:styleId="Heading5Char">
    <w:name w:val="Heading 5 Char"/>
    <w:rPr>
      <w:rFonts w:ascii="Calibri" w:eastAsia="Times New Roman" w:hAnsi="Calibri" w:cs="Times New Roman"/>
      <w:b/>
      <w:bCs/>
      <w:i/>
      <w:iCs/>
      <w:sz w:val="26"/>
      <w:szCs w:val="26"/>
    </w:rPr>
  </w:style>
  <w:style w:type="character" w:customStyle="1" w:styleId="Heading6Char">
    <w:name w:val="Heading 6 Char"/>
    <w:rPr>
      <w:rFonts w:ascii="Calibri" w:eastAsia="Times New Roman" w:hAnsi="Calibri" w:cs="Times New Roman"/>
      <w:b/>
      <w:bCs/>
      <w:sz w:val="22"/>
      <w:szCs w:val="22"/>
    </w:rPr>
  </w:style>
  <w:style w:type="character" w:customStyle="1" w:styleId="Heading7Char">
    <w:name w:val="Heading 7 Char"/>
    <w:rPr>
      <w:rFonts w:ascii="Calibri" w:eastAsia="Times New Roman" w:hAnsi="Calibri" w:cs="Times New Roman"/>
      <w:sz w:val="24"/>
      <w:szCs w:val="24"/>
    </w:rPr>
  </w:style>
  <w:style w:type="character" w:customStyle="1" w:styleId="Heading8Char">
    <w:name w:val="Heading 8 Char"/>
    <w:rPr>
      <w:rFonts w:ascii="Calibri" w:eastAsia="Times New Roman" w:hAnsi="Calibri" w:cs="Times New Roman"/>
      <w:i/>
      <w:iCs/>
      <w:sz w:val="24"/>
      <w:szCs w:val="24"/>
    </w:rPr>
  </w:style>
  <w:style w:type="character" w:customStyle="1" w:styleId="Heading9Char">
    <w:name w:val="Heading 9 Char"/>
    <w:rPr>
      <w:rFonts w:ascii="Calibri Light" w:eastAsia="Times New Roman" w:hAnsi="Calibri Light" w:cs="Times New Roman"/>
      <w:sz w:val="22"/>
      <w:szCs w:val="22"/>
    </w:rPr>
  </w:style>
  <w:style w:type="character" w:customStyle="1" w:styleId="SubtleEmphasis1">
    <w:name w:val="Subtle Emphasis1"/>
    <w:qFormat/>
  </w:style>
  <w:style w:type="character" w:customStyle="1" w:styleId="QuoteChar">
    <w:name w:val="Quote Char"/>
    <w:rPr>
      <w:rFonts w:ascii="Times New Roman" w:eastAsia="Times New Roman" w:hAnsi="Times New Roman" w:cs="Times New Roman"/>
      <w:b/>
      <w:sz w:val="24"/>
      <w:szCs w:val="24"/>
      <w:lang w:val="en-US"/>
    </w:rPr>
  </w:style>
  <w:style w:type="character" w:customStyle="1" w:styleId="st">
    <w:name w:val="st"/>
  </w:style>
  <w:style w:type="character" w:customStyle="1" w:styleId="TOC1Char">
    <w:name w:val="TOC 1 Char"/>
    <w:rPr>
      <w:rFonts w:ascii="Times New Roman" w:hAnsi="Times New Roman" w:cs="Times New Roman"/>
      <w:b/>
      <w:sz w:val="24"/>
      <w:szCs w:val="22"/>
      <w:lang w:val="en-US" w:eastAsia="id-ID"/>
    </w:rPr>
  </w:style>
  <w:style w:type="character" w:customStyle="1" w:styleId="Pustaka1Char">
    <w:name w:val="Pustaka1 Char"/>
    <w:rPr>
      <w:rFonts w:ascii="Times New Roman" w:hAnsi="Times New Roman" w:cs="Times New Roman"/>
      <w:sz w:val="24"/>
      <w:szCs w:val="24"/>
      <w:lang w:val="en-US" w:eastAsia="id-ID"/>
    </w:rPr>
  </w:style>
  <w:style w:type="character" w:customStyle="1" w:styleId="Pustaka2Char">
    <w:name w:val="Pustaka2 Char"/>
    <w:basedOn w:val="Pustaka1Char"/>
    <w:rPr>
      <w:rFonts w:ascii="Times New Roman" w:hAnsi="Times New Roman" w:cs="Times New Roman"/>
      <w:sz w:val="24"/>
      <w:szCs w:val="24"/>
      <w:lang w:val="en-US" w:eastAsia="id-ID"/>
    </w:rPr>
  </w:style>
  <w:style w:type="character" w:customStyle="1" w:styleId="Pustaka3Char">
    <w:name w:val="Pustaka3 Char"/>
    <w:basedOn w:val="Pustaka2Char"/>
    <w:rPr>
      <w:rFonts w:ascii="Times New Roman" w:hAnsi="Times New Roman" w:cs="Times New Roman"/>
      <w:sz w:val="24"/>
      <w:szCs w:val="24"/>
      <w:lang w:val="en-US" w:eastAsia="id-ID"/>
    </w:rPr>
  </w:style>
  <w:style w:type="character" w:customStyle="1" w:styleId="shorttext">
    <w:name w:val="short_text"/>
  </w:style>
  <w:style w:type="character" w:customStyle="1" w:styleId="Pustaka4Char">
    <w:name w:val="Pustaka4 Char"/>
    <w:basedOn w:val="Pustaka3Char"/>
    <w:rPr>
      <w:rFonts w:ascii="Times New Roman" w:hAnsi="Times New Roman" w:cs="Times New Roman"/>
      <w:sz w:val="24"/>
      <w:szCs w:val="24"/>
      <w:lang w:val="en-US" w:eastAsia="id-ID"/>
    </w:rPr>
  </w:style>
  <w:style w:type="character" w:customStyle="1" w:styleId="BabBayanganChar">
    <w:name w:val="Bab Bayangan Char"/>
    <w:rPr>
      <w:rFonts w:ascii="Times New Roman" w:eastAsia="Times New Roman" w:hAnsi="Times New Roman" w:cs="Times New Roman"/>
      <w:color w:val="FFFFFF"/>
      <w:sz w:val="28"/>
      <w:szCs w:val="28"/>
      <w:lang w:val="en-US"/>
    </w:rPr>
  </w:style>
  <w:style w:type="character" w:customStyle="1" w:styleId="ListParagraphChar">
    <w:name w:val="List Paragraph Char"/>
    <w:rPr>
      <w:rFonts w:eastAsia="Times New Roman"/>
      <w:sz w:val="22"/>
      <w:szCs w:val="22"/>
    </w:rPr>
  </w:style>
  <w:style w:type="character" w:customStyle="1" w:styleId="UnregisteredBabChar">
    <w:name w:val="UnregisteredBab Char"/>
    <w:rPr>
      <w:rFonts w:ascii="Times New Roman" w:eastAsia="Times New Roman" w:hAnsi="Times New Roman" w:cs="Times New Roman"/>
      <w:b/>
      <w:sz w:val="24"/>
      <w:szCs w:val="24"/>
      <w:u w:val="single"/>
      <w:lang w:val="en-US"/>
    </w:rPr>
  </w:style>
  <w:style w:type="character" w:customStyle="1" w:styleId="LampiranChar">
    <w:name w:val="Lampiran Char"/>
    <w:rPr>
      <w:rFonts w:ascii="Times New Roman" w:eastAsia="Times New Roman" w:hAnsi="Times New Roman" w:cs="Times New Roman"/>
      <w:iCs/>
      <w:sz w:val="24"/>
      <w:szCs w:val="24"/>
      <w:u w:val="single"/>
      <w:lang w:val="en-US"/>
    </w:rPr>
  </w:style>
  <w:style w:type="character" w:customStyle="1" w:styleId="HTMLPreformattedChar">
    <w:name w:val="HTML Preformatted Char"/>
    <w:rPr>
      <w:rFonts w:ascii="Courier New" w:eastAsia="Times New Roman" w:hAnsi="Courier New" w:cs="Courier New"/>
    </w:rPr>
  </w:style>
  <w:style w:type="character" w:customStyle="1" w:styleId="IndexLink">
    <w:name w:val="Index Link"/>
  </w:style>
  <w:style w:type="paragraph" w:customStyle="1" w:styleId="Heading">
    <w:name w:val="Heading"/>
    <w:basedOn w:val="Normal"/>
    <w:next w:val="BodyText"/>
    <w:pPr>
      <w:keepNext/>
      <w:spacing w:before="240" w:after="120"/>
    </w:pPr>
    <w:rPr>
      <w:rFonts w:ascii="Liberation Sans" w:eastAsia="Noto Sans CJK SC Regular" w:hAnsi="Liberation Sans" w:cs="FreeSans"/>
      <w:sz w:val="28"/>
      <w:szCs w:val="28"/>
    </w:rPr>
  </w:style>
  <w:style w:type="paragraph" w:customStyle="1" w:styleId="Index">
    <w:name w:val="Index"/>
    <w:basedOn w:val="Normal"/>
    <w:pPr>
      <w:suppressLineNumbers/>
    </w:pPr>
    <w:rPr>
      <w:rFonts w:cs="FreeSans"/>
    </w:rPr>
  </w:style>
  <w:style w:type="paragraph" w:styleId="ListParagraph">
    <w:name w:val="List Paragraph"/>
    <w:basedOn w:val="Normal"/>
    <w:uiPriority w:val="34"/>
    <w:qFormat/>
    <w:pPr>
      <w:ind w:left="720"/>
      <w:contextualSpacing/>
    </w:pPr>
    <w:rPr>
      <w:rFonts w:eastAsia="Times New Roman"/>
      <w:lang w:val="id-ID"/>
    </w:rPr>
  </w:style>
  <w:style w:type="paragraph" w:styleId="NoSpacing">
    <w:name w:val="No Spacing"/>
    <w:qFormat/>
    <w:pPr>
      <w:suppressAutoHyphens/>
    </w:pPr>
    <w:rPr>
      <w:rFonts w:ascii="Calibri" w:eastAsia="Times New Roman" w:hAnsi="Calibri"/>
      <w:sz w:val="22"/>
      <w:szCs w:val="22"/>
      <w:lang w:eastAsia="zh-CN"/>
    </w:rPr>
  </w:style>
  <w:style w:type="paragraph" w:customStyle="1" w:styleId="Default">
    <w:name w:val="Default"/>
    <w:pPr>
      <w:suppressAutoHyphens/>
      <w:autoSpaceDE w:val="0"/>
    </w:pPr>
    <w:rPr>
      <w:rFonts w:eastAsia="Times New Roman"/>
      <w:color w:val="000000"/>
      <w:sz w:val="24"/>
      <w:szCs w:val="24"/>
      <w:lang w:val="en-US" w:eastAsia="zh-CN"/>
    </w:rPr>
  </w:style>
  <w:style w:type="paragraph" w:customStyle="1" w:styleId="TOCHeading1">
    <w:name w:val="TOC Heading1"/>
    <w:basedOn w:val="Heading1"/>
    <w:next w:val="Normal"/>
    <w:qFormat/>
    <w:pPr>
      <w:numPr>
        <w:numId w:val="0"/>
      </w:numPr>
      <w:tabs>
        <w:tab w:val="clear" w:pos="3687"/>
      </w:tabs>
      <w:spacing w:before="240" w:line="256" w:lineRule="auto"/>
      <w:jc w:val="left"/>
    </w:pPr>
    <w:rPr>
      <w:rFonts w:ascii="Calibri Light" w:hAnsi="Calibri Light"/>
      <w:b w:val="0"/>
      <w:color w:val="2E74B5"/>
      <w:sz w:val="32"/>
    </w:rPr>
  </w:style>
  <w:style w:type="paragraph" w:styleId="Quote">
    <w:name w:val="Quote"/>
    <w:basedOn w:val="Heading1"/>
    <w:next w:val="Normal"/>
    <w:link w:val="QuoteChar1"/>
    <w:qFormat/>
    <w:pPr>
      <w:numPr>
        <w:numId w:val="0"/>
      </w:numPr>
      <w:tabs>
        <w:tab w:val="clear" w:pos="3687"/>
      </w:tabs>
    </w:pPr>
  </w:style>
  <w:style w:type="paragraph" w:customStyle="1" w:styleId="Pustaka4">
    <w:name w:val="Pustaka4"/>
    <w:basedOn w:val="Pustaka3"/>
  </w:style>
  <w:style w:type="paragraph" w:customStyle="1" w:styleId="BabBayangan">
    <w:name w:val="Bab Bayangan"/>
    <w:basedOn w:val="Heading1"/>
    <w:pPr>
      <w:numPr>
        <w:numId w:val="0"/>
      </w:numPr>
      <w:tabs>
        <w:tab w:val="clear" w:pos="3687"/>
      </w:tabs>
    </w:pPr>
    <w:rPr>
      <w:b w:val="0"/>
      <w:color w:val="FFFFFF"/>
      <w:sz w:val="28"/>
      <w:szCs w:val="28"/>
    </w:rPr>
  </w:style>
  <w:style w:type="paragraph" w:customStyle="1" w:styleId="UnregisteredBab">
    <w:name w:val="UnregisteredBab"/>
    <w:basedOn w:val="Heading9"/>
    <w:pPr>
      <w:spacing w:before="0" w:after="0" w:line="240" w:lineRule="auto"/>
    </w:pPr>
    <w:rPr>
      <w:rFonts w:ascii="Times New Roman" w:hAnsi="Times New Roman"/>
      <w:b/>
      <w:szCs w:val="24"/>
      <w:u w:val="single"/>
    </w:rPr>
  </w:style>
  <w:style w:type="paragraph" w:customStyle="1" w:styleId="Lampiran">
    <w:name w:val="Lampiran"/>
    <w:basedOn w:val="Heading8"/>
    <w:rPr>
      <w:i w:val="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HeaderLeft">
    <w:name w:val="Header Left"/>
    <w:basedOn w:val="Normal"/>
    <w:pPr>
      <w:suppressLineNumbers/>
      <w:tabs>
        <w:tab w:val="center" w:pos="4135"/>
        <w:tab w:val="right" w:pos="8271"/>
      </w:tabs>
    </w:pPr>
  </w:style>
  <w:style w:type="character" w:customStyle="1" w:styleId="EndnoteTextChar">
    <w:name w:val="Endnote Text Char"/>
    <w:link w:val="EndnoteText"/>
    <w:uiPriority w:val="99"/>
    <w:semiHidden/>
    <w:rPr>
      <w:rFonts w:ascii="Calibri" w:eastAsia="Calibri" w:hAnsi="Calibri"/>
      <w:lang w:val="en-US" w:eastAsia="zh-CN"/>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PlainText">
    <w:name w:val="Plain Text"/>
    <w:basedOn w:val="Normal"/>
    <w:link w:val="PlainTextChar"/>
    <w:uiPriority w:val="99"/>
    <w:unhideWhenUsed/>
    <w:rsid w:val="0080318D"/>
    <w:pPr>
      <w:suppressAutoHyphens w:val="0"/>
      <w:spacing w:after="0" w:line="360" w:lineRule="auto"/>
      <w:jc w:val="both"/>
    </w:pPr>
    <w:rPr>
      <w:rFonts w:ascii="Consolas" w:hAnsi="Consolas"/>
      <w:sz w:val="21"/>
      <w:szCs w:val="21"/>
      <w:lang w:eastAsia="en-US" w:bidi="en-US"/>
    </w:rPr>
  </w:style>
  <w:style w:type="character" w:customStyle="1" w:styleId="PlainTextChar">
    <w:name w:val="Plain Text Char"/>
    <w:basedOn w:val="DefaultParagraphFont"/>
    <w:link w:val="PlainText"/>
    <w:uiPriority w:val="99"/>
    <w:rsid w:val="0080318D"/>
    <w:rPr>
      <w:rFonts w:ascii="Consolas" w:eastAsia="Calibri" w:hAnsi="Consolas"/>
      <w:sz w:val="21"/>
      <w:szCs w:val="21"/>
      <w:lang w:val="en-US" w:eastAsia="en-US" w:bidi="en-US"/>
    </w:rPr>
  </w:style>
  <w:style w:type="character" w:styleId="UnresolvedMention">
    <w:name w:val="Unresolved Mention"/>
    <w:basedOn w:val="DefaultParagraphFont"/>
    <w:uiPriority w:val="99"/>
    <w:semiHidden/>
    <w:unhideWhenUsed/>
    <w:rsid w:val="00361404"/>
    <w:rPr>
      <w:color w:val="605E5C"/>
      <w:shd w:val="clear" w:color="auto" w:fill="E1DFDD"/>
    </w:rPr>
  </w:style>
  <w:style w:type="paragraph" w:customStyle="1" w:styleId="paragraf">
    <w:name w:val="paragraf"/>
    <w:basedOn w:val="Normal"/>
    <w:link w:val="paragrafChar"/>
    <w:qFormat/>
    <w:rsid w:val="00835B2D"/>
    <w:pPr>
      <w:spacing w:after="0" w:line="480" w:lineRule="auto"/>
      <w:ind w:firstLine="851"/>
      <w:jc w:val="both"/>
    </w:pPr>
    <w:rPr>
      <w:color w:val="000000"/>
      <w:szCs w:val="24"/>
      <w:shd w:val="clear" w:color="auto" w:fill="FFFFFF"/>
    </w:rPr>
  </w:style>
  <w:style w:type="paragraph" w:styleId="Revision">
    <w:name w:val="Revision"/>
    <w:hidden/>
    <w:uiPriority w:val="99"/>
    <w:semiHidden/>
    <w:rsid w:val="005F5995"/>
    <w:pPr>
      <w:spacing w:after="0" w:line="240" w:lineRule="auto"/>
    </w:pPr>
    <w:rPr>
      <w:rFonts w:ascii="Calibri" w:eastAsia="Calibri" w:hAnsi="Calibri"/>
      <w:sz w:val="22"/>
      <w:szCs w:val="22"/>
      <w:lang w:val="en-US" w:eastAsia="zh-CN"/>
    </w:rPr>
  </w:style>
  <w:style w:type="character" w:customStyle="1" w:styleId="paragrafChar">
    <w:name w:val="paragraf Char"/>
    <w:basedOn w:val="DefaultParagraphFont"/>
    <w:link w:val="paragraf"/>
    <w:rsid w:val="00835B2D"/>
    <w:rPr>
      <w:rFonts w:eastAsia="Calibri"/>
      <w:color w:val="000000"/>
      <w:sz w:val="24"/>
      <w:szCs w:val="24"/>
      <w:lang w:val="en-US" w:eastAsia="zh-CN"/>
    </w:rPr>
  </w:style>
  <w:style w:type="paragraph" w:customStyle="1" w:styleId="Abstrak">
    <w:name w:val="Abstrak"/>
    <w:basedOn w:val="Quote"/>
    <w:link w:val="AbstrakChar"/>
    <w:qFormat/>
    <w:rsid w:val="00F90B1C"/>
    <w:pPr>
      <w:spacing w:after="240" w:line="240" w:lineRule="auto"/>
      <w:jc w:val="left"/>
    </w:pPr>
    <w:rPr>
      <w:lang w:eastAsia="ja-JP"/>
    </w:rPr>
  </w:style>
  <w:style w:type="character" w:customStyle="1" w:styleId="Heading1Char1">
    <w:name w:val="Heading 1 Char1"/>
    <w:basedOn w:val="DefaultParagraphFont"/>
    <w:link w:val="Heading1"/>
    <w:rsid w:val="00245B63"/>
    <w:rPr>
      <w:rFonts w:eastAsia="Times New Roman"/>
      <w:b/>
      <w:sz w:val="24"/>
      <w:szCs w:val="24"/>
      <w:lang w:val="en-US" w:eastAsia="zh-CN"/>
    </w:rPr>
  </w:style>
  <w:style w:type="character" w:customStyle="1" w:styleId="QuoteChar1">
    <w:name w:val="Quote Char1"/>
    <w:basedOn w:val="Heading1Char1"/>
    <w:link w:val="Quote"/>
    <w:rsid w:val="00F90B1C"/>
    <w:rPr>
      <w:rFonts w:eastAsia="Times New Roman"/>
      <w:b/>
      <w:sz w:val="24"/>
      <w:szCs w:val="24"/>
      <w:lang w:val="en-US" w:eastAsia="zh-CN"/>
    </w:rPr>
  </w:style>
  <w:style w:type="character" w:customStyle="1" w:styleId="AbstrakChar">
    <w:name w:val="Abstrak Char"/>
    <w:basedOn w:val="QuoteChar1"/>
    <w:link w:val="Abstrak"/>
    <w:rsid w:val="00F90B1C"/>
    <w:rPr>
      <w:rFonts w:eastAsia="Times New Roman"/>
      <w:b/>
      <w:sz w:val="24"/>
      <w:szCs w:val="24"/>
      <w:lang w:val="en-US" w:eastAsia="ja-JP"/>
    </w:rPr>
  </w:style>
  <w:style w:type="paragraph" w:customStyle="1" w:styleId="judul">
    <w:name w:val="judul"/>
    <w:basedOn w:val="Abstrak"/>
    <w:link w:val="judulChar"/>
    <w:qFormat/>
    <w:rsid w:val="00683885"/>
    <w:pPr>
      <w:tabs>
        <w:tab w:val="center" w:pos="0"/>
      </w:tabs>
      <w:spacing w:after="0"/>
      <w:jc w:val="center"/>
    </w:pPr>
  </w:style>
  <w:style w:type="character" w:customStyle="1" w:styleId="judulChar">
    <w:name w:val="judul Char"/>
    <w:basedOn w:val="AbstrakChar"/>
    <w:link w:val="judul"/>
    <w:rsid w:val="00683885"/>
    <w:rPr>
      <w:rFonts w:eastAsia="Times New Roman"/>
      <w:b/>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image" Target="media/image7.png"/><Relationship Id="rId21" Type="http://schemas.openxmlformats.org/officeDocument/2006/relationships/header" Target="header5.xml"/><Relationship Id="rId34" Type="http://schemas.openxmlformats.org/officeDocument/2006/relationships/header" Target="header10.xml"/><Relationship Id="rId42" Type="http://schemas.openxmlformats.org/officeDocument/2006/relationships/header" Target="header13.xml"/><Relationship Id="rId47" Type="http://schemas.openxmlformats.org/officeDocument/2006/relationships/image" Target="media/image9.png"/><Relationship Id="rId50" Type="http://schemas.openxmlformats.org/officeDocument/2006/relationships/footer" Target="footer17.xml"/><Relationship Id="rId55" Type="http://schemas.openxmlformats.org/officeDocument/2006/relationships/footer" Target="footer20.xml"/><Relationship Id="rId63" Type="http://schemas.openxmlformats.org/officeDocument/2006/relationships/header" Target="header23.xml"/><Relationship Id="rId68" Type="http://schemas.openxmlformats.org/officeDocument/2006/relationships/image" Target="media/image10.png"/><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footer" Target="footer10.xml"/><Relationship Id="rId37" Type="http://schemas.openxmlformats.org/officeDocument/2006/relationships/header" Target="header11.xml"/><Relationship Id="rId40" Type="http://schemas.openxmlformats.org/officeDocument/2006/relationships/image" Target="media/image8.png"/><Relationship Id="rId45" Type="http://schemas.openxmlformats.org/officeDocument/2006/relationships/header" Target="header14.xml"/><Relationship Id="rId53" Type="http://schemas.openxmlformats.org/officeDocument/2006/relationships/footer" Target="footer19.xml"/><Relationship Id="rId58" Type="http://schemas.openxmlformats.org/officeDocument/2006/relationships/footer" Target="footer21.xml"/><Relationship Id="rId66" Type="http://schemas.openxmlformats.org/officeDocument/2006/relationships/header" Target="header24.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header" Target="header7.xml"/><Relationship Id="rId36" Type="http://schemas.openxmlformats.org/officeDocument/2006/relationships/footer" Target="footer12.xml"/><Relationship Id="rId49" Type="http://schemas.openxmlformats.org/officeDocument/2006/relationships/header" Target="header16.xml"/><Relationship Id="rId57" Type="http://schemas.openxmlformats.org/officeDocument/2006/relationships/header" Target="header20.xml"/><Relationship Id="rId61" Type="http://schemas.openxmlformats.org/officeDocument/2006/relationships/footer" Target="footer23.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8.xml"/><Relationship Id="rId44" Type="http://schemas.openxmlformats.org/officeDocument/2006/relationships/footer" Target="footer15.xml"/><Relationship Id="rId52" Type="http://schemas.openxmlformats.org/officeDocument/2006/relationships/header" Target="header17.xml"/><Relationship Id="rId60" Type="http://schemas.openxmlformats.org/officeDocument/2006/relationships/header" Target="header21.xml"/><Relationship Id="rId65" Type="http://schemas.openxmlformats.org/officeDocument/2006/relationships/footer" Target="footer2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6.xml"/><Relationship Id="rId30" Type="http://schemas.openxmlformats.org/officeDocument/2006/relationships/footer" Target="footer9.xml"/><Relationship Id="rId35" Type="http://schemas.openxmlformats.org/officeDocument/2006/relationships/footer" Target="footer11.xml"/><Relationship Id="rId43" Type="http://schemas.openxmlformats.org/officeDocument/2006/relationships/footer" Target="footer14.xml"/><Relationship Id="rId48" Type="http://schemas.openxmlformats.org/officeDocument/2006/relationships/header" Target="header15.xml"/><Relationship Id="rId56" Type="http://schemas.openxmlformats.org/officeDocument/2006/relationships/header" Target="header19.xml"/><Relationship Id="rId64" Type="http://schemas.openxmlformats.org/officeDocument/2006/relationships/footer" Target="footer24.xml"/><Relationship Id="rId69" Type="http://schemas.openxmlformats.org/officeDocument/2006/relationships/image" Target="media/image11.png"/><Relationship Id="rId8" Type="http://schemas.openxmlformats.org/officeDocument/2006/relationships/endnotes" Target="endnotes.xml"/><Relationship Id="rId51" Type="http://schemas.openxmlformats.org/officeDocument/2006/relationships/footer" Target="footer18.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header" Target="header9.xml"/><Relationship Id="rId38" Type="http://schemas.openxmlformats.org/officeDocument/2006/relationships/footer" Target="footer13.xml"/><Relationship Id="rId46" Type="http://schemas.openxmlformats.org/officeDocument/2006/relationships/footer" Target="footer16.xml"/><Relationship Id="rId59" Type="http://schemas.openxmlformats.org/officeDocument/2006/relationships/footer" Target="footer22.xml"/><Relationship Id="rId67" Type="http://schemas.openxmlformats.org/officeDocument/2006/relationships/footer" Target="footer26.xml"/><Relationship Id="rId20" Type="http://schemas.openxmlformats.org/officeDocument/2006/relationships/footer" Target="footer6.xml"/><Relationship Id="rId41" Type="http://schemas.openxmlformats.org/officeDocument/2006/relationships/header" Target="header12.xml"/><Relationship Id="rId54" Type="http://schemas.openxmlformats.org/officeDocument/2006/relationships/header" Target="header18.xml"/><Relationship Id="rId62" Type="http://schemas.openxmlformats.org/officeDocument/2006/relationships/header" Target="header22.xml"/><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3D0C2562-2C4E-4AF8-BF24-B4D71A8D28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1</Pages>
  <Words>18142</Words>
  <Characters>103410</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Marhadi Wijaya;Fredrik Lauwrensius</dc:creator>
  <cp:lastModifiedBy>Billy Fernandes</cp:lastModifiedBy>
  <cp:revision>52</cp:revision>
  <cp:lastPrinted>2019-01-17T02:19:00Z</cp:lastPrinted>
  <dcterms:created xsi:type="dcterms:W3CDTF">2023-02-25T11:22:00Z</dcterms:created>
  <dcterms:modified xsi:type="dcterms:W3CDTF">2025-01-04T03:32:00Z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http://www.zotero.org/styles/harvard-cite-them-right</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6th edition</vt:lpwstr>
  </property>
  <property fmtid="{D5CDD505-2E9C-101B-9397-08002B2CF9AE}" pid="17" name="Mendeley Recent Style Name 3_1">
    <vt:lpwstr>American Sociological Association</vt:lpwstr>
  </property>
  <property fmtid="{D5CDD505-2E9C-101B-9397-08002B2CF9AE}" pid="18" name="Mendeley Recent Style Name 4_1">
    <vt:lpwstr>Chicago Manual of Style 16th edition (author-date)</vt:lpwstr>
  </property>
  <property fmtid="{D5CDD505-2E9C-101B-9397-08002B2CF9AE}" pid="19" name="Mendeley Recent Style Name 5_1">
    <vt:lpwstr>Harvard - Cite Them Right 9th edition</vt:lpwstr>
  </property>
  <property fmtid="{D5CDD505-2E9C-101B-9397-08002B2CF9AE}" pid="20" name="Mendeley Recent Style Name 6_1">
    <vt:lpwstr>IEEE</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7th edition</vt:lpwstr>
  </property>
  <property fmtid="{D5CDD505-2E9C-101B-9397-08002B2CF9AE}" pid="23" name="Mendeley Recent Style Name 9_1">
    <vt:lpwstr>Nature</vt:lpwstr>
  </property>
  <property fmtid="{D5CDD505-2E9C-101B-9397-08002B2CF9AE}" pid="24" name="Mendeley Unique User Id_1">
    <vt:lpwstr>93d85e6e-4eae-3f4f-bed5-681d4a830586</vt:lpwstr>
  </property>
  <property fmtid="{D5CDD505-2E9C-101B-9397-08002B2CF9AE}" pid="25" name="KSOProductBuildVer">
    <vt:lpwstr>1057-10.2.0.7587</vt:lpwstr>
  </property>
</Properties>
</file>